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10" w:type="dxa"/>
        <w:tblInd w:w="89" w:type="dxa"/>
        <w:tblLayout w:type="fixed"/>
        <w:tblCellMar>
          <w:left w:w="0" w:type="dxa"/>
          <w:right w:w="0" w:type="dxa"/>
        </w:tblCellMar>
        <w:tblLook w:val="04A0" w:firstRow="1" w:lastRow="0" w:firstColumn="1" w:lastColumn="0" w:noHBand="0" w:noVBand="1"/>
      </w:tblPr>
      <w:tblGrid>
        <w:gridCol w:w="3060"/>
        <w:gridCol w:w="2607"/>
        <w:gridCol w:w="13"/>
        <w:gridCol w:w="3050"/>
        <w:gridCol w:w="1980"/>
      </w:tblGrid>
      <w:tr w:rsidR="00AD21E9" w:rsidRPr="006E71E1" w14:paraId="0C266CD0" w14:textId="77777777" w:rsidTr="00F062CE">
        <w:trPr>
          <w:trHeight w:hRule="exact" w:val="1755"/>
        </w:trPr>
        <w:tc>
          <w:tcPr>
            <w:tcW w:w="5680" w:type="dxa"/>
            <w:gridSpan w:val="3"/>
            <w:shd w:val="clear" w:color="auto" w:fill="auto"/>
            <w:vAlign w:val="bottom"/>
          </w:tcPr>
          <w:p w14:paraId="0DA01F3D" w14:textId="77777777" w:rsidR="008C77BA" w:rsidRDefault="00962595" w:rsidP="00AD21E9">
            <w:pPr>
              <w:spacing w:before="20" w:after="20" w:line="216" w:lineRule="auto"/>
              <w:ind w:left="1340" w:hanging="1340"/>
              <w:rPr>
                <w:sz w:val="20"/>
                <w:szCs w:val="20"/>
                <w:vertAlign w:val="superscript"/>
              </w:rPr>
            </w:pPr>
            <w:r>
              <w:drawing>
                <wp:inline distT="0" distB="0" distL="0" distR="0" wp14:anchorId="7D06DBE6" wp14:editId="3D2E3C7E">
                  <wp:extent cx="1675778" cy="169343"/>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UBB_Logo_Turq_c071m0y16k0_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5778" cy="169343"/>
                          </a:xfrm>
                          <a:prstGeom prst="rect">
                            <a:avLst/>
                          </a:prstGeom>
                        </pic:spPr>
                      </pic:pic>
                    </a:graphicData>
                  </a:graphic>
                </wp:inline>
              </w:drawing>
            </w:r>
          </w:p>
          <w:p w14:paraId="34C67689" w14:textId="77777777" w:rsidR="00962595" w:rsidRDefault="00962595" w:rsidP="00AD21E9">
            <w:pPr>
              <w:spacing w:before="20" w:after="20" w:line="216" w:lineRule="auto"/>
              <w:ind w:left="1340" w:hanging="1340"/>
              <w:rPr>
                <w:sz w:val="20"/>
                <w:szCs w:val="20"/>
                <w:vertAlign w:val="superscript"/>
              </w:rPr>
            </w:pPr>
          </w:p>
          <w:p w14:paraId="3CBE3053" w14:textId="77777777" w:rsidR="00962595" w:rsidRDefault="00962595" w:rsidP="00AD21E9">
            <w:pPr>
              <w:spacing w:before="20" w:after="20" w:line="216" w:lineRule="auto"/>
              <w:ind w:left="1340" w:hanging="1340"/>
              <w:rPr>
                <w:sz w:val="20"/>
                <w:szCs w:val="20"/>
                <w:vertAlign w:val="superscript"/>
              </w:rPr>
            </w:pPr>
          </w:p>
          <w:p w14:paraId="6750AFB9" w14:textId="77777777" w:rsidR="00962595" w:rsidRDefault="00962595" w:rsidP="00AD21E9">
            <w:pPr>
              <w:spacing w:before="20" w:after="20" w:line="216" w:lineRule="auto"/>
              <w:ind w:left="1340" w:hanging="1340"/>
              <w:rPr>
                <w:sz w:val="20"/>
                <w:szCs w:val="20"/>
                <w:vertAlign w:val="superscript"/>
              </w:rPr>
            </w:pPr>
          </w:p>
          <w:p w14:paraId="1D7248AA" w14:textId="77777777" w:rsidR="00962595" w:rsidRDefault="00962595" w:rsidP="00AD21E9">
            <w:pPr>
              <w:spacing w:before="20" w:after="20" w:line="216" w:lineRule="auto"/>
              <w:ind w:left="1340" w:hanging="1340"/>
              <w:rPr>
                <w:sz w:val="20"/>
                <w:szCs w:val="20"/>
                <w:vertAlign w:val="superscript"/>
              </w:rPr>
            </w:pPr>
          </w:p>
          <w:p w14:paraId="445A7048" w14:textId="77777777" w:rsidR="00962595" w:rsidRDefault="00962595" w:rsidP="00AD21E9">
            <w:pPr>
              <w:spacing w:before="20" w:after="20" w:line="216" w:lineRule="auto"/>
              <w:ind w:left="1340" w:hanging="1340"/>
              <w:rPr>
                <w:sz w:val="20"/>
                <w:szCs w:val="20"/>
                <w:vertAlign w:val="superscript"/>
              </w:rPr>
            </w:pPr>
          </w:p>
          <w:p w14:paraId="7B20FB9A" w14:textId="58A6408A" w:rsidR="00962595" w:rsidRPr="0078220C" w:rsidRDefault="00962595" w:rsidP="00AD21E9">
            <w:pPr>
              <w:spacing w:before="20" w:after="20" w:line="216" w:lineRule="auto"/>
              <w:ind w:left="1340" w:hanging="1340"/>
              <w:rPr>
                <w:sz w:val="20"/>
                <w:szCs w:val="20"/>
                <w:vertAlign w:val="superscript"/>
              </w:rPr>
            </w:pPr>
          </w:p>
        </w:tc>
        <w:tc>
          <w:tcPr>
            <w:tcW w:w="3050" w:type="dxa"/>
            <w:shd w:val="clear" w:color="auto" w:fill="auto"/>
          </w:tcPr>
          <w:p w14:paraId="50047166" w14:textId="3F1F2D3B" w:rsidR="008C77BA" w:rsidRPr="006E71E1" w:rsidRDefault="008C77BA" w:rsidP="00CA3C98">
            <w:pPr>
              <w:pStyle w:val="SenderAddress"/>
              <w:framePr w:hSpace="0" w:wrap="auto" w:vAnchor="margin" w:hAnchor="text" w:xAlign="left" w:yAlign="inline"/>
            </w:pPr>
          </w:p>
        </w:tc>
        <w:tc>
          <w:tcPr>
            <w:tcW w:w="1980" w:type="dxa"/>
            <w:shd w:val="clear" w:color="auto" w:fill="auto"/>
          </w:tcPr>
          <w:p w14:paraId="557F3523" w14:textId="05BD02C0" w:rsidR="002D2713" w:rsidRPr="006E71E1" w:rsidRDefault="002D2713" w:rsidP="00CA3C98">
            <w:pPr>
              <w:pStyle w:val="SenderAddress"/>
              <w:framePr w:hSpace="0" w:wrap="auto" w:vAnchor="margin" w:hAnchor="text" w:xAlign="left" w:yAlign="inline"/>
            </w:pPr>
          </w:p>
        </w:tc>
      </w:tr>
      <w:tr w:rsidR="003E7033" w:rsidRPr="006E71E1" w14:paraId="7BB10143" w14:textId="77777777" w:rsidTr="00AD21E9">
        <w:trPr>
          <w:trHeight w:val="324"/>
        </w:trPr>
        <w:tc>
          <w:tcPr>
            <w:tcW w:w="10710" w:type="dxa"/>
            <w:gridSpan w:val="5"/>
            <w:shd w:val="clear" w:color="auto" w:fill="auto"/>
          </w:tcPr>
          <w:p w14:paraId="39292D06" w14:textId="08F2163F" w:rsidR="003E7033" w:rsidRPr="00BD31BE" w:rsidRDefault="00D25C0A" w:rsidP="00D25C0A">
            <w:pPr>
              <w:pStyle w:val="Title"/>
              <w:rPr>
                <w:sz w:val="36"/>
                <w:szCs w:val="36"/>
              </w:rPr>
            </w:pPr>
            <w:r w:rsidRPr="00BD31BE">
              <w:rPr>
                <w:sz w:val="36"/>
                <w:szCs w:val="36"/>
                <w:lang w:val="en-GB"/>
              </w:rPr>
              <w:t>Technical Design Specification</w:t>
            </w:r>
          </w:p>
        </w:tc>
      </w:tr>
      <w:tr w:rsidR="003E7033" w:rsidRPr="006E71E1" w14:paraId="69E3C388" w14:textId="77777777" w:rsidTr="00AD21E9">
        <w:trPr>
          <w:trHeight w:val="351"/>
        </w:trPr>
        <w:tc>
          <w:tcPr>
            <w:tcW w:w="10710" w:type="dxa"/>
            <w:gridSpan w:val="5"/>
            <w:shd w:val="clear" w:color="auto" w:fill="auto"/>
          </w:tcPr>
          <w:p w14:paraId="508A6F7C" w14:textId="3AD632E1" w:rsidR="003E7033" w:rsidRPr="00AD21E9" w:rsidRDefault="00C24B2F" w:rsidP="00D25C0A">
            <w:pPr>
              <w:pStyle w:val="TopTitle"/>
              <w:rPr>
                <w:sz w:val="40"/>
                <w:szCs w:val="40"/>
              </w:rPr>
            </w:pPr>
            <w:r>
              <w:t>Compliance Link Integration</w:t>
            </w:r>
            <w:r w:rsidR="003E7033" w:rsidRPr="00946138">
              <w:t xml:space="preserve"> </w:t>
            </w:r>
          </w:p>
        </w:tc>
      </w:tr>
      <w:tr w:rsidR="00A52E4A" w:rsidRPr="006E71E1" w14:paraId="313678B3" w14:textId="77777777" w:rsidTr="00AD21E9">
        <w:trPr>
          <w:trHeight w:val="153"/>
        </w:trPr>
        <w:tc>
          <w:tcPr>
            <w:tcW w:w="10710" w:type="dxa"/>
            <w:gridSpan w:val="5"/>
            <w:shd w:val="clear" w:color="auto" w:fill="auto"/>
            <w:vAlign w:val="center"/>
          </w:tcPr>
          <w:p w14:paraId="61D1304A" w14:textId="1D170839" w:rsidR="00C313EB" w:rsidRPr="00D25C0A" w:rsidRDefault="00C24B2F" w:rsidP="00C24B2F">
            <w:pPr>
              <w:pStyle w:val="TopTitle"/>
            </w:pPr>
            <w:r>
              <w:t>Regional Services</w:t>
            </w:r>
            <w:r w:rsidR="00D25C0A" w:rsidRPr="000F6CD5">
              <w:t xml:space="preserve"> </w:t>
            </w:r>
          </w:p>
        </w:tc>
      </w:tr>
      <w:tr w:rsidR="00AD21E9" w:rsidRPr="006E71E1" w14:paraId="0448FA56" w14:textId="77777777" w:rsidTr="00AD21E9">
        <w:trPr>
          <w:trHeight w:val="270"/>
        </w:trPr>
        <w:tc>
          <w:tcPr>
            <w:tcW w:w="10710" w:type="dxa"/>
            <w:gridSpan w:val="5"/>
            <w:shd w:val="clear" w:color="auto" w:fill="auto"/>
          </w:tcPr>
          <w:p w14:paraId="08B0DE33" w14:textId="1AFDA5AA" w:rsidR="00AD21E9" w:rsidRPr="003E7033" w:rsidRDefault="00AD21E9" w:rsidP="00AD21E9">
            <w:pPr>
              <w:rPr>
                <w:b/>
                <w:szCs w:val="21"/>
              </w:rPr>
            </w:pPr>
          </w:p>
        </w:tc>
      </w:tr>
      <w:tr w:rsidR="003E7033" w:rsidRPr="006E71E1" w14:paraId="37429FAF" w14:textId="77777777" w:rsidTr="00AD21E9">
        <w:trPr>
          <w:trHeight w:val="333"/>
        </w:trPr>
        <w:tc>
          <w:tcPr>
            <w:tcW w:w="10710" w:type="dxa"/>
            <w:gridSpan w:val="5"/>
            <w:shd w:val="clear" w:color="auto" w:fill="auto"/>
          </w:tcPr>
          <w:p w14:paraId="02EF7405" w14:textId="0FC9237B" w:rsidR="003E7033" w:rsidRDefault="003E7033" w:rsidP="00AD21E9">
            <w:pPr>
              <w:rPr>
                <w:szCs w:val="21"/>
              </w:rPr>
            </w:pPr>
          </w:p>
        </w:tc>
      </w:tr>
      <w:tr w:rsidR="00D25C0A" w:rsidRPr="006E71E1" w14:paraId="4350EAD0" w14:textId="77777777" w:rsidTr="00D25C0A">
        <w:trPr>
          <w:trHeight w:val="306"/>
        </w:trPr>
        <w:tc>
          <w:tcPr>
            <w:tcW w:w="5667" w:type="dxa"/>
            <w:gridSpan w:val="2"/>
            <w:shd w:val="clear" w:color="auto" w:fill="auto"/>
            <w:vAlign w:val="center"/>
          </w:tcPr>
          <w:p w14:paraId="3DFA7024" w14:textId="06392F69" w:rsidR="00D25C0A" w:rsidRDefault="00D25C0A" w:rsidP="00AD21E9">
            <w:r w:rsidRPr="00577F17">
              <w:rPr>
                <w:rFonts w:cs="Arial"/>
                <w:b/>
                <w:sz w:val="20"/>
              </w:rPr>
              <w:t>Version:</w:t>
            </w:r>
            <w:r w:rsidR="00C24B2F">
              <w:rPr>
                <w:rFonts w:cs="Arial"/>
                <w:b/>
                <w:sz w:val="20"/>
              </w:rPr>
              <w:t>1</w:t>
            </w:r>
          </w:p>
        </w:tc>
        <w:tc>
          <w:tcPr>
            <w:tcW w:w="5043" w:type="dxa"/>
            <w:gridSpan w:val="3"/>
            <w:vAlign w:val="center"/>
          </w:tcPr>
          <w:p w14:paraId="4BACE819" w14:textId="22544572" w:rsidR="00D25C0A" w:rsidRDefault="00D25C0A" w:rsidP="005727BC">
            <w:pPr>
              <w:spacing w:before="20" w:after="20" w:line="216" w:lineRule="auto"/>
            </w:pPr>
            <w:r w:rsidRPr="00577F17">
              <w:rPr>
                <w:rFonts w:cs="Arial"/>
                <w:b/>
                <w:sz w:val="20"/>
              </w:rPr>
              <w:t>Issue Date:</w:t>
            </w:r>
            <w:r w:rsidR="005727BC">
              <w:rPr>
                <w:rFonts w:cs="Arial"/>
                <w:b/>
                <w:sz w:val="20"/>
              </w:rPr>
              <w:t xml:space="preserve"> </w:t>
            </w:r>
          </w:p>
        </w:tc>
      </w:tr>
      <w:tr w:rsidR="00D25C0A" w:rsidRPr="006E71E1" w14:paraId="3E49F014" w14:textId="77777777" w:rsidTr="00D25C0A">
        <w:trPr>
          <w:trHeight w:val="342"/>
        </w:trPr>
        <w:tc>
          <w:tcPr>
            <w:tcW w:w="5667" w:type="dxa"/>
            <w:gridSpan w:val="2"/>
            <w:shd w:val="clear" w:color="auto" w:fill="auto"/>
            <w:vAlign w:val="center"/>
          </w:tcPr>
          <w:p w14:paraId="2EC5FBBD" w14:textId="54EA874A" w:rsidR="00D25C0A" w:rsidRDefault="00D25C0A" w:rsidP="007F1FCB">
            <w:r w:rsidRPr="00577F17">
              <w:rPr>
                <w:rFonts w:cs="Arial"/>
                <w:b/>
                <w:sz w:val="20"/>
              </w:rPr>
              <w:t>Author:</w:t>
            </w:r>
            <w:r w:rsidR="007F1FCB">
              <w:rPr>
                <w:rFonts w:cs="Arial"/>
                <w:b/>
                <w:sz w:val="20"/>
              </w:rPr>
              <w:t>Pablo Garcia</w:t>
            </w:r>
          </w:p>
        </w:tc>
        <w:tc>
          <w:tcPr>
            <w:tcW w:w="5043" w:type="dxa"/>
            <w:gridSpan w:val="3"/>
            <w:vAlign w:val="center"/>
          </w:tcPr>
          <w:p w14:paraId="7C575AF9" w14:textId="221BA6ED" w:rsidR="00D25C0A" w:rsidRDefault="00D25C0A" w:rsidP="00C313EB">
            <w:pPr>
              <w:spacing w:before="20" w:after="20" w:line="216" w:lineRule="auto"/>
            </w:pPr>
            <w:r w:rsidRPr="00577F17">
              <w:rPr>
                <w:rFonts w:cs="Arial"/>
                <w:b/>
                <w:sz w:val="20"/>
              </w:rPr>
              <w:t>Document Class</w:t>
            </w:r>
            <w:r w:rsidR="00C24B2F">
              <w:rPr>
                <w:rFonts w:cs="Arial"/>
                <w:b/>
                <w:sz w:val="20"/>
              </w:rPr>
              <w:t>: Draft</w:t>
            </w:r>
          </w:p>
        </w:tc>
      </w:tr>
      <w:tr w:rsidR="00D25C0A" w:rsidRPr="006E71E1" w14:paraId="65333085" w14:textId="77777777" w:rsidTr="00AD21E9">
        <w:trPr>
          <w:trHeight w:val="342"/>
        </w:trPr>
        <w:tc>
          <w:tcPr>
            <w:tcW w:w="3060" w:type="dxa"/>
            <w:shd w:val="clear" w:color="auto" w:fill="auto"/>
          </w:tcPr>
          <w:p w14:paraId="31D7D38D" w14:textId="77777777" w:rsidR="00D25C0A" w:rsidRPr="005604C2" w:rsidRDefault="00D25C0A" w:rsidP="00AD21E9"/>
        </w:tc>
        <w:tc>
          <w:tcPr>
            <w:tcW w:w="7650" w:type="dxa"/>
            <w:gridSpan w:val="4"/>
            <w:vAlign w:val="center"/>
          </w:tcPr>
          <w:p w14:paraId="3FDB9014" w14:textId="77777777" w:rsidR="00D25C0A" w:rsidRDefault="00D25C0A" w:rsidP="00C313EB">
            <w:pPr>
              <w:spacing w:before="20" w:after="20" w:line="216" w:lineRule="auto"/>
            </w:pPr>
          </w:p>
        </w:tc>
      </w:tr>
    </w:tbl>
    <w:p w14:paraId="312518EE" w14:textId="77777777" w:rsidR="003E7033" w:rsidRPr="00D25C0A" w:rsidRDefault="003E7033" w:rsidP="00D25C0A">
      <w:bookmarkStart w:id="0" w:name="_Toc226456967"/>
      <w:bookmarkStart w:id="1" w:name="_Ref226997660"/>
      <w:bookmarkStart w:id="2" w:name="_Toc456965155"/>
      <w:bookmarkStart w:id="3" w:name="_Toc456965165"/>
      <w:bookmarkStart w:id="4" w:name="_Toc456965196"/>
      <w:bookmarkStart w:id="5" w:name="_Toc456965388"/>
      <w:bookmarkStart w:id="6" w:name="_Toc456966480"/>
    </w:p>
    <w:p w14:paraId="6E98EA1A" w14:textId="77777777" w:rsidR="00D25C0A" w:rsidRDefault="00D25C0A">
      <w:pPr>
        <w:spacing w:after="0" w:line="240" w:lineRule="auto"/>
      </w:pPr>
      <w:r>
        <w:br w:type="page"/>
      </w:r>
    </w:p>
    <w:p w14:paraId="7B59D566" w14:textId="77777777" w:rsidR="00D25C0A" w:rsidRPr="00BE4122" w:rsidRDefault="00D25C0A" w:rsidP="00BE4122">
      <w:pPr>
        <w:pBdr>
          <w:bottom w:val="single" w:sz="4" w:space="1" w:color="F49644"/>
        </w:pBdr>
        <w:spacing w:before="240"/>
        <w:rPr>
          <w:sz w:val="27"/>
          <w:szCs w:val="27"/>
        </w:rPr>
      </w:pPr>
      <w:r w:rsidRPr="00BE4122">
        <w:rPr>
          <w:sz w:val="27"/>
          <w:szCs w:val="27"/>
        </w:rPr>
        <w:lastRenderedPageBreak/>
        <w:t>Approvals:</w:t>
      </w:r>
    </w:p>
    <w:p w14:paraId="405CAC81" w14:textId="77777777" w:rsidR="00D25C0A" w:rsidRPr="00D22E53" w:rsidRDefault="00D25C0A" w:rsidP="00D25C0A">
      <w:pPr>
        <w:pStyle w:val="SectionText"/>
        <w:rPr>
          <w:rFonts w:ascii="Arial" w:hAnsi="Arial" w:cs="Arial"/>
        </w:rPr>
      </w:pPr>
    </w:p>
    <w:tbl>
      <w:tblPr>
        <w:tblW w:w="10620" w:type="dxa"/>
        <w:tblInd w:w="-19"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2537"/>
        <w:gridCol w:w="1985"/>
        <w:gridCol w:w="2551"/>
        <w:gridCol w:w="3547"/>
      </w:tblGrid>
      <w:tr w:rsidR="0001013D" w:rsidRPr="00D22E53" w14:paraId="7DA6BAAA" w14:textId="77777777" w:rsidTr="0001013D">
        <w:trPr>
          <w:tblHeader/>
        </w:trPr>
        <w:tc>
          <w:tcPr>
            <w:tcW w:w="2537" w:type="dxa"/>
            <w:tcBorders>
              <w:top w:val="nil"/>
              <w:left w:val="nil"/>
              <w:bottom w:val="nil"/>
              <w:right w:val="nil"/>
            </w:tcBorders>
            <w:shd w:val="clear" w:color="auto" w:fill="F49644"/>
          </w:tcPr>
          <w:p w14:paraId="3E52B3D8" w14:textId="77777777" w:rsidR="00D25C0A" w:rsidRPr="0001013D" w:rsidRDefault="00D25C0A" w:rsidP="005C2179">
            <w:pPr>
              <w:pStyle w:val="TableHeading"/>
              <w:rPr>
                <w:rFonts w:ascii="Georgia" w:hAnsi="Georgia"/>
                <w:bCs w:val="0"/>
                <w:i w:val="0"/>
                <w:color w:val="FFFFFF" w:themeColor="background1"/>
              </w:rPr>
            </w:pPr>
            <w:r w:rsidRPr="0001013D">
              <w:rPr>
                <w:rFonts w:ascii="Georgia" w:hAnsi="Georgia"/>
                <w:bCs w:val="0"/>
                <w:i w:val="0"/>
                <w:color w:val="FFFFFF" w:themeColor="background1"/>
              </w:rPr>
              <w:t>Name</w:t>
            </w:r>
          </w:p>
        </w:tc>
        <w:tc>
          <w:tcPr>
            <w:tcW w:w="1985" w:type="dxa"/>
            <w:tcBorders>
              <w:top w:val="nil"/>
              <w:left w:val="nil"/>
              <w:bottom w:val="nil"/>
              <w:right w:val="nil"/>
            </w:tcBorders>
            <w:shd w:val="clear" w:color="auto" w:fill="F49644"/>
          </w:tcPr>
          <w:p w14:paraId="05CA3D4A" w14:textId="77777777" w:rsidR="00D25C0A" w:rsidRPr="0001013D" w:rsidRDefault="00D25C0A" w:rsidP="005C2179">
            <w:pPr>
              <w:pStyle w:val="TableHeading"/>
              <w:rPr>
                <w:rFonts w:ascii="Georgia" w:hAnsi="Georgia"/>
                <w:bCs w:val="0"/>
                <w:i w:val="0"/>
                <w:color w:val="FFFFFF" w:themeColor="background1"/>
              </w:rPr>
            </w:pPr>
            <w:r w:rsidRPr="0001013D">
              <w:rPr>
                <w:rFonts w:ascii="Georgia" w:hAnsi="Georgia"/>
                <w:bCs w:val="0"/>
                <w:i w:val="0"/>
                <w:color w:val="FFFFFF" w:themeColor="background1"/>
              </w:rPr>
              <w:t>Role</w:t>
            </w:r>
          </w:p>
        </w:tc>
        <w:tc>
          <w:tcPr>
            <w:tcW w:w="2551" w:type="dxa"/>
            <w:tcBorders>
              <w:top w:val="nil"/>
              <w:left w:val="nil"/>
              <w:bottom w:val="nil"/>
              <w:right w:val="nil"/>
            </w:tcBorders>
            <w:shd w:val="clear" w:color="auto" w:fill="F49644"/>
          </w:tcPr>
          <w:p w14:paraId="3A9DEEDD" w14:textId="77777777" w:rsidR="00D25C0A" w:rsidRPr="0001013D" w:rsidRDefault="00D25C0A" w:rsidP="005C2179">
            <w:pPr>
              <w:pStyle w:val="TableHeading"/>
              <w:rPr>
                <w:rFonts w:ascii="Georgia" w:hAnsi="Georgia"/>
                <w:bCs w:val="0"/>
                <w:i w:val="0"/>
                <w:color w:val="FFFFFF" w:themeColor="background1"/>
              </w:rPr>
            </w:pPr>
            <w:r w:rsidRPr="0001013D">
              <w:rPr>
                <w:rFonts w:ascii="Georgia" w:hAnsi="Georgia"/>
                <w:bCs w:val="0"/>
                <w:i w:val="0"/>
                <w:color w:val="FFFFFF" w:themeColor="background1"/>
              </w:rPr>
              <w:t>Signature</w:t>
            </w:r>
          </w:p>
        </w:tc>
        <w:tc>
          <w:tcPr>
            <w:tcW w:w="3547" w:type="dxa"/>
            <w:tcBorders>
              <w:top w:val="nil"/>
              <w:left w:val="nil"/>
              <w:bottom w:val="nil"/>
              <w:right w:val="nil"/>
            </w:tcBorders>
            <w:shd w:val="clear" w:color="auto" w:fill="F49644"/>
          </w:tcPr>
          <w:p w14:paraId="57E169DA" w14:textId="77777777" w:rsidR="00D25C0A" w:rsidRPr="0001013D" w:rsidRDefault="00D25C0A" w:rsidP="005C2179">
            <w:pPr>
              <w:pStyle w:val="TableHeading"/>
              <w:rPr>
                <w:rFonts w:ascii="Georgia" w:hAnsi="Georgia"/>
                <w:bCs w:val="0"/>
                <w:i w:val="0"/>
                <w:color w:val="FFFFFF" w:themeColor="background1"/>
              </w:rPr>
            </w:pPr>
            <w:r w:rsidRPr="0001013D">
              <w:rPr>
                <w:rFonts w:ascii="Georgia" w:hAnsi="Georgia"/>
                <w:bCs w:val="0"/>
                <w:i w:val="0"/>
                <w:color w:val="FFFFFF" w:themeColor="background1"/>
              </w:rPr>
              <w:t>Date</w:t>
            </w:r>
          </w:p>
        </w:tc>
      </w:tr>
      <w:tr w:rsidR="0001013D" w:rsidRPr="00D22E53" w14:paraId="3B79E7D0" w14:textId="77777777" w:rsidTr="0001013D">
        <w:tc>
          <w:tcPr>
            <w:tcW w:w="2537" w:type="dxa"/>
            <w:tcBorders>
              <w:top w:val="nil"/>
              <w:left w:val="nil"/>
              <w:bottom w:val="single" w:sz="2" w:space="0" w:color="000000" w:themeColor="text1"/>
              <w:right w:val="nil"/>
            </w:tcBorders>
          </w:tcPr>
          <w:p w14:paraId="0054103C"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1985" w:type="dxa"/>
            <w:tcBorders>
              <w:top w:val="nil"/>
              <w:left w:val="nil"/>
              <w:bottom w:val="single" w:sz="2" w:space="0" w:color="000000" w:themeColor="text1"/>
              <w:right w:val="nil"/>
            </w:tcBorders>
          </w:tcPr>
          <w:p w14:paraId="33FF86AB"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2551" w:type="dxa"/>
            <w:tcBorders>
              <w:top w:val="nil"/>
              <w:left w:val="nil"/>
              <w:bottom w:val="single" w:sz="2" w:space="0" w:color="000000" w:themeColor="text1"/>
              <w:right w:val="nil"/>
            </w:tcBorders>
          </w:tcPr>
          <w:p w14:paraId="6CDE22CA" w14:textId="77777777" w:rsidR="00D25C0A" w:rsidRPr="00D22E53" w:rsidRDefault="00D25C0A" w:rsidP="005C2179">
            <w:pPr>
              <w:pStyle w:val="TableText0"/>
            </w:pPr>
            <w:r w:rsidRPr="00D22E53">
              <w:fldChar w:fldCharType="begin">
                <w:ffData>
                  <w:name w:val=""/>
                  <w:enabled/>
                  <w:calcOnExit w:val="0"/>
                  <w:textInput>
                    <w:maxLength w:val="4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3547" w:type="dxa"/>
            <w:tcBorders>
              <w:top w:val="nil"/>
              <w:left w:val="nil"/>
              <w:bottom w:val="single" w:sz="2" w:space="0" w:color="000000" w:themeColor="text1"/>
              <w:right w:val="nil"/>
            </w:tcBorders>
          </w:tcPr>
          <w:p w14:paraId="20E9915A" w14:textId="77777777" w:rsidR="00D25C0A" w:rsidRPr="00D22E53" w:rsidRDefault="00D25C0A" w:rsidP="005C2179">
            <w:pPr>
              <w:pStyle w:val="TableText0"/>
            </w:pPr>
            <w:r w:rsidRPr="00D22E53">
              <w:fldChar w:fldCharType="begin">
                <w:ffData>
                  <w:name w:val=""/>
                  <w:enabled/>
                  <w:calcOnExit w:val="0"/>
                  <w:textInput>
                    <w:type w:val="date"/>
                    <w:maxLength w:val="10"/>
                    <w:format w:val="d-MMM-yy"/>
                  </w:textInput>
                </w:ffData>
              </w:fldChar>
            </w:r>
            <w:r w:rsidRPr="00D22E53">
              <w:instrText xml:space="preserve"> FORMTEXT </w:instrText>
            </w:r>
            <w:r w:rsidRPr="00D22E53">
              <w:fldChar w:fldCharType="separate"/>
            </w:r>
            <w:r>
              <w:t> </w:t>
            </w:r>
            <w:r>
              <w:t> </w:t>
            </w:r>
            <w:r>
              <w:t> </w:t>
            </w:r>
            <w:r>
              <w:t> </w:t>
            </w:r>
            <w:r>
              <w:t> </w:t>
            </w:r>
            <w:r w:rsidRPr="00D22E53">
              <w:fldChar w:fldCharType="end"/>
            </w:r>
          </w:p>
        </w:tc>
      </w:tr>
      <w:tr w:rsidR="0001013D" w:rsidRPr="00D22E53" w14:paraId="143B2375" w14:textId="77777777" w:rsidTr="0001013D">
        <w:tc>
          <w:tcPr>
            <w:tcW w:w="2537" w:type="dxa"/>
            <w:tcBorders>
              <w:top w:val="single" w:sz="2" w:space="0" w:color="000000" w:themeColor="text1"/>
              <w:left w:val="nil"/>
              <w:bottom w:val="single" w:sz="2" w:space="0" w:color="000000" w:themeColor="text1"/>
              <w:right w:val="nil"/>
            </w:tcBorders>
          </w:tcPr>
          <w:p w14:paraId="4EBEE04B"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1985" w:type="dxa"/>
            <w:tcBorders>
              <w:top w:val="single" w:sz="2" w:space="0" w:color="000000" w:themeColor="text1"/>
              <w:left w:val="nil"/>
              <w:bottom w:val="single" w:sz="2" w:space="0" w:color="000000" w:themeColor="text1"/>
              <w:right w:val="nil"/>
            </w:tcBorders>
          </w:tcPr>
          <w:p w14:paraId="0BAF6CE6"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2551" w:type="dxa"/>
            <w:tcBorders>
              <w:top w:val="single" w:sz="2" w:space="0" w:color="000000" w:themeColor="text1"/>
              <w:left w:val="nil"/>
              <w:bottom w:val="single" w:sz="2" w:space="0" w:color="000000" w:themeColor="text1"/>
              <w:right w:val="nil"/>
            </w:tcBorders>
          </w:tcPr>
          <w:p w14:paraId="63F16A40" w14:textId="77777777" w:rsidR="00D25C0A" w:rsidRPr="00D22E53" w:rsidRDefault="00D25C0A" w:rsidP="005C2179">
            <w:pPr>
              <w:pStyle w:val="TableText0"/>
            </w:pPr>
            <w:r w:rsidRPr="00D22E53">
              <w:fldChar w:fldCharType="begin">
                <w:ffData>
                  <w:name w:val=""/>
                  <w:enabled/>
                  <w:calcOnExit w:val="0"/>
                  <w:textInput>
                    <w:maxLength w:val="4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3547" w:type="dxa"/>
            <w:tcBorders>
              <w:top w:val="single" w:sz="2" w:space="0" w:color="000000" w:themeColor="text1"/>
              <w:left w:val="nil"/>
              <w:bottom w:val="single" w:sz="2" w:space="0" w:color="000000" w:themeColor="text1"/>
              <w:right w:val="nil"/>
            </w:tcBorders>
          </w:tcPr>
          <w:p w14:paraId="3F860A04" w14:textId="77777777" w:rsidR="00D25C0A" w:rsidRPr="00D22E53" w:rsidRDefault="00D25C0A" w:rsidP="005C2179">
            <w:pPr>
              <w:pStyle w:val="TableText0"/>
            </w:pPr>
            <w:r w:rsidRPr="00D22E53">
              <w:fldChar w:fldCharType="begin">
                <w:ffData>
                  <w:name w:val=""/>
                  <w:enabled/>
                  <w:calcOnExit w:val="0"/>
                  <w:textInput>
                    <w:type w:val="date"/>
                    <w:maxLength w:val="10"/>
                    <w:format w:val="d-MMM-yy"/>
                  </w:textInput>
                </w:ffData>
              </w:fldChar>
            </w:r>
            <w:r w:rsidRPr="00D22E53">
              <w:instrText xml:space="preserve"> FORMTEXT </w:instrText>
            </w:r>
            <w:r w:rsidRPr="00D22E53">
              <w:fldChar w:fldCharType="separate"/>
            </w:r>
            <w:r>
              <w:t> </w:t>
            </w:r>
            <w:r>
              <w:t> </w:t>
            </w:r>
            <w:r>
              <w:t> </w:t>
            </w:r>
            <w:r>
              <w:t> </w:t>
            </w:r>
            <w:r>
              <w:t> </w:t>
            </w:r>
            <w:r w:rsidRPr="00D22E53">
              <w:fldChar w:fldCharType="end"/>
            </w:r>
          </w:p>
        </w:tc>
      </w:tr>
      <w:tr w:rsidR="0001013D" w:rsidRPr="00D22E53" w14:paraId="732B24C1" w14:textId="77777777" w:rsidTr="0001013D">
        <w:tc>
          <w:tcPr>
            <w:tcW w:w="2537" w:type="dxa"/>
            <w:tcBorders>
              <w:top w:val="single" w:sz="2" w:space="0" w:color="000000" w:themeColor="text1"/>
              <w:left w:val="nil"/>
              <w:bottom w:val="single" w:sz="2" w:space="0" w:color="000000" w:themeColor="text1"/>
              <w:right w:val="nil"/>
            </w:tcBorders>
          </w:tcPr>
          <w:p w14:paraId="3BCBF77A"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1985" w:type="dxa"/>
            <w:tcBorders>
              <w:top w:val="single" w:sz="2" w:space="0" w:color="000000" w:themeColor="text1"/>
              <w:left w:val="nil"/>
              <w:bottom w:val="single" w:sz="2" w:space="0" w:color="000000" w:themeColor="text1"/>
              <w:right w:val="nil"/>
            </w:tcBorders>
          </w:tcPr>
          <w:p w14:paraId="1AE1D119"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2551" w:type="dxa"/>
            <w:tcBorders>
              <w:top w:val="single" w:sz="2" w:space="0" w:color="000000" w:themeColor="text1"/>
              <w:left w:val="nil"/>
              <w:bottom w:val="single" w:sz="2" w:space="0" w:color="000000" w:themeColor="text1"/>
              <w:right w:val="nil"/>
            </w:tcBorders>
          </w:tcPr>
          <w:p w14:paraId="641F7463" w14:textId="77777777" w:rsidR="00D25C0A" w:rsidRPr="00D22E53" w:rsidRDefault="00D25C0A" w:rsidP="005C2179">
            <w:pPr>
              <w:pStyle w:val="TableText0"/>
            </w:pPr>
            <w:r w:rsidRPr="00D22E53">
              <w:fldChar w:fldCharType="begin">
                <w:ffData>
                  <w:name w:val=""/>
                  <w:enabled/>
                  <w:calcOnExit w:val="0"/>
                  <w:textInput>
                    <w:maxLength w:val="4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3547" w:type="dxa"/>
            <w:tcBorders>
              <w:top w:val="single" w:sz="2" w:space="0" w:color="000000" w:themeColor="text1"/>
              <w:left w:val="nil"/>
              <w:bottom w:val="single" w:sz="2" w:space="0" w:color="000000" w:themeColor="text1"/>
              <w:right w:val="nil"/>
            </w:tcBorders>
          </w:tcPr>
          <w:p w14:paraId="25C0DEAC" w14:textId="77777777" w:rsidR="00D25C0A" w:rsidRPr="00D22E53" w:rsidRDefault="00D25C0A" w:rsidP="005C2179">
            <w:pPr>
              <w:pStyle w:val="TableText0"/>
            </w:pPr>
            <w:r w:rsidRPr="00D22E53">
              <w:fldChar w:fldCharType="begin">
                <w:ffData>
                  <w:name w:val=""/>
                  <w:enabled/>
                  <w:calcOnExit w:val="0"/>
                  <w:textInput>
                    <w:type w:val="date"/>
                    <w:maxLength w:val="10"/>
                    <w:format w:val="d-MMM-yy"/>
                  </w:textInput>
                </w:ffData>
              </w:fldChar>
            </w:r>
            <w:r w:rsidRPr="00D22E53">
              <w:instrText xml:space="preserve"> FORMTEXT </w:instrText>
            </w:r>
            <w:r w:rsidRPr="00D22E53">
              <w:fldChar w:fldCharType="separate"/>
            </w:r>
            <w:r>
              <w:t> </w:t>
            </w:r>
            <w:r>
              <w:t> </w:t>
            </w:r>
            <w:r>
              <w:t> </w:t>
            </w:r>
            <w:r>
              <w:t> </w:t>
            </w:r>
            <w:r>
              <w:t> </w:t>
            </w:r>
            <w:r w:rsidRPr="00D22E53">
              <w:fldChar w:fldCharType="end"/>
            </w:r>
          </w:p>
        </w:tc>
      </w:tr>
      <w:tr w:rsidR="0001013D" w:rsidRPr="00D22E53" w14:paraId="771E8E3D" w14:textId="77777777" w:rsidTr="0001013D">
        <w:tc>
          <w:tcPr>
            <w:tcW w:w="2537" w:type="dxa"/>
            <w:tcBorders>
              <w:top w:val="single" w:sz="2" w:space="0" w:color="000000" w:themeColor="text1"/>
              <w:left w:val="nil"/>
              <w:bottom w:val="single" w:sz="2" w:space="0" w:color="000000" w:themeColor="text1"/>
              <w:right w:val="nil"/>
            </w:tcBorders>
          </w:tcPr>
          <w:p w14:paraId="592DE9C3"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1985" w:type="dxa"/>
            <w:tcBorders>
              <w:top w:val="single" w:sz="2" w:space="0" w:color="000000" w:themeColor="text1"/>
              <w:left w:val="nil"/>
              <w:bottom w:val="single" w:sz="2" w:space="0" w:color="000000" w:themeColor="text1"/>
              <w:right w:val="nil"/>
            </w:tcBorders>
          </w:tcPr>
          <w:p w14:paraId="516DBC2C"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2551" w:type="dxa"/>
            <w:tcBorders>
              <w:top w:val="single" w:sz="2" w:space="0" w:color="000000" w:themeColor="text1"/>
              <w:left w:val="nil"/>
              <w:bottom w:val="single" w:sz="2" w:space="0" w:color="000000" w:themeColor="text1"/>
              <w:right w:val="nil"/>
            </w:tcBorders>
          </w:tcPr>
          <w:p w14:paraId="79D8D81F" w14:textId="77777777" w:rsidR="00D25C0A" w:rsidRPr="00D22E53" w:rsidRDefault="00D25C0A" w:rsidP="005C2179">
            <w:pPr>
              <w:pStyle w:val="TableText0"/>
            </w:pPr>
            <w:r w:rsidRPr="00D22E53">
              <w:fldChar w:fldCharType="begin">
                <w:ffData>
                  <w:name w:val=""/>
                  <w:enabled/>
                  <w:calcOnExit w:val="0"/>
                  <w:textInput>
                    <w:maxLength w:val="4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3547" w:type="dxa"/>
            <w:tcBorders>
              <w:top w:val="single" w:sz="2" w:space="0" w:color="000000" w:themeColor="text1"/>
              <w:left w:val="nil"/>
              <w:bottom w:val="single" w:sz="2" w:space="0" w:color="000000" w:themeColor="text1"/>
              <w:right w:val="nil"/>
            </w:tcBorders>
          </w:tcPr>
          <w:p w14:paraId="0EE80BEF" w14:textId="77777777" w:rsidR="00D25C0A" w:rsidRPr="00D22E53" w:rsidRDefault="00D25C0A" w:rsidP="005C2179">
            <w:pPr>
              <w:pStyle w:val="TableText0"/>
            </w:pPr>
            <w:r w:rsidRPr="00D22E53">
              <w:fldChar w:fldCharType="begin">
                <w:ffData>
                  <w:name w:val=""/>
                  <w:enabled/>
                  <w:calcOnExit w:val="0"/>
                  <w:textInput>
                    <w:type w:val="date"/>
                    <w:maxLength w:val="10"/>
                    <w:format w:val="d-MMM-yy"/>
                  </w:textInput>
                </w:ffData>
              </w:fldChar>
            </w:r>
            <w:r w:rsidRPr="00D22E53">
              <w:instrText xml:space="preserve"> FORMTEXT </w:instrText>
            </w:r>
            <w:r w:rsidRPr="00D22E53">
              <w:fldChar w:fldCharType="separate"/>
            </w:r>
            <w:r>
              <w:t> </w:t>
            </w:r>
            <w:r>
              <w:t> </w:t>
            </w:r>
            <w:r>
              <w:t> </w:t>
            </w:r>
            <w:r>
              <w:t> </w:t>
            </w:r>
            <w:r>
              <w:t> </w:t>
            </w:r>
            <w:r w:rsidRPr="00D22E53">
              <w:fldChar w:fldCharType="end"/>
            </w:r>
          </w:p>
        </w:tc>
      </w:tr>
    </w:tbl>
    <w:p w14:paraId="6A439FC3" w14:textId="77777777" w:rsidR="00D25C0A" w:rsidRPr="00D22E53" w:rsidRDefault="00D25C0A" w:rsidP="00D25C0A">
      <w:pPr>
        <w:pStyle w:val="SectionText"/>
        <w:rPr>
          <w:rFonts w:ascii="Arial" w:hAnsi="Arial" w:cs="Arial"/>
        </w:rPr>
      </w:pPr>
    </w:p>
    <w:p w14:paraId="3F54E15E" w14:textId="77777777" w:rsidR="00D25C0A" w:rsidRPr="00BE4122" w:rsidRDefault="00D25C0A" w:rsidP="00BE4122">
      <w:pPr>
        <w:pBdr>
          <w:bottom w:val="single" w:sz="4" w:space="1" w:color="F49644"/>
        </w:pBdr>
        <w:spacing w:before="240"/>
        <w:rPr>
          <w:sz w:val="27"/>
          <w:szCs w:val="27"/>
        </w:rPr>
      </w:pPr>
      <w:r w:rsidRPr="00BE4122">
        <w:rPr>
          <w:sz w:val="27"/>
          <w:szCs w:val="27"/>
        </w:rPr>
        <w:t>Distribution:</w:t>
      </w:r>
    </w:p>
    <w:p w14:paraId="3656B1B5" w14:textId="77777777" w:rsidR="00D25C0A" w:rsidRPr="00D22E53" w:rsidRDefault="00D25C0A" w:rsidP="00D25C0A">
      <w:pPr>
        <w:pStyle w:val="SectionText"/>
        <w:rPr>
          <w:rFonts w:ascii="Arial" w:hAnsi="Arial" w:cs="Arial"/>
        </w:rPr>
      </w:pPr>
    </w:p>
    <w:tbl>
      <w:tblPr>
        <w:tblW w:w="10620" w:type="dxa"/>
        <w:tblInd w:w="71" w:type="dxa"/>
        <w:tblLayout w:type="fixed"/>
        <w:tblLook w:val="0000" w:firstRow="0" w:lastRow="0" w:firstColumn="0" w:lastColumn="0" w:noHBand="0" w:noVBand="0"/>
      </w:tblPr>
      <w:tblGrid>
        <w:gridCol w:w="3156"/>
        <w:gridCol w:w="7464"/>
      </w:tblGrid>
      <w:tr w:rsidR="0001013D" w14:paraId="5D530150" w14:textId="77777777" w:rsidTr="0001013D">
        <w:trPr>
          <w:tblHeader/>
        </w:trPr>
        <w:tc>
          <w:tcPr>
            <w:tcW w:w="3156" w:type="dxa"/>
            <w:shd w:val="clear" w:color="auto" w:fill="F49644"/>
          </w:tcPr>
          <w:p w14:paraId="36EC4F6F" w14:textId="77777777" w:rsidR="00D25C0A" w:rsidRPr="0001013D" w:rsidRDefault="00D25C0A" w:rsidP="005C2179">
            <w:pPr>
              <w:pStyle w:val="TableHeading"/>
              <w:rPr>
                <w:rFonts w:ascii="Georgia" w:hAnsi="Georgia"/>
                <w:i w:val="0"/>
                <w:iCs w:val="0"/>
                <w:color w:val="FFFFFF" w:themeColor="background1"/>
              </w:rPr>
            </w:pPr>
            <w:r w:rsidRPr="0001013D">
              <w:rPr>
                <w:rFonts w:ascii="Georgia" w:hAnsi="Georgia"/>
                <w:i w:val="0"/>
                <w:iCs w:val="0"/>
                <w:color w:val="FFFFFF" w:themeColor="background1"/>
              </w:rPr>
              <w:t>Name</w:t>
            </w:r>
          </w:p>
        </w:tc>
        <w:tc>
          <w:tcPr>
            <w:tcW w:w="7464" w:type="dxa"/>
            <w:shd w:val="clear" w:color="auto" w:fill="F49644"/>
          </w:tcPr>
          <w:p w14:paraId="22B037A2" w14:textId="77777777" w:rsidR="00D25C0A" w:rsidRPr="0001013D" w:rsidRDefault="00D25C0A" w:rsidP="005C2179">
            <w:pPr>
              <w:pStyle w:val="TableHeading"/>
              <w:rPr>
                <w:rFonts w:ascii="Georgia" w:hAnsi="Georgia"/>
                <w:i w:val="0"/>
                <w:iCs w:val="0"/>
                <w:color w:val="FFFFFF" w:themeColor="background1"/>
              </w:rPr>
            </w:pPr>
            <w:r w:rsidRPr="0001013D">
              <w:rPr>
                <w:rFonts w:ascii="Georgia" w:hAnsi="Georgia"/>
                <w:i w:val="0"/>
                <w:iCs w:val="0"/>
                <w:color w:val="FFFFFF" w:themeColor="background1"/>
              </w:rPr>
              <w:t>Role</w:t>
            </w:r>
          </w:p>
        </w:tc>
      </w:tr>
      <w:tr w:rsidR="0001013D" w14:paraId="2C63C6AF" w14:textId="77777777" w:rsidTr="0001013D">
        <w:trPr>
          <w:trHeight w:val="334"/>
        </w:trPr>
        <w:tc>
          <w:tcPr>
            <w:tcW w:w="3156" w:type="dxa"/>
            <w:tcBorders>
              <w:bottom w:val="single" w:sz="2" w:space="0" w:color="000000" w:themeColor="text1"/>
            </w:tcBorders>
          </w:tcPr>
          <w:p w14:paraId="5466547F"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7464" w:type="dxa"/>
            <w:tcBorders>
              <w:bottom w:val="single" w:sz="2" w:space="0" w:color="000000" w:themeColor="text1"/>
            </w:tcBorders>
          </w:tcPr>
          <w:p w14:paraId="74C45E55"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r>
      <w:tr w:rsidR="0001013D" w14:paraId="01DD562A" w14:textId="77777777" w:rsidTr="0001013D">
        <w:tc>
          <w:tcPr>
            <w:tcW w:w="3156" w:type="dxa"/>
            <w:tcBorders>
              <w:top w:val="single" w:sz="2" w:space="0" w:color="000000" w:themeColor="text1"/>
              <w:bottom w:val="single" w:sz="2" w:space="0" w:color="000000" w:themeColor="text1"/>
            </w:tcBorders>
          </w:tcPr>
          <w:p w14:paraId="0AC9FF52"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7464" w:type="dxa"/>
            <w:tcBorders>
              <w:top w:val="single" w:sz="2" w:space="0" w:color="000000" w:themeColor="text1"/>
              <w:bottom w:val="single" w:sz="2" w:space="0" w:color="000000" w:themeColor="text1"/>
            </w:tcBorders>
          </w:tcPr>
          <w:p w14:paraId="025494CE"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r>
      <w:tr w:rsidR="0001013D" w14:paraId="2BB8150D" w14:textId="77777777" w:rsidTr="0001013D">
        <w:tc>
          <w:tcPr>
            <w:tcW w:w="3156" w:type="dxa"/>
            <w:tcBorders>
              <w:top w:val="single" w:sz="2" w:space="0" w:color="000000" w:themeColor="text1"/>
              <w:bottom w:val="single" w:sz="2" w:space="0" w:color="000000" w:themeColor="text1"/>
            </w:tcBorders>
          </w:tcPr>
          <w:p w14:paraId="233F4CFF"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7464" w:type="dxa"/>
            <w:tcBorders>
              <w:top w:val="single" w:sz="2" w:space="0" w:color="000000" w:themeColor="text1"/>
              <w:bottom w:val="single" w:sz="2" w:space="0" w:color="000000" w:themeColor="text1"/>
            </w:tcBorders>
          </w:tcPr>
          <w:p w14:paraId="4E79A4E7"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r>
      <w:tr w:rsidR="0001013D" w14:paraId="5BD1DF88" w14:textId="77777777" w:rsidTr="0001013D">
        <w:tc>
          <w:tcPr>
            <w:tcW w:w="3156" w:type="dxa"/>
            <w:tcBorders>
              <w:top w:val="single" w:sz="2" w:space="0" w:color="000000" w:themeColor="text1"/>
              <w:bottom w:val="single" w:sz="2" w:space="0" w:color="000000" w:themeColor="text1"/>
            </w:tcBorders>
          </w:tcPr>
          <w:p w14:paraId="500C531D"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7464" w:type="dxa"/>
            <w:tcBorders>
              <w:top w:val="single" w:sz="2" w:space="0" w:color="000000" w:themeColor="text1"/>
              <w:bottom w:val="single" w:sz="2" w:space="0" w:color="000000" w:themeColor="text1"/>
            </w:tcBorders>
          </w:tcPr>
          <w:p w14:paraId="03DD4CA4" w14:textId="77777777" w:rsidR="00D25C0A" w:rsidRPr="00D22E53" w:rsidRDefault="00D25C0A" w:rsidP="005C2179">
            <w:pPr>
              <w:pStyle w:val="TableText0"/>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r>
    </w:tbl>
    <w:p w14:paraId="1D7947D7" w14:textId="77777777" w:rsidR="00D25C0A" w:rsidRPr="00D22E53" w:rsidRDefault="00D25C0A" w:rsidP="00D25C0A">
      <w:pPr>
        <w:pStyle w:val="SectionText"/>
        <w:rPr>
          <w:rFonts w:ascii="Arial" w:hAnsi="Arial" w:cs="Arial"/>
        </w:rPr>
      </w:pPr>
    </w:p>
    <w:p w14:paraId="50C5B801" w14:textId="77777777" w:rsidR="00D25C0A" w:rsidRPr="00BE4122" w:rsidRDefault="00D25C0A" w:rsidP="00BE4122">
      <w:pPr>
        <w:pBdr>
          <w:bottom w:val="single" w:sz="4" w:space="1" w:color="F49644"/>
        </w:pBdr>
        <w:spacing w:before="240"/>
        <w:rPr>
          <w:sz w:val="27"/>
          <w:szCs w:val="27"/>
        </w:rPr>
      </w:pPr>
      <w:r w:rsidRPr="00BE4122">
        <w:rPr>
          <w:sz w:val="27"/>
          <w:szCs w:val="27"/>
        </w:rPr>
        <w:t>Document History:</w:t>
      </w:r>
    </w:p>
    <w:p w14:paraId="0A41C4CA" w14:textId="77777777" w:rsidR="00D25C0A" w:rsidRPr="00D22E53" w:rsidRDefault="00D25C0A" w:rsidP="0001013D">
      <w:r w:rsidRPr="00D22E53">
        <w:t>The following versions of the document have been produced:</w:t>
      </w:r>
    </w:p>
    <w:p w14:paraId="1827285E" w14:textId="77777777" w:rsidR="00D25C0A" w:rsidRPr="00D22E53" w:rsidRDefault="00D25C0A" w:rsidP="00392C52">
      <w:pPr>
        <w:pStyle w:val="SectionText"/>
        <w:tabs>
          <w:tab w:val="right" w:pos="9990"/>
          <w:tab w:val="left" w:leader="middleDot" w:pos="10080"/>
        </w:tabs>
        <w:rPr>
          <w:rFonts w:ascii="Arial" w:hAnsi="Arial" w:cs="Arial"/>
        </w:rPr>
      </w:pPr>
    </w:p>
    <w:tbl>
      <w:tblPr>
        <w:tblW w:w="10706"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384"/>
        <w:gridCol w:w="992"/>
        <w:gridCol w:w="1276"/>
        <w:gridCol w:w="1985"/>
        <w:gridCol w:w="5069"/>
      </w:tblGrid>
      <w:tr w:rsidR="0001013D" w:rsidRPr="00D22E53" w14:paraId="218B0056" w14:textId="77777777" w:rsidTr="00742DDE">
        <w:tc>
          <w:tcPr>
            <w:tcW w:w="1384" w:type="dxa"/>
            <w:tcBorders>
              <w:top w:val="nil"/>
              <w:left w:val="nil"/>
              <w:bottom w:val="nil"/>
              <w:right w:val="nil"/>
            </w:tcBorders>
            <w:shd w:val="clear" w:color="auto" w:fill="F49644"/>
          </w:tcPr>
          <w:p w14:paraId="31444D5B" w14:textId="77777777" w:rsidR="00D25C0A" w:rsidRPr="00742DDE" w:rsidRDefault="00D25C0A" w:rsidP="00392C52">
            <w:pPr>
              <w:pStyle w:val="TableHeading"/>
              <w:tabs>
                <w:tab w:val="right" w:pos="9990"/>
                <w:tab w:val="left" w:leader="middleDot" w:pos="10080"/>
              </w:tabs>
              <w:rPr>
                <w:rFonts w:ascii="Georgia" w:hAnsi="Georgia"/>
                <w:i w:val="0"/>
                <w:color w:val="FFFFFF" w:themeColor="background1"/>
              </w:rPr>
            </w:pPr>
            <w:r w:rsidRPr="00742DDE">
              <w:rPr>
                <w:rFonts w:ascii="Georgia" w:hAnsi="Georgia"/>
                <w:i w:val="0"/>
                <w:color w:val="FFFFFF" w:themeColor="background1"/>
              </w:rPr>
              <w:t>Vers.</w:t>
            </w:r>
          </w:p>
        </w:tc>
        <w:tc>
          <w:tcPr>
            <w:tcW w:w="992" w:type="dxa"/>
            <w:tcBorders>
              <w:top w:val="nil"/>
              <w:left w:val="nil"/>
              <w:bottom w:val="nil"/>
              <w:right w:val="nil"/>
            </w:tcBorders>
            <w:shd w:val="clear" w:color="auto" w:fill="F49644"/>
          </w:tcPr>
          <w:p w14:paraId="2458602C" w14:textId="77777777" w:rsidR="00D25C0A" w:rsidRPr="00742DDE" w:rsidRDefault="00D25C0A" w:rsidP="00392C52">
            <w:pPr>
              <w:pStyle w:val="TableHeading"/>
              <w:tabs>
                <w:tab w:val="right" w:pos="9990"/>
                <w:tab w:val="left" w:leader="middleDot" w:pos="10080"/>
              </w:tabs>
              <w:rPr>
                <w:rFonts w:ascii="Georgia" w:hAnsi="Georgia"/>
                <w:i w:val="0"/>
                <w:color w:val="FFFFFF" w:themeColor="background1"/>
              </w:rPr>
            </w:pPr>
            <w:r w:rsidRPr="00742DDE">
              <w:rPr>
                <w:rFonts w:ascii="Georgia" w:hAnsi="Georgia"/>
                <w:i w:val="0"/>
                <w:color w:val="FFFFFF" w:themeColor="background1"/>
              </w:rPr>
              <w:t>Status</w:t>
            </w:r>
          </w:p>
        </w:tc>
        <w:tc>
          <w:tcPr>
            <w:tcW w:w="1276" w:type="dxa"/>
            <w:tcBorders>
              <w:top w:val="nil"/>
              <w:left w:val="nil"/>
              <w:bottom w:val="nil"/>
              <w:right w:val="nil"/>
            </w:tcBorders>
            <w:shd w:val="clear" w:color="auto" w:fill="F49644"/>
          </w:tcPr>
          <w:p w14:paraId="6D6E2FBB" w14:textId="77777777" w:rsidR="00D25C0A" w:rsidRPr="00742DDE" w:rsidRDefault="00D25C0A" w:rsidP="00392C52">
            <w:pPr>
              <w:pStyle w:val="TableHeading"/>
              <w:tabs>
                <w:tab w:val="right" w:pos="9990"/>
                <w:tab w:val="left" w:leader="middleDot" w:pos="10080"/>
              </w:tabs>
              <w:rPr>
                <w:rFonts w:ascii="Georgia" w:hAnsi="Georgia"/>
                <w:i w:val="0"/>
                <w:color w:val="FFFFFF" w:themeColor="background1"/>
              </w:rPr>
            </w:pPr>
            <w:r w:rsidRPr="00742DDE">
              <w:rPr>
                <w:rFonts w:ascii="Georgia" w:hAnsi="Georgia"/>
                <w:i w:val="0"/>
                <w:color w:val="FFFFFF" w:themeColor="background1"/>
              </w:rPr>
              <w:t>Issue Date</w:t>
            </w:r>
          </w:p>
        </w:tc>
        <w:tc>
          <w:tcPr>
            <w:tcW w:w="1985" w:type="dxa"/>
            <w:tcBorders>
              <w:top w:val="nil"/>
              <w:left w:val="nil"/>
              <w:bottom w:val="nil"/>
              <w:right w:val="nil"/>
            </w:tcBorders>
            <w:shd w:val="clear" w:color="auto" w:fill="F49644"/>
          </w:tcPr>
          <w:p w14:paraId="3729F82B" w14:textId="77777777" w:rsidR="00D25C0A" w:rsidRPr="00742DDE" w:rsidRDefault="00D25C0A" w:rsidP="00392C52">
            <w:pPr>
              <w:pStyle w:val="TableHeading"/>
              <w:tabs>
                <w:tab w:val="right" w:pos="9990"/>
                <w:tab w:val="left" w:leader="middleDot" w:pos="10080"/>
              </w:tabs>
              <w:rPr>
                <w:rFonts w:ascii="Georgia" w:hAnsi="Georgia"/>
                <w:i w:val="0"/>
                <w:color w:val="FFFFFF" w:themeColor="background1"/>
              </w:rPr>
            </w:pPr>
            <w:r w:rsidRPr="00742DDE">
              <w:rPr>
                <w:rFonts w:ascii="Georgia" w:hAnsi="Georgia"/>
                <w:i w:val="0"/>
                <w:color w:val="FFFFFF" w:themeColor="background1"/>
              </w:rPr>
              <w:t>Author</w:t>
            </w:r>
          </w:p>
        </w:tc>
        <w:tc>
          <w:tcPr>
            <w:tcW w:w="5069" w:type="dxa"/>
            <w:tcBorders>
              <w:top w:val="nil"/>
              <w:left w:val="nil"/>
              <w:bottom w:val="nil"/>
              <w:right w:val="nil"/>
            </w:tcBorders>
            <w:shd w:val="clear" w:color="auto" w:fill="F49644"/>
          </w:tcPr>
          <w:p w14:paraId="60225E5D" w14:textId="77777777" w:rsidR="00D25C0A" w:rsidRPr="00742DDE" w:rsidRDefault="00D25C0A" w:rsidP="00392C52">
            <w:pPr>
              <w:pStyle w:val="TableHeading"/>
              <w:tabs>
                <w:tab w:val="right" w:pos="9990"/>
                <w:tab w:val="left" w:leader="middleDot" w:pos="10080"/>
              </w:tabs>
              <w:rPr>
                <w:rFonts w:ascii="Georgia" w:hAnsi="Georgia"/>
                <w:i w:val="0"/>
                <w:color w:val="FFFFFF" w:themeColor="background1"/>
              </w:rPr>
            </w:pPr>
            <w:r w:rsidRPr="00742DDE">
              <w:rPr>
                <w:rFonts w:ascii="Georgia" w:hAnsi="Georgia"/>
                <w:i w:val="0"/>
                <w:color w:val="FFFFFF" w:themeColor="background1"/>
              </w:rPr>
              <w:t>Reason for Issue</w:t>
            </w:r>
          </w:p>
        </w:tc>
      </w:tr>
      <w:tr w:rsidR="0001013D" w:rsidRPr="00D22E53" w14:paraId="0A49D165" w14:textId="77777777" w:rsidTr="00742DDE">
        <w:tc>
          <w:tcPr>
            <w:tcW w:w="1384" w:type="dxa"/>
            <w:tcBorders>
              <w:top w:val="nil"/>
              <w:left w:val="nil"/>
              <w:bottom w:val="single" w:sz="2" w:space="0" w:color="000000" w:themeColor="text1"/>
              <w:right w:val="nil"/>
            </w:tcBorders>
          </w:tcPr>
          <w:p w14:paraId="6C98A1F4" w14:textId="77777777" w:rsidR="00D25C0A" w:rsidRPr="00D22E53" w:rsidRDefault="00D25C0A" w:rsidP="00392C52">
            <w:pPr>
              <w:tabs>
                <w:tab w:val="right" w:pos="9990"/>
                <w:tab w:val="left" w:leader="middleDot" w:pos="10080"/>
              </w:tabs>
            </w:pPr>
            <w:r w:rsidRPr="00D22E53">
              <w:t>0.1</w:t>
            </w:r>
          </w:p>
        </w:tc>
        <w:tc>
          <w:tcPr>
            <w:tcW w:w="992" w:type="dxa"/>
            <w:tcBorders>
              <w:top w:val="nil"/>
              <w:left w:val="nil"/>
              <w:bottom w:val="single" w:sz="2" w:space="0" w:color="000000" w:themeColor="text1"/>
              <w:right w:val="nil"/>
            </w:tcBorders>
          </w:tcPr>
          <w:p w14:paraId="368A0F1E" w14:textId="77777777" w:rsidR="00D25C0A" w:rsidRPr="00D22E53" w:rsidRDefault="00D25C0A" w:rsidP="00392C52">
            <w:pPr>
              <w:tabs>
                <w:tab w:val="right" w:pos="9990"/>
                <w:tab w:val="left" w:leader="middleDot" w:pos="10080"/>
              </w:tabs>
            </w:pPr>
            <w:r w:rsidRPr="00D22E53">
              <w:fldChar w:fldCharType="begin">
                <w:ffData>
                  <w:name w:val="Dropdown2"/>
                  <w:enabled/>
                  <w:calcOnExit w:val="0"/>
                  <w:ddList>
                    <w:listEntry w:val="Draft"/>
                    <w:listEntry w:val="Approved"/>
                    <w:listEntry w:val="     "/>
                  </w:ddList>
                </w:ffData>
              </w:fldChar>
            </w:r>
            <w:r w:rsidRPr="00D22E53">
              <w:instrText xml:space="preserve"> FORMDROPDOWN </w:instrText>
            </w:r>
            <w:r w:rsidR="00E61442">
              <w:fldChar w:fldCharType="separate"/>
            </w:r>
            <w:r w:rsidRPr="00D22E53">
              <w:fldChar w:fldCharType="end"/>
            </w:r>
          </w:p>
        </w:tc>
        <w:tc>
          <w:tcPr>
            <w:tcW w:w="1276" w:type="dxa"/>
            <w:tcBorders>
              <w:top w:val="nil"/>
              <w:left w:val="nil"/>
              <w:bottom w:val="single" w:sz="2" w:space="0" w:color="000000" w:themeColor="text1"/>
              <w:right w:val="nil"/>
            </w:tcBorders>
          </w:tcPr>
          <w:p w14:paraId="6972C6F1"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type w:val="date"/>
                    <w:maxLength w:val="10"/>
                    <w:format w:val="d-MMM-yy"/>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1985" w:type="dxa"/>
            <w:tcBorders>
              <w:top w:val="nil"/>
              <w:left w:val="nil"/>
              <w:bottom w:val="single" w:sz="2" w:space="0" w:color="000000" w:themeColor="text1"/>
              <w:right w:val="nil"/>
            </w:tcBorders>
          </w:tcPr>
          <w:p w14:paraId="7346EB9B"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5069" w:type="dxa"/>
            <w:tcBorders>
              <w:top w:val="nil"/>
              <w:left w:val="nil"/>
              <w:bottom w:val="single" w:sz="2" w:space="0" w:color="000000" w:themeColor="text1"/>
              <w:right w:val="nil"/>
            </w:tcBorders>
          </w:tcPr>
          <w:p w14:paraId="02C99445"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54"/>
                  </w:textInput>
                </w:ffData>
              </w:fldChar>
            </w:r>
            <w:r w:rsidRPr="00D22E53">
              <w:instrText xml:space="preserve"> FORMTEXT </w:instrText>
            </w:r>
            <w:r w:rsidRPr="00D22E53">
              <w:fldChar w:fldCharType="separate"/>
            </w:r>
            <w:r>
              <w:t> </w:t>
            </w:r>
            <w:r>
              <w:t> </w:t>
            </w:r>
            <w:r>
              <w:t> </w:t>
            </w:r>
            <w:r>
              <w:t> </w:t>
            </w:r>
            <w:r>
              <w:t> </w:t>
            </w:r>
            <w:r w:rsidRPr="00D22E53">
              <w:fldChar w:fldCharType="end"/>
            </w:r>
          </w:p>
        </w:tc>
      </w:tr>
      <w:tr w:rsidR="0001013D" w:rsidRPr="00D22E53" w14:paraId="1CF636FA" w14:textId="77777777" w:rsidTr="00742DDE">
        <w:tc>
          <w:tcPr>
            <w:tcW w:w="1384" w:type="dxa"/>
            <w:tcBorders>
              <w:top w:val="single" w:sz="2" w:space="0" w:color="000000" w:themeColor="text1"/>
              <w:left w:val="nil"/>
              <w:bottom w:val="single" w:sz="2" w:space="0" w:color="000000" w:themeColor="text1"/>
              <w:right w:val="nil"/>
            </w:tcBorders>
          </w:tcPr>
          <w:p w14:paraId="4CF2B741"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5"/>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992" w:type="dxa"/>
            <w:tcBorders>
              <w:top w:val="single" w:sz="2" w:space="0" w:color="000000" w:themeColor="text1"/>
              <w:left w:val="nil"/>
              <w:bottom w:val="single" w:sz="2" w:space="0" w:color="000000" w:themeColor="text1"/>
              <w:right w:val="nil"/>
            </w:tcBorders>
          </w:tcPr>
          <w:p w14:paraId="166D25DA" w14:textId="77777777" w:rsidR="00D25C0A" w:rsidRPr="00D22E53" w:rsidRDefault="00D25C0A" w:rsidP="00392C52">
            <w:pPr>
              <w:tabs>
                <w:tab w:val="right" w:pos="9990"/>
                <w:tab w:val="left" w:leader="middleDot" w:pos="10080"/>
              </w:tabs>
            </w:pPr>
            <w:r w:rsidRPr="00D22E53">
              <w:fldChar w:fldCharType="begin">
                <w:ffData>
                  <w:name w:val=""/>
                  <w:enabled/>
                  <w:calcOnExit w:val="0"/>
                  <w:ddList>
                    <w:listEntry w:val="     "/>
                    <w:listEntry w:val="Draft"/>
                    <w:listEntry w:val="Approved"/>
                  </w:ddList>
                </w:ffData>
              </w:fldChar>
            </w:r>
            <w:r w:rsidRPr="00D22E53">
              <w:instrText xml:space="preserve"> FORMDROPDOWN </w:instrText>
            </w:r>
            <w:r w:rsidR="00E61442">
              <w:fldChar w:fldCharType="separate"/>
            </w:r>
            <w:r w:rsidRPr="00D22E53">
              <w:fldChar w:fldCharType="end"/>
            </w:r>
          </w:p>
        </w:tc>
        <w:tc>
          <w:tcPr>
            <w:tcW w:w="1276" w:type="dxa"/>
            <w:tcBorders>
              <w:top w:val="single" w:sz="2" w:space="0" w:color="000000" w:themeColor="text1"/>
              <w:left w:val="nil"/>
              <w:bottom w:val="single" w:sz="2" w:space="0" w:color="000000" w:themeColor="text1"/>
              <w:right w:val="nil"/>
            </w:tcBorders>
          </w:tcPr>
          <w:p w14:paraId="7451E04D"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type w:val="date"/>
                    <w:maxLength w:val="10"/>
                    <w:format w:val="d-MMM-yy"/>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1985" w:type="dxa"/>
            <w:tcBorders>
              <w:top w:val="single" w:sz="2" w:space="0" w:color="000000" w:themeColor="text1"/>
              <w:left w:val="nil"/>
              <w:bottom w:val="single" w:sz="2" w:space="0" w:color="000000" w:themeColor="text1"/>
              <w:right w:val="nil"/>
            </w:tcBorders>
          </w:tcPr>
          <w:p w14:paraId="0416EE73"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5069" w:type="dxa"/>
            <w:tcBorders>
              <w:top w:val="single" w:sz="2" w:space="0" w:color="000000" w:themeColor="text1"/>
              <w:left w:val="nil"/>
              <w:bottom w:val="single" w:sz="2" w:space="0" w:color="000000" w:themeColor="text1"/>
              <w:right w:val="nil"/>
            </w:tcBorders>
          </w:tcPr>
          <w:p w14:paraId="7EC66AA5"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54"/>
                  </w:textInput>
                </w:ffData>
              </w:fldChar>
            </w:r>
            <w:r w:rsidRPr="00D22E53">
              <w:instrText xml:space="preserve"> FORMTEXT </w:instrText>
            </w:r>
            <w:r w:rsidRPr="00D22E53">
              <w:fldChar w:fldCharType="separate"/>
            </w:r>
            <w:r>
              <w:t> </w:t>
            </w:r>
            <w:r>
              <w:t> </w:t>
            </w:r>
            <w:r>
              <w:t> </w:t>
            </w:r>
            <w:r>
              <w:t> </w:t>
            </w:r>
            <w:r>
              <w:t> </w:t>
            </w:r>
            <w:r w:rsidRPr="00D22E53">
              <w:fldChar w:fldCharType="end"/>
            </w:r>
          </w:p>
        </w:tc>
      </w:tr>
      <w:tr w:rsidR="0001013D" w:rsidRPr="00D22E53" w14:paraId="302AB304" w14:textId="77777777" w:rsidTr="00742DDE">
        <w:tc>
          <w:tcPr>
            <w:tcW w:w="1384" w:type="dxa"/>
            <w:tcBorders>
              <w:top w:val="single" w:sz="2" w:space="0" w:color="000000" w:themeColor="text1"/>
              <w:left w:val="nil"/>
              <w:bottom w:val="single" w:sz="2" w:space="0" w:color="000000" w:themeColor="text1"/>
              <w:right w:val="nil"/>
            </w:tcBorders>
          </w:tcPr>
          <w:p w14:paraId="2CA7D230"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5"/>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992" w:type="dxa"/>
            <w:tcBorders>
              <w:top w:val="single" w:sz="2" w:space="0" w:color="000000" w:themeColor="text1"/>
              <w:left w:val="nil"/>
              <w:bottom w:val="single" w:sz="2" w:space="0" w:color="000000" w:themeColor="text1"/>
              <w:right w:val="nil"/>
            </w:tcBorders>
          </w:tcPr>
          <w:p w14:paraId="3D374C36" w14:textId="77777777" w:rsidR="00D25C0A" w:rsidRPr="00D22E53" w:rsidRDefault="00D25C0A" w:rsidP="00392C52">
            <w:pPr>
              <w:tabs>
                <w:tab w:val="right" w:pos="9990"/>
                <w:tab w:val="left" w:leader="middleDot" w:pos="10080"/>
              </w:tabs>
            </w:pPr>
            <w:r w:rsidRPr="00D22E53">
              <w:fldChar w:fldCharType="begin">
                <w:ffData>
                  <w:name w:val=""/>
                  <w:enabled/>
                  <w:calcOnExit w:val="0"/>
                  <w:ddList>
                    <w:listEntry w:val="     "/>
                    <w:listEntry w:val="Draft"/>
                    <w:listEntry w:val="Approved"/>
                  </w:ddList>
                </w:ffData>
              </w:fldChar>
            </w:r>
            <w:r w:rsidRPr="00D22E53">
              <w:instrText xml:space="preserve"> FORMDROPDOWN </w:instrText>
            </w:r>
            <w:r w:rsidR="00E61442">
              <w:fldChar w:fldCharType="separate"/>
            </w:r>
            <w:r w:rsidRPr="00D22E53">
              <w:fldChar w:fldCharType="end"/>
            </w:r>
          </w:p>
        </w:tc>
        <w:tc>
          <w:tcPr>
            <w:tcW w:w="1276" w:type="dxa"/>
            <w:tcBorders>
              <w:top w:val="single" w:sz="2" w:space="0" w:color="000000" w:themeColor="text1"/>
              <w:left w:val="nil"/>
              <w:bottom w:val="single" w:sz="2" w:space="0" w:color="000000" w:themeColor="text1"/>
              <w:right w:val="nil"/>
            </w:tcBorders>
          </w:tcPr>
          <w:p w14:paraId="0D73861E"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type w:val="date"/>
                    <w:maxLength w:val="10"/>
                    <w:format w:val="d-MMM-yy"/>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1985" w:type="dxa"/>
            <w:tcBorders>
              <w:top w:val="single" w:sz="2" w:space="0" w:color="000000" w:themeColor="text1"/>
              <w:left w:val="nil"/>
              <w:bottom w:val="single" w:sz="2" w:space="0" w:color="000000" w:themeColor="text1"/>
              <w:right w:val="nil"/>
            </w:tcBorders>
          </w:tcPr>
          <w:p w14:paraId="23ECDFDA"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5069" w:type="dxa"/>
            <w:tcBorders>
              <w:top w:val="single" w:sz="2" w:space="0" w:color="000000" w:themeColor="text1"/>
              <w:left w:val="nil"/>
              <w:bottom w:val="single" w:sz="2" w:space="0" w:color="000000" w:themeColor="text1"/>
              <w:right w:val="nil"/>
            </w:tcBorders>
          </w:tcPr>
          <w:p w14:paraId="51547574"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54"/>
                  </w:textInput>
                </w:ffData>
              </w:fldChar>
            </w:r>
            <w:r w:rsidRPr="00D22E53">
              <w:instrText xml:space="preserve"> FORMTEXT </w:instrText>
            </w:r>
            <w:r w:rsidRPr="00D22E53">
              <w:fldChar w:fldCharType="separate"/>
            </w:r>
            <w:r>
              <w:t> </w:t>
            </w:r>
            <w:r>
              <w:t> </w:t>
            </w:r>
            <w:r>
              <w:t> </w:t>
            </w:r>
            <w:r>
              <w:t> </w:t>
            </w:r>
            <w:r>
              <w:t> </w:t>
            </w:r>
            <w:r w:rsidRPr="00D22E53">
              <w:fldChar w:fldCharType="end"/>
            </w:r>
          </w:p>
        </w:tc>
      </w:tr>
    </w:tbl>
    <w:p w14:paraId="7AE25988" w14:textId="6D32650E" w:rsidR="00D25C0A" w:rsidRPr="00BE4122" w:rsidRDefault="00D25C0A" w:rsidP="00BE4122">
      <w:pPr>
        <w:pBdr>
          <w:bottom w:val="single" w:sz="4" w:space="1" w:color="F49644"/>
        </w:pBdr>
        <w:spacing w:before="240"/>
        <w:rPr>
          <w:sz w:val="27"/>
          <w:szCs w:val="27"/>
        </w:rPr>
      </w:pPr>
      <w:r w:rsidRPr="00BE4122">
        <w:rPr>
          <w:sz w:val="27"/>
          <w:szCs w:val="27"/>
        </w:rPr>
        <w:t>Project Specific Documentation</w:t>
      </w:r>
    </w:p>
    <w:tbl>
      <w:tblPr>
        <w:tblW w:w="10710" w:type="dxa"/>
        <w:tblInd w:w="-19"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261"/>
        <w:gridCol w:w="3402"/>
        <w:gridCol w:w="1843"/>
        <w:gridCol w:w="992"/>
        <w:gridCol w:w="3212"/>
      </w:tblGrid>
      <w:tr w:rsidR="0001013D" w:rsidRPr="0001013D" w14:paraId="3D4B16BE" w14:textId="77777777" w:rsidTr="0001013D">
        <w:trPr>
          <w:tblHeader/>
        </w:trPr>
        <w:tc>
          <w:tcPr>
            <w:tcW w:w="1261" w:type="dxa"/>
            <w:tcBorders>
              <w:top w:val="nil"/>
              <w:left w:val="nil"/>
              <w:bottom w:val="nil"/>
              <w:right w:val="nil"/>
            </w:tcBorders>
            <w:shd w:val="clear" w:color="auto" w:fill="F49644"/>
          </w:tcPr>
          <w:p w14:paraId="5891B08A" w14:textId="77777777" w:rsidR="00D25C0A" w:rsidRPr="0001013D" w:rsidRDefault="00D25C0A" w:rsidP="00392C52">
            <w:pPr>
              <w:pStyle w:val="TableHeading"/>
              <w:tabs>
                <w:tab w:val="right" w:pos="9990"/>
                <w:tab w:val="left" w:leader="middleDot" w:pos="10080"/>
              </w:tabs>
              <w:rPr>
                <w:rFonts w:ascii="Georgia" w:hAnsi="Georgia"/>
                <w:i w:val="0"/>
                <w:iCs w:val="0"/>
                <w:color w:val="FFFFFF" w:themeColor="background1"/>
              </w:rPr>
            </w:pPr>
            <w:r w:rsidRPr="0001013D">
              <w:rPr>
                <w:rFonts w:ascii="Georgia" w:hAnsi="Georgia"/>
                <w:i w:val="0"/>
                <w:iCs w:val="0"/>
                <w:color w:val="FFFFFF" w:themeColor="background1"/>
              </w:rPr>
              <w:t>Ref</w:t>
            </w:r>
          </w:p>
        </w:tc>
        <w:tc>
          <w:tcPr>
            <w:tcW w:w="3402" w:type="dxa"/>
            <w:tcBorders>
              <w:top w:val="nil"/>
              <w:left w:val="nil"/>
              <w:bottom w:val="nil"/>
              <w:right w:val="nil"/>
            </w:tcBorders>
            <w:shd w:val="clear" w:color="auto" w:fill="F49644"/>
          </w:tcPr>
          <w:p w14:paraId="682E7AF8" w14:textId="77777777" w:rsidR="00D25C0A" w:rsidRPr="0001013D" w:rsidRDefault="00D25C0A" w:rsidP="00392C52">
            <w:pPr>
              <w:pStyle w:val="TableHeading"/>
              <w:tabs>
                <w:tab w:val="right" w:pos="9990"/>
                <w:tab w:val="left" w:leader="middleDot" w:pos="10080"/>
              </w:tabs>
              <w:rPr>
                <w:rFonts w:ascii="Georgia" w:hAnsi="Georgia"/>
                <w:i w:val="0"/>
                <w:iCs w:val="0"/>
                <w:color w:val="FFFFFF" w:themeColor="background1"/>
              </w:rPr>
            </w:pPr>
            <w:r w:rsidRPr="0001013D">
              <w:rPr>
                <w:rFonts w:ascii="Georgia" w:hAnsi="Georgia"/>
                <w:i w:val="0"/>
                <w:iCs w:val="0"/>
                <w:color w:val="FFFFFF" w:themeColor="background1"/>
              </w:rPr>
              <w:t>Document Name</w:t>
            </w:r>
          </w:p>
        </w:tc>
        <w:tc>
          <w:tcPr>
            <w:tcW w:w="1843" w:type="dxa"/>
            <w:tcBorders>
              <w:top w:val="nil"/>
              <w:left w:val="nil"/>
              <w:bottom w:val="nil"/>
              <w:right w:val="nil"/>
            </w:tcBorders>
            <w:shd w:val="clear" w:color="auto" w:fill="F49644"/>
          </w:tcPr>
          <w:p w14:paraId="5A3057F4" w14:textId="77777777" w:rsidR="00D25C0A" w:rsidRPr="0001013D" w:rsidRDefault="00D25C0A" w:rsidP="00392C52">
            <w:pPr>
              <w:pStyle w:val="TableHeading"/>
              <w:tabs>
                <w:tab w:val="right" w:pos="9990"/>
                <w:tab w:val="left" w:leader="middleDot" w:pos="10080"/>
              </w:tabs>
              <w:rPr>
                <w:rFonts w:ascii="Georgia" w:hAnsi="Georgia"/>
                <w:i w:val="0"/>
                <w:iCs w:val="0"/>
                <w:color w:val="FFFFFF" w:themeColor="background1"/>
              </w:rPr>
            </w:pPr>
            <w:r w:rsidRPr="0001013D">
              <w:rPr>
                <w:rFonts w:ascii="Georgia" w:hAnsi="Georgia"/>
                <w:i w:val="0"/>
                <w:iCs w:val="0"/>
                <w:color w:val="FFFFFF" w:themeColor="background1"/>
              </w:rPr>
              <w:t>Author</w:t>
            </w:r>
          </w:p>
        </w:tc>
        <w:tc>
          <w:tcPr>
            <w:tcW w:w="992" w:type="dxa"/>
            <w:tcBorders>
              <w:top w:val="nil"/>
              <w:left w:val="nil"/>
              <w:bottom w:val="nil"/>
              <w:right w:val="nil"/>
            </w:tcBorders>
            <w:shd w:val="clear" w:color="auto" w:fill="F49644"/>
          </w:tcPr>
          <w:p w14:paraId="0BAB2002" w14:textId="77777777" w:rsidR="00D25C0A" w:rsidRPr="0001013D" w:rsidRDefault="00D25C0A" w:rsidP="00392C52">
            <w:pPr>
              <w:pStyle w:val="TableHeading"/>
              <w:tabs>
                <w:tab w:val="right" w:pos="9990"/>
                <w:tab w:val="left" w:leader="middleDot" w:pos="10080"/>
              </w:tabs>
              <w:rPr>
                <w:rFonts w:ascii="Georgia" w:hAnsi="Georgia"/>
                <w:i w:val="0"/>
                <w:iCs w:val="0"/>
                <w:color w:val="FFFFFF" w:themeColor="background1"/>
              </w:rPr>
            </w:pPr>
            <w:r w:rsidRPr="0001013D">
              <w:rPr>
                <w:rFonts w:ascii="Georgia" w:hAnsi="Georgia"/>
                <w:i w:val="0"/>
                <w:iCs w:val="0"/>
                <w:color w:val="FFFFFF" w:themeColor="background1"/>
              </w:rPr>
              <w:t>Version</w:t>
            </w:r>
          </w:p>
        </w:tc>
        <w:tc>
          <w:tcPr>
            <w:tcW w:w="3212" w:type="dxa"/>
            <w:tcBorders>
              <w:top w:val="nil"/>
              <w:left w:val="nil"/>
              <w:bottom w:val="nil"/>
              <w:right w:val="nil"/>
            </w:tcBorders>
            <w:shd w:val="clear" w:color="auto" w:fill="F49644"/>
          </w:tcPr>
          <w:p w14:paraId="3EF7A393" w14:textId="77777777" w:rsidR="00D25C0A" w:rsidRPr="0001013D" w:rsidRDefault="00D25C0A" w:rsidP="00392C52">
            <w:pPr>
              <w:pStyle w:val="TableHeading"/>
              <w:tabs>
                <w:tab w:val="right" w:pos="9990"/>
                <w:tab w:val="left" w:leader="middleDot" w:pos="10080"/>
              </w:tabs>
              <w:rPr>
                <w:rFonts w:ascii="Georgia" w:hAnsi="Georgia"/>
                <w:i w:val="0"/>
                <w:iCs w:val="0"/>
                <w:color w:val="FFFFFF" w:themeColor="background1"/>
              </w:rPr>
            </w:pPr>
            <w:r w:rsidRPr="0001013D">
              <w:rPr>
                <w:rFonts w:ascii="Georgia" w:hAnsi="Georgia"/>
                <w:i w:val="0"/>
                <w:iCs w:val="0"/>
                <w:color w:val="FFFFFF" w:themeColor="background1"/>
              </w:rPr>
              <w:t>Issue Date</w:t>
            </w:r>
          </w:p>
        </w:tc>
      </w:tr>
      <w:tr w:rsidR="0001013D" w14:paraId="0E71C337" w14:textId="77777777" w:rsidTr="0001013D">
        <w:tc>
          <w:tcPr>
            <w:tcW w:w="1261" w:type="dxa"/>
            <w:tcBorders>
              <w:top w:val="nil"/>
              <w:left w:val="nil"/>
              <w:bottom w:val="single" w:sz="2" w:space="0" w:color="000000" w:themeColor="text1"/>
              <w:right w:val="nil"/>
            </w:tcBorders>
          </w:tcPr>
          <w:p w14:paraId="04B456C9" w14:textId="77777777" w:rsidR="00D25C0A" w:rsidRPr="00D22E53" w:rsidRDefault="00D25C0A" w:rsidP="00392C52">
            <w:pPr>
              <w:tabs>
                <w:tab w:val="right" w:pos="9990"/>
                <w:tab w:val="left" w:leader="middleDot" w:pos="10080"/>
              </w:tabs>
            </w:pPr>
            <w:r w:rsidRPr="00D22E53">
              <w:t>1</w:t>
            </w:r>
          </w:p>
        </w:tc>
        <w:tc>
          <w:tcPr>
            <w:tcW w:w="3402" w:type="dxa"/>
            <w:tcBorders>
              <w:top w:val="nil"/>
              <w:left w:val="nil"/>
              <w:bottom w:val="single" w:sz="2" w:space="0" w:color="000000" w:themeColor="text1"/>
              <w:right w:val="nil"/>
            </w:tcBorders>
          </w:tcPr>
          <w:p w14:paraId="157215BE" w14:textId="77777777" w:rsidR="00D25C0A" w:rsidRPr="00D22E53" w:rsidRDefault="00D25C0A" w:rsidP="00392C52">
            <w:pPr>
              <w:tabs>
                <w:tab w:val="right" w:pos="9990"/>
                <w:tab w:val="left" w:leader="middleDot" w:pos="10080"/>
              </w:tabs>
            </w:pPr>
            <w:r w:rsidRPr="00D22E53">
              <w:fldChar w:fldCharType="begin">
                <w:ffData>
                  <w:name w:val="Dropdown2"/>
                  <w:enabled/>
                  <w:calcOnExit w:val="0"/>
                  <w:ddList>
                    <w:listEntry w:val="Draft"/>
                    <w:listEntry w:val="Approved"/>
                    <w:listEntry w:val="     "/>
                  </w:ddList>
                </w:ffData>
              </w:fldChar>
            </w:r>
            <w:r w:rsidRPr="00D22E53">
              <w:instrText xml:space="preserve"> FORMDROPDOWN </w:instrText>
            </w:r>
            <w:r w:rsidR="00E61442">
              <w:fldChar w:fldCharType="separate"/>
            </w:r>
            <w:r w:rsidRPr="00D22E53">
              <w:fldChar w:fldCharType="end"/>
            </w:r>
          </w:p>
        </w:tc>
        <w:tc>
          <w:tcPr>
            <w:tcW w:w="1843" w:type="dxa"/>
            <w:tcBorders>
              <w:top w:val="nil"/>
              <w:left w:val="nil"/>
              <w:bottom w:val="single" w:sz="2" w:space="0" w:color="000000" w:themeColor="text1"/>
              <w:right w:val="nil"/>
            </w:tcBorders>
          </w:tcPr>
          <w:p w14:paraId="54B8E0C1"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type w:val="date"/>
                    <w:maxLength w:val="10"/>
                    <w:format w:val="d-MMM-yy"/>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992" w:type="dxa"/>
            <w:tcBorders>
              <w:top w:val="nil"/>
              <w:left w:val="nil"/>
              <w:bottom w:val="single" w:sz="2" w:space="0" w:color="000000" w:themeColor="text1"/>
              <w:right w:val="nil"/>
            </w:tcBorders>
          </w:tcPr>
          <w:p w14:paraId="539337EF"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3212" w:type="dxa"/>
            <w:tcBorders>
              <w:top w:val="nil"/>
              <w:left w:val="nil"/>
              <w:bottom w:val="single" w:sz="2" w:space="0" w:color="000000" w:themeColor="text1"/>
              <w:right w:val="nil"/>
            </w:tcBorders>
          </w:tcPr>
          <w:p w14:paraId="51D5B446"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54"/>
                  </w:textInput>
                </w:ffData>
              </w:fldChar>
            </w:r>
            <w:r w:rsidRPr="00D22E53">
              <w:instrText xml:space="preserve"> FORMTEXT </w:instrText>
            </w:r>
            <w:r w:rsidRPr="00D22E53">
              <w:fldChar w:fldCharType="separate"/>
            </w:r>
            <w:r>
              <w:t> </w:t>
            </w:r>
            <w:r>
              <w:t> </w:t>
            </w:r>
            <w:r>
              <w:t> </w:t>
            </w:r>
            <w:r>
              <w:t> </w:t>
            </w:r>
            <w:r>
              <w:t> </w:t>
            </w:r>
            <w:r w:rsidRPr="00D22E53">
              <w:fldChar w:fldCharType="end"/>
            </w:r>
          </w:p>
        </w:tc>
      </w:tr>
      <w:tr w:rsidR="0001013D" w14:paraId="3A89D24D" w14:textId="77777777" w:rsidTr="0001013D">
        <w:tc>
          <w:tcPr>
            <w:tcW w:w="1261" w:type="dxa"/>
            <w:tcBorders>
              <w:top w:val="single" w:sz="2" w:space="0" w:color="000000" w:themeColor="text1"/>
              <w:left w:val="nil"/>
              <w:bottom w:val="single" w:sz="2" w:space="0" w:color="000000" w:themeColor="text1"/>
              <w:right w:val="nil"/>
            </w:tcBorders>
          </w:tcPr>
          <w:p w14:paraId="3D5ACA08"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5"/>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3402" w:type="dxa"/>
            <w:tcBorders>
              <w:top w:val="single" w:sz="2" w:space="0" w:color="000000" w:themeColor="text1"/>
              <w:left w:val="nil"/>
              <w:bottom w:val="single" w:sz="2" w:space="0" w:color="000000" w:themeColor="text1"/>
              <w:right w:val="nil"/>
            </w:tcBorders>
          </w:tcPr>
          <w:p w14:paraId="5F055F75" w14:textId="77777777" w:rsidR="00D25C0A" w:rsidRPr="00D22E53" w:rsidRDefault="00D25C0A" w:rsidP="00392C52">
            <w:pPr>
              <w:tabs>
                <w:tab w:val="right" w:pos="9990"/>
                <w:tab w:val="left" w:leader="middleDot" w:pos="10080"/>
              </w:tabs>
            </w:pPr>
            <w:r w:rsidRPr="00D22E53">
              <w:fldChar w:fldCharType="begin">
                <w:ffData>
                  <w:name w:val=""/>
                  <w:enabled/>
                  <w:calcOnExit w:val="0"/>
                  <w:ddList>
                    <w:listEntry w:val="     "/>
                    <w:listEntry w:val="Draft"/>
                    <w:listEntry w:val="Approved"/>
                  </w:ddList>
                </w:ffData>
              </w:fldChar>
            </w:r>
            <w:r w:rsidRPr="00D22E53">
              <w:instrText xml:space="preserve"> FORMDROPDOWN </w:instrText>
            </w:r>
            <w:r w:rsidR="00E61442">
              <w:fldChar w:fldCharType="separate"/>
            </w:r>
            <w:r w:rsidRPr="00D22E53">
              <w:fldChar w:fldCharType="end"/>
            </w:r>
          </w:p>
        </w:tc>
        <w:tc>
          <w:tcPr>
            <w:tcW w:w="1843" w:type="dxa"/>
            <w:tcBorders>
              <w:top w:val="single" w:sz="2" w:space="0" w:color="000000" w:themeColor="text1"/>
              <w:left w:val="nil"/>
              <w:bottom w:val="single" w:sz="2" w:space="0" w:color="000000" w:themeColor="text1"/>
              <w:right w:val="nil"/>
            </w:tcBorders>
          </w:tcPr>
          <w:p w14:paraId="6C2C0170"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type w:val="date"/>
                    <w:maxLength w:val="10"/>
                    <w:format w:val="d-MMM-yy"/>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992" w:type="dxa"/>
            <w:tcBorders>
              <w:top w:val="single" w:sz="2" w:space="0" w:color="000000" w:themeColor="text1"/>
              <w:left w:val="nil"/>
              <w:bottom w:val="single" w:sz="2" w:space="0" w:color="000000" w:themeColor="text1"/>
              <w:right w:val="nil"/>
            </w:tcBorders>
          </w:tcPr>
          <w:p w14:paraId="6F402224"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3212" w:type="dxa"/>
            <w:tcBorders>
              <w:top w:val="single" w:sz="2" w:space="0" w:color="000000" w:themeColor="text1"/>
              <w:left w:val="nil"/>
              <w:bottom w:val="single" w:sz="2" w:space="0" w:color="000000" w:themeColor="text1"/>
              <w:right w:val="nil"/>
            </w:tcBorders>
          </w:tcPr>
          <w:p w14:paraId="0A6AB40B"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54"/>
                  </w:textInput>
                </w:ffData>
              </w:fldChar>
            </w:r>
            <w:r w:rsidRPr="00D22E53">
              <w:instrText xml:space="preserve"> FORMTEXT </w:instrText>
            </w:r>
            <w:r w:rsidRPr="00D22E53">
              <w:fldChar w:fldCharType="separate"/>
            </w:r>
            <w:r>
              <w:t> </w:t>
            </w:r>
            <w:r>
              <w:t> </w:t>
            </w:r>
            <w:r>
              <w:t> </w:t>
            </w:r>
            <w:r>
              <w:t> </w:t>
            </w:r>
            <w:r>
              <w:t> </w:t>
            </w:r>
            <w:r w:rsidRPr="00D22E53">
              <w:fldChar w:fldCharType="end"/>
            </w:r>
          </w:p>
        </w:tc>
      </w:tr>
      <w:tr w:rsidR="0001013D" w14:paraId="2E2B6EC9" w14:textId="77777777" w:rsidTr="0001013D">
        <w:tc>
          <w:tcPr>
            <w:tcW w:w="1261" w:type="dxa"/>
            <w:tcBorders>
              <w:top w:val="single" w:sz="2" w:space="0" w:color="000000" w:themeColor="text1"/>
              <w:left w:val="nil"/>
              <w:bottom w:val="single" w:sz="2" w:space="0" w:color="000000" w:themeColor="text1"/>
              <w:right w:val="nil"/>
            </w:tcBorders>
          </w:tcPr>
          <w:p w14:paraId="5455B8AD"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5"/>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3402" w:type="dxa"/>
            <w:tcBorders>
              <w:top w:val="single" w:sz="2" w:space="0" w:color="000000" w:themeColor="text1"/>
              <w:left w:val="nil"/>
              <w:bottom w:val="single" w:sz="2" w:space="0" w:color="000000" w:themeColor="text1"/>
              <w:right w:val="nil"/>
            </w:tcBorders>
          </w:tcPr>
          <w:p w14:paraId="779AA37B" w14:textId="77777777" w:rsidR="00D25C0A" w:rsidRPr="00D22E53" w:rsidRDefault="00D25C0A" w:rsidP="00392C52">
            <w:pPr>
              <w:tabs>
                <w:tab w:val="right" w:pos="9990"/>
                <w:tab w:val="left" w:leader="middleDot" w:pos="10080"/>
              </w:tabs>
            </w:pPr>
            <w:r w:rsidRPr="00D22E53">
              <w:fldChar w:fldCharType="begin">
                <w:ffData>
                  <w:name w:val=""/>
                  <w:enabled/>
                  <w:calcOnExit w:val="0"/>
                  <w:ddList>
                    <w:listEntry w:val="     "/>
                    <w:listEntry w:val="Draft"/>
                    <w:listEntry w:val="Approved"/>
                  </w:ddList>
                </w:ffData>
              </w:fldChar>
            </w:r>
            <w:r w:rsidRPr="00D22E53">
              <w:instrText xml:space="preserve"> FORMDROPDOWN </w:instrText>
            </w:r>
            <w:r w:rsidR="00E61442">
              <w:fldChar w:fldCharType="separate"/>
            </w:r>
            <w:r w:rsidRPr="00D22E53">
              <w:fldChar w:fldCharType="end"/>
            </w:r>
          </w:p>
        </w:tc>
        <w:tc>
          <w:tcPr>
            <w:tcW w:w="1843" w:type="dxa"/>
            <w:tcBorders>
              <w:top w:val="single" w:sz="2" w:space="0" w:color="000000" w:themeColor="text1"/>
              <w:left w:val="nil"/>
              <w:bottom w:val="single" w:sz="2" w:space="0" w:color="000000" w:themeColor="text1"/>
              <w:right w:val="nil"/>
            </w:tcBorders>
          </w:tcPr>
          <w:p w14:paraId="027E8F56"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type w:val="date"/>
                    <w:maxLength w:val="10"/>
                    <w:format w:val="d-MMM-yy"/>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992" w:type="dxa"/>
            <w:tcBorders>
              <w:top w:val="single" w:sz="2" w:space="0" w:color="000000" w:themeColor="text1"/>
              <w:left w:val="nil"/>
              <w:bottom w:val="single" w:sz="2" w:space="0" w:color="000000" w:themeColor="text1"/>
              <w:right w:val="nil"/>
            </w:tcBorders>
          </w:tcPr>
          <w:p w14:paraId="4C4D8E37"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30"/>
                  </w:textInput>
                </w:ffData>
              </w:fldChar>
            </w:r>
            <w:r w:rsidRPr="00D22E53">
              <w:instrText xml:space="preserve"> FORMTEXT </w:instrText>
            </w:r>
            <w:r w:rsidRPr="00D22E53">
              <w:fldChar w:fldCharType="separate"/>
            </w:r>
            <w:r>
              <w:t> </w:t>
            </w:r>
            <w:r>
              <w:t> </w:t>
            </w:r>
            <w:r>
              <w:t> </w:t>
            </w:r>
            <w:r>
              <w:t> </w:t>
            </w:r>
            <w:r>
              <w:t> </w:t>
            </w:r>
            <w:r w:rsidRPr="00D22E53">
              <w:fldChar w:fldCharType="end"/>
            </w:r>
          </w:p>
        </w:tc>
        <w:tc>
          <w:tcPr>
            <w:tcW w:w="3212" w:type="dxa"/>
            <w:tcBorders>
              <w:top w:val="single" w:sz="2" w:space="0" w:color="000000" w:themeColor="text1"/>
              <w:left w:val="nil"/>
              <w:bottom w:val="single" w:sz="2" w:space="0" w:color="000000" w:themeColor="text1"/>
              <w:right w:val="nil"/>
            </w:tcBorders>
          </w:tcPr>
          <w:p w14:paraId="5655A1C2" w14:textId="77777777" w:rsidR="00D25C0A" w:rsidRPr="00D22E53" w:rsidRDefault="00D25C0A" w:rsidP="00392C52">
            <w:pPr>
              <w:tabs>
                <w:tab w:val="right" w:pos="9990"/>
                <w:tab w:val="left" w:leader="middleDot" w:pos="10080"/>
              </w:tabs>
            </w:pPr>
            <w:r w:rsidRPr="00D22E53">
              <w:fldChar w:fldCharType="begin">
                <w:ffData>
                  <w:name w:val=""/>
                  <w:enabled/>
                  <w:calcOnExit w:val="0"/>
                  <w:textInput>
                    <w:maxLength w:val="54"/>
                  </w:textInput>
                </w:ffData>
              </w:fldChar>
            </w:r>
            <w:r w:rsidRPr="00D22E53">
              <w:instrText xml:space="preserve"> FORMTEXT </w:instrText>
            </w:r>
            <w:r w:rsidRPr="00D22E53">
              <w:fldChar w:fldCharType="separate"/>
            </w:r>
            <w:r>
              <w:t> </w:t>
            </w:r>
            <w:r>
              <w:t> </w:t>
            </w:r>
            <w:r>
              <w:t> </w:t>
            </w:r>
            <w:r>
              <w:t> </w:t>
            </w:r>
            <w:r>
              <w:t> </w:t>
            </w:r>
            <w:r w:rsidRPr="00D22E53">
              <w:fldChar w:fldCharType="end"/>
            </w:r>
          </w:p>
        </w:tc>
      </w:tr>
    </w:tbl>
    <w:p w14:paraId="1030C743" w14:textId="27AB383B" w:rsidR="003E7033" w:rsidRDefault="003E7033" w:rsidP="00392C52">
      <w:pPr>
        <w:tabs>
          <w:tab w:val="right" w:pos="9990"/>
          <w:tab w:val="left" w:leader="middleDot" w:pos="10080"/>
        </w:tabs>
        <w:spacing w:after="0" w:line="240" w:lineRule="auto"/>
        <w:rPr>
          <w:rFonts w:eastAsia="SimHei"/>
          <w:noProof w:val="0"/>
          <w:spacing w:val="0"/>
          <w:sz w:val="27"/>
          <w:szCs w:val="27"/>
        </w:rPr>
      </w:pPr>
      <w:r>
        <w:br w:type="page"/>
      </w:r>
    </w:p>
    <w:bookmarkEnd w:id="0"/>
    <w:bookmarkEnd w:id="1"/>
    <w:bookmarkEnd w:id="2"/>
    <w:bookmarkEnd w:id="3"/>
    <w:bookmarkEnd w:id="4"/>
    <w:bookmarkEnd w:id="5"/>
    <w:bookmarkEnd w:id="6"/>
    <w:p w14:paraId="5B9E529D" w14:textId="3C7DCCD7" w:rsidR="00AD21E9" w:rsidRPr="00AD21E9" w:rsidRDefault="00AD21E9" w:rsidP="00392C52">
      <w:pPr>
        <w:tabs>
          <w:tab w:val="right" w:pos="9990"/>
          <w:tab w:val="left" w:leader="middleDot" w:pos="10080"/>
        </w:tabs>
        <w:spacing w:after="120"/>
        <w:ind w:left="-1980"/>
        <w:rPr>
          <w:rFonts w:ascii="Times New Roman" w:hAnsi="Times New Roman"/>
          <w:b/>
          <w:bCs/>
          <w:color w:val="333333"/>
        </w:rPr>
      </w:pPr>
    </w:p>
    <w:p w14:paraId="63D42720" w14:textId="41282DF2" w:rsidR="00AD21E9" w:rsidRPr="00AD21E9" w:rsidRDefault="00D036E5" w:rsidP="00AD21E9">
      <w:pPr>
        <w:spacing w:after="120"/>
        <w:ind w:left="-1980"/>
        <w:rPr>
          <w:rFonts w:ascii="Times New Roman" w:hAnsi="Times New Roman"/>
          <w:b/>
          <w:bCs/>
          <w:color w:val="333333"/>
        </w:rPr>
      </w:pPr>
      <w:r>
        <w:rPr>
          <w:rFonts w:ascii="Times New Roman" w:hAnsi="Times New Roman"/>
          <w:b/>
          <w:bCs/>
          <w:color w:val="333333"/>
        </w:rPr>
        <w:t>a</w:t>
      </w:r>
    </w:p>
    <w:p w14:paraId="5CEDEB83" w14:textId="77777777" w:rsidR="00AD21E9" w:rsidRPr="00AD21E9" w:rsidRDefault="00AD21E9" w:rsidP="00AD21E9">
      <w:pPr>
        <w:spacing w:after="120"/>
        <w:ind w:left="-1980"/>
        <w:rPr>
          <w:rFonts w:ascii="Times New Roman" w:hAnsi="Times New Roman"/>
          <w:b/>
          <w:bCs/>
          <w:color w:val="333333"/>
        </w:rPr>
      </w:pPr>
    </w:p>
    <w:p w14:paraId="2E70E838" w14:textId="77777777" w:rsidR="00AD21E9" w:rsidRPr="00AD21E9" w:rsidRDefault="00AD21E9" w:rsidP="00AD21E9">
      <w:pPr>
        <w:spacing w:after="120"/>
        <w:ind w:left="-1980"/>
        <w:rPr>
          <w:rFonts w:ascii="Times New Roman" w:hAnsi="Times New Roman"/>
          <w:b/>
          <w:bCs/>
          <w:color w:val="333333"/>
        </w:rPr>
      </w:pPr>
    </w:p>
    <w:sdt>
      <w:sdtPr>
        <w:rPr>
          <w:rFonts w:eastAsia="Chubb Publico Text"/>
          <w:color w:val="auto"/>
          <w:sz w:val="21"/>
          <w:szCs w:val="22"/>
        </w:rPr>
        <w:id w:val="-1507580045"/>
        <w:docPartObj>
          <w:docPartGallery w:val="Table of Contents"/>
          <w:docPartUnique/>
        </w:docPartObj>
      </w:sdtPr>
      <w:sdtEndPr>
        <w:rPr>
          <w:b/>
          <w:bCs/>
        </w:rPr>
      </w:sdtEndPr>
      <w:sdtContent>
        <w:p w14:paraId="09F800DE" w14:textId="2F791476" w:rsidR="006209FC" w:rsidRDefault="006209FC">
          <w:pPr>
            <w:pStyle w:val="TOCHeading"/>
          </w:pPr>
          <w:r>
            <w:t>Contents</w:t>
          </w:r>
        </w:p>
        <w:p w14:paraId="2E26AF36" w14:textId="6BCF8B4E" w:rsidR="00E300EE" w:rsidRDefault="006209FC">
          <w:pPr>
            <w:pStyle w:val="TOC1"/>
            <w:rPr>
              <w:rFonts w:asciiTheme="minorHAnsi" w:eastAsiaTheme="minorEastAsia" w:hAnsiTheme="minorHAnsi" w:cstheme="minorBidi"/>
              <w:spacing w:val="0"/>
              <w:sz w:val="22"/>
            </w:rPr>
          </w:pPr>
          <w:r>
            <w:fldChar w:fldCharType="begin"/>
          </w:r>
          <w:r>
            <w:instrText xml:space="preserve"> TOC \o "1-3" \h \z \u </w:instrText>
          </w:r>
          <w:r>
            <w:fldChar w:fldCharType="separate"/>
          </w:r>
          <w:hyperlink w:anchor="_Toc86153811" w:history="1">
            <w:r w:rsidR="00E300EE" w:rsidRPr="00E50AF6">
              <w:rPr>
                <w:rStyle w:val="Hyperlink"/>
              </w:rPr>
              <w:t>2</w:t>
            </w:r>
            <w:r w:rsidR="00E300EE">
              <w:rPr>
                <w:rFonts w:asciiTheme="minorHAnsi" w:eastAsiaTheme="minorEastAsia" w:hAnsiTheme="minorHAnsi" w:cstheme="minorBidi"/>
                <w:spacing w:val="0"/>
                <w:sz w:val="22"/>
              </w:rPr>
              <w:tab/>
            </w:r>
            <w:r w:rsidR="00E300EE" w:rsidRPr="00E50AF6">
              <w:rPr>
                <w:rStyle w:val="Hyperlink"/>
              </w:rPr>
              <w:t>Introduction</w:t>
            </w:r>
            <w:r w:rsidR="00E300EE">
              <w:rPr>
                <w:webHidden/>
              </w:rPr>
              <w:tab/>
            </w:r>
            <w:r w:rsidR="00E300EE">
              <w:rPr>
                <w:webHidden/>
              </w:rPr>
              <w:fldChar w:fldCharType="begin"/>
            </w:r>
            <w:r w:rsidR="00E300EE">
              <w:rPr>
                <w:webHidden/>
              </w:rPr>
              <w:instrText xml:space="preserve"> PAGEREF _Toc86153811 \h </w:instrText>
            </w:r>
            <w:r w:rsidR="00E300EE">
              <w:rPr>
                <w:webHidden/>
              </w:rPr>
            </w:r>
            <w:r w:rsidR="00E300EE">
              <w:rPr>
                <w:webHidden/>
              </w:rPr>
              <w:fldChar w:fldCharType="separate"/>
            </w:r>
            <w:r w:rsidR="00E300EE">
              <w:rPr>
                <w:webHidden/>
              </w:rPr>
              <w:t>7</w:t>
            </w:r>
            <w:r w:rsidR="00E300EE">
              <w:rPr>
                <w:webHidden/>
              </w:rPr>
              <w:fldChar w:fldCharType="end"/>
            </w:r>
          </w:hyperlink>
        </w:p>
        <w:p w14:paraId="1D1C6F54" w14:textId="14191E42" w:rsidR="00E300EE" w:rsidRDefault="00E61442">
          <w:pPr>
            <w:pStyle w:val="TOC2"/>
            <w:rPr>
              <w:rFonts w:asciiTheme="minorHAnsi" w:eastAsiaTheme="minorEastAsia" w:hAnsiTheme="minorHAnsi" w:cstheme="minorBidi"/>
              <w:spacing w:val="0"/>
              <w:sz w:val="22"/>
            </w:rPr>
          </w:pPr>
          <w:hyperlink w:anchor="_Toc86153812" w:history="1">
            <w:r w:rsidR="00E300EE" w:rsidRPr="00E50AF6">
              <w:rPr>
                <w:rStyle w:val="Hyperlink"/>
              </w:rPr>
              <w:t>2.1</w:t>
            </w:r>
            <w:r w:rsidR="00E300EE">
              <w:rPr>
                <w:rFonts w:asciiTheme="minorHAnsi" w:eastAsiaTheme="minorEastAsia" w:hAnsiTheme="minorHAnsi" w:cstheme="minorBidi"/>
                <w:spacing w:val="0"/>
                <w:sz w:val="22"/>
              </w:rPr>
              <w:tab/>
            </w:r>
            <w:r w:rsidR="00E300EE" w:rsidRPr="00E50AF6">
              <w:rPr>
                <w:rStyle w:val="Hyperlink"/>
              </w:rPr>
              <w:t>Background</w:t>
            </w:r>
            <w:r w:rsidR="00E300EE">
              <w:rPr>
                <w:webHidden/>
              </w:rPr>
              <w:tab/>
            </w:r>
            <w:r w:rsidR="00E300EE">
              <w:rPr>
                <w:webHidden/>
              </w:rPr>
              <w:fldChar w:fldCharType="begin"/>
            </w:r>
            <w:r w:rsidR="00E300EE">
              <w:rPr>
                <w:webHidden/>
              </w:rPr>
              <w:instrText xml:space="preserve"> PAGEREF _Toc86153812 \h </w:instrText>
            </w:r>
            <w:r w:rsidR="00E300EE">
              <w:rPr>
                <w:webHidden/>
              </w:rPr>
            </w:r>
            <w:r w:rsidR="00E300EE">
              <w:rPr>
                <w:webHidden/>
              </w:rPr>
              <w:fldChar w:fldCharType="separate"/>
            </w:r>
            <w:r w:rsidR="00E300EE">
              <w:rPr>
                <w:webHidden/>
              </w:rPr>
              <w:t>7</w:t>
            </w:r>
            <w:r w:rsidR="00E300EE">
              <w:rPr>
                <w:webHidden/>
              </w:rPr>
              <w:fldChar w:fldCharType="end"/>
            </w:r>
          </w:hyperlink>
        </w:p>
        <w:p w14:paraId="66E7B2A5" w14:textId="1EEA2CB6" w:rsidR="00E300EE" w:rsidRDefault="00E61442">
          <w:pPr>
            <w:pStyle w:val="TOC2"/>
            <w:rPr>
              <w:rFonts w:asciiTheme="minorHAnsi" w:eastAsiaTheme="minorEastAsia" w:hAnsiTheme="minorHAnsi" w:cstheme="minorBidi"/>
              <w:spacing w:val="0"/>
              <w:sz w:val="22"/>
            </w:rPr>
          </w:pPr>
          <w:hyperlink w:anchor="_Toc86153813" w:history="1">
            <w:r w:rsidR="00E300EE" w:rsidRPr="00E50AF6">
              <w:rPr>
                <w:rStyle w:val="Hyperlink"/>
              </w:rPr>
              <w:t>2.2</w:t>
            </w:r>
            <w:r w:rsidR="00E300EE">
              <w:rPr>
                <w:rFonts w:asciiTheme="minorHAnsi" w:eastAsiaTheme="minorEastAsia" w:hAnsiTheme="minorHAnsi" w:cstheme="minorBidi"/>
                <w:spacing w:val="0"/>
                <w:sz w:val="22"/>
              </w:rPr>
              <w:tab/>
            </w:r>
            <w:r w:rsidR="00E300EE" w:rsidRPr="00E50AF6">
              <w:rPr>
                <w:rStyle w:val="Hyperlink"/>
              </w:rPr>
              <w:t>Business Need and Opportunity (Executive Summary)</w:t>
            </w:r>
            <w:r w:rsidR="00E300EE">
              <w:rPr>
                <w:webHidden/>
              </w:rPr>
              <w:tab/>
            </w:r>
            <w:r w:rsidR="00E300EE">
              <w:rPr>
                <w:webHidden/>
              </w:rPr>
              <w:fldChar w:fldCharType="begin"/>
            </w:r>
            <w:r w:rsidR="00E300EE">
              <w:rPr>
                <w:webHidden/>
              </w:rPr>
              <w:instrText xml:space="preserve"> PAGEREF _Toc86153813 \h </w:instrText>
            </w:r>
            <w:r w:rsidR="00E300EE">
              <w:rPr>
                <w:webHidden/>
              </w:rPr>
            </w:r>
            <w:r w:rsidR="00E300EE">
              <w:rPr>
                <w:webHidden/>
              </w:rPr>
              <w:fldChar w:fldCharType="separate"/>
            </w:r>
            <w:r w:rsidR="00E300EE">
              <w:rPr>
                <w:webHidden/>
              </w:rPr>
              <w:t>7</w:t>
            </w:r>
            <w:r w:rsidR="00E300EE">
              <w:rPr>
                <w:webHidden/>
              </w:rPr>
              <w:fldChar w:fldCharType="end"/>
            </w:r>
          </w:hyperlink>
        </w:p>
        <w:p w14:paraId="61BD4892" w14:textId="2DC5325B" w:rsidR="00E300EE" w:rsidRDefault="00E61442">
          <w:pPr>
            <w:pStyle w:val="TOC2"/>
            <w:rPr>
              <w:rFonts w:asciiTheme="minorHAnsi" w:eastAsiaTheme="minorEastAsia" w:hAnsiTheme="minorHAnsi" w:cstheme="minorBidi"/>
              <w:spacing w:val="0"/>
              <w:sz w:val="22"/>
            </w:rPr>
          </w:pPr>
          <w:hyperlink w:anchor="_Toc86153814" w:history="1">
            <w:r w:rsidR="00E300EE" w:rsidRPr="00E50AF6">
              <w:rPr>
                <w:rStyle w:val="Hyperlink"/>
              </w:rPr>
              <w:t>2.3</w:t>
            </w:r>
            <w:r w:rsidR="00E300EE">
              <w:rPr>
                <w:rFonts w:asciiTheme="minorHAnsi" w:eastAsiaTheme="minorEastAsia" w:hAnsiTheme="minorHAnsi" w:cstheme="minorBidi"/>
                <w:spacing w:val="0"/>
                <w:sz w:val="22"/>
              </w:rPr>
              <w:tab/>
            </w:r>
            <w:r w:rsidR="00E300EE" w:rsidRPr="00E50AF6">
              <w:rPr>
                <w:rStyle w:val="Hyperlink"/>
              </w:rPr>
              <w:t>Requirements Summary</w:t>
            </w:r>
            <w:r w:rsidR="00E300EE">
              <w:rPr>
                <w:webHidden/>
              </w:rPr>
              <w:tab/>
            </w:r>
            <w:r w:rsidR="00E300EE">
              <w:rPr>
                <w:webHidden/>
              </w:rPr>
              <w:fldChar w:fldCharType="begin"/>
            </w:r>
            <w:r w:rsidR="00E300EE">
              <w:rPr>
                <w:webHidden/>
              </w:rPr>
              <w:instrText xml:space="preserve"> PAGEREF _Toc86153814 \h </w:instrText>
            </w:r>
            <w:r w:rsidR="00E300EE">
              <w:rPr>
                <w:webHidden/>
              </w:rPr>
            </w:r>
            <w:r w:rsidR="00E300EE">
              <w:rPr>
                <w:webHidden/>
              </w:rPr>
              <w:fldChar w:fldCharType="separate"/>
            </w:r>
            <w:r w:rsidR="00E300EE">
              <w:rPr>
                <w:webHidden/>
              </w:rPr>
              <w:t>7</w:t>
            </w:r>
            <w:r w:rsidR="00E300EE">
              <w:rPr>
                <w:webHidden/>
              </w:rPr>
              <w:fldChar w:fldCharType="end"/>
            </w:r>
          </w:hyperlink>
        </w:p>
        <w:p w14:paraId="3595E0B5" w14:textId="5784CB0B"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15" w:history="1">
            <w:r w:rsidR="00E300EE" w:rsidRPr="00E50AF6">
              <w:rPr>
                <w:rStyle w:val="Hyperlink"/>
              </w:rPr>
              <w:t>2.3.1</w:t>
            </w:r>
            <w:r w:rsidR="00E300EE">
              <w:rPr>
                <w:rFonts w:asciiTheme="minorHAnsi" w:eastAsiaTheme="minorEastAsia" w:hAnsiTheme="minorHAnsi" w:cstheme="minorBidi"/>
                <w:spacing w:val="0"/>
                <w:sz w:val="22"/>
              </w:rPr>
              <w:tab/>
            </w:r>
            <w:r w:rsidR="00E300EE" w:rsidRPr="00E50AF6">
              <w:rPr>
                <w:rStyle w:val="Hyperlink"/>
              </w:rPr>
              <w:t>Scope</w:t>
            </w:r>
            <w:r w:rsidR="00E300EE">
              <w:rPr>
                <w:webHidden/>
              </w:rPr>
              <w:tab/>
            </w:r>
            <w:r w:rsidR="00E300EE">
              <w:rPr>
                <w:webHidden/>
              </w:rPr>
              <w:fldChar w:fldCharType="begin"/>
            </w:r>
            <w:r w:rsidR="00E300EE">
              <w:rPr>
                <w:webHidden/>
              </w:rPr>
              <w:instrText xml:space="preserve"> PAGEREF _Toc86153815 \h </w:instrText>
            </w:r>
            <w:r w:rsidR="00E300EE">
              <w:rPr>
                <w:webHidden/>
              </w:rPr>
            </w:r>
            <w:r w:rsidR="00E300EE">
              <w:rPr>
                <w:webHidden/>
              </w:rPr>
              <w:fldChar w:fldCharType="separate"/>
            </w:r>
            <w:r w:rsidR="00E300EE">
              <w:rPr>
                <w:webHidden/>
              </w:rPr>
              <w:t>7</w:t>
            </w:r>
            <w:r w:rsidR="00E300EE">
              <w:rPr>
                <w:webHidden/>
              </w:rPr>
              <w:fldChar w:fldCharType="end"/>
            </w:r>
          </w:hyperlink>
        </w:p>
        <w:p w14:paraId="51DA4729" w14:textId="5F6B4E7D"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16" w:history="1">
            <w:r w:rsidR="00E300EE" w:rsidRPr="00E50AF6">
              <w:rPr>
                <w:rStyle w:val="Hyperlink"/>
              </w:rPr>
              <w:t>2.3.2</w:t>
            </w:r>
            <w:r w:rsidR="00E300EE">
              <w:rPr>
                <w:rFonts w:asciiTheme="minorHAnsi" w:eastAsiaTheme="minorEastAsia" w:hAnsiTheme="minorHAnsi" w:cstheme="minorBidi"/>
                <w:spacing w:val="0"/>
                <w:sz w:val="22"/>
              </w:rPr>
              <w:tab/>
            </w:r>
            <w:r w:rsidR="00E300EE" w:rsidRPr="00E50AF6">
              <w:rPr>
                <w:rStyle w:val="Hyperlink"/>
              </w:rPr>
              <w:t>Out of Scope</w:t>
            </w:r>
            <w:r w:rsidR="00E300EE">
              <w:rPr>
                <w:webHidden/>
              </w:rPr>
              <w:tab/>
            </w:r>
            <w:r w:rsidR="00E300EE">
              <w:rPr>
                <w:webHidden/>
              </w:rPr>
              <w:fldChar w:fldCharType="begin"/>
            </w:r>
            <w:r w:rsidR="00E300EE">
              <w:rPr>
                <w:webHidden/>
              </w:rPr>
              <w:instrText xml:space="preserve"> PAGEREF _Toc86153816 \h </w:instrText>
            </w:r>
            <w:r w:rsidR="00E300EE">
              <w:rPr>
                <w:webHidden/>
              </w:rPr>
            </w:r>
            <w:r w:rsidR="00E300EE">
              <w:rPr>
                <w:webHidden/>
              </w:rPr>
              <w:fldChar w:fldCharType="separate"/>
            </w:r>
            <w:r w:rsidR="00E300EE">
              <w:rPr>
                <w:webHidden/>
              </w:rPr>
              <w:t>8</w:t>
            </w:r>
            <w:r w:rsidR="00E300EE">
              <w:rPr>
                <w:webHidden/>
              </w:rPr>
              <w:fldChar w:fldCharType="end"/>
            </w:r>
          </w:hyperlink>
        </w:p>
        <w:p w14:paraId="3DE8CDB5" w14:textId="2D66C9B7" w:rsidR="00E300EE" w:rsidRDefault="00E61442">
          <w:pPr>
            <w:pStyle w:val="TOC2"/>
            <w:rPr>
              <w:rFonts w:asciiTheme="minorHAnsi" w:eastAsiaTheme="minorEastAsia" w:hAnsiTheme="minorHAnsi" w:cstheme="minorBidi"/>
              <w:spacing w:val="0"/>
              <w:sz w:val="22"/>
            </w:rPr>
          </w:pPr>
          <w:hyperlink w:anchor="_Toc86153817" w:history="1">
            <w:r w:rsidR="00E300EE" w:rsidRPr="00E50AF6">
              <w:rPr>
                <w:rStyle w:val="Hyperlink"/>
              </w:rPr>
              <w:t>2.4</w:t>
            </w:r>
            <w:r w:rsidR="00E300EE">
              <w:rPr>
                <w:rFonts w:asciiTheme="minorHAnsi" w:eastAsiaTheme="minorEastAsia" w:hAnsiTheme="minorHAnsi" w:cstheme="minorBidi"/>
                <w:spacing w:val="0"/>
                <w:sz w:val="22"/>
              </w:rPr>
              <w:tab/>
            </w:r>
            <w:r w:rsidR="00E300EE" w:rsidRPr="00E50AF6">
              <w:rPr>
                <w:rStyle w:val="Hyperlink"/>
              </w:rPr>
              <w:t>Objectives</w:t>
            </w:r>
            <w:r w:rsidR="00E300EE">
              <w:rPr>
                <w:webHidden/>
              </w:rPr>
              <w:tab/>
            </w:r>
            <w:r w:rsidR="00E300EE">
              <w:rPr>
                <w:webHidden/>
              </w:rPr>
              <w:fldChar w:fldCharType="begin"/>
            </w:r>
            <w:r w:rsidR="00E300EE">
              <w:rPr>
                <w:webHidden/>
              </w:rPr>
              <w:instrText xml:space="preserve"> PAGEREF _Toc86153817 \h </w:instrText>
            </w:r>
            <w:r w:rsidR="00E300EE">
              <w:rPr>
                <w:webHidden/>
              </w:rPr>
            </w:r>
            <w:r w:rsidR="00E300EE">
              <w:rPr>
                <w:webHidden/>
              </w:rPr>
              <w:fldChar w:fldCharType="separate"/>
            </w:r>
            <w:r w:rsidR="00E300EE">
              <w:rPr>
                <w:webHidden/>
              </w:rPr>
              <w:t>8</w:t>
            </w:r>
            <w:r w:rsidR="00E300EE">
              <w:rPr>
                <w:webHidden/>
              </w:rPr>
              <w:fldChar w:fldCharType="end"/>
            </w:r>
          </w:hyperlink>
        </w:p>
        <w:p w14:paraId="27285C1E" w14:textId="5607CA6D" w:rsidR="00E300EE" w:rsidRDefault="00E61442">
          <w:pPr>
            <w:pStyle w:val="TOC2"/>
            <w:rPr>
              <w:rFonts w:asciiTheme="minorHAnsi" w:eastAsiaTheme="minorEastAsia" w:hAnsiTheme="minorHAnsi" w:cstheme="minorBidi"/>
              <w:spacing w:val="0"/>
              <w:sz w:val="22"/>
            </w:rPr>
          </w:pPr>
          <w:hyperlink w:anchor="_Toc86153818" w:history="1">
            <w:r w:rsidR="00E300EE" w:rsidRPr="00E50AF6">
              <w:rPr>
                <w:rStyle w:val="Hyperlink"/>
              </w:rPr>
              <w:t>2.5</w:t>
            </w:r>
            <w:r w:rsidR="00E300EE">
              <w:rPr>
                <w:rFonts w:asciiTheme="minorHAnsi" w:eastAsiaTheme="minorEastAsia" w:hAnsiTheme="minorHAnsi" w:cstheme="minorBidi"/>
                <w:spacing w:val="0"/>
                <w:sz w:val="22"/>
              </w:rPr>
              <w:tab/>
            </w:r>
            <w:r w:rsidR="00E300EE" w:rsidRPr="00E50AF6">
              <w:rPr>
                <w:rStyle w:val="Hyperlink"/>
              </w:rPr>
              <w:t>Assumptions, Dependencies and Constraints</w:t>
            </w:r>
            <w:r w:rsidR="00E300EE">
              <w:rPr>
                <w:webHidden/>
              </w:rPr>
              <w:tab/>
            </w:r>
            <w:r w:rsidR="00E300EE">
              <w:rPr>
                <w:webHidden/>
              </w:rPr>
              <w:fldChar w:fldCharType="begin"/>
            </w:r>
            <w:r w:rsidR="00E300EE">
              <w:rPr>
                <w:webHidden/>
              </w:rPr>
              <w:instrText xml:space="preserve"> PAGEREF _Toc86153818 \h </w:instrText>
            </w:r>
            <w:r w:rsidR="00E300EE">
              <w:rPr>
                <w:webHidden/>
              </w:rPr>
            </w:r>
            <w:r w:rsidR="00E300EE">
              <w:rPr>
                <w:webHidden/>
              </w:rPr>
              <w:fldChar w:fldCharType="separate"/>
            </w:r>
            <w:r w:rsidR="00E300EE">
              <w:rPr>
                <w:webHidden/>
              </w:rPr>
              <w:t>8</w:t>
            </w:r>
            <w:r w:rsidR="00E300EE">
              <w:rPr>
                <w:webHidden/>
              </w:rPr>
              <w:fldChar w:fldCharType="end"/>
            </w:r>
          </w:hyperlink>
        </w:p>
        <w:p w14:paraId="5262A9B0" w14:textId="1816239C" w:rsidR="00E300EE" w:rsidRDefault="00E61442">
          <w:pPr>
            <w:pStyle w:val="TOC2"/>
            <w:rPr>
              <w:rFonts w:asciiTheme="minorHAnsi" w:eastAsiaTheme="minorEastAsia" w:hAnsiTheme="minorHAnsi" w:cstheme="minorBidi"/>
              <w:spacing w:val="0"/>
              <w:sz w:val="22"/>
            </w:rPr>
          </w:pPr>
          <w:hyperlink w:anchor="_Toc86153819" w:history="1">
            <w:r w:rsidR="00E300EE" w:rsidRPr="00E50AF6">
              <w:rPr>
                <w:rStyle w:val="Hyperlink"/>
              </w:rPr>
              <w:t>2.6</w:t>
            </w:r>
            <w:r w:rsidR="00E300EE">
              <w:rPr>
                <w:rFonts w:asciiTheme="minorHAnsi" w:eastAsiaTheme="minorEastAsia" w:hAnsiTheme="minorHAnsi" w:cstheme="minorBidi"/>
                <w:spacing w:val="0"/>
                <w:sz w:val="22"/>
              </w:rPr>
              <w:tab/>
            </w:r>
            <w:r w:rsidR="00E300EE" w:rsidRPr="00E50AF6">
              <w:rPr>
                <w:rStyle w:val="Hyperlink"/>
              </w:rPr>
              <w:t>Definitions and Acronyms (Glossary)</w:t>
            </w:r>
            <w:r w:rsidR="00E300EE">
              <w:rPr>
                <w:webHidden/>
              </w:rPr>
              <w:tab/>
            </w:r>
            <w:r w:rsidR="00E300EE">
              <w:rPr>
                <w:webHidden/>
              </w:rPr>
              <w:fldChar w:fldCharType="begin"/>
            </w:r>
            <w:r w:rsidR="00E300EE">
              <w:rPr>
                <w:webHidden/>
              </w:rPr>
              <w:instrText xml:space="preserve"> PAGEREF _Toc86153819 \h </w:instrText>
            </w:r>
            <w:r w:rsidR="00E300EE">
              <w:rPr>
                <w:webHidden/>
              </w:rPr>
            </w:r>
            <w:r w:rsidR="00E300EE">
              <w:rPr>
                <w:webHidden/>
              </w:rPr>
              <w:fldChar w:fldCharType="separate"/>
            </w:r>
            <w:r w:rsidR="00E300EE">
              <w:rPr>
                <w:webHidden/>
              </w:rPr>
              <w:t>9</w:t>
            </w:r>
            <w:r w:rsidR="00E300EE">
              <w:rPr>
                <w:webHidden/>
              </w:rPr>
              <w:fldChar w:fldCharType="end"/>
            </w:r>
          </w:hyperlink>
        </w:p>
        <w:p w14:paraId="2E14A705" w14:textId="3ED72246" w:rsidR="00E300EE" w:rsidRDefault="00E61442">
          <w:pPr>
            <w:pStyle w:val="TOC2"/>
            <w:rPr>
              <w:rFonts w:asciiTheme="minorHAnsi" w:eastAsiaTheme="minorEastAsia" w:hAnsiTheme="minorHAnsi" w:cstheme="minorBidi"/>
              <w:spacing w:val="0"/>
              <w:sz w:val="22"/>
            </w:rPr>
          </w:pPr>
          <w:hyperlink w:anchor="_Toc86153820" w:history="1">
            <w:r w:rsidR="00E300EE" w:rsidRPr="00E50AF6">
              <w:rPr>
                <w:rStyle w:val="Hyperlink"/>
              </w:rPr>
              <w:t>2.7</w:t>
            </w:r>
            <w:r w:rsidR="00E300EE">
              <w:rPr>
                <w:rFonts w:asciiTheme="minorHAnsi" w:eastAsiaTheme="minorEastAsia" w:hAnsiTheme="minorHAnsi" w:cstheme="minorBidi"/>
                <w:spacing w:val="0"/>
                <w:sz w:val="22"/>
              </w:rPr>
              <w:tab/>
            </w:r>
            <w:r w:rsidR="00E300EE" w:rsidRPr="00E50AF6">
              <w:rPr>
                <w:rStyle w:val="Hyperlink"/>
              </w:rPr>
              <w:t>Reference Documentation</w:t>
            </w:r>
            <w:r w:rsidR="00E300EE">
              <w:rPr>
                <w:webHidden/>
              </w:rPr>
              <w:tab/>
            </w:r>
            <w:r w:rsidR="00E300EE">
              <w:rPr>
                <w:webHidden/>
              </w:rPr>
              <w:fldChar w:fldCharType="begin"/>
            </w:r>
            <w:r w:rsidR="00E300EE">
              <w:rPr>
                <w:webHidden/>
              </w:rPr>
              <w:instrText xml:space="preserve"> PAGEREF _Toc86153820 \h </w:instrText>
            </w:r>
            <w:r w:rsidR="00E300EE">
              <w:rPr>
                <w:webHidden/>
              </w:rPr>
            </w:r>
            <w:r w:rsidR="00E300EE">
              <w:rPr>
                <w:webHidden/>
              </w:rPr>
              <w:fldChar w:fldCharType="separate"/>
            </w:r>
            <w:r w:rsidR="00E300EE">
              <w:rPr>
                <w:webHidden/>
              </w:rPr>
              <w:t>9</w:t>
            </w:r>
            <w:r w:rsidR="00E300EE">
              <w:rPr>
                <w:webHidden/>
              </w:rPr>
              <w:fldChar w:fldCharType="end"/>
            </w:r>
          </w:hyperlink>
        </w:p>
        <w:p w14:paraId="69583BBD" w14:textId="0085E7F2" w:rsidR="00E300EE" w:rsidRDefault="00E61442">
          <w:pPr>
            <w:pStyle w:val="TOC1"/>
            <w:rPr>
              <w:rFonts w:asciiTheme="minorHAnsi" w:eastAsiaTheme="minorEastAsia" w:hAnsiTheme="minorHAnsi" w:cstheme="minorBidi"/>
              <w:spacing w:val="0"/>
              <w:sz w:val="22"/>
            </w:rPr>
          </w:pPr>
          <w:hyperlink w:anchor="_Toc86153821" w:history="1">
            <w:r w:rsidR="00E300EE" w:rsidRPr="00E50AF6">
              <w:rPr>
                <w:rStyle w:val="Hyperlink"/>
              </w:rPr>
              <w:t>3</w:t>
            </w:r>
            <w:r w:rsidR="00E300EE">
              <w:rPr>
                <w:rFonts w:asciiTheme="minorHAnsi" w:eastAsiaTheme="minorEastAsia" w:hAnsiTheme="minorHAnsi" w:cstheme="minorBidi"/>
                <w:spacing w:val="0"/>
                <w:sz w:val="22"/>
              </w:rPr>
              <w:tab/>
            </w:r>
            <w:r w:rsidR="00E300EE" w:rsidRPr="00E50AF6">
              <w:rPr>
                <w:rStyle w:val="Hyperlink"/>
              </w:rPr>
              <w:t>Design Approach</w:t>
            </w:r>
            <w:r w:rsidR="00E300EE">
              <w:rPr>
                <w:webHidden/>
              </w:rPr>
              <w:tab/>
            </w:r>
            <w:r w:rsidR="00E300EE">
              <w:rPr>
                <w:webHidden/>
              </w:rPr>
              <w:fldChar w:fldCharType="begin"/>
            </w:r>
            <w:r w:rsidR="00E300EE">
              <w:rPr>
                <w:webHidden/>
              </w:rPr>
              <w:instrText xml:space="preserve"> PAGEREF _Toc86153821 \h </w:instrText>
            </w:r>
            <w:r w:rsidR="00E300EE">
              <w:rPr>
                <w:webHidden/>
              </w:rPr>
            </w:r>
            <w:r w:rsidR="00E300EE">
              <w:rPr>
                <w:webHidden/>
              </w:rPr>
              <w:fldChar w:fldCharType="separate"/>
            </w:r>
            <w:r w:rsidR="00E300EE">
              <w:rPr>
                <w:webHidden/>
              </w:rPr>
              <w:t>9</w:t>
            </w:r>
            <w:r w:rsidR="00E300EE">
              <w:rPr>
                <w:webHidden/>
              </w:rPr>
              <w:fldChar w:fldCharType="end"/>
            </w:r>
          </w:hyperlink>
        </w:p>
        <w:p w14:paraId="78F8A217" w14:textId="4AF4D618" w:rsidR="00E300EE" w:rsidRDefault="00E61442">
          <w:pPr>
            <w:pStyle w:val="TOC2"/>
            <w:rPr>
              <w:rFonts w:asciiTheme="minorHAnsi" w:eastAsiaTheme="minorEastAsia" w:hAnsiTheme="minorHAnsi" w:cstheme="minorBidi"/>
              <w:spacing w:val="0"/>
              <w:sz w:val="22"/>
            </w:rPr>
          </w:pPr>
          <w:hyperlink w:anchor="_Toc86153822" w:history="1">
            <w:r w:rsidR="00E300EE" w:rsidRPr="00E50AF6">
              <w:rPr>
                <w:rStyle w:val="Hyperlink"/>
              </w:rPr>
              <w:t>3.1</w:t>
            </w:r>
            <w:r w:rsidR="00E300EE">
              <w:rPr>
                <w:rFonts w:asciiTheme="minorHAnsi" w:eastAsiaTheme="minorEastAsia" w:hAnsiTheme="minorHAnsi" w:cstheme="minorBidi"/>
                <w:spacing w:val="0"/>
                <w:sz w:val="22"/>
              </w:rPr>
              <w:tab/>
            </w:r>
            <w:r w:rsidR="00E300EE" w:rsidRPr="00E50AF6">
              <w:rPr>
                <w:rStyle w:val="Hyperlink"/>
              </w:rPr>
              <w:t>Project Scope</w:t>
            </w:r>
            <w:r w:rsidR="00E300EE">
              <w:rPr>
                <w:webHidden/>
              </w:rPr>
              <w:tab/>
            </w:r>
            <w:r w:rsidR="00E300EE">
              <w:rPr>
                <w:webHidden/>
              </w:rPr>
              <w:fldChar w:fldCharType="begin"/>
            </w:r>
            <w:r w:rsidR="00E300EE">
              <w:rPr>
                <w:webHidden/>
              </w:rPr>
              <w:instrText xml:space="preserve"> PAGEREF _Toc86153822 \h </w:instrText>
            </w:r>
            <w:r w:rsidR="00E300EE">
              <w:rPr>
                <w:webHidden/>
              </w:rPr>
            </w:r>
            <w:r w:rsidR="00E300EE">
              <w:rPr>
                <w:webHidden/>
              </w:rPr>
              <w:fldChar w:fldCharType="separate"/>
            </w:r>
            <w:r w:rsidR="00E300EE">
              <w:rPr>
                <w:webHidden/>
              </w:rPr>
              <w:t>9</w:t>
            </w:r>
            <w:r w:rsidR="00E300EE">
              <w:rPr>
                <w:webHidden/>
              </w:rPr>
              <w:fldChar w:fldCharType="end"/>
            </w:r>
          </w:hyperlink>
        </w:p>
        <w:p w14:paraId="756F43CA" w14:textId="0CEC63C6" w:rsidR="00E300EE" w:rsidRDefault="00E61442">
          <w:pPr>
            <w:pStyle w:val="TOC2"/>
            <w:rPr>
              <w:rFonts w:asciiTheme="minorHAnsi" w:eastAsiaTheme="minorEastAsia" w:hAnsiTheme="minorHAnsi" w:cstheme="minorBidi"/>
              <w:spacing w:val="0"/>
              <w:sz w:val="22"/>
            </w:rPr>
          </w:pPr>
          <w:hyperlink w:anchor="_Toc86153823" w:history="1">
            <w:r w:rsidR="00E300EE" w:rsidRPr="00E50AF6">
              <w:rPr>
                <w:rStyle w:val="Hyperlink"/>
              </w:rPr>
              <w:t>3.2</w:t>
            </w:r>
            <w:r w:rsidR="00E300EE">
              <w:rPr>
                <w:rFonts w:asciiTheme="minorHAnsi" w:eastAsiaTheme="minorEastAsia" w:hAnsiTheme="minorHAnsi" w:cstheme="minorBidi"/>
                <w:spacing w:val="0"/>
                <w:sz w:val="22"/>
              </w:rPr>
              <w:tab/>
            </w:r>
            <w:r w:rsidR="00E300EE" w:rsidRPr="00E50AF6">
              <w:rPr>
                <w:rStyle w:val="Hyperlink"/>
              </w:rPr>
              <w:t>Design Principles (Systems Functions Data)</w:t>
            </w:r>
            <w:r w:rsidR="00E300EE">
              <w:rPr>
                <w:webHidden/>
              </w:rPr>
              <w:tab/>
            </w:r>
            <w:r w:rsidR="00E300EE">
              <w:rPr>
                <w:webHidden/>
              </w:rPr>
              <w:fldChar w:fldCharType="begin"/>
            </w:r>
            <w:r w:rsidR="00E300EE">
              <w:rPr>
                <w:webHidden/>
              </w:rPr>
              <w:instrText xml:space="preserve"> PAGEREF _Toc86153823 \h </w:instrText>
            </w:r>
            <w:r w:rsidR="00E300EE">
              <w:rPr>
                <w:webHidden/>
              </w:rPr>
            </w:r>
            <w:r w:rsidR="00E300EE">
              <w:rPr>
                <w:webHidden/>
              </w:rPr>
              <w:fldChar w:fldCharType="separate"/>
            </w:r>
            <w:r w:rsidR="00E300EE">
              <w:rPr>
                <w:webHidden/>
              </w:rPr>
              <w:t>9</w:t>
            </w:r>
            <w:r w:rsidR="00E300EE">
              <w:rPr>
                <w:webHidden/>
              </w:rPr>
              <w:fldChar w:fldCharType="end"/>
            </w:r>
          </w:hyperlink>
        </w:p>
        <w:p w14:paraId="48888AE7" w14:textId="0BB90AD9" w:rsidR="00E300EE" w:rsidRDefault="00E61442">
          <w:pPr>
            <w:pStyle w:val="TOC2"/>
            <w:rPr>
              <w:rFonts w:asciiTheme="minorHAnsi" w:eastAsiaTheme="minorEastAsia" w:hAnsiTheme="minorHAnsi" w:cstheme="minorBidi"/>
              <w:spacing w:val="0"/>
              <w:sz w:val="22"/>
            </w:rPr>
          </w:pPr>
          <w:hyperlink w:anchor="_Toc86153824" w:history="1">
            <w:r w:rsidR="00E300EE" w:rsidRPr="00E50AF6">
              <w:rPr>
                <w:rStyle w:val="Hyperlink"/>
              </w:rPr>
              <w:t>3.3</w:t>
            </w:r>
            <w:r w:rsidR="00E300EE">
              <w:rPr>
                <w:rFonts w:asciiTheme="minorHAnsi" w:eastAsiaTheme="minorEastAsia" w:hAnsiTheme="minorHAnsi" w:cstheme="minorBidi"/>
                <w:spacing w:val="0"/>
                <w:sz w:val="22"/>
              </w:rPr>
              <w:tab/>
            </w:r>
            <w:r w:rsidR="00E300EE" w:rsidRPr="00E50AF6">
              <w:rPr>
                <w:rStyle w:val="Hyperlink"/>
              </w:rPr>
              <w:t>Design Constraints</w:t>
            </w:r>
            <w:r w:rsidR="00E300EE">
              <w:rPr>
                <w:webHidden/>
              </w:rPr>
              <w:tab/>
            </w:r>
            <w:r w:rsidR="00E300EE">
              <w:rPr>
                <w:webHidden/>
              </w:rPr>
              <w:fldChar w:fldCharType="begin"/>
            </w:r>
            <w:r w:rsidR="00E300EE">
              <w:rPr>
                <w:webHidden/>
              </w:rPr>
              <w:instrText xml:space="preserve"> PAGEREF _Toc86153824 \h </w:instrText>
            </w:r>
            <w:r w:rsidR="00E300EE">
              <w:rPr>
                <w:webHidden/>
              </w:rPr>
            </w:r>
            <w:r w:rsidR="00E300EE">
              <w:rPr>
                <w:webHidden/>
              </w:rPr>
              <w:fldChar w:fldCharType="separate"/>
            </w:r>
            <w:r w:rsidR="00E300EE">
              <w:rPr>
                <w:webHidden/>
              </w:rPr>
              <w:t>11</w:t>
            </w:r>
            <w:r w:rsidR="00E300EE">
              <w:rPr>
                <w:webHidden/>
              </w:rPr>
              <w:fldChar w:fldCharType="end"/>
            </w:r>
          </w:hyperlink>
        </w:p>
        <w:p w14:paraId="394596C3" w14:textId="45FA87A3" w:rsidR="00E300EE" w:rsidRDefault="00E61442">
          <w:pPr>
            <w:pStyle w:val="TOC2"/>
            <w:rPr>
              <w:rFonts w:asciiTheme="minorHAnsi" w:eastAsiaTheme="minorEastAsia" w:hAnsiTheme="minorHAnsi" w:cstheme="minorBidi"/>
              <w:spacing w:val="0"/>
              <w:sz w:val="22"/>
            </w:rPr>
          </w:pPr>
          <w:hyperlink w:anchor="_Toc86153825" w:history="1">
            <w:r w:rsidR="00E300EE" w:rsidRPr="00E50AF6">
              <w:rPr>
                <w:rStyle w:val="Hyperlink"/>
              </w:rPr>
              <w:t>3.4</w:t>
            </w:r>
            <w:r w:rsidR="00E300EE">
              <w:rPr>
                <w:rFonts w:asciiTheme="minorHAnsi" w:eastAsiaTheme="minorEastAsia" w:hAnsiTheme="minorHAnsi" w:cstheme="minorBidi"/>
                <w:spacing w:val="0"/>
                <w:sz w:val="22"/>
              </w:rPr>
              <w:tab/>
            </w:r>
            <w:r w:rsidR="00E300EE" w:rsidRPr="00E50AF6">
              <w:rPr>
                <w:rStyle w:val="Hyperlink"/>
              </w:rPr>
              <w:t>Assumptions</w:t>
            </w:r>
            <w:r w:rsidR="00E300EE">
              <w:rPr>
                <w:webHidden/>
              </w:rPr>
              <w:tab/>
            </w:r>
            <w:r w:rsidR="00E300EE">
              <w:rPr>
                <w:webHidden/>
              </w:rPr>
              <w:fldChar w:fldCharType="begin"/>
            </w:r>
            <w:r w:rsidR="00E300EE">
              <w:rPr>
                <w:webHidden/>
              </w:rPr>
              <w:instrText xml:space="preserve"> PAGEREF _Toc86153825 \h </w:instrText>
            </w:r>
            <w:r w:rsidR="00E300EE">
              <w:rPr>
                <w:webHidden/>
              </w:rPr>
            </w:r>
            <w:r w:rsidR="00E300EE">
              <w:rPr>
                <w:webHidden/>
              </w:rPr>
              <w:fldChar w:fldCharType="separate"/>
            </w:r>
            <w:r w:rsidR="00E300EE">
              <w:rPr>
                <w:webHidden/>
              </w:rPr>
              <w:t>11</w:t>
            </w:r>
            <w:r w:rsidR="00E300EE">
              <w:rPr>
                <w:webHidden/>
              </w:rPr>
              <w:fldChar w:fldCharType="end"/>
            </w:r>
          </w:hyperlink>
        </w:p>
        <w:p w14:paraId="3DB57E52" w14:textId="773C02CF" w:rsidR="00E300EE" w:rsidRDefault="00E61442">
          <w:pPr>
            <w:pStyle w:val="TOC1"/>
            <w:rPr>
              <w:rFonts w:asciiTheme="minorHAnsi" w:eastAsiaTheme="minorEastAsia" w:hAnsiTheme="minorHAnsi" w:cstheme="minorBidi"/>
              <w:spacing w:val="0"/>
              <w:sz w:val="22"/>
            </w:rPr>
          </w:pPr>
          <w:hyperlink w:anchor="_Toc86153826" w:history="1">
            <w:r w:rsidR="00E300EE" w:rsidRPr="00E50AF6">
              <w:rPr>
                <w:rStyle w:val="Hyperlink"/>
              </w:rPr>
              <w:t>4</w:t>
            </w:r>
            <w:r w:rsidR="00E300EE">
              <w:rPr>
                <w:rFonts w:asciiTheme="minorHAnsi" w:eastAsiaTheme="minorEastAsia" w:hAnsiTheme="minorHAnsi" w:cstheme="minorBidi"/>
                <w:spacing w:val="0"/>
                <w:sz w:val="22"/>
              </w:rPr>
              <w:tab/>
            </w:r>
            <w:r w:rsidR="00E300EE" w:rsidRPr="00E50AF6">
              <w:rPr>
                <w:rStyle w:val="Hyperlink"/>
              </w:rPr>
              <w:t>Implementation- Chubb IO Services (Microservice component)</w:t>
            </w:r>
            <w:r w:rsidR="00E300EE">
              <w:rPr>
                <w:webHidden/>
              </w:rPr>
              <w:tab/>
            </w:r>
            <w:r w:rsidR="00E300EE">
              <w:rPr>
                <w:webHidden/>
              </w:rPr>
              <w:fldChar w:fldCharType="begin"/>
            </w:r>
            <w:r w:rsidR="00E300EE">
              <w:rPr>
                <w:webHidden/>
              </w:rPr>
              <w:instrText xml:space="preserve"> PAGEREF _Toc86153826 \h </w:instrText>
            </w:r>
            <w:r w:rsidR="00E300EE">
              <w:rPr>
                <w:webHidden/>
              </w:rPr>
            </w:r>
            <w:r w:rsidR="00E300EE">
              <w:rPr>
                <w:webHidden/>
              </w:rPr>
              <w:fldChar w:fldCharType="separate"/>
            </w:r>
            <w:r w:rsidR="00E300EE">
              <w:rPr>
                <w:webHidden/>
              </w:rPr>
              <w:t>11</w:t>
            </w:r>
            <w:r w:rsidR="00E300EE">
              <w:rPr>
                <w:webHidden/>
              </w:rPr>
              <w:fldChar w:fldCharType="end"/>
            </w:r>
          </w:hyperlink>
        </w:p>
        <w:p w14:paraId="76BBF491" w14:textId="5C3D89F1" w:rsidR="00E300EE" w:rsidRDefault="00E61442">
          <w:pPr>
            <w:pStyle w:val="TOC2"/>
            <w:rPr>
              <w:rFonts w:asciiTheme="minorHAnsi" w:eastAsiaTheme="minorEastAsia" w:hAnsiTheme="minorHAnsi" w:cstheme="minorBidi"/>
              <w:spacing w:val="0"/>
              <w:sz w:val="22"/>
            </w:rPr>
          </w:pPr>
          <w:hyperlink w:anchor="_Toc86153827" w:history="1">
            <w:r w:rsidR="00E300EE" w:rsidRPr="00E50AF6">
              <w:rPr>
                <w:rStyle w:val="Hyperlink"/>
              </w:rPr>
              <w:t>4.1</w:t>
            </w:r>
            <w:r w:rsidR="00E300EE">
              <w:rPr>
                <w:rFonts w:asciiTheme="minorHAnsi" w:eastAsiaTheme="minorEastAsia" w:hAnsiTheme="minorHAnsi" w:cstheme="minorBidi"/>
                <w:spacing w:val="0"/>
                <w:sz w:val="22"/>
              </w:rPr>
              <w:tab/>
            </w:r>
            <w:r w:rsidR="00E300EE" w:rsidRPr="00E50AF6">
              <w:rPr>
                <w:rStyle w:val="Hyperlink"/>
              </w:rPr>
              <w:t>Model – Online Screening – (Sync &amp; Asyn process)</w:t>
            </w:r>
            <w:r w:rsidR="00E300EE">
              <w:rPr>
                <w:webHidden/>
              </w:rPr>
              <w:tab/>
            </w:r>
            <w:r w:rsidR="00E300EE">
              <w:rPr>
                <w:webHidden/>
              </w:rPr>
              <w:fldChar w:fldCharType="begin"/>
            </w:r>
            <w:r w:rsidR="00E300EE">
              <w:rPr>
                <w:webHidden/>
              </w:rPr>
              <w:instrText xml:space="preserve"> PAGEREF _Toc86153827 \h </w:instrText>
            </w:r>
            <w:r w:rsidR="00E300EE">
              <w:rPr>
                <w:webHidden/>
              </w:rPr>
            </w:r>
            <w:r w:rsidR="00E300EE">
              <w:rPr>
                <w:webHidden/>
              </w:rPr>
              <w:fldChar w:fldCharType="separate"/>
            </w:r>
            <w:r w:rsidR="00E300EE">
              <w:rPr>
                <w:webHidden/>
              </w:rPr>
              <w:t>11</w:t>
            </w:r>
            <w:r w:rsidR="00E300EE">
              <w:rPr>
                <w:webHidden/>
              </w:rPr>
              <w:fldChar w:fldCharType="end"/>
            </w:r>
          </w:hyperlink>
        </w:p>
        <w:p w14:paraId="23A24448" w14:textId="1A47F2E3"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28" w:history="1">
            <w:r w:rsidR="00E300EE" w:rsidRPr="00E50AF6">
              <w:rPr>
                <w:rStyle w:val="Hyperlink"/>
              </w:rPr>
              <w:t>4.1.1</w:t>
            </w:r>
            <w:r w:rsidR="00E300EE">
              <w:rPr>
                <w:rFonts w:asciiTheme="minorHAnsi" w:eastAsiaTheme="minorEastAsia" w:hAnsiTheme="minorHAnsi" w:cstheme="minorBidi"/>
                <w:spacing w:val="0"/>
                <w:sz w:val="22"/>
              </w:rPr>
              <w:tab/>
            </w:r>
            <w:r w:rsidR="00E300EE" w:rsidRPr="00E50AF6">
              <w:rPr>
                <w:rStyle w:val="Hyperlink"/>
              </w:rPr>
              <w:t>Sequence Diagram – Online Screening (Sync call)</w:t>
            </w:r>
            <w:r w:rsidR="00E300EE">
              <w:rPr>
                <w:webHidden/>
              </w:rPr>
              <w:tab/>
            </w:r>
            <w:r w:rsidR="00E300EE">
              <w:rPr>
                <w:webHidden/>
              </w:rPr>
              <w:fldChar w:fldCharType="begin"/>
            </w:r>
            <w:r w:rsidR="00E300EE">
              <w:rPr>
                <w:webHidden/>
              </w:rPr>
              <w:instrText xml:space="preserve"> PAGEREF _Toc86153828 \h </w:instrText>
            </w:r>
            <w:r w:rsidR="00E300EE">
              <w:rPr>
                <w:webHidden/>
              </w:rPr>
            </w:r>
            <w:r w:rsidR="00E300EE">
              <w:rPr>
                <w:webHidden/>
              </w:rPr>
              <w:fldChar w:fldCharType="separate"/>
            </w:r>
            <w:r w:rsidR="00E300EE">
              <w:rPr>
                <w:webHidden/>
              </w:rPr>
              <w:t>14</w:t>
            </w:r>
            <w:r w:rsidR="00E300EE">
              <w:rPr>
                <w:webHidden/>
              </w:rPr>
              <w:fldChar w:fldCharType="end"/>
            </w:r>
          </w:hyperlink>
        </w:p>
        <w:p w14:paraId="23223D53" w14:textId="51AFD9BE"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29" w:history="1">
            <w:r w:rsidR="00E300EE" w:rsidRPr="00E50AF6">
              <w:rPr>
                <w:rStyle w:val="Hyperlink"/>
              </w:rPr>
              <w:t>4.1.2</w:t>
            </w:r>
            <w:r w:rsidR="00E300EE">
              <w:rPr>
                <w:rFonts w:asciiTheme="minorHAnsi" w:eastAsiaTheme="minorEastAsia" w:hAnsiTheme="minorHAnsi" w:cstheme="minorBidi"/>
                <w:spacing w:val="0"/>
                <w:sz w:val="22"/>
              </w:rPr>
              <w:tab/>
            </w:r>
            <w:r w:rsidR="00E300EE" w:rsidRPr="00E50AF6">
              <w:rPr>
                <w:rStyle w:val="Hyperlink"/>
              </w:rPr>
              <w:t>Sequence Diagram – Online Screening (ASync call)</w:t>
            </w:r>
            <w:r w:rsidR="00E300EE">
              <w:rPr>
                <w:webHidden/>
              </w:rPr>
              <w:tab/>
            </w:r>
            <w:r w:rsidR="00E300EE">
              <w:rPr>
                <w:webHidden/>
              </w:rPr>
              <w:fldChar w:fldCharType="begin"/>
            </w:r>
            <w:r w:rsidR="00E300EE">
              <w:rPr>
                <w:webHidden/>
              </w:rPr>
              <w:instrText xml:space="preserve"> PAGEREF _Toc86153829 \h </w:instrText>
            </w:r>
            <w:r w:rsidR="00E300EE">
              <w:rPr>
                <w:webHidden/>
              </w:rPr>
            </w:r>
            <w:r w:rsidR="00E300EE">
              <w:rPr>
                <w:webHidden/>
              </w:rPr>
              <w:fldChar w:fldCharType="separate"/>
            </w:r>
            <w:r w:rsidR="00E300EE">
              <w:rPr>
                <w:webHidden/>
              </w:rPr>
              <w:t>14</w:t>
            </w:r>
            <w:r w:rsidR="00E300EE">
              <w:rPr>
                <w:webHidden/>
              </w:rPr>
              <w:fldChar w:fldCharType="end"/>
            </w:r>
          </w:hyperlink>
        </w:p>
        <w:p w14:paraId="73975159" w14:textId="4999A9C1"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30" w:history="1">
            <w:r w:rsidR="00E300EE" w:rsidRPr="00E50AF6">
              <w:rPr>
                <w:rStyle w:val="Hyperlink"/>
              </w:rPr>
              <w:t>4.1.3</w:t>
            </w:r>
            <w:r w:rsidR="00E300EE">
              <w:rPr>
                <w:rFonts w:asciiTheme="minorHAnsi" w:eastAsiaTheme="minorEastAsia" w:hAnsiTheme="minorHAnsi" w:cstheme="minorBidi"/>
                <w:spacing w:val="0"/>
                <w:sz w:val="22"/>
              </w:rPr>
              <w:tab/>
            </w:r>
            <w:r w:rsidR="00E300EE" w:rsidRPr="00E50AF6">
              <w:rPr>
                <w:rStyle w:val="Hyperlink"/>
              </w:rPr>
              <w:t>Class Diagram</w:t>
            </w:r>
            <w:r w:rsidR="00E300EE">
              <w:rPr>
                <w:webHidden/>
              </w:rPr>
              <w:tab/>
            </w:r>
            <w:r w:rsidR="00E300EE">
              <w:rPr>
                <w:webHidden/>
              </w:rPr>
              <w:fldChar w:fldCharType="begin"/>
            </w:r>
            <w:r w:rsidR="00E300EE">
              <w:rPr>
                <w:webHidden/>
              </w:rPr>
              <w:instrText xml:space="preserve"> PAGEREF _Toc86153830 \h </w:instrText>
            </w:r>
            <w:r w:rsidR="00E300EE">
              <w:rPr>
                <w:webHidden/>
              </w:rPr>
            </w:r>
            <w:r w:rsidR="00E300EE">
              <w:rPr>
                <w:webHidden/>
              </w:rPr>
              <w:fldChar w:fldCharType="separate"/>
            </w:r>
            <w:r w:rsidR="00E300EE">
              <w:rPr>
                <w:webHidden/>
              </w:rPr>
              <w:t>15</w:t>
            </w:r>
            <w:r w:rsidR="00E300EE">
              <w:rPr>
                <w:webHidden/>
              </w:rPr>
              <w:fldChar w:fldCharType="end"/>
            </w:r>
          </w:hyperlink>
        </w:p>
        <w:p w14:paraId="0F18A604" w14:textId="04D2C505"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31" w:history="1">
            <w:r w:rsidR="00E300EE" w:rsidRPr="00E50AF6">
              <w:rPr>
                <w:rStyle w:val="Hyperlink"/>
              </w:rPr>
              <w:t>4.1.4</w:t>
            </w:r>
            <w:r w:rsidR="00E300EE">
              <w:rPr>
                <w:rFonts w:asciiTheme="minorHAnsi" w:eastAsiaTheme="minorEastAsia" w:hAnsiTheme="minorHAnsi" w:cstheme="minorBidi"/>
                <w:spacing w:val="0"/>
                <w:sz w:val="22"/>
              </w:rPr>
              <w:tab/>
            </w:r>
            <w:r w:rsidR="00E300EE" w:rsidRPr="00E50AF6">
              <w:rPr>
                <w:rStyle w:val="Hyperlink"/>
              </w:rPr>
              <w:t>Input / Request data</w:t>
            </w:r>
            <w:r w:rsidR="00E300EE">
              <w:rPr>
                <w:webHidden/>
              </w:rPr>
              <w:tab/>
            </w:r>
            <w:r w:rsidR="00E300EE">
              <w:rPr>
                <w:webHidden/>
              </w:rPr>
              <w:fldChar w:fldCharType="begin"/>
            </w:r>
            <w:r w:rsidR="00E300EE">
              <w:rPr>
                <w:webHidden/>
              </w:rPr>
              <w:instrText xml:space="preserve"> PAGEREF _Toc86153831 \h </w:instrText>
            </w:r>
            <w:r w:rsidR="00E300EE">
              <w:rPr>
                <w:webHidden/>
              </w:rPr>
            </w:r>
            <w:r w:rsidR="00E300EE">
              <w:rPr>
                <w:webHidden/>
              </w:rPr>
              <w:fldChar w:fldCharType="separate"/>
            </w:r>
            <w:r w:rsidR="00E300EE">
              <w:rPr>
                <w:webHidden/>
              </w:rPr>
              <w:t>15</w:t>
            </w:r>
            <w:r w:rsidR="00E300EE">
              <w:rPr>
                <w:webHidden/>
              </w:rPr>
              <w:fldChar w:fldCharType="end"/>
            </w:r>
          </w:hyperlink>
        </w:p>
        <w:p w14:paraId="3FA5A379" w14:textId="4299413C"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32" w:history="1">
            <w:r w:rsidR="00E300EE" w:rsidRPr="00E50AF6">
              <w:rPr>
                <w:rStyle w:val="Hyperlink"/>
              </w:rPr>
              <w:t>4.1.5</w:t>
            </w:r>
            <w:r w:rsidR="00E300EE">
              <w:rPr>
                <w:rFonts w:asciiTheme="minorHAnsi" w:eastAsiaTheme="minorEastAsia" w:hAnsiTheme="minorHAnsi" w:cstheme="minorBidi"/>
                <w:spacing w:val="0"/>
                <w:sz w:val="22"/>
              </w:rPr>
              <w:tab/>
            </w:r>
            <w:r w:rsidR="00E300EE" w:rsidRPr="00E50AF6">
              <w:rPr>
                <w:rStyle w:val="Hyperlink"/>
              </w:rPr>
              <w:t>Master Data</w:t>
            </w:r>
            <w:r w:rsidR="00E300EE">
              <w:rPr>
                <w:webHidden/>
              </w:rPr>
              <w:tab/>
            </w:r>
            <w:r w:rsidR="00E300EE">
              <w:rPr>
                <w:webHidden/>
              </w:rPr>
              <w:fldChar w:fldCharType="begin"/>
            </w:r>
            <w:r w:rsidR="00E300EE">
              <w:rPr>
                <w:webHidden/>
              </w:rPr>
              <w:instrText xml:space="preserve"> PAGEREF _Toc86153832 \h </w:instrText>
            </w:r>
            <w:r w:rsidR="00E300EE">
              <w:rPr>
                <w:webHidden/>
              </w:rPr>
            </w:r>
            <w:r w:rsidR="00E300EE">
              <w:rPr>
                <w:webHidden/>
              </w:rPr>
              <w:fldChar w:fldCharType="separate"/>
            </w:r>
            <w:r w:rsidR="00E300EE">
              <w:rPr>
                <w:webHidden/>
              </w:rPr>
              <w:t>15</w:t>
            </w:r>
            <w:r w:rsidR="00E300EE">
              <w:rPr>
                <w:webHidden/>
              </w:rPr>
              <w:fldChar w:fldCharType="end"/>
            </w:r>
          </w:hyperlink>
        </w:p>
        <w:p w14:paraId="507D1F64" w14:textId="6AEA9BCA"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33" w:history="1">
            <w:r w:rsidR="00E300EE" w:rsidRPr="00E50AF6">
              <w:rPr>
                <w:rStyle w:val="Hyperlink"/>
              </w:rPr>
              <w:t>4.1.6</w:t>
            </w:r>
            <w:r w:rsidR="00E300EE">
              <w:rPr>
                <w:rFonts w:asciiTheme="minorHAnsi" w:eastAsiaTheme="minorEastAsia" w:hAnsiTheme="minorHAnsi" w:cstheme="minorBidi"/>
                <w:spacing w:val="0"/>
                <w:sz w:val="22"/>
              </w:rPr>
              <w:tab/>
            </w:r>
            <w:r w:rsidR="00E300EE" w:rsidRPr="00E50AF6">
              <w:rPr>
                <w:rStyle w:val="Hyperlink"/>
              </w:rPr>
              <w:t>Compliance link – Global Screening</w:t>
            </w:r>
            <w:r w:rsidR="00E300EE">
              <w:rPr>
                <w:webHidden/>
              </w:rPr>
              <w:tab/>
            </w:r>
            <w:r w:rsidR="00E300EE">
              <w:rPr>
                <w:webHidden/>
              </w:rPr>
              <w:fldChar w:fldCharType="begin"/>
            </w:r>
            <w:r w:rsidR="00E300EE">
              <w:rPr>
                <w:webHidden/>
              </w:rPr>
              <w:instrText xml:space="preserve"> PAGEREF _Toc86153833 \h </w:instrText>
            </w:r>
            <w:r w:rsidR="00E300EE">
              <w:rPr>
                <w:webHidden/>
              </w:rPr>
            </w:r>
            <w:r w:rsidR="00E300EE">
              <w:rPr>
                <w:webHidden/>
              </w:rPr>
              <w:fldChar w:fldCharType="separate"/>
            </w:r>
            <w:r w:rsidR="00E300EE">
              <w:rPr>
                <w:webHidden/>
              </w:rPr>
              <w:t>19</w:t>
            </w:r>
            <w:r w:rsidR="00E300EE">
              <w:rPr>
                <w:webHidden/>
              </w:rPr>
              <w:fldChar w:fldCharType="end"/>
            </w:r>
          </w:hyperlink>
        </w:p>
        <w:p w14:paraId="6B2A0F46" w14:textId="5CD47311"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34" w:history="1">
            <w:r w:rsidR="00E300EE" w:rsidRPr="00E50AF6">
              <w:rPr>
                <w:rStyle w:val="Hyperlink"/>
              </w:rPr>
              <w:t>4.1.7</w:t>
            </w:r>
            <w:r w:rsidR="00E300EE">
              <w:rPr>
                <w:rFonts w:asciiTheme="minorHAnsi" w:eastAsiaTheme="minorEastAsia" w:hAnsiTheme="minorHAnsi" w:cstheme="minorBidi"/>
                <w:spacing w:val="0"/>
                <w:sz w:val="22"/>
              </w:rPr>
              <w:tab/>
            </w:r>
            <w:r w:rsidR="00E300EE" w:rsidRPr="00E50AF6">
              <w:rPr>
                <w:rStyle w:val="Hyperlink"/>
              </w:rPr>
              <w:t>Compliance link – Sanction list - Region</w:t>
            </w:r>
            <w:r w:rsidR="00E300EE">
              <w:rPr>
                <w:webHidden/>
              </w:rPr>
              <w:tab/>
            </w:r>
            <w:r w:rsidR="00E300EE">
              <w:rPr>
                <w:webHidden/>
              </w:rPr>
              <w:fldChar w:fldCharType="begin"/>
            </w:r>
            <w:r w:rsidR="00E300EE">
              <w:rPr>
                <w:webHidden/>
              </w:rPr>
              <w:instrText xml:space="preserve"> PAGEREF _Toc86153834 \h </w:instrText>
            </w:r>
            <w:r w:rsidR="00E300EE">
              <w:rPr>
                <w:webHidden/>
              </w:rPr>
            </w:r>
            <w:r w:rsidR="00E300EE">
              <w:rPr>
                <w:webHidden/>
              </w:rPr>
              <w:fldChar w:fldCharType="separate"/>
            </w:r>
            <w:r w:rsidR="00E300EE">
              <w:rPr>
                <w:webHidden/>
              </w:rPr>
              <w:t>32</w:t>
            </w:r>
            <w:r w:rsidR="00E300EE">
              <w:rPr>
                <w:webHidden/>
              </w:rPr>
              <w:fldChar w:fldCharType="end"/>
            </w:r>
          </w:hyperlink>
        </w:p>
        <w:p w14:paraId="4798E95D" w14:textId="1216D950"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35" w:history="1">
            <w:r w:rsidR="00E300EE" w:rsidRPr="00E50AF6">
              <w:rPr>
                <w:rStyle w:val="Hyperlink"/>
              </w:rPr>
              <w:t>4.1.8</w:t>
            </w:r>
            <w:r w:rsidR="00E300EE">
              <w:rPr>
                <w:rFonts w:asciiTheme="minorHAnsi" w:eastAsiaTheme="minorEastAsia" w:hAnsiTheme="minorHAnsi" w:cstheme="minorBidi"/>
                <w:spacing w:val="0"/>
                <w:sz w:val="22"/>
              </w:rPr>
              <w:tab/>
            </w:r>
            <w:r w:rsidR="00E300EE" w:rsidRPr="00E50AF6">
              <w:rPr>
                <w:rStyle w:val="Hyperlink"/>
              </w:rPr>
              <w:t>Business Rule for Online Screening</w:t>
            </w:r>
            <w:r w:rsidR="00E300EE">
              <w:rPr>
                <w:webHidden/>
              </w:rPr>
              <w:tab/>
            </w:r>
            <w:r w:rsidR="00E300EE">
              <w:rPr>
                <w:webHidden/>
              </w:rPr>
              <w:fldChar w:fldCharType="begin"/>
            </w:r>
            <w:r w:rsidR="00E300EE">
              <w:rPr>
                <w:webHidden/>
              </w:rPr>
              <w:instrText xml:space="preserve"> PAGEREF _Toc86153835 \h </w:instrText>
            </w:r>
            <w:r w:rsidR="00E300EE">
              <w:rPr>
                <w:webHidden/>
              </w:rPr>
            </w:r>
            <w:r w:rsidR="00E300EE">
              <w:rPr>
                <w:webHidden/>
              </w:rPr>
              <w:fldChar w:fldCharType="separate"/>
            </w:r>
            <w:r w:rsidR="00E300EE">
              <w:rPr>
                <w:webHidden/>
              </w:rPr>
              <w:t>34</w:t>
            </w:r>
            <w:r w:rsidR="00E300EE">
              <w:rPr>
                <w:webHidden/>
              </w:rPr>
              <w:fldChar w:fldCharType="end"/>
            </w:r>
          </w:hyperlink>
        </w:p>
        <w:p w14:paraId="503D7538" w14:textId="4F24F3C7" w:rsidR="00E300EE" w:rsidRDefault="00E61442">
          <w:pPr>
            <w:pStyle w:val="TOC2"/>
            <w:rPr>
              <w:rFonts w:asciiTheme="minorHAnsi" w:eastAsiaTheme="minorEastAsia" w:hAnsiTheme="minorHAnsi" w:cstheme="minorBidi"/>
              <w:spacing w:val="0"/>
              <w:sz w:val="22"/>
            </w:rPr>
          </w:pPr>
          <w:hyperlink w:anchor="_Toc86153836" w:history="1">
            <w:r w:rsidR="00E300EE" w:rsidRPr="00E50AF6">
              <w:rPr>
                <w:rStyle w:val="Hyperlink"/>
              </w:rPr>
              <w:t>4.2</w:t>
            </w:r>
            <w:r w:rsidR="00E300EE">
              <w:rPr>
                <w:rFonts w:asciiTheme="minorHAnsi" w:eastAsiaTheme="minorEastAsia" w:hAnsiTheme="minorHAnsi" w:cstheme="minorBidi"/>
                <w:spacing w:val="0"/>
                <w:sz w:val="22"/>
              </w:rPr>
              <w:tab/>
            </w:r>
            <w:r w:rsidR="00E300EE" w:rsidRPr="00E50AF6">
              <w:rPr>
                <w:rStyle w:val="Hyperlink"/>
              </w:rPr>
              <w:t>Model Batch Process</w:t>
            </w:r>
            <w:r w:rsidR="00E300EE">
              <w:rPr>
                <w:webHidden/>
              </w:rPr>
              <w:tab/>
            </w:r>
            <w:r w:rsidR="00E300EE">
              <w:rPr>
                <w:webHidden/>
              </w:rPr>
              <w:fldChar w:fldCharType="begin"/>
            </w:r>
            <w:r w:rsidR="00E300EE">
              <w:rPr>
                <w:webHidden/>
              </w:rPr>
              <w:instrText xml:space="preserve"> PAGEREF _Toc86153836 \h </w:instrText>
            </w:r>
            <w:r w:rsidR="00E300EE">
              <w:rPr>
                <w:webHidden/>
              </w:rPr>
            </w:r>
            <w:r w:rsidR="00E300EE">
              <w:rPr>
                <w:webHidden/>
              </w:rPr>
              <w:fldChar w:fldCharType="separate"/>
            </w:r>
            <w:r w:rsidR="00E300EE">
              <w:rPr>
                <w:webHidden/>
              </w:rPr>
              <w:t>36</w:t>
            </w:r>
            <w:r w:rsidR="00E300EE">
              <w:rPr>
                <w:webHidden/>
              </w:rPr>
              <w:fldChar w:fldCharType="end"/>
            </w:r>
          </w:hyperlink>
        </w:p>
        <w:p w14:paraId="60C6B66A" w14:textId="37715691"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37" w:history="1">
            <w:r w:rsidR="00E300EE" w:rsidRPr="00E50AF6">
              <w:rPr>
                <w:rStyle w:val="Hyperlink"/>
              </w:rPr>
              <w:t>4.2.1</w:t>
            </w:r>
            <w:r w:rsidR="00E300EE">
              <w:rPr>
                <w:rFonts w:asciiTheme="minorHAnsi" w:eastAsiaTheme="minorEastAsia" w:hAnsiTheme="minorHAnsi" w:cstheme="minorBidi"/>
                <w:spacing w:val="0"/>
                <w:sz w:val="22"/>
              </w:rPr>
              <w:tab/>
            </w:r>
            <w:r w:rsidR="00E300EE" w:rsidRPr="00E50AF6">
              <w:rPr>
                <w:rStyle w:val="Hyperlink"/>
              </w:rPr>
              <w:t>Logical flow</w:t>
            </w:r>
            <w:r w:rsidR="00E300EE">
              <w:rPr>
                <w:webHidden/>
              </w:rPr>
              <w:tab/>
            </w:r>
            <w:r w:rsidR="00E300EE">
              <w:rPr>
                <w:webHidden/>
              </w:rPr>
              <w:fldChar w:fldCharType="begin"/>
            </w:r>
            <w:r w:rsidR="00E300EE">
              <w:rPr>
                <w:webHidden/>
              </w:rPr>
              <w:instrText xml:space="preserve"> PAGEREF _Toc86153837 \h </w:instrText>
            </w:r>
            <w:r w:rsidR="00E300EE">
              <w:rPr>
                <w:webHidden/>
              </w:rPr>
            </w:r>
            <w:r w:rsidR="00E300EE">
              <w:rPr>
                <w:webHidden/>
              </w:rPr>
              <w:fldChar w:fldCharType="separate"/>
            </w:r>
            <w:r w:rsidR="00E300EE">
              <w:rPr>
                <w:webHidden/>
              </w:rPr>
              <w:t>36</w:t>
            </w:r>
            <w:r w:rsidR="00E300EE">
              <w:rPr>
                <w:webHidden/>
              </w:rPr>
              <w:fldChar w:fldCharType="end"/>
            </w:r>
          </w:hyperlink>
        </w:p>
        <w:p w14:paraId="4250EEE1" w14:textId="5EA81860"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38" w:history="1">
            <w:r w:rsidR="00E300EE" w:rsidRPr="00E50AF6">
              <w:rPr>
                <w:rStyle w:val="Hyperlink"/>
              </w:rPr>
              <w:t>4.2.2</w:t>
            </w:r>
            <w:r w:rsidR="00E300EE">
              <w:rPr>
                <w:rFonts w:asciiTheme="minorHAnsi" w:eastAsiaTheme="minorEastAsia" w:hAnsiTheme="minorHAnsi" w:cstheme="minorBidi"/>
                <w:spacing w:val="0"/>
                <w:sz w:val="22"/>
              </w:rPr>
              <w:tab/>
            </w:r>
            <w:r w:rsidR="00E300EE" w:rsidRPr="00E50AF6">
              <w:rPr>
                <w:rStyle w:val="Hyperlink"/>
              </w:rPr>
              <w:t>Sequence diagram</w:t>
            </w:r>
            <w:r w:rsidR="00E300EE">
              <w:rPr>
                <w:webHidden/>
              </w:rPr>
              <w:tab/>
            </w:r>
            <w:r w:rsidR="00E300EE">
              <w:rPr>
                <w:webHidden/>
              </w:rPr>
              <w:fldChar w:fldCharType="begin"/>
            </w:r>
            <w:r w:rsidR="00E300EE">
              <w:rPr>
                <w:webHidden/>
              </w:rPr>
              <w:instrText xml:space="preserve"> PAGEREF _Toc86153838 \h </w:instrText>
            </w:r>
            <w:r w:rsidR="00E300EE">
              <w:rPr>
                <w:webHidden/>
              </w:rPr>
            </w:r>
            <w:r w:rsidR="00E300EE">
              <w:rPr>
                <w:webHidden/>
              </w:rPr>
              <w:fldChar w:fldCharType="separate"/>
            </w:r>
            <w:r w:rsidR="00E300EE">
              <w:rPr>
                <w:webHidden/>
              </w:rPr>
              <w:t>37</w:t>
            </w:r>
            <w:r w:rsidR="00E300EE">
              <w:rPr>
                <w:webHidden/>
              </w:rPr>
              <w:fldChar w:fldCharType="end"/>
            </w:r>
          </w:hyperlink>
        </w:p>
        <w:p w14:paraId="35E8F692" w14:textId="7DDBC731"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39" w:history="1">
            <w:r w:rsidR="00E300EE" w:rsidRPr="00E50AF6">
              <w:rPr>
                <w:rStyle w:val="Hyperlink"/>
              </w:rPr>
              <w:t>4.2.3</w:t>
            </w:r>
            <w:r w:rsidR="00E300EE">
              <w:rPr>
                <w:rFonts w:asciiTheme="minorHAnsi" w:eastAsiaTheme="minorEastAsia" w:hAnsiTheme="minorHAnsi" w:cstheme="minorBidi"/>
                <w:spacing w:val="0"/>
                <w:sz w:val="22"/>
              </w:rPr>
              <w:tab/>
            </w:r>
            <w:r w:rsidR="00E300EE" w:rsidRPr="00E50AF6">
              <w:rPr>
                <w:rStyle w:val="Hyperlink"/>
              </w:rPr>
              <w:t>SFTP Location</w:t>
            </w:r>
            <w:r w:rsidR="00E300EE">
              <w:rPr>
                <w:webHidden/>
              </w:rPr>
              <w:tab/>
            </w:r>
            <w:r w:rsidR="00E300EE">
              <w:rPr>
                <w:webHidden/>
              </w:rPr>
              <w:fldChar w:fldCharType="begin"/>
            </w:r>
            <w:r w:rsidR="00E300EE">
              <w:rPr>
                <w:webHidden/>
              </w:rPr>
              <w:instrText xml:space="preserve"> PAGEREF _Toc86153839 \h </w:instrText>
            </w:r>
            <w:r w:rsidR="00E300EE">
              <w:rPr>
                <w:webHidden/>
              </w:rPr>
            </w:r>
            <w:r w:rsidR="00E300EE">
              <w:rPr>
                <w:webHidden/>
              </w:rPr>
              <w:fldChar w:fldCharType="separate"/>
            </w:r>
            <w:r w:rsidR="00E300EE">
              <w:rPr>
                <w:webHidden/>
              </w:rPr>
              <w:t>38</w:t>
            </w:r>
            <w:r w:rsidR="00E300EE">
              <w:rPr>
                <w:webHidden/>
              </w:rPr>
              <w:fldChar w:fldCharType="end"/>
            </w:r>
          </w:hyperlink>
        </w:p>
        <w:p w14:paraId="454807CB" w14:textId="1D3AFAD2"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40" w:history="1">
            <w:r w:rsidR="00E300EE" w:rsidRPr="00E50AF6">
              <w:rPr>
                <w:rStyle w:val="Hyperlink"/>
              </w:rPr>
              <w:t>4.2.4</w:t>
            </w:r>
            <w:r w:rsidR="00E300EE">
              <w:rPr>
                <w:rFonts w:asciiTheme="minorHAnsi" w:eastAsiaTheme="minorEastAsia" w:hAnsiTheme="minorHAnsi" w:cstheme="minorBidi"/>
                <w:spacing w:val="0"/>
                <w:sz w:val="22"/>
              </w:rPr>
              <w:tab/>
            </w:r>
            <w:r w:rsidR="00E300EE" w:rsidRPr="00E50AF6">
              <w:rPr>
                <w:rStyle w:val="Hyperlink"/>
              </w:rPr>
              <w:t>Input File format (Source System)</w:t>
            </w:r>
            <w:r w:rsidR="00E300EE">
              <w:rPr>
                <w:webHidden/>
              </w:rPr>
              <w:tab/>
            </w:r>
            <w:r w:rsidR="00E300EE">
              <w:rPr>
                <w:webHidden/>
              </w:rPr>
              <w:fldChar w:fldCharType="begin"/>
            </w:r>
            <w:r w:rsidR="00E300EE">
              <w:rPr>
                <w:webHidden/>
              </w:rPr>
              <w:instrText xml:space="preserve"> PAGEREF _Toc86153840 \h </w:instrText>
            </w:r>
            <w:r w:rsidR="00E300EE">
              <w:rPr>
                <w:webHidden/>
              </w:rPr>
            </w:r>
            <w:r w:rsidR="00E300EE">
              <w:rPr>
                <w:webHidden/>
              </w:rPr>
              <w:fldChar w:fldCharType="separate"/>
            </w:r>
            <w:r w:rsidR="00E300EE">
              <w:rPr>
                <w:webHidden/>
              </w:rPr>
              <w:t>38</w:t>
            </w:r>
            <w:r w:rsidR="00E300EE">
              <w:rPr>
                <w:webHidden/>
              </w:rPr>
              <w:fldChar w:fldCharType="end"/>
            </w:r>
          </w:hyperlink>
        </w:p>
        <w:p w14:paraId="775FDEE5" w14:textId="64951B95"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41" w:history="1">
            <w:r w:rsidR="00E300EE" w:rsidRPr="00E50AF6">
              <w:rPr>
                <w:rStyle w:val="Hyperlink"/>
              </w:rPr>
              <w:t>4.2.5</w:t>
            </w:r>
            <w:r w:rsidR="00E300EE">
              <w:rPr>
                <w:rFonts w:asciiTheme="minorHAnsi" w:eastAsiaTheme="minorEastAsia" w:hAnsiTheme="minorHAnsi" w:cstheme="minorBidi"/>
                <w:spacing w:val="0"/>
                <w:sz w:val="22"/>
              </w:rPr>
              <w:tab/>
            </w:r>
            <w:r w:rsidR="00E300EE" w:rsidRPr="00E50AF6">
              <w:rPr>
                <w:rStyle w:val="Hyperlink"/>
              </w:rPr>
              <w:t>File format (Compliance link Global /Region)</w:t>
            </w:r>
            <w:r w:rsidR="00E300EE">
              <w:rPr>
                <w:webHidden/>
              </w:rPr>
              <w:tab/>
            </w:r>
            <w:r w:rsidR="00E300EE">
              <w:rPr>
                <w:webHidden/>
              </w:rPr>
              <w:fldChar w:fldCharType="begin"/>
            </w:r>
            <w:r w:rsidR="00E300EE">
              <w:rPr>
                <w:webHidden/>
              </w:rPr>
              <w:instrText xml:space="preserve"> PAGEREF _Toc86153841 \h </w:instrText>
            </w:r>
            <w:r w:rsidR="00E300EE">
              <w:rPr>
                <w:webHidden/>
              </w:rPr>
            </w:r>
            <w:r w:rsidR="00E300EE">
              <w:rPr>
                <w:webHidden/>
              </w:rPr>
              <w:fldChar w:fldCharType="separate"/>
            </w:r>
            <w:r w:rsidR="00E300EE">
              <w:rPr>
                <w:webHidden/>
              </w:rPr>
              <w:t>38</w:t>
            </w:r>
            <w:r w:rsidR="00E300EE">
              <w:rPr>
                <w:webHidden/>
              </w:rPr>
              <w:fldChar w:fldCharType="end"/>
            </w:r>
          </w:hyperlink>
        </w:p>
        <w:p w14:paraId="33F6E377" w14:textId="17944D24"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42" w:history="1">
            <w:r w:rsidR="00E300EE" w:rsidRPr="00E50AF6">
              <w:rPr>
                <w:rStyle w:val="Hyperlink"/>
              </w:rPr>
              <w:t>4.2.6</w:t>
            </w:r>
            <w:r w:rsidR="00E300EE">
              <w:rPr>
                <w:rFonts w:asciiTheme="minorHAnsi" w:eastAsiaTheme="minorEastAsia" w:hAnsiTheme="minorHAnsi" w:cstheme="minorBidi"/>
                <w:spacing w:val="0"/>
                <w:sz w:val="22"/>
              </w:rPr>
              <w:tab/>
            </w:r>
            <w:r w:rsidR="00E300EE" w:rsidRPr="00E50AF6">
              <w:rPr>
                <w:rStyle w:val="Hyperlink"/>
              </w:rPr>
              <w:t>Output file format (to source system)</w:t>
            </w:r>
            <w:r w:rsidR="00E300EE">
              <w:rPr>
                <w:webHidden/>
              </w:rPr>
              <w:tab/>
            </w:r>
            <w:r w:rsidR="00E300EE">
              <w:rPr>
                <w:webHidden/>
              </w:rPr>
              <w:fldChar w:fldCharType="begin"/>
            </w:r>
            <w:r w:rsidR="00E300EE">
              <w:rPr>
                <w:webHidden/>
              </w:rPr>
              <w:instrText xml:space="preserve"> PAGEREF _Toc86153842 \h </w:instrText>
            </w:r>
            <w:r w:rsidR="00E300EE">
              <w:rPr>
                <w:webHidden/>
              </w:rPr>
            </w:r>
            <w:r w:rsidR="00E300EE">
              <w:rPr>
                <w:webHidden/>
              </w:rPr>
              <w:fldChar w:fldCharType="separate"/>
            </w:r>
            <w:r w:rsidR="00E300EE">
              <w:rPr>
                <w:webHidden/>
              </w:rPr>
              <w:t>41</w:t>
            </w:r>
            <w:r w:rsidR="00E300EE">
              <w:rPr>
                <w:webHidden/>
              </w:rPr>
              <w:fldChar w:fldCharType="end"/>
            </w:r>
          </w:hyperlink>
        </w:p>
        <w:p w14:paraId="218111D7" w14:textId="36344C7A" w:rsidR="00E300EE" w:rsidRDefault="00E61442">
          <w:pPr>
            <w:pStyle w:val="TOC2"/>
            <w:rPr>
              <w:rFonts w:asciiTheme="minorHAnsi" w:eastAsiaTheme="minorEastAsia" w:hAnsiTheme="minorHAnsi" w:cstheme="minorBidi"/>
              <w:spacing w:val="0"/>
              <w:sz w:val="22"/>
            </w:rPr>
          </w:pPr>
          <w:hyperlink w:anchor="_Toc86153843" w:history="1">
            <w:r w:rsidR="00E300EE" w:rsidRPr="00E50AF6">
              <w:rPr>
                <w:rStyle w:val="Hyperlink"/>
              </w:rPr>
              <w:t>4.3</w:t>
            </w:r>
            <w:r w:rsidR="00E300EE">
              <w:rPr>
                <w:rFonts w:asciiTheme="minorHAnsi" w:eastAsiaTheme="minorEastAsia" w:hAnsiTheme="minorHAnsi" w:cstheme="minorBidi"/>
                <w:spacing w:val="0"/>
                <w:sz w:val="22"/>
              </w:rPr>
              <w:tab/>
            </w:r>
            <w:r w:rsidR="00E300EE" w:rsidRPr="00E50AF6">
              <w:rPr>
                <w:rStyle w:val="Hyperlink"/>
              </w:rPr>
              <w:t>Model Clearance Process</w:t>
            </w:r>
            <w:r w:rsidR="00E300EE">
              <w:rPr>
                <w:webHidden/>
              </w:rPr>
              <w:tab/>
            </w:r>
            <w:r w:rsidR="00E300EE">
              <w:rPr>
                <w:webHidden/>
              </w:rPr>
              <w:fldChar w:fldCharType="begin"/>
            </w:r>
            <w:r w:rsidR="00E300EE">
              <w:rPr>
                <w:webHidden/>
              </w:rPr>
              <w:instrText xml:space="preserve"> PAGEREF _Toc86153843 \h </w:instrText>
            </w:r>
            <w:r w:rsidR="00E300EE">
              <w:rPr>
                <w:webHidden/>
              </w:rPr>
            </w:r>
            <w:r w:rsidR="00E300EE">
              <w:rPr>
                <w:webHidden/>
              </w:rPr>
              <w:fldChar w:fldCharType="separate"/>
            </w:r>
            <w:r w:rsidR="00E300EE">
              <w:rPr>
                <w:webHidden/>
              </w:rPr>
              <w:t>42</w:t>
            </w:r>
            <w:r w:rsidR="00E300EE">
              <w:rPr>
                <w:webHidden/>
              </w:rPr>
              <w:fldChar w:fldCharType="end"/>
            </w:r>
          </w:hyperlink>
        </w:p>
        <w:p w14:paraId="6F963520" w14:textId="48E6924A"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44" w:history="1">
            <w:r w:rsidR="00E300EE" w:rsidRPr="00E50AF6">
              <w:rPr>
                <w:rStyle w:val="Hyperlink"/>
              </w:rPr>
              <w:t>4.3.1</w:t>
            </w:r>
            <w:r w:rsidR="00E300EE">
              <w:rPr>
                <w:rFonts w:asciiTheme="minorHAnsi" w:eastAsiaTheme="minorEastAsia" w:hAnsiTheme="minorHAnsi" w:cstheme="minorBidi"/>
                <w:spacing w:val="0"/>
                <w:sz w:val="22"/>
              </w:rPr>
              <w:tab/>
            </w:r>
            <w:r w:rsidR="00E300EE" w:rsidRPr="00E50AF6">
              <w:rPr>
                <w:rStyle w:val="Hyperlink"/>
              </w:rPr>
              <w:t>Sequence diagram (Global)</w:t>
            </w:r>
            <w:r w:rsidR="00E300EE">
              <w:rPr>
                <w:webHidden/>
              </w:rPr>
              <w:tab/>
            </w:r>
            <w:r w:rsidR="00E300EE">
              <w:rPr>
                <w:webHidden/>
              </w:rPr>
              <w:fldChar w:fldCharType="begin"/>
            </w:r>
            <w:r w:rsidR="00E300EE">
              <w:rPr>
                <w:webHidden/>
              </w:rPr>
              <w:instrText xml:space="preserve"> PAGEREF _Toc86153844 \h </w:instrText>
            </w:r>
            <w:r w:rsidR="00E300EE">
              <w:rPr>
                <w:webHidden/>
              </w:rPr>
            </w:r>
            <w:r w:rsidR="00E300EE">
              <w:rPr>
                <w:webHidden/>
              </w:rPr>
              <w:fldChar w:fldCharType="separate"/>
            </w:r>
            <w:r w:rsidR="00E300EE">
              <w:rPr>
                <w:webHidden/>
              </w:rPr>
              <w:t>42</w:t>
            </w:r>
            <w:r w:rsidR="00E300EE">
              <w:rPr>
                <w:webHidden/>
              </w:rPr>
              <w:fldChar w:fldCharType="end"/>
            </w:r>
          </w:hyperlink>
        </w:p>
        <w:p w14:paraId="70810C86" w14:textId="3EEAA478"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45" w:history="1">
            <w:r w:rsidR="00E300EE" w:rsidRPr="00E50AF6">
              <w:rPr>
                <w:rStyle w:val="Hyperlink"/>
              </w:rPr>
              <w:t>4.3.2</w:t>
            </w:r>
            <w:r w:rsidR="00E300EE">
              <w:rPr>
                <w:rFonts w:asciiTheme="minorHAnsi" w:eastAsiaTheme="minorEastAsia" w:hAnsiTheme="minorHAnsi" w:cstheme="minorBidi"/>
                <w:spacing w:val="0"/>
                <w:sz w:val="22"/>
              </w:rPr>
              <w:tab/>
            </w:r>
            <w:r w:rsidR="00E300EE" w:rsidRPr="00E50AF6">
              <w:rPr>
                <w:rStyle w:val="Hyperlink"/>
              </w:rPr>
              <w:t>Sequence diagram (Region)</w:t>
            </w:r>
            <w:r w:rsidR="00E300EE">
              <w:rPr>
                <w:webHidden/>
              </w:rPr>
              <w:tab/>
            </w:r>
            <w:r w:rsidR="00E300EE">
              <w:rPr>
                <w:webHidden/>
              </w:rPr>
              <w:fldChar w:fldCharType="begin"/>
            </w:r>
            <w:r w:rsidR="00E300EE">
              <w:rPr>
                <w:webHidden/>
              </w:rPr>
              <w:instrText xml:space="preserve"> PAGEREF _Toc86153845 \h </w:instrText>
            </w:r>
            <w:r w:rsidR="00E300EE">
              <w:rPr>
                <w:webHidden/>
              </w:rPr>
            </w:r>
            <w:r w:rsidR="00E300EE">
              <w:rPr>
                <w:webHidden/>
              </w:rPr>
              <w:fldChar w:fldCharType="separate"/>
            </w:r>
            <w:r w:rsidR="00E300EE">
              <w:rPr>
                <w:webHidden/>
              </w:rPr>
              <w:t>42</w:t>
            </w:r>
            <w:r w:rsidR="00E300EE">
              <w:rPr>
                <w:webHidden/>
              </w:rPr>
              <w:fldChar w:fldCharType="end"/>
            </w:r>
          </w:hyperlink>
        </w:p>
        <w:p w14:paraId="21CA7348" w14:textId="63F5130D" w:rsidR="00E300EE" w:rsidRDefault="00E61442">
          <w:pPr>
            <w:pStyle w:val="TOC2"/>
            <w:rPr>
              <w:rFonts w:asciiTheme="minorHAnsi" w:eastAsiaTheme="minorEastAsia" w:hAnsiTheme="minorHAnsi" w:cstheme="minorBidi"/>
              <w:spacing w:val="0"/>
              <w:sz w:val="22"/>
            </w:rPr>
          </w:pPr>
          <w:hyperlink w:anchor="_Toc86153846" w:history="1">
            <w:r w:rsidR="00E300EE" w:rsidRPr="00E50AF6">
              <w:rPr>
                <w:rStyle w:val="Hyperlink"/>
              </w:rPr>
              <w:t>4.4</w:t>
            </w:r>
            <w:r w:rsidR="00E300EE">
              <w:rPr>
                <w:rFonts w:asciiTheme="minorHAnsi" w:eastAsiaTheme="minorEastAsia" w:hAnsiTheme="minorHAnsi" w:cstheme="minorBidi"/>
                <w:spacing w:val="0"/>
                <w:sz w:val="22"/>
              </w:rPr>
              <w:tab/>
            </w:r>
            <w:r w:rsidR="00E300EE" w:rsidRPr="00E50AF6">
              <w:rPr>
                <w:rStyle w:val="Hyperlink"/>
              </w:rPr>
              <w:t>Utility features</w:t>
            </w:r>
            <w:r w:rsidR="00E300EE">
              <w:rPr>
                <w:webHidden/>
              </w:rPr>
              <w:tab/>
            </w:r>
            <w:r w:rsidR="00E300EE">
              <w:rPr>
                <w:webHidden/>
              </w:rPr>
              <w:fldChar w:fldCharType="begin"/>
            </w:r>
            <w:r w:rsidR="00E300EE">
              <w:rPr>
                <w:webHidden/>
              </w:rPr>
              <w:instrText xml:space="preserve"> PAGEREF _Toc86153846 \h </w:instrText>
            </w:r>
            <w:r w:rsidR="00E300EE">
              <w:rPr>
                <w:webHidden/>
              </w:rPr>
            </w:r>
            <w:r w:rsidR="00E300EE">
              <w:rPr>
                <w:webHidden/>
              </w:rPr>
              <w:fldChar w:fldCharType="separate"/>
            </w:r>
            <w:r w:rsidR="00E300EE">
              <w:rPr>
                <w:webHidden/>
              </w:rPr>
              <w:t>43</w:t>
            </w:r>
            <w:r w:rsidR="00E300EE">
              <w:rPr>
                <w:webHidden/>
              </w:rPr>
              <w:fldChar w:fldCharType="end"/>
            </w:r>
          </w:hyperlink>
        </w:p>
        <w:p w14:paraId="6EB55BB5" w14:textId="13EE9925"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47" w:history="1">
            <w:r w:rsidR="00E300EE" w:rsidRPr="00E50AF6">
              <w:rPr>
                <w:rStyle w:val="Hyperlink"/>
              </w:rPr>
              <w:t>4.4.1</w:t>
            </w:r>
            <w:r w:rsidR="00E300EE">
              <w:rPr>
                <w:rFonts w:asciiTheme="minorHAnsi" w:eastAsiaTheme="minorEastAsia" w:hAnsiTheme="minorHAnsi" w:cstheme="minorBidi"/>
                <w:spacing w:val="0"/>
                <w:sz w:val="22"/>
              </w:rPr>
              <w:tab/>
            </w:r>
            <w:r w:rsidR="00E300EE" w:rsidRPr="00E50AF6">
              <w:rPr>
                <w:rStyle w:val="Hyperlink"/>
              </w:rPr>
              <w:t>Audit</w:t>
            </w:r>
            <w:r w:rsidR="00E300EE">
              <w:rPr>
                <w:webHidden/>
              </w:rPr>
              <w:tab/>
            </w:r>
            <w:r w:rsidR="00E300EE">
              <w:rPr>
                <w:webHidden/>
              </w:rPr>
              <w:fldChar w:fldCharType="begin"/>
            </w:r>
            <w:r w:rsidR="00E300EE">
              <w:rPr>
                <w:webHidden/>
              </w:rPr>
              <w:instrText xml:space="preserve"> PAGEREF _Toc86153847 \h </w:instrText>
            </w:r>
            <w:r w:rsidR="00E300EE">
              <w:rPr>
                <w:webHidden/>
              </w:rPr>
            </w:r>
            <w:r w:rsidR="00E300EE">
              <w:rPr>
                <w:webHidden/>
              </w:rPr>
              <w:fldChar w:fldCharType="separate"/>
            </w:r>
            <w:r w:rsidR="00E300EE">
              <w:rPr>
                <w:webHidden/>
              </w:rPr>
              <w:t>43</w:t>
            </w:r>
            <w:r w:rsidR="00E300EE">
              <w:rPr>
                <w:webHidden/>
              </w:rPr>
              <w:fldChar w:fldCharType="end"/>
            </w:r>
          </w:hyperlink>
        </w:p>
        <w:p w14:paraId="3E8C24B1" w14:textId="5FB714A1"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48" w:history="1">
            <w:r w:rsidR="00E300EE" w:rsidRPr="00E50AF6">
              <w:rPr>
                <w:rStyle w:val="Hyperlink"/>
              </w:rPr>
              <w:t>4.4.2</w:t>
            </w:r>
            <w:r w:rsidR="00E300EE">
              <w:rPr>
                <w:rFonts w:asciiTheme="minorHAnsi" w:eastAsiaTheme="minorEastAsia" w:hAnsiTheme="minorHAnsi" w:cstheme="minorBidi"/>
                <w:spacing w:val="0"/>
                <w:sz w:val="22"/>
              </w:rPr>
              <w:tab/>
            </w:r>
            <w:r w:rsidR="00E300EE" w:rsidRPr="00E50AF6">
              <w:rPr>
                <w:rStyle w:val="Hyperlink"/>
              </w:rPr>
              <w:t>Error / Exception Log</w:t>
            </w:r>
            <w:r w:rsidR="00E300EE">
              <w:rPr>
                <w:webHidden/>
              </w:rPr>
              <w:tab/>
            </w:r>
            <w:r w:rsidR="00E300EE">
              <w:rPr>
                <w:webHidden/>
              </w:rPr>
              <w:fldChar w:fldCharType="begin"/>
            </w:r>
            <w:r w:rsidR="00E300EE">
              <w:rPr>
                <w:webHidden/>
              </w:rPr>
              <w:instrText xml:space="preserve"> PAGEREF _Toc86153848 \h </w:instrText>
            </w:r>
            <w:r w:rsidR="00E300EE">
              <w:rPr>
                <w:webHidden/>
              </w:rPr>
            </w:r>
            <w:r w:rsidR="00E300EE">
              <w:rPr>
                <w:webHidden/>
              </w:rPr>
              <w:fldChar w:fldCharType="separate"/>
            </w:r>
            <w:r w:rsidR="00E300EE">
              <w:rPr>
                <w:webHidden/>
              </w:rPr>
              <w:t>43</w:t>
            </w:r>
            <w:r w:rsidR="00E300EE">
              <w:rPr>
                <w:webHidden/>
              </w:rPr>
              <w:fldChar w:fldCharType="end"/>
            </w:r>
          </w:hyperlink>
        </w:p>
        <w:p w14:paraId="2168708C" w14:textId="3A171CCE" w:rsidR="00E300EE" w:rsidRDefault="00E61442">
          <w:pPr>
            <w:pStyle w:val="TOC1"/>
            <w:rPr>
              <w:rFonts w:asciiTheme="minorHAnsi" w:eastAsiaTheme="minorEastAsia" w:hAnsiTheme="minorHAnsi" w:cstheme="minorBidi"/>
              <w:spacing w:val="0"/>
              <w:sz w:val="22"/>
            </w:rPr>
          </w:pPr>
          <w:hyperlink w:anchor="_Toc86153849" w:history="1">
            <w:r w:rsidR="00E300EE" w:rsidRPr="00E50AF6">
              <w:rPr>
                <w:rStyle w:val="Hyperlink"/>
              </w:rPr>
              <w:t>5</w:t>
            </w:r>
            <w:r w:rsidR="00E300EE">
              <w:rPr>
                <w:rFonts w:asciiTheme="minorHAnsi" w:eastAsiaTheme="minorEastAsia" w:hAnsiTheme="minorHAnsi" w:cstheme="minorBidi"/>
                <w:spacing w:val="0"/>
                <w:sz w:val="22"/>
              </w:rPr>
              <w:tab/>
            </w:r>
            <w:r w:rsidR="00E300EE" w:rsidRPr="00E50AF6">
              <w:rPr>
                <w:rStyle w:val="Hyperlink"/>
              </w:rPr>
              <w:t>Implementation - Case Manager:</w:t>
            </w:r>
            <w:r w:rsidR="00E300EE">
              <w:rPr>
                <w:webHidden/>
              </w:rPr>
              <w:tab/>
            </w:r>
            <w:r w:rsidR="00E300EE">
              <w:rPr>
                <w:webHidden/>
              </w:rPr>
              <w:fldChar w:fldCharType="begin"/>
            </w:r>
            <w:r w:rsidR="00E300EE">
              <w:rPr>
                <w:webHidden/>
              </w:rPr>
              <w:instrText xml:space="preserve"> PAGEREF _Toc86153849 \h </w:instrText>
            </w:r>
            <w:r w:rsidR="00E300EE">
              <w:rPr>
                <w:webHidden/>
              </w:rPr>
            </w:r>
            <w:r w:rsidR="00E300EE">
              <w:rPr>
                <w:webHidden/>
              </w:rPr>
              <w:fldChar w:fldCharType="separate"/>
            </w:r>
            <w:r w:rsidR="00E300EE">
              <w:rPr>
                <w:webHidden/>
              </w:rPr>
              <w:t>44</w:t>
            </w:r>
            <w:r w:rsidR="00E300EE">
              <w:rPr>
                <w:webHidden/>
              </w:rPr>
              <w:fldChar w:fldCharType="end"/>
            </w:r>
          </w:hyperlink>
        </w:p>
        <w:p w14:paraId="3EB260F5" w14:textId="7E9A8595" w:rsidR="00E300EE" w:rsidRDefault="00E61442">
          <w:pPr>
            <w:pStyle w:val="TOC2"/>
            <w:rPr>
              <w:rFonts w:asciiTheme="minorHAnsi" w:eastAsiaTheme="minorEastAsia" w:hAnsiTheme="minorHAnsi" w:cstheme="minorBidi"/>
              <w:spacing w:val="0"/>
              <w:sz w:val="22"/>
            </w:rPr>
          </w:pPr>
          <w:hyperlink w:anchor="_Toc86153850" w:history="1">
            <w:r w:rsidR="00E300EE" w:rsidRPr="00E50AF6">
              <w:rPr>
                <w:rStyle w:val="Hyperlink"/>
              </w:rPr>
              <w:t>5.1</w:t>
            </w:r>
            <w:r w:rsidR="00E300EE">
              <w:rPr>
                <w:rFonts w:asciiTheme="minorHAnsi" w:eastAsiaTheme="minorEastAsia" w:hAnsiTheme="minorHAnsi" w:cstheme="minorBidi"/>
                <w:spacing w:val="0"/>
                <w:sz w:val="22"/>
              </w:rPr>
              <w:tab/>
            </w:r>
            <w:r w:rsidR="00E300EE" w:rsidRPr="00E50AF6">
              <w:rPr>
                <w:rStyle w:val="Hyperlink"/>
              </w:rPr>
              <w:t>Sequence Diagrams:</w:t>
            </w:r>
            <w:r w:rsidR="00E300EE">
              <w:rPr>
                <w:webHidden/>
              </w:rPr>
              <w:tab/>
            </w:r>
            <w:r w:rsidR="00E300EE">
              <w:rPr>
                <w:webHidden/>
              </w:rPr>
              <w:fldChar w:fldCharType="begin"/>
            </w:r>
            <w:r w:rsidR="00E300EE">
              <w:rPr>
                <w:webHidden/>
              </w:rPr>
              <w:instrText xml:space="preserve"> PAGEREF _Toc86153850 \h </w:instrText>
            </w:r>
            <w:r w:rsidR="00E300EE">
              <w:rPr>
                <w:webHidden/>
              </w:rPr>
            </w:r>
            <w:r w:rsidR="00E300EE">
              <w:rPr>
                <w:webHidden/>
              </w:rPr>
              <w:fldChar w:fldCharType="separate"/>
            </w:r>
            <w:r w:rsidR="00E300EE">
              <w:rPr>
                <w:webHidden/>
              </w:rPr>
              <w:t>45</w:t>
            </w:r>
            <w:r w:rsidR="00E300EE">
              <w:rPr>
                <w:webHidden/>
              </w:rPr>
              <w:fldChar w:fldCharType="end"/>
            </w:r>
          </w:hyperlink>
        </w:p>
        <w:p w14:paraId="5C3E7663" w14:textId="6FB41515" w:rsidR="00E300EE" w:rsidRDefault="00E61442">
          <w:pPr>
            <w:pStyle w:val="TOC2"/>
            <w:rPr>
              <w:rFonts w:asciiTheme="minorHAnsi" w:eastAsiaTheme="minorEastAsia" w:hAnsiTheme="minorHAnsi" w:cstheme="minorBidi"/>
              <w:spacing w:val="0"/>
              <w:sz w:val="22"/>
            </w:rPr>
          </w:pPr>
          <w:hyperlink w:anchor="_Toc86153851" w:history="1">
            <w:r w:rsidR="00E300EE" w:rsidRPr="00E50AF6">
              <w:rPr>
                <w:rStyle w:val="Hyperlink"/>
                <w:rFonts w:cstheme="minorHAnsi"/>
                <w:b/>
                <w:bCs/>
              </w:rPr>
              <w:t>5.2</w:t>
            </w:r>
            <w:r w:rsidR="00E300EE">
              <w:rPr>
                <w:rFonts w:asciiTheme="minorHAnsi" w:eastAsiaTheme="minorEastAsia" w:hAnsiTheme="minorHAnsi" w:cstheme="minorBidi"/>
                <w:spacing w:val="0"/>
                <w:sz w:val="22"/>
              </w:rPr>
              <w:tab/>
            </w:r>
            <w:r w:rsidR="00E300EE" w:rsidRPr="00E50AF6">
              <w:rPr>
                <w:rStyle w:val="Hyperlink"/>
                <w:rFonts w:cstheme="minorHAnsi"/>
                <w:b/>
                <w:bCs/>
              </w:rPr>
              <w:t>Error Handling and Logging Design:</w:t>
            </w:r>
            <w:r w:rsidR="00E300EE">
              <w:rPr>
                <w:webHidden/>
              </w:rPr>
              <w:tab/>
            </w:r>
            <w:r w:rsidR="00E300EE">
              <w:rPr>
                <w:webHidden/>
              </w:rPr>
              <w:fldChar w:fldCharType="begin"/>
            </w:r>
            <w:r w:rsidR="00E300EE">
              <w:rPr>
                <w:webHidden/>
              </w:rPr>
              <w:instrText xml:space="preserve"> PAGEREF _Toc86153851 \h </w:instrText>
            </w:r>
            <w:r w:rsidR="00E300EE">
              <w:rPr>
                <w:webHidden/>
              </w:rPr>
            </w:r>
            <w:r w:rsidR="00E300EE">
              <w:rPr>
                <w:webHidden/>
              </w:rPr>
              <w:fldChar w:fldCharType="separate"/>
            </w:r>
            <w:r w:rsidR="00E300EE">
              <w:rPr>
                <w:webHidden/>
              </w:rPr>
              <w:t>47</w:t>
            </w:r>
            <w:r w:rsidR="00E300EE">
              <w:rPr>
                <w:webHidden/>
              </w:rPr>
              <w:fldChar w:fldCharType="end"/>
            </w:r>
          </w:hyperlink>
        </w:p>
        <w:p w14:paraId="63509692" w14:textId="46DADA65" w:rsidR="00E300EE" w:rsidRDefault="00E61442">
          <w:pPr>
            <w:pStyle w:val="TOC2"/>
            <w:rPr>
              <w:rFonts w:asciiTheme="minorHAnsi" w:eastAsiaTheme="minorEastAsia" w:hAnsiTheme="minorHAnsi" w:cstheme="minorBidi"/>
              <w:spacing w:val="0"/>
              <w:sz w:val="22"/>
            </w:rPr>
          </w:pPr>
          <w:hyperlink w:anchor="_Toc86153852" w:history="1">
            <w:r w:rsidR="00E300EE" w:rsidRPr="00E50AF6">
              <w:rPr>
                <w:rStyle w:val="Hyperlink"/>
              </w:rPr>
              <w:t>5.3</w:t>
            </w:r>
            <w:r w:rsidR="00E300EE">
              <w:rPr>
                <w:rFonts w:asciiTheme="minorHAnsi" w:eastAsiaTheme="minorEastAsia" w:hAnsiTheme="minorHAnsi" w:cstheme="minorBidi"/>
                <w:spacing w:val="0"/>
                <w:sz w:val="22"/>
              </w:rPr>
              <w:tab/>
            </w:r>
            <w:r w:rsidR="00E300EE" w:rsidRPr="00E50AF6">
              <w:rPr>
                <w:rStyle w:val="Hyperlink"/>
              </w:rPr>
              <w:t>Design Patterns (System Interaction Flowchart)</w:t>
            </w:r>
            <w:r w:rsidR="00E300EE">
              <w:rPr>
                <w:webHidden/>
              </w:rPr>
              <w:tab/>
            </w:r>
            <w:r w:rsidR="00E300EE">
              <w:rPr>
                <w:webHidden/>
              </w:rPr>
              <w:fldChar w:fldCharType="begin"/>
            </w:r>
            <w:r w:rsidR="00E300EE">
              <w:rPr>
                <w:webHidden/>
              </w:rPr>
              <w:instrText xml:space="preserve"> PAGEREF _Toc86153852 \h </w:instrText>
            </w:r>
            <w:r w:rsidR="00E300EE">
              <w:rPr>
                <w:webHidden/>
              </w:rPr>
            </w:r>
            <w:r w:rsidR="00E300EE">
              <w:rPr>
                <w:webHidden/>
              </w:rPr>
              <w:fldChar w:fldCharType="separate"/>
            </w:r>
            <w:r w:rsidR="00E300EE">
              <w:rPr>
                <w:webHidden/>
              </w:rPr>
              <w:t>47</w:t>
            </w:r>
            <w:r w:rsidR="00E300EE">
              <w:rPr>
                <w:webHidden/>
              </w:rPr>
              <w:fldChar w:fldCharType="end"/>
            </w:r>
          </w:hyperlink>
        </w:p>
        <w:p w14:paraId="25AD3A61" w14:textId="19BD54C7"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53" w:history="1">
            <w:r w:rsidR="00E300EE" w:rsidRPr="00E50AF6">
              <w:rPr>
                <w:rStyle w:val="Hyperlink"/>
              </w:rPr>
              <w:t>5.3.1</w:t>
            </w:r>
            <w:r w:rsidR="00E300EE">
              <w:rPr>
                <w:rFonts w:asciiTheme="minorHAnsi" w:eastAsiaTheme="minorEastAsia" w:hAnsiTheme="minorHAnsi" w:cstheme="minorBidi"/>
                <w:spacing w:val="0"/>
                <w:sz w:val="22"/>
              </w:rPr>
              <w:tab/>
            </w:r>
            <w:r w:rsidR="00E300EE" w:rsidRPr="00E50AF6">
              <w:rPr>
                <w:rStyle w:val="Hyperlink"/>
              </w:rPr>
              <w:t>Figure 1: Example implementation of Model View Presenter pattern for ASP.Net</w:t>
            </w:r>
            <w:r w:rsidR="00E300EE">
              <w:rPr>
                <w:webHidden/>
              </w:rPr>
              <w:tab/>
            </w:r>
            <w:r w:rsidR="00E300EE">
              <w:rPr>
                <w:webHidden/>
              </w:rPr>
              <w:fldChar w:fldCharType="begin"/>
            </w:r>
            <w:r w:rsidR="00E300EE">
              <w:rPr>
                <w:webHidden/>
              </w:rPr>
              <w:instrText xml:space="preserve"> PAGEREF _Toc86153853 \h </w:instrText>
            </w:r>
            <w:r w:rsidR="00E300EE">
              <w:rPr>
                <w:webHidden/>
              </w:rPr>
            </w:r>
            <w:r w:rsidR="00E300EE">
              <w:rPr>
                <w:webHidden/>
              </w:rPr>
              <w:fldChar w:fldCharType="separate"/>
            </w:r>
            <w:r w:rsidR="00E300EE">
              <w:rPr>
                <w:webHidden/>
              </w:rPr>
              <w:t>47</w:t>
            </w:r>
            <w:r w:rsidR="00E300EE">
              <w:rPr>
                <w:webHidden/>
              </w:rPr>
              <w:fldChar w:fldCharType="end"/>
            </w:r>
          </w:hyperlink>
        </w:p>
        <w:p w14:paraId="01A55ED4" w14:textId="36216BE5" w:rsidR="00E300EE" w:rsidRDefault="00E61442">
          <w:pPr>
            <w:pStyle w:val="TOC2"/>
            <w:rPr>
              <w:rFonts w:asciiTheme="minorHAnsi" w:eastAsiaTheme="minorEastAsia" w:hAnsiTheme="minorHAnsi" w:cstheme="minorBidi"/>
              <w:spacing w:val="0"/>
              <w:sz w:val="22"/>
            </w:rPr>
          </w:pPr>
          <w:hyperlink w:anchor="_Toc86153854" w:history="1">
            <w:r w:rsidR="00E300EE" w:rsidRPr="00E50AF6">
              <w:rPr>
                <w:rStyle w:val="Hyperlink"/>
              </w:rPr>
              <w:t>5.4</w:t>
            </w:r>
            <w:r w:rsidR="00E300EE">
              <w:rPr>
                <w:rFonts w:asciiTheme="minorHAnsi" w:eastAsiaTheme="minorEastAsia" w:hAnsiTheme="minorHAnsi" w:cstheme="minorBidi"/>
                <w:spacing w:val="0"/>
                <w:sz w:val="22"/>
              </w:rPr>
              <w:tab/>
            </w:r>
            <w:r w:rsidR="00E300EE" w:rsidRPr="00E50AF6">
              <w:rPr>
                <w:rStyle w:val="Hyperlink"/>
              </w:rPr>
              <w:t>Policy Document Generation</w:t>
            </w:r>
            <w:r w:rsidR="00E300EE">
              <w:rPr>
                <w:webHidden/>
              </w:rPr>
              <w:tab/>
            </w:r>
            <w:r w:rsidR="00E300EE">
              <w:rPr>
                <w:webHidden/>
              </w:rPr>
              <w:fldChar w:fldCharType="begin"/>
            </w:r>
            <w:r w:rsidR="00E300EE">
              <w:rPr>
                <w:webHidden/>
              </w:rPr>
              <w:instrText xml:space="preserve"> PAGEREF _Toc86153854 \h </w:instrText>
            </w:r>
            <w:r w:rsidR="00E300EE">
              <w:rPr>
                <w:webHidden/>
              </w:rPr>
            </w:r>
            <w:r w:rsidR="00E300EE">
              <w:rPr>
                <w:webHidden/>
              </w:rPr>
              <w:fldChar w:fldCharType="separate"/>
            </w:r>
            <w:r w:rsidR="00E300EE">
              <w:rPr>
                <w:webHidden/>
              </w:rPr>
              <w:t>47</w:t>
            </w:r>
            <w:r w:rsidR="00E300EE">
              <w:rPr>
                <w:webHidden/>
              </w:rPr>
              <w:fldChar w:fldCharType="end"/>
            </w:r>
          </w:hyperlink>
        </w:p>
        <w:p w14:paraId="40339859" w14:textId="682F55CB" w:rsidR="00E300EE" w:rsidRDefault="00E61442">
          <w:pPr>
            <w:pStyle w:val="TOC2"/>
            <w:rPr>
              <w:rFonts w:asciiTheme="minorHAnsi" w:eastAsiaTheme="minorEastAsia" w:hAnsiTheme="minorHAnsi" w:cstheme="minorBidi"/>
              <w:spacing w:val="0"/>
              <w:sz w:val="22"/>
            </w:rPr>
          </w:pPr>
          <w:hyperlink w:anchor="_Toc86153855" w:history="1">
            <w:r w:rsidR="00E300EE" w:rsidRPr="00E50AF6">
              <w:rPr>
                <w:rStyle w:val="Hyperlink"/>
              </w:rPr>
              <w:t>5.5</w:t>
            </w:r>
            <w:r w:rsidR="00E300EE">
              <w:rPr>
                <w:rFonts w:asciiTheme="minorHAnsi" w:eastAsiaTheme="minorEastAsia" w:hAnsiTheme="minorHAnsi" w:cstheme="minorBidi"/>
                <w:spacing w:val="0"/>
                <w:sz w:val="22"/>
              </w:rPr>
              <w:tab/>
            </w:r>
            <w:r w:rsidR="00E300EE" w:rsidRPr="00E50AF6">
              <w:rPr>
                <w:rStyle w:val="Hyperlink"/>
              </w:rPr>
              <w:t>Interface to Back Office System</w:t>
            </w:r>
            <w:r w:rsidR="00E300EE">
              <w:rPr>
                <w:webHidden/>
              </w:rPr>
              <w:tab/>
            </w:r>
            <w:r w:rsidR="00E300EE">
              <w:rPr>
                <w:webHidden/>
              </w:rPr>
              <w:fldChar w:fldCharType="begin"/>
            </w:r>
            <w:r w:rsidR="00E300EE">
              <w:rPr>
                <w:webHidden/>
              </w:rPr>
              <w:instrText xml:space="preserve"> PAGEREF _Toc86153855 \h </w:instrText>
            </w:r>
            <w:r w:rsidR="00E300EE">
              <w:rPr>
                <w:webHidden/>
              </w:rPr>
            </w:r>
            <w:r w:rsidR="00E300EE">
              <w:rPr>
                <w:webHidden/>
              </w:rPr>
              <w:fldChar w:fldCharType="separate"/>
            </w:r>
            <w:r w:rsidR="00E300EE">
              <w:rPr>
                <w:webHidden/>
              </w:rPr>
              <w:t>47</w:t>
            </w:r>
            <w:r w:rsidR="00E300EE">
              <w:rPr>
                <w:webHidden/>
              </w:rPr>
              <w:fldChar w:fldCharType="end"/>
            </w:r>
          </w:hyperlink>
        </w:p>
        <w:p w14:paraId="1668640E" w14:textId="6EDC9F8E" w:rsidR="00E300EE" w:rsidRDefault="00E61442">
          <w:pPr>
            <w:pStyle w:val="TOC2"/>
            <w:rPr>
              <w:rFonts w:asciiTheme="minorHAnsi" w:eastAsiaTheme="minorEastAsia" w:hAnsiTheme="minorHAnsi" w:cstheme="minorBidi"/>
              <w:spacing w:val="0"/>
              <w:sz w:val="22"/>
            </w:rPr>
          </w:pPr>
          <w:hyperlink w:anchor="_Toc86153856" w:history="1">
            <w:r w:rsidR="00E300EE" w:rsidRPr="00E50AF6">
              <w:rPr>
                <w:rStyle w:val="Hyperlink"/>
              </w:rPr>
              <w:t>5.6</w:t>
            </w:r>
            <w:r w:rsidR="00E300EE">
              <w:rPr>
                <w:rFonts w:asciiTheme="minorHAnsi" w:eastAsiaTheme="minorEastAsia" w:hAnsiTheme="minorHAnsi" w:cstheme="minorBidi"/>
                <w:spacing w:val="0"/>
                <w:sz w:val="22"/>
              </w:rPr>
              <w:tab/>
            </w:r>
            <w:r w:rsidR="00E300EE" w:rsidRPr="00E50AF6">
              <w:rPr>
                <w:rStyle w:val="Hyperlink"/>
              </w:rPr>
              <w:t>Template Management</w:t>
            </w:r>
            <w:r w:rsidR="00E300EE">
              <w:rPr>
                <w:webHidden/>
              </w:rPr>
              <w:tab/>
            </w:r>
            <w:r w:rsidR="00E300EE">
              <w:rPr>
                <w:webHidden/>
              </w:rPr>
              <w:fldChar w:fldCharType="begin"/>
            </w:r>
            <w:r w:rsidR="00E300EE">
              <w:rPr>
                <w:webHidden/>
              </w:rPr>
              <w:instrText xml:space="preserve"> PAGEREF _Toc86153856 \h </w:instrText>
            </w:r>
            <w:r w:rsidR="00E300EE">
              <w:rPr>
                <w:webHidden/>
              </w:rPr>
            </w:r>
            <w:r w:rsidR="00E300EE">
              <w:rPr>
                <w:webHidden/>
              </w:rPr>
              <w:fldChar w:fldCharType="separate"/>
            </w:r>
            <w:r w:rsidR="00E300EE">
              <w:rPr>
                <w:webHidden/>
              </w:rPr>
              <w:t>47</w:t>
            </w:r>
            <w:r w:rsidR="00E300EE">
              <w:rPr>
                <w:webHidden/>
              </w:rPr>
              <w:fldChar w:fldCharType="end"/>
            </w:r>
          </w:hyperlink>
        </w:p>
        <w:p w14:paraId="3DD3243C" w14:textId="3C86A76D" w:rsidR="00E300EE" w:rsidRDefault="00E61442">
          <w:pPr>
            <w:pStyle w:val="TOC2"/>
            <w:rPr>
              <w:rFonts w:asciiTheme="minorHAnsi" w:eastAsiaTheme="minorEastAsia" w:hAnsiTheme="minorHAnsi" w:cstheme="minorBidi"/>
              <w:spacing w:val="0"/>
              <w:sz w:val="22"/>
            </w:rPr>
          </w:pPr>
          <w:hyperlink w:anchor="_Toc86153857" w:history="1">
            <w:r w:rsidR="00E300EE" w:rsidRPr="00E50AF6">
              <w:rPr>
                <w:rStyle w:val="Hyperlink"/>
              </w:rPr>
              <w:t>5.7</w:t>
            </w:r>
            <w:r w:rsidR="00E300EE">
              <w:rPr>
                <w:rFonts w:asciiTheme="minorHAnsi" w:eastAsiaTheme="minorEastAsia" w:hAnsiTheme="minorHAnsi" w:cstheme="minorBidi"/>
                <w:spacing w:val="0"/>
                <w:sz w:val="22"/>
              </w:rPr>
              <w:tab/>
            </w:r>
            <w:r w:rsidR="00E300EE" w:rsidRPr="00E50AF6">
              <w:rPr>
                <w:rStyle w:val="Hyperlink"/>
              </w:rPr>
              <w:t>Rendering Service</w:t>
            </w:r>
            <w:r w:rsidR="00E300EE">
              <w:rPr>
                <w:webHidden/>
              </w:rPr>
              <w:tab/>
            </w:r>
            <w:r w:rsidR="00E300EE">
              <w:rPr>
                <w:webHidden/>
              </w:rPr>
              <w:fldChar w:fldCharType="begin"/>
            </w:r>
            <w:r w:rsidR="00E300EE">
              <w:rPr>
                <w:webHidden/>
              </w:rPr>
              <w:instrText xml:space="preserve"> PAGEREF _Toc86153857 \h </w:instrText>
            </w:r>
            <w:r w:rsidR="00E300EE">
              <w:rPr>
                <w:webHidden/>
              </w:rPr>
            </w:r>
            <w:r w:rsidR="00E300EE">
              <w:rPr>
                <w:webHidden/>
              </w:rPr>
              <w:fldChar w:fldCharType="separate"/>
            </w:r>
            <w:r w:rsidR="00E300EE">
              <w:rPr>
                <w:webHidden/>
              </w:rPr>
              <w:t>47</w:t>
            </w:r>
            <w:r w:rsidR="00E300EE">
              <w:rPr>
                <w:webHidden/>
              </w:rPr>
              <w:fldChar w:fldCharType="end"/>
            </w:r>
          </w:hyperlink>
        </w:p>
        <w:p w14:paraId="6821DFA5" w14:textId="3CC08BC0" w:rsidR="00E300EE" w:rsidRDefault="00E61442">
          <w:pPr>
            <w:pStyle w:val="TOC2"/>
            <w:rPr>
              <w:rFonts w:asciiTheme="minorHAnsi" w:eastAsiaTheme="minorEastAsia" w:hAnsiTheme="minorHAnsi" w:cstheme="minorBidi"/>
              <w:spacing w:val="0"/>
              <w:sz w:val="22"/>
            </w:rPr>
          </w:pPr>
          <w:hyperlink w:anchor="_Toc86153858" w:history="1">
            <w:r w:rsidR="00E300EE" w:rsidRPr="00E50AF6">
              <w:rPr>
                <w:rStyle w:val="Hyperlink"/>
              </w:rPr>
              <w:t>5.8</w:t>
            </w:r>
            <w:r w:rsidR="00E300EE">
              <w:rPr>
                <w:rFonts w:asciiTheme="minorHAnsi" w:eastAsiaTheme="minorEastAsia" w:hAnsiTheme="minorHAnsi" w:cstheme="minorBidi"/>
                <w:spacing w:val="0"/>
                <w:sz w:val="22"/>
              </w:rPr>
              <w:tab/>
            </w:r>
            <w:r w:rsidR="00E300EE" w:rsidRPr="00E50AF6">
              <w:rPr>
                <w:rStyle w:val="Hyperlink"/>
              </w:rPr>
              <w:t>Document Storage and Retrieval</w:t>
            </w:r>
            <w:r w:rsidR="00E300EE">
              <w:rPr>
                <w:webHidden/>
              </w:rPr>
              <w:tab/>
            </w:r>
            <w:r w:rsidR="00E300EE">
              <w:rPr>
                <w:webHidden/>
              </w:rPr>
              <w:fldChar w:fldCharType="begin"/>
            </w:r>
            <w:r w:rsidR="00E300EE">
              <w:rPr>
                <w:webHidden/>
              </w:rPr>
              <w:instrText xml:space="preserve"> PAGEREF _Toc86153858 \h </w:instrText>
            </w:r>
            <w:r w:rsidR="00E300EE">
              <w:rPr>
                <w:webHidden/>
              </w:rPr>
            </w:r>
            <w:r w:rsidR="00E300EE">
              <w:rPr>
                <w:webHidden/>
              </w:rPr>
              <w:fldChar w:fldCharType="separate"/>
            </w:r>
            <w:r w:rsidR="00E300EE">
              <w:rPr>
                <w:webHidden/>
              </w:rPr>
              <w:t>47</w:t>
            </w:r>
            <w:r w:rsidR="00E300EE">
              <w:rPr>
                <w:webHidden/>
              </w:rPr>
              <w:fldChar w:fldCharType="end"/>
            </w:r>
          </w:hyperlink>
        </w:p>
        <w:p w14:paraId="768DB293" w14:textId="100B9BCB"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59" w:history="1">
            <w:r w:rsidR="00E300EE" w:rsidRPr="00E50AF6">
              <w:rPr>
                <w:rStyle w:val="Hyperlink"/>
              </w:rPr>
              <w:t>5.8.1</w:t>
            </w:r>
            <w:r w:rsidR="00E300EE">
              <w:rPr>
                <w:rFonts w:asciiTheme="minorHAnsi" w:eastAsiaTheme="minorEastAsia" w:hAnsiTheme="minorHAnsi" w:cstheme="minorBidi"/>
                <w:spacing w:val="0"/>
                <w:sz w:val="22"/>
              </w:rPr>
              <w:tab/>
            </w:r>
            <w:r w:rsidR="00E300EE" w:rsidRPr="00E50AF6">
              <w:rPr>
                <w:rStyle w:val="Hyperlink"/>
              </w:rPr>
              <w:t>Http Servlet</w:t>
            </w:r>
            <w:r w:rsidR="00E300EE">
              <w:rPr>
                <w:webHidden/>
              </w:rPr>
              <w:tab/>
            </w:r>
            <w:r w:rsidR="00E300EE">
              <w:rPr>
                <w:webHidden/>
              </w:rPr>
              <w:fldChar w:fldCharType="begin"/>
            </w:r>
            <w:r w:rsidR="00E300EE">
              <w:rPr>
                <w:webHidden/>
              </w:rPr>
              <w:instrText xml:space="preserve"> PAGEREF _Toc86153859 \h </w:instrText>
            </w:r>
            <w:r w:rsidR="00E300EE">
              <w:rPr>
                <w:webHidden/>
              </w:rPr>
            </w:r>
            <w:r w:rsidR="00E300EE">
              <w:rPr>
                <w:webHidden/>
              </w:rPr>
              <w:fldChar w:fldCharType="separate"/>
            </w:r>
            <w:r w:rsidR="00E300EE">
              <w:rPr>
                <w:webHidden/>
              </w:rPr>
              <w:t>47</w:t>
            </w:r>
            <w:r w:rsidR="00E300EE">
              <w:rPr>
                <w:webHidden/>
              </w:rPr>
              <w:fldChar w:fldCharType="end"/>
            </w:r>
          </w:hyperlink>
        </w:p>
        <w:p w14:paraId="3508B859" w14:textId="73C2C0BC"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60" w:history="1">
            <w:r w:rsidR="00E300EE" w:rsidRPr="00E50AF6">
              <w:rPr>
                <w:rStyle w:val="Hyperlink"/>
              </w:rPr>
              <w:t>5.8.2</w:t>
            </w:r>
            <w:r w:rsidR="00E300EE">
              <w:rPr>
                <w:rFonts w:asciiTheme="minorHAnsi" w:eastAsiaTheme="minorEastAsia" w:hAnsiTheme="minorHAnsi" w:cstheme="minorBidi"/>
                <w:spacing w:val="0"/>
                <w:sz w:val="22"/>
              </w:rPr>
              <w:tab/>
            </w:r>
            <w:r w:rsidR="00E300EE" w:rsidRPr="00E50AF6">
              <w:rPr>
                <w:rStyle w:val="Hyperlink"/>
              </w:rPr>
              <w:t>StoreDoc</w:t>
            </w:r>
            <w:r w:rsidR="00E300EE">
              <w:rPr>
                <w:webHidden/>
              </w:rPr>
              <w:tab/>
            </w:r>
            <w:r w:rsidR="00E300EE">
              <w:rPr>
                <w:webHidden/>
              </w:rPr>
              <w:fldChar w:fldCharType="begin"/>
            </w:r>
            <w:r w:rsidR="00E300EE">
              <w:rPr>
                <w:webHidden/>
              </w:rPr>
              <w:instrText xml:space="preserve"> PAGEREF _Toc86153860 \h </w:instrText>
            </w:r>
            <w:r w:rsidR="00E300EE">
              <w:rPr>
                <w:webHidden/>
              </w:rPr>
            </w:r>
            <w:r w:rsidR="00E300EE">
              <w:rPr>
                <w:webHidden/>
              </w:rPr>
              <w:fldChar w:fldCharType="separate"/>
            </w:r>
            <w:r w:rsidR="00E300EE">
              <w:rPr>
                <w:webHidden/>
              </w:rPr>
              <w:t>47</w:t>
            </w:r>
            <w:r w:rsidR="00E300EE">
              <w:rPr>
                <w:webHidden/>
              </w:rPr>
              <w:fldChar w:fldCharType="end"/>
            </w:r>
          </w:hyperlink>
        </w:p>
        <w:p w14:paraId="2A950D6B" w14:textId="7A372302"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61" w:history="1">
            <w:r w:rsidR="00E300EE" w:rsidRPr="00E50AF6">
              <w:rPr>
                <w:rStyle w:val="Hyperlink"/>
              </w:rPr>
              <w:t>5.8.3</w:t>
            </w:r>
            <w:r w:rsidR="00E300EE">
              <w:rPr>
                <w:rFonts w:asciiTheme="minorHAnsi" w:eastAsiaTheme="minorEastAsia" w:hAnsiTheme="minorHAnsi" w:cstheme="minorBidi"/>
                <w:spacing w:val="0"/>
                <w:sz w:val="22"/>
              </w:rPr>
              <w:tab/>
            </w:r>
            <w:r w:rsidR="00E300EE" w:rsidRPr="00E50AF6">
              <w:rPr>
                <w:rStyle w:val="Hyperlink"/>
              </w:rPr>
              <w:t>RetrieveDoc</w:t>
            </w:r>
            <w:r w:rsidR="00E300EE">
              <w:rPr>
                <w:webHidden/>
              </w:rPr>
              <w:tab/>
            </w:r>
            <w:r w:rsidR="00E300EE">
              <w:rPr>
                <w:webHidden/>
              </w:rPr>
              <w:fldChar w:fldCharType="begin"/>
            </w:r>
            <w:r w:rsidR="00E300EE">
              <w:rPr>
                <w:webHidden/>
              </w:rPr>
              <w:instrText xml:space="preserve"> PAGEREF _Toc86153861 \h </w:instrText>
            </w:r>
            <w:r w:rsidR="00E300EE">
              <w:rPr>
                <w:webHidden/>
              </w:rPr>
            </w:r>
            <w:r w:rsidR="00E300EE">
              <w:rPr>
                <w:webHidden/>
              </w:rPr>
              <w:fldChar w:fldCharType="separate"/>
            </w:r>
            <w:r w:rsidR="00E300EE">
              <w:rPr>
                <w:webHidden/>
              </w:rPr>
              <w:t>48</w:t>
            </w:r>
            <w:r w:rsidR="00E300EE">
              <w:rPr>
                <w:webHidden/>
              </w:rPr>
              <w:fldChar w:fldCharType="end"/>
            </w:r>
          </w:hyperlink>
        </w:p>
        <w:p w14:paraId="3330889B" w14:textId="26566918"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62" w:history="1">
            <w:r w:rsidR="00E300EE" w:rsidRPr="00E50AF6">
              <w:rPr>
                <w:rStyle w:val="Hyperlink"/>
              </w:rPr>
              <w:t>5.8.4</w:t>
            </w:r>
            <w:r w:rsidR="00E300EE">
              <w:rPr>
                <w:rFonts w:asciiTheme="minorHAnsi" w:eastAsiaTheme="minorEastAsia" w:hAnsiTheme="minorHAnsi" w:cstheme="minorBidi"/>
                <w:spacing w:val="0"/>
                <w:sz w:val="22"/>
              </w:rPr>
              <w:tab/>
            </w:r>
            <w:r w:rsidR="00E300EE" w:rsidRPr="00E50AF6">
              <w:rPr>
                <w:rStyle w:val="Hyperlink"/>
              </w:rPr>
              <w:t>Messages</w:t>
            </w:r>
            <w:r w:rsidR="00E300EE">
              <w:rPr>
                <w:webHidden/>
              </w:rPr>
              <w:tab/>
            </w:r>
            <w:r w:rsidR="00E300EE">
              <w:rPr>
                <w:webHidden/>
              </w:rPr>
              <w:fldChar w:fldCharType="begin"/>
            </w:r>
            <w:r w:rsidR="00E300EE">
              <w:rPr>
                <w:webHidden/>
              </w:rPr>
              <w:instrText xml:space="preserve"> PAGEREF _Toc86153862 \h </w:instrText>
            </w:r>
            <w:r w:rsidR="00E300EE">
              <w:rPr>
                <w:webHidden/>
              </w:rPr>
            </w:r>
            <w:r w:rsidR="00E300EE">
              <w:rPr>
                <w:webHidden/>
              </w:rPr>
              <w:fldChar w:fldCharType="separate"/>
            </w:r>
            <w:r w:rsidR="00E300EE">
              <w:rPr>
                <w:webHidden/>
              </w:rPr>
              <w:t>48</w:t>
            </w:r>
            <w:r w:rsidR="00E300EE">
              <w:rPr>
                <w:webHidden/>
              </w:rPr>
              <w:fldChar w:fldCharType="end"/>
            </w:r>
          </w:hyperlink>
        </w:p>
        <w:p w14:paraId="67F567C4" w14:textId="4634CB4A"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63" w:history="1">
            <w:r w:rsidR="00E300EE" w:rsidRPr="00E50AF6">
              <w:rPr>
                <w:rStyle w:val="Hyperlink"/>
              </w:rPr>
              <w:t>5.8.5</w:t>
            </w:r>
            <w:r w:rsidR="00E300EE">
              <w:rPr>
                <w:rFonts w:asciiTheme="minorHAnsi" w:eastAsiaTheme="minorEastAsia" w:hAnsiTheme="minorHAnsi" w:cstheme="minorBidi"/>
                <w:spacing w:val="0"/>
                <w:sz w:val="22"/>
              </w:rPr>
              <w:tab/>
            </w:r>
            <w:r w:rsidR="00E300EE" w:rsidRPr="00E50AF6">
              <w:rPr>
                <w:rStyle w:val="Hyperlink"/>
              </w:rPr>
              <w:t>Message 1</w:t>
            </w:r>
            <w:r w:rsidR="00E300EE">
              <w:rPr>
                <w:webHidden/>
              </w:rPr>
              <w:tab/>
            </w:r>
            <w:r w:rsidR="00E300EE">
              <w:rPr>
                <w:webHidden/>
              </w:rPr>
              <w:fldChar w:fldCharType="begin"/>
            </w:r>
            <w:r w:rsidR="00E300EE">
              <w:rPr>
                <w:webHidden/>
              </w:rPr>
              <w:instrText xml:space="preserve"> PAGEREF _Toc86153863 \h </w:instrText>
            </w:r>
            <w:r w:rsidR="00E300EE">
              <w:rPr>
                <w:webHidden/>
              </w:rPr>
            </w:r>
            <w:r w:rsidR="00E300EE">
              <w:rPr>
                <w:webHidden/>
              </w:rPr>
              <w:fldChar w:fldCharType="separate"/>
            </w:r>
            <w:r w:rsidR="00E300EE">
              <w:rPr>
                <w:webHidden/>
              </w:rPr>
              <w:t>48</w:t>
            </w:r>
            <w:r w:rsidR="00E300EE">
              <w:rPr>
                <w:webHidden/>
              </w:rPr>
              <w:fldChar w:fldCharType="end"/>
            </w:r>
          </w:hyperlink>
        </w:p>
        <w:p w14:paraId="4C9AB2A7" w14:textId="1A9030EF"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64" w:history="1">
            <w:r w:rsidR="00E300EE" w:rsidRPr="00E50AF6">
              <w:rPr>
                <w:rStyle w:val="Hyperlink"/>
              </w:rPr>
              <w:t>5.8.6</w:t>
            </w:r>
            <w:r w:rsidR="00E300EE">
              <w:rPr>
                <w:rFonts w:asciiTheme="minorHAnsi" w:eastAsiaTheme="minorEastAsia" w:hAnsiTheme="minorHAnsi" w:cstheme="minorBidi"/>
                <w:spacing w:val="0"/>
                <w:sz w:val="22"/>
              </w:rPr>
              <w:tab/>
            </w:r>
            <w:r w:rsidR="00E300EE" w:rsidRPr="00E50AF6">
              <w:rPr>
                <w:rStyle w:val="Hyperlink"/>
              </w:rPr>
              <w:t>Message 2</w:t>
            </w:r>
            <w:r w:rsidR="00E300EE">
              <w:rPr>
                <w:webHidden/>
              </w:rPr>
              <w:tab/>
            </w:r>
            <w:r w:rsidR="00E300EE">
              <w:rPr>
                <w:webHidden/>
              </w:rPr>
              <w:fldChar w:fldCharType="begin"/>
            </w:r>
            <w:r w:rsidR="00E300EE">
              <w:rPr>
                <w:webHidden/>
              </w:rPr>
              <w:instrText xml:space="preserve"> PAGEREF _Toc86153864 \h </w:instrText>
            </w:r>
            <w:r w:rsidR="00E300EE">
              <w:rPr>
                <w:webHidden/>
              </w:rPr>
            </w:r>
            <w:r w:rsidR="00E300EE">
              <w:rPr>
                <w:webHidden/>
              </w:rPr>
              <w:fldChar w:fldCharType="separate"/>
            </w:r>
            <w:r w:rsidR="00E300EE">
              <w:rPr>
                <w:webHidden/>
              </w:rPr>
              <w:t>48</w:t>
            </w:r>
            <w:r w:rsidR="00E300EE">
              <w:rPr>
                <w:webHidden/>
              </w:rPr>
              <w:fldChar w:fldCharType="end"/>
            </w:r>
          </w:hyperlink>
        </w:p>
        <w:p w14:paraId="65C49273" w14:textId="048FF689"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65" w:history="1">
            <w:r w:rsidR="00E300EE" w:rsidRPr="00E50AF6">
              <w:rPr>
                <w:rStyle w:val="Hyperlink"/>
              </w:rPr>
              <w:t>5.8.7</w:t>
            </w:r>
            <w:r w:rsidR="00E300EE">
              <w:rPr>
                <w:rFonts w:asciiTheme="minorHAnsi" w:eastAsiaTheme="minorEastAsia" w:hAnsiTheme="minorHAnsi" w:cstheme="minorBidi"/>
                <w:spacing w:val="0"/>
                <w:sz w:val="22"/>
              </w:rPr>
              <w:tab/>
            </w:r>
            <w:r w:rsidR="00E300EE" w:rsidRPr="00E50AF6">
              <w:rPr>
                <w:rStyle w:val="Hyperlink"/>
              </w:rPr>
              <w:t>Services</w:t>
            </w:r>
            <w:r w:rsidR="00E300EE">
              <w:rPr>
                <w:webHidden/>
              </w:rPr>
              <w:tab/>
            </w:r>
            <w:r w:rsidR="00E300EE">
              <w:rPr>
                <w:webHidden/>
              </w:rPr>
              <w:fldChar w:fldCharType="begin"/>
            </w:r>
            <w:r w:rsidR="00E300EE">
              <w:rPr>
                <w:webHidden/>
              </w:rPr>
              <w:instrText xml:space="preserve"> PAGEREF _Toc86153865 \h </w:instrText>
            </w:r>
            <w:r w:rsidR="00E300EE">
              <w:rPr>
                <w:webHidden/>
              </w:rPr>
            </w:r>
            <w:r w:rsidR="00E300EE">
              <w:rPr>
                <w:webHidden/>
              </w:rPr>
              <w:fldChar w:fldCharType="separate"/>
            </w:r>
            <w:r w:rsidR="00E300EE">
              <w:rPr>
                <w:webHidden/>
              </w:rPr>
              <w:t>48</w:t>
            </w:r>
            <w:r w:rsidR="00E300EE">
              <w:rPr>
                <w:webHidden/>
              </w:rPr>
              <w:fldChar w:fldCharType="end"/>
            </w:r>
          </w:hyperlink>
        </w:p>
        <w:p w14:paraId="41332131" w14:textId="7B43F53B"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66" w:history="1">
            <w:r w:rsidR="00E300EE" w:rsidRPr="00E50AF6">
              <w:rPr>
                <w:rStyle w:val="Hyperlink"/>
              </w:rPr>
              <w:t>5.8.8</w:t>
            </w:r>
            <w:r w:rsidR="00E300EE">
              <w:rPr>
                <w:rFonts w:asciiTheme="minorHAnsi" w:eastAsiaTheme="minorEastAsia" w:hAnsiTheme="minorHAnsi" w:cstheme="minorBidi"/>
                <w:spacing w:val="0"/>
                <w:sz w:val="22"/>
              </w:rPr>
              <w:tab/>
            </w:r>
            <w:r w:rsidR="00E300EE" w:rsidRPr="00E50AF6">
              <w:rPr>
                <w:rStyle w:val="Hyperlink"/>
              </w:rPr>
              <w:t>Service 1</w:t>
            </w:r>
            <w:r w:rsidR="00E300EE">
              <w:rPr>
                <w:webHidden/>
              </w:rPr>
              <w:tab/>
            </w:r>
            <w:r w:rsidR="00E300EE">
              <w:rPr>
                <w:webHidden/>
              </w:rPr>
              <w:fldChar w:fldCharType="begin"/>
            </w:r>
            <w:r w:rsidR="00E300EE">
              <w:rPr>
                <w:webHidden/>
              </w:rPr>
              <w:instrText xml:space="preserve"> PAGEREF _Toc86153866 \h </w:instrText>
            </w:r>
            <w:r w:rsidR="00E300EE">
              <w:rPr>
                <w:webHidden/>
              </w:rPr>
            </w:r>
            <w:r w:rsidR="00E300EE">
              <w:rPr>
                <w:webHidden/>
              </w:rPr>
              <w:fldChar w:fldCharType="separate"/>
            </w:r>
            <w:r w:rsidR="00E300EE">
              <w:rPr>
                <w:webHidden/>
              </w:rPr>
              <w:t>48</w:t>
            </w:r>
            <w:r w:rsidR="00E300EE">
              <w:rPr>
                <w:webHidden/>
              </w:rPr>
              <w:fldChar w:fldCharType="end"/>
            </w:r>
          </w:hyperlink>
        </w:p>
        <w:p w14:paraId="618D1F5A" w14:textId="6150A7C3"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67" w:history="1">
            <w:r w:rsidR="00E300EE" w:rsidRPr="00E50AF6">
              <w:rPr>
                <w:rStyle w:val="Hyperlink"/>
              </w:rPr>
              <w:t>5.8.9</w:t>
            </w:r>
            <w:r w:rsidR="00E300EE">
              <w:rPr>
                <w:rFonts w:asciiTheme="minorHAnsi" w:eastAsiaTheme="minorEastAsia" w:hAnsiTheme="minorHAnsi" w:cstheme="minorBidi"/>
                <w:spacing w:val="0"/>
                <w:sz w:val="22"/>
              </w:rPr>
              <w:tab/>
            </w:r>
            <w:r w:rsidR="00E300EE" w:rsidRPr="00E50AF6">
              <w:rPr>
                <w:rStyle w:val="Hyperlink"/>
              </w:rPr>
              <w:t>Service 2</w:t>
            </w:r>
            <w:r w:rsidR="00E300EE">
              <w:rPr>
                <w:webHidden/>
              </w:rPr>
              <w:tab/>
            </w:r>
            <w:r w:rsidR="00E300EE">
              <w:rPr>
                <w:webHidden/>
              </w:rPr>
              <w:fldChar w:fldCharType="begin"/>
            </w:r>
            <w:r w:rsidR="00E300EE">
              <w:rPr>
                <w:webHidden/>
              </w:rPr>
              <w:instrText xml:space="preserve"> PAGEREF _Toc86153867 \h </w:instrText>
            </w:r>
            <w:r w:rsidR="00E300EE">
              <w:rPr>
                <w:webHidden/>
              </w:rPr>
            </w:r>
            <w:r w:rsidR="00E300EE">
              <w:rPr>
                <w:webHidden/>
              </w:rPr>
              <w:fldChar w:fldCharType="separate"/>
            </w:r>
            <w:r w:rsidR="00E300EE">
              <w:rPr>
                <w:webHidden/>
              </w:rPr>
              <w:t>48</w:t>
            </w:r>
            <w:r w:rsidR="00E300EE">
              <w:rPr>
                <w:webHidden/>
              </w:rPr>
              <w:fldChar w:fldCharType="end"/>
            </w:r>
          </w:hyperlink>
        </w:p>
        <w:p w14:paraId="7DF8B5A1" w14:textId="7B104D0D" w:rsidR="00E300EE" w:rsidRDefault="00E61442">
          <w:pPr>
            <w:pStyle w:val="TOC2"/>
            <w:rPr>
              <w:rFonts w:asciiTheme="minorHAnsi" w:eastAsiaTheme="minorEastAsia" w:hAnsiTheme="minorHAnsi" w:cstheme="minorBidi"/>
              <w:spacing w:val="0"/>
              <w:sz w:val="22"/>
            </w:rPr>
          </w:pPr>
          <w:hyperlink w:anchor="_Toc86153868" w:history="1">
            <w:r w:rsidR="00E300EE" w:rsidRPr="00E50AF6">
              <w:rPr>
                <w:rStyle w:val="Hyperlink"/>
              </w:rPr>
              <w:t>5.9</w:t>
            </w:r>
            <w:r w:rsidR="00E300EE">
              <w:rPr>
                <w:rFonts w:asciiTheme="minorHAnsi" w:eastAsiaTheme="minorEastAsia" w:hAnsiTheme="minorHAnsi" w:cstheme="minorBidi"/>
                <w:spacing w:val="0"/>
                <w:sz w:val="22"/>
              </w:rPr>
              <w:tab/>
            </w:r>
            <w:r w:rsidR="00E300EE" w:rsidRPr="00E50AF6">
              <w:rPr>
                <w:rStyle w:val="Hyperlink"/>
              </w:rPr>
              <w:t>New System Interfaces</w:t>
            </w:r>
            <w:r w:rsidR="00E300EE">
              <w:rPr>
                <w:webHidden/>
              </w:rPr>
              <w:tab/>
            </w:r>
            <w:r w:rsidR="00E300EE">
              <w:rPr>
                <w:webHidden/>
              </w:rPr>
              <w:fldChar w:fldCharType="begin"/>
            </w:r>
            <w:r w:rsidR="00E300EE">
              <w:rPr>
                <w:webHidden/>
              </w:rPr>
              <w:instrText xml:space="preserve"> PAGEREF _Toc86153868 \h </w:instrText>
            </w:r>
            <w:r w:rsidR="00E300EE">
              <w:rPr>
                <w:webHidden/>
              </w:rPr>
            </w:r>
            <w:r w:rsidR="00E300EE">
              <w:rPr>
                <w:webHidden/>
              </w:rPr>
              <w:fldChar w:fldCharType="separate"/>
            </w:r>
            <w:r w:rsidR="00E300EE">
              <w:rPr>
                <w:webHidden/>
              </w:rPr>
              <w:t>48</w:t>
            </w:r>
            <w:r w:rsidR="00E300EE">
              <w:rPr>
                <w:webHidden/>
              </w:rPr>
              <w:fldChar w:fldCharType="end"/>
            </w:r>
          </w:hyperlink>
        </w:p>
        <w:p w14:paraId="495CDDF2" w14:textId="66238284"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69" w:history="1">
            <w:r w:rsidR="00E300EE" w:rsidRPr="00E50AF6">
              <w:rPr>
                <w:rStyle w:val="Hyperlink"/>
              </w:rPr>
              <w:t>5.9.1</w:t>
            </w:r>
            <w:r w:rsidR="00E300EE">
              <w:rPr>
                <w:rFonts w:asciiTheme="minorHAnsi" w:eastAsiaTheme="minorEastAsia" w:hAnsiTheme="minorHAnsi" w:cstheme="minorBidi"/>
                <w:spacing w:val="0"/>
                <w:sz w:val="22"/>
              </w:rPr>
              <w:tab/>
            </w:r>
            <w:r w:rsidR="00E300EE" w:rsidRPr="00E50AF6">
              <w:rPr>
                <w:rStyle w:val="Hyperlink"/>
              </w:rPr>
              <w:t>Operations Inputs</w:t>
            </w:r>
            <w:r w:rsidR="00E300EE">
              <w:rPr>
                <w:webHidden/>
              </w:rPr>
              <w:tab/>
            </w:r>
            <w:r w:rsidR="00E300EE">
              <w:rPr>
                <w:webHidden/>
              </w:rPr>
              <w:fldChar w:fldCharType="begin"/>
            </w:r>
            <w:r w:rsidR="00E300EE">
              <w:rPr>
                <w:webHidden/>
              </w:rPr>
              <w:instrText xml:space="preserve"> PAGEREF _Toc86153869 \h </w:instrText>
            </w:r>
            <w:r w:rsidR="00E300EE">
              <w:rPr>
                <w:webHidden/>
              </w:rPr>
            </w:r>
            <w:r w:rsidR="00E300EE">
              <w:rPr>
                <w:webHidden/>
              </w:rPr>
              <w:fldChar w:fldCharType="separate"/>
            </w:r>
            <w:r w:rsidR="00E300EE">
              <w:rPr>
                <w:webHidden/>
              </w:rPr>
              <w:t>49</w:t>
            </w:r>
            <w:r w:rsidR="00E300EE">
              <w:rPr>
                <w:webHidden/>
              </w:rPr>
              <w:fldChar w:fldCharType="end"/>
            </w:r>
          </w:hyperlink>
        </w:p>
        <w:p w14:paraId="0ABB5B84" w14:textId="6D661396" w:rsidR="00E300EE" w:rsidRDefault="00E61442">
          <w:pPr>
            <w:pStyle w:val="TOC2"/>
            <w:rPr>
              <w:rFonts w:asciiTheme="minorHAnsi" w:eastAsiaTheme="minorEastAsia" w:hAnsiTheme="minorHAnsi" w:cstheme="minorBidi"/>
              <w:spacing w:val="0"/>
              <w:sz w:val="22"/>
            </w:rPr>
          </w:pPr>
          <w:hyperlink w:anchor="_Toc86153870" w:history="1">
            <w:r w:rsidR="00E300EE" w:rsidRPr="00E50AF6">
              <w:rPr>
                <w:rStyle w:val="Hyperlink"/>
              </w:rPr>
              <w:t>5.10</w:t>
            </w:r>
            <w:r w:rsidR="00E300EE">
              <w:rPr>
                <w:rFonts w:asciiTheme="minorHAnsi" w:eastAsiaTheme="minorEastAsia" w:hAnsiTheme="minorHAnsi" w:cstheme="minorBidi"/>
                <w:spacing w:val="0"/>
                <w:sz w:val="22"/>
              </w:rPr>
              <w:tab/>
            </w:r>
            <w:r w:rsidR="00E300EE" w:rsidRPr="00E50AF6">
              <w:rPr>
                <w:rStyle w:val="Hyperlink"/>
              </w:rPr>
              <w:t>Changed/Deleted System Interfaces</w:t>
            </w:r>
            <w:r w:rsidR="00E300EE">
              <w:rPr>
                <w:webHidden/>
              </w:rPr>
              <w:tab/>
            </w:r>
            <w:r w:rsidR="00E300EE">
              <w:rPr>
                <w:webHidden/>
              </w:rPr>
              <w:fldChar w:fldCharType="begin"/>
            </w:r>
            <w:r w:rsidR="00E300EE">
              <w:rPr>
                <w:webHidden/>
              </w:rPr>
              <w:instrText xml:space="preserve"> PAGEREF _Toc86153870 \h </w:instrText>
            </w:r>
            <w:r w:rsidR="00E300EE">
              <w:rPr>
                <w:webHidden/>
              </w:rPr>
            </w:r>
            <w:r w:rsidR="00E300EE">
              <w:rPr>
                <w:webHidden/>
              </w:rPr>
              <w:fldChar w:fldCharType="separate"/>
            </w:r>
            <w:r w:rsidR="00E300EE">
              <w:rPr>
                <w:webHidden/>
              </w:rPr>
              <w:t>58</w:t>
            </w:r>
            <w:r w:rsidR="00E300EE">
              <w:rPr>
                <w:webHidden/>
              </w:rPr>
              <w:fldChar w:fldCharType="end"/>
            </w:r>
          </w:hyperlink>
        </w:p>
        <w:p w14:paraId="50B29F2F" w14:textId="7A63AA9C" w:rsidR="00E300EE" w:rsidRDefault="00E61442">
          <w:pPr>
            <w:pStyle w:val="TOC1"/>
            <w:rPr>
              <w:rFonts w:asciiTheme="minorHAnsi" w:eastAsiaTheme="minorEastAsia" w:hAnsiTheme="minorHAnsi" w:cstheme="minorBidi"/>
              <w:spacing w:val="0"/>
              <w:sz w:val="22"/>
            </w:rPr>
          </w:pPr>
          <w:hyperlink w:anchor="_Toc86153871" w:history="1">
            <w:r w:rsidR="00E300EE" w:rsidRPr="00E50AF6">
              <w:rPr>
                <w:rStyle w:val="Hyperlink"/>
              </w:rPr>
              <w:t>6</w:t>
            </w:r>
            <w:r w:rsidR="00E300EE">
              <w:rPr>
                <w:rFonts w:asciiTheme="minorHAnsi" w:eastAsiaTheme="minorEastAsia" w:hAnsiTheme="minorHAnsi" w:cstheme="minorBidi"/>
                <w:spacing w:val="0"/>
                <w:sz w:val="22"/>
              </w:rPr>
              <w:tab/>
            </w:r>
            <w:r w:rsidR="00E300EE" w:rsidRPr="00E50AF6">
              <w:rPr>
                <w:rStyle w:val="Hyperlink"/>
              </w:rPr>
              <w:t>Physical Deployment</w:t>
            </w:r>
            <w:r w:rsidR="00E300EE">
              <w:rPr>
                <w:webHidden/>
              </w:rPr>
              <w:tab/>
            </w:r>
            <w:r w:rsidR="00E300EE">
              <w:rPr>
                <w:webHidden/>
              </w:rPr>
              <w:fldChar w:fldCharType="begin"/>
            </w:r>
            <w:r w:rsidR="00E300EE">
              <w:rPr>
                <w:webHidden/>
              </w:rPr>
              <w:instrText xml:space="preserve"> PAGEREF _Toc86153871 \h </w:instrText>
            </w:r>
            <w:r w:rsidR="00E300EE">
              <w:rPr>
                <w:webHidden/>
              </w:rPr>
            </w:r>
            <w:r w:rsidR="00E300EE">
              <w:rPr>
                <w:webHidden/>
              </w:rPr>
              <w:fldChar w:fldCharType="separate"/>
            </w:r>
            <w:r w:rsidR="00E300EE">
              <w:rPr>
                <w:webHidden/>
              </w:rPr>
              <w:t>58</w:t>
            </w:r>
            <w:r w:rsidR="00E300EE">
              <w:rPr>
                <w:webHidden/>
              </w:rPr>
              <w:fldChar w:fldCharType="end"/>
            </w:r>
          </w:hyperlink>
        </w:p>
        <w:p w14:paraId="6F91ABCF" w14:textId="75794C75" w:rsidR="00E300EE" w:rsidRDefault="00E61442">
          <w:pPr>
            <w:pStyle w:val="TOC2"/>
            <w:rPr>
              <w:rFonts w:asciiTheme="minorHAnsi" w:eastAsiaTheme="minorEastAsia" w:hAnsiTheme="minorHAnsi" w:cstheme="minorBidi"/>
              <w:spacing w:val="0"/>
              <w:sz w:val="22"/>
            </w:rPr>
          </w:pPr>
          <w:hyperlink w:anchor="_Toc86153872" w:history="1">
            <w:r w:rsidR="00E300EE" w:rsidRPr="00E50AF6">
              <w:rPr>
                <w:rStyle w:val="Hyperlink"/>
              </w:rPr>
              <w:t>6.1</w:t>
            </w:r>
            <w:r w:rsidR="00E300EE">
              <w:rPr>
                <w:rFonts w:asciiTheme="minorHAnsi" w:eastAsiaTheme="minorEastAsia" w:hAnsiTheme="minorHAnsi" w:cstheme="minorBidi"/>
                <w:spacing w:val="0"/>
                <w:sz w:val="22"/>
              </w:rPr>
              <w:tab/>
            </w:r>
            <w:r w:rsidR="00E300EE" w:rsidRPr="00E50AF6">
              <w:rPr>
                <w:rStyle w:val="Hyperlink"/>
              </w:rPr>
              <w:t>Policy Document Generation</w:t>
            </w:r>
            <w:r w:rsidR="00E300EE">
              <w:rPr>
                <w:webHidden/>
              </w:rPr>
              <w:tab/>
            </w:r>
            <w:r w:rsidR="00E300EE">
              <w:rPr>
                <w:webHidden/>
              </w:rPr>
              <w:fldChar w:fldCharType="begin"/>
            </w:r>
            <w:r w:rsidR="00E300EE">
              <w:rPr>
                <w:webHidden/>
              </w:rPr>
              <w:instrText xml:space="preserve"> PAGEREF _Toc86153872 \h </w:instrText>
            </w:r>
            <w:r w:rsidR="00E300EE">
              <w:rPr>
                <w:webHidden/>
              </w:rPr>
            </w:r>
            <w:r w:rsidR="00E300EE">
              <w:rPr>
                <w:webHidden/>
              </w:rPr>
              <w:fldChar w:fldCharType="separate"/>
            </w:r>
            <w:r w:rsidR="00E300EE">
              <w:rPr>
                <w:webHidden/>
              </w:rPr>
              <w:t>58</w:t>
            </w:r>
            <w:r w:rsidR="00E300EE">
              <w:rPr>
                <w:webHidden/>
              </w:rPr>
              <w:fldChar w:fldCharType="end"/>
            </w:r>
          </w:hyperlink>
        </w:p>
        <w:p w14:paraId="427906F4" w14:textId="3DA3A6BE"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73" w:history="1">
            <w:r w:rsidR="00E300EE" w:rsidRPr="00E50AF6">
              <w:rPr>
                <w:rStyle w:val="Hyperlink"/>
              </w:rPr>
              <w:t>6.1.1</w:t>
            </w:r>
            <w:r w:rsidR="00E300EE">
              <w:rPr>
                <w:rFonts w:asciiTheme="minorHAnsi" w:eastAsiaTheme="minorEastAsia" w:hAnsiTheme="minorHAnsi" w:cstheme="minorBidi"/>
                <w:spacing w:val="0"/>
                <w:sz w:val="22"/>
              </w:rPr>
              <w:tab/>
            </w:r>
            <w:r w:rsidR="00E300EE" w:rsidRPr="00E50AF6">
              <w:rPr>
                <w:rStyle w:val="Hyperlink"/>
              </w:rPr>
              <w:t>Referencing</w:t>
            </w:r>
            <w:r w:rsidR="00E300EE">
              <w:rPr>
                <w:webHidden/>
              </w:rPr>
              <w:tab/>
            </w:r>
            <w:r w:rsidR="00E300EE">
              <w:rPr>
                <w:webHidden/>
              </w:rPr>
              <w:fldChar w:fldCharType="begin"/>
            </w:r>
            <w:r w:rsidR="00E300EE">
              <w:rPr>
                <w:webHidden/>
              </w:rPr>
              <w:instrText xml:space="preserve"> PAGEREF _Toc86153873 \h </w:instrText>
            </w:r>
            <w:r w:rsidR="00E300EE">
              <w:rPr>
                <w:webHidden/>
              </w:rPr>
            </w:r>
            <w:r w:rsidR="00E300EE">
              <w:rPr>
                <w:webHidden/>
              </w:rPr>
              <w:fldChar w:fldCharType="separate"/>
            </w:r>
            <w:r w:rsidR="00E300EE">
              <w:rPr>
                <w:webHidden/>
              </w:rPr>
              <w:t>58</w:t>
            </w:r>
            <w:r w:rsidR="00E300EE">
              <w:rPr>
                <w:webHidden/>
              </w:rPr>
              <w:fldChar w:fldCharType="end"/>
            </w:r>
          </w:hyperlink>
        </w:p>
        <w:p w14:paraId="380CA811" w14:textId="7FBC951C"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74" w:history="1">
            <w:r w:rsidR="00E300EE" w:rsidRPr="00E50AF6">
              <w:rPr>
                <w:rStyle w:val="Hyperlink"/>
              </w:rPr>
              <w:t>6.1.2</w:t>
            </w:r>
            <w:r w:rsidR="00E300EE">
              <w:rPr>
                <w:rFonts w:asciiTheme="minorHAnsi" w:eastAsiaTheme="minorEastAsia" w:hAnsiTheme="minorHAnsi" w:cstheme="minorBidi"/>
                <w:spacing w:val="0"/>
                <w:sz w:val="22"/>
              </w:rPr>
              <w:tab/>
            </w:r>
            <w:r w:rsidR="00E300EE" w:rsidRPr="00E50AF6">
              <w:rPr>
                <w:rStyle w:val="Hyperlink"/>
              </w:rPr>
              <w:t>Deployment Details</w:t>
            </w:r>
            <w:r w:rsidR="00E300EE">
              <w:rPr>
                <w:webHidden/>
              </w:rPr>
              <w:tab/>
            </w:r>
            <w:r w:rsidR="00E300EE">
              <w:rPr>
                <w:webHidden/>
              </w:rPr>
              <w:fldChar w:fldCharType="begin"/>
            </w:r>
            <w:r w:rsidR="00E300EE">
              <w:rPr>
                <w:webHidden/>
              </w:rPr>
              <w:instrText xml:space="preserve"> PAGEREF _Toc86153874 \h </w:instrText>
            </w:r>
            <w:r w:rsidR="00E300EE">
              <w:rPr>
                <w:webHidden/>
              </w:rPr>
            </w:r>
            <w:r w:rsidR="00E300EE">
              <w:rPr>
                <w:webHidden/>
              </w:rPr>
              <w:fldChar w:fldCharType="separate"/>
            </w:r>
            <w:r w:rsidR="00E300EE">
              <w:rPr>
                <w:webHidden/>
              </w:rPr>
              <w:t>58</w:t>
            </w:r>
            <w:r w:rsidR="00E300EE">
              <w:rPr>
                <w:webHidden/>
              </w:rPr>
              <w:fldChar w:fldCharType="end"/>
            </w:r>
          </w:hyperlink>
        </w:p>
        <w:p w14:paraId="58985D74" w14:textId="0017DA71"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75" w:history="1">
            <w:r w:rsidR="00E300EE" w:rsidRPr="00E50AF6">
              <w:rPr>
                <w:rStyle w:val="Hyperlink"/>
              </w:rPr>
              <w:t>6.1.3</w:t>
            </w:r>
            <w:r w:rsidR="00E300EE">
              <w:rPr>
                <w:rFonts w:asciiTheme="minorHAnsi" w:eastAsiaTheme="minorEastAsia" w:hAnsiTheme="minorHAnsi" w:cstheme="minorBidi"/>
                <w:spacing w:val="0"/>
                <w:sz w:val="22"/>
              </w:rPr>
              <w:tab/>
            </w:r>
            <w:r w:rsidR="00E300EE" w:rsidRPr="00E50AF6">
              <w:rPr>
                <w:rStyle w:val="Hyperlink"/>
              </w:rPr>
              <w:t>Clustering</w:t>
            </w:r>
            <w:r w:rsidR="00E300EE">
              <w:rPr>
                <w:webHidden/>
              </w:rPr>
              <w:tab/>
            </w:r>
            <w:r w:rsidR="00E300EE">
              <w:rPr>
                <w:webHidden/>
              </w:rPr>
              <w:fldChar w:fldCharType="begin"/>
            </w:r>
            <w:r w:rsidR="00E300EE">
              <w:rPr>
                <w:webHidden/>
              </w:rPr>
              <w:instrText xml:space="preserve"> PAGEREF _Toc86153875 \h </w:instrText>
            </w:r>
            <w:r w:rsidR="00E300EE">
              <w:rPr>
                <w:webHidden/>
              </w:rPr>
            </w:r>
            <w:r w:rsidR="00E300EE">
              <w:rPr>
                <w:webHidden/>
              </w:rPr>
              <w:fldChar w:fldCharType="separate"/>
            </w:r>
            <w:r w:rsidR="00E300EE">
              <w:rPr>
                <w:webHidden/>
              </w:rPr>
              <w:t>58</w:t>
            </w:r>
            <w:r w:rsidR="00E300EE">
              <w:rPr>
                <w:webHidden/>
              </w:rPr>
              <w:fldChar w:fldCharType="end"/>
            </w:r>
          </w:hyperlink>
        </w:p>
        <w:p w14:paraId="68461DB4" w14:textId="7190FA17" w:rsidR="00E300EE" w:rsidRDefault="00E61442">
          <w:pPr>
            <w:pStyle w:val="TOC2"/>
            <w:rPr>
              <w:rFonts w:asciiTheme="minorHAnsi" w:eastAsiaTheme="minorEastAsia" w:hAnsiTheme="minorHAnsi" w:cstheme="minorBidi"/>
              <w:spacing w:val="0"/>
              <w:sz w:val="22"/>
            </w:rPr>
          </w:pPr>
          <w:hyperlink w:anchor="_Toc86153876" w:history="1">
            <w:r w:rsidR="00E300EE" w:rsidRPr="00E50AF6">
              <w:rPr>
                <w:rStyle w:val="Hyperlink"/>
              </w:rPr>
              <w:t>6.2</w:t>
            </w:r>
            <w:r w:rsidR="00E300EE">
              <w:rPr>
                <w:rFonts w:asciiTheme="minorHAnsi" w:eastAsiaTheme="minorEastAsia" w:hAnsiTheme="minorHAnsi" w:cstheme="minorBidi"/>
                <w:spacing w:val="0"/>
                <w:sz w:val="22"/>
              </w:rPr>
              <w:tab/>
            </w:r>
            <w:r w:rsidR="00E300EE" w:rsidRPr="00E50AF6">
              <w:rPr>
                <w:rStyle w:val="Hyperlink"/>
              </w:rPr>
              <w:t>Lookup Services</w:t>
            </w:r>
            <w:r w:rsidR="00E300EE">
              <w:rPr>
                <w:webHidden/>
              </w:rPr>
              <w:tab/>
            </w:r>
            <w:r w:rsidR="00E300EE">
              <w:rPr>
                <w:webHidden/>
              </w:rPr>
              <w:fldChar w:fldCharType="begin"/>
            </w:r>
            <w:r w:rsidR="00E300EE">
              <w:rPr>
                <w:webHidden/>
              </w:rPr>
              <w:instrText xml:space="preserve"> PAGEREF _Toc86153876 \h </w:instrText>
            </w:r>
            <w:r w:rsidR="00E300EE">
              <w:rPr>
                <w:webHidden/>
              </w:rPr>
            </w:r>
            <w:r w:rsidR="00E300EE">
              <w:rPr>
                <w:webHidden/>
              </w:rPr>
              <w:fldChar w:fldCharType="separate"/>
            </w:r>
            <w:r w:rsidR="00E300EE">
              <w:rPr>
                <w:webHidden/>
              </w:rPr>
              <w:t>58</w:t>
            </w:r>
            <w:r w:rsidR="00E300EE">
              <w:rPr>
                <w:webHidden/>
              </w:rPr>
              <w:fldChar w:fldCharType="end"/>
            </w:r>
          </w:hyperlink>
        </w:p>
        <w:p w14:paraId="64EE782D" w14:textId="7D33339B" w:rsidR="00E300EE" w:rsidRDefault="00E61442">
          <w:pPr>
            <w:pStyle w:val="TOC2"/>
            <w:rPr>
              <w:rFonts w:asciiTheme="minorHAnsi" w:eastAsiaTheme="minorEastAsia" w:hAnsiTheme="minorHAnsi" w:cstheme="minorBidi"/>
              <w:spacing w:val="0"/>
              <w:sz w:val="22"/>
            </w:rPr>
          </w:pPr>
          <w:hyperlink w:anchor="_Toc86153877" w:history="1">
            <w:r w:rsidR="00E300EE" w:rsidRPr="00E50AF6">
              <w:rPr>
                <w:rStyle w:val="Hyperlink"/>
              </w:rPr>
              <w:t>6.3</w:t>
            </w:r>
            <w:r w:rsidR="00E300EE">
              <w:rPr>
                <w:rFonts w:asciiTheme="minorHAnsi" w:eastAsiaTheme="minorEastAsia" w:hAnsiTheme="minorHAnsi" w:cstheme="minorBidi"/>
                <w:spacing w:val="0"/>
                <w:sz w:val="22"/>
              </w:rPr>
              <w:tab/>
            </w:r>
            <w:r w:rsidR="00E300EE" w:rsidRPr="00E50AF6">
              <w:rPr>
                <w:rStyle w:val="Hyperlink"/>
              </w:rPr>
              <w:t>Process Coordination</w:t>
            </w:r>
            <w:r w:rsidR="00E300EE">
              <w:rPr>
                <w:webHidden/>
              </w:rPr>
              <w:tab/>
            </w:r>
            <w:r w:rsidR="00E300EE">
              <w:rPr>
                <w:webHidden/>
              </w:rPr>
              <w:fldChar w:fldCharType="begin"/>
            </w:r>
            <w:r w:rsidR="00E300EE">
              <w:rPr>
                <w:webHidden/>
              </w:rPr>
              <w:instrText xml:space="preserve"> PAGEREF _Toc86153877 \h </w:instrText>
            </w:r>
            <w:r w:rsidR="00E300EE">
              <w:rPr>
                <w:webHidden/>
              </w:rPr>
            </w:r>
            <w:r w:rsidR="00E300EE">
              <w:rPr>
                <w:webHidden/>
              </w:rPr>
              <w:fldChar w:fldCharType="separate"/>
            </w:r>
            <w:r w:rsidR="00E300EE">
              <w:rPr>
                <w:webHidden/>
              </w:rPr>
              <w:t>58</w:t>
            </w:r>
            <w:r w:rsidR="00E300EE">
              <w:rPr>
                <w:webHidden/>
              </w:rPr>
              <w:fldChar w:fldCharType="end"/>
            </w:r>
          </w:hyperlink>
        </w:p>
        <w:p w14:paraId="2B8544DE" w14:textId="6BA13C87" w:rsidR="00E300EE" w:rsidRDefault="00E61442">
          <w:pPr>
            <w:pStyle w:val="TOC2"/>
            <w:rPr>
              <w:rFonts w:asciiTheme="minorHAnsi" w:eastAsiaTheme="minorEastAsia" w:hAnsiTheme="minorHAnsi" w:cstheme="minorBidi"/>
              <w:spacing w:val="0"/>
              <w:sz w:val="22"/>
            </w:rPr>
          </w:pPr>
          <w:hyperlink w:anchor="_Toc86153878" w:history="1">
            <w:r w:rsidR="00E300EE" w:rsidRPr="00E50AF6">
              <w:rPr>
                <w:rStyle w:val="Hyperlink"/>
              </w:rPr>
              <w:t>6.4</w:t>
            </w:r>
            <w:r w:rsidR="00E300EE">
              <w:rPr>
                <w:rFonts w:asciiTheme="minorHAnsi" w:eastAsiaTheme="minorEastAsia" w:hAnsiTheme="minorHAnsi" w:cstheme="minorBidi"/>
                <w:spacing w:val="0"/>
                <w:sz w:val="22"/>
              </w:rPr>
              <w:tab/>
            </w:r>
            <w:r w:rsidR="00E300EE" w:rsidRPr="00E50AF6">
              <w:rPr>
                <w:rStyle w:val="Hyperlink"/>
              </w:rPr>
              <w:t>Interface Back Office Systems</w:t>
            </w:r>
            <w:r w:rsidR="00E300EE">
              <w:rPr>
                <w:webHidden/>
              </w:rPr>
              <w:tab/>
            </w:r>
            <w:r w:rsidR="00E300EE">
              <w:rPr>
                <w:webHidden/>
              </w:rPr>
              <w:fldChar w:fldCharType="begin"/>
            </w:r>
            <w:r w:rsidR="00E300EE">
              <w:rPr>
                <w:webHidden/>
              </w:rPr>
              <w:instrText xml:space="preserve"> PAGEREF _Toc86153878 \h </w:instrText>
            </w:r>
            <w:r w:rsidR="00E300EE">
              <w:rPr>
                <w:webHidden/>
              </w:rPr>
            </w:r>
            <w:r w:rsidR="00E300EE">
              <w:rPr>
                <w:webHidden/>
              </w:rPr>
              <w:fldChar w:fldCharType="separate"/>
            </w:r>
            <w:r w:rsidR="00E300EE">
              <w:rPr>
                <w:webHidden/>
              </w:rPr>
              <w:t>58</w:t>
            </w:r>
            <w:r w:rsidR="00E300EE">
              <w:rPr>
                <w:webHidden/>
              </w:rPr>
              <w:fldChar w:fldCharType="end"/>
            </w:r>
          </w:hyperlink>
        </w:p>
        <w:p w14:paraId="32AFCF6B" w14:textId="1A5ABFE4" w:rsidR="00E300EE" w:rsidRDefault="00E61442">
          <w:pPr>
            <w:pStyle w:val="TOC2"/>
            <w:rPr>
              <w:rFonts w:asciiTheme="minorHAnsi" w:eastAsiaTheme="minorEastAsia" w:hAnsiTheme="minorHAnsi" w:cstheme="minorBidi"/>
              <w:spacing w:val="0"/>
              <w:sz w:val="22"/>
            </w:rPr>
          </w:pPr>
          <w:hyperlink w:anchor="_Toc86153879" w:history="1">
            <w:r w:rsidR="00E300EE" w:rsidRPr="00E50AF6">
              <w:rPr>
                <w:rStyle w:val="Hyperlink"/>
              </w:rPr>
              <w:t>6.5</w:t>
            </w:r>
            <w:r w:rsidR="00E300EE">
              <w:rPr>
                <w:rFonts w:asciiTheme="minorHAnsi" w:eastAsiaTheme="minorEastAsia" w:hAnsiTheme="minorHAnsi" w:cstheme="minorBidi"/>
                <w:spacing w:val="0"/>
                <w:sz w:val="22"/>
              </w:rPr>
              <w:tab/>
            </w:r>
            <w:r w:rsidR="00E300EE" w:rsidRPr="00E50AF6">
              <w:rPr>
                <w:rStyle w:val="Hyperlink"/>
              </w:rPr>
              <w:t>Template Management</w:t>
            </w:r>
            <w:r w:rsidR="00E300EE">
              <w:rPr>
                <w:webHidden/>
              </w:rPr>
              <w:tab/>
            </w:r>
            <w:r w:rsidR="00E300EE">
              <w:rPr>
                <w:webHidden/>
              </w:rPr>
              <w:fldChar w:fldCharType="begin"/>
            </w:r>
            <w:r w:rsidR="00E300EE">
              <w:rPr>
                <w:webHidden/>
              </w:rPr>
              <w:instrText xml:space="preserve"> PAGEREF _Toc86153879 \h </w:instrText>
            </w:r>
            <w:r w:rsidR="00E300EE">
              <w:rPr>
                <w:webHidden/>
              </w:rPr>
            </w:r>
            <w:r w:rsidR="00E300EE">
              <w:rPr>
                <w:webHidden/>
              </w:rPr>
              <w:fldChar w:fldCharType="separate"/>
            </w:r>
            <w:r w:rsidR="00E300EE">
              <w:rPr>
                <w:webHidden/>
              </w:rPr>
              <w:t>58</w:t>
            </w:r>
            <w:r w:rsidR="00E300EE">
              <w:rPr>
                <w:webHidden/>
              </w:rPr>
              <w:fldChar w:fldCharType="end"/>
            </w:r>
          </w:hyperlink>
        </w:p>
        <w:p w14:paraId="1DB4FC63" w14:textId="0CC93679" w:rsidR="00E300EE" w:rsidRDefault="00E61442">
          <w:pPr>
            <w:pStyle w:val="TOC2"/>
            <w:rPr>
              <w:rFonts w:asciiTheme="minorHAnsi" w:eastAsiaTheme="minorEastAsia" w:hAnsiTheme="minorHAnsi" w:cstheme="minorBidi"/>
              <w:spacing w:val="0"/>
              <w:sz w:val="22"/>
            </w:rPr>
          </w:pPr>
          <w:hyperlink w:anchor="_Toc86153880" w:history="1">
            <w:r w:rsidR="00E300EE" w:rsidRPr="00E50AF6">
              <w:rPr>
                <w:rStyle w:val="Hyperlink"/>
              </w:rPr>
              <w:t>6.6</w:t>
            </w:r>
            <w:r w:rsidR="00E300EE">
              <w:rPr>
                <w:rFonts w:asciiTheme="minorHAnsi" w:eastAsiaTheme="minorEastAsia" w:hAnsiTheme="minorHAnsi" w:cstheme="minorBidi"/>
                <w:spacing w:val="0"/>
                <w:sz w:val="22"/>
              </w:rPr>
              <w:tab/>
            </w:r>
            <w:r w:rsidR="00E300EE" w:rsidRPr="00E50AF6">
              <w:rPr>
                <w:rStyle w:val="Hyperlink"/>
              </w:rPr>
              <w:t>Rendering Service</w:t>
            </w:r>
            <w:r w:rsidR="00E300EE">
              <w:rPr>
                <w:webHidden/>
              </w:rPr>
              <w:tab/>
            </w:r>
            <w:r w:rsidR="00E300EE">
              <w:rPr>
                <w:webHidden/>
              </w:rPr>
              <w:fldChar w:fldCharType="begin"/>
            </w:r>
            <w:r w:rsidR="00E300EE">
              <w:rPr>
                <w:webHidden/>
              </w:rPr>
              <w:instrText xml:space="preserve"> PAGEREF _Toc86153880 \h </w:instrText>
            </w:r>
            <w:r w:rsidR="00E300EE">
              <w:rPr>
                <w:webHidden/>
              </w:rPr>
            </w:r>
            <w:r w:rsidR="00E300EE">
              <w:rPr>
                <w:webHidden/>
              </w:rPr>
              <w:fldChar w:fldCharType="separate"/>
            </w:r>
            <w:r w:rsidR="00E300EE">
              <w:rPr>
                <w:webHidden/>
              </w:rPr>
              <w:t>59</w:t>
            </w:r>
            <w:r w:rsidR="00E300EE">
              <w:rPr>
                <w:webHidden/>
              </w:rPr>
              <w:fldChar w:fldCharType="end"/>
            </w:r>
          </w:hyperlink>
        </w:p>
        <w:p w14:paraId="43432480" w14:textId="4EC0D817" w:rsidR="00E300EE" w:rsidRDefault="00E61442">
          <w:pPr>
            <w:pStyle w:val="TOC2"/>
            <w:rPr>
              <w:rFonts w:asciiTheme="minorHAnsi" w:eastAsiaTheme="minorEastAsia" w:hAnsiTheme="minorHAnsi" w:cstheme="minorBidi"/>
              <w:spacing w:val="0"/>
              <w:sz w:val="22"/>
            </w:rPr>
          </w:pPr>
          <w:hyperlink w:anchor="_Toc86153881" w:history="1">
            <w:r w:rsidR="00E300EE" w:rsidRPr="00E50AF6">
              <w:rPr>
                <w:rStyle w:val="Hyperlink"/>
              </w:rPr>
              <w:t>6.7</w:t>
            </w:r>
            <w:r w:rsidR="00E300EE">
              <w:rPr>
                <w:rFonts w:asciiTheme="minorHAnsi" w:eastAsiaTheme="minorEastAsia" w:hAnsiTheme="minorHAnsi" w:cstheme="minorBidi"/>
                <w:spacing w:val="0"/>
                <w:sz w:val="22"/>
              </w:rPr>
              <w:tab/>
            </w:r>
            <w:r w:rsidR="00E300EE" w:rsidRPr="00E50AF6">
              <w:rPr>
                <w:rStyle w:val="Hyperlink"/>
              </w:rPr>
              <w:t>Document Storage and Retrieval</w:t>
            </w:r>
            <w:r w:rsidR="00E300EE">
              <w:rPr>
                <w:webHidden/>
              </w:rPr>
              <w:tab/>
            </w:r>
            <w:r w:rsidR="00E300EE">
              <w:rPr>
                <w:webHidden/>
              </w:rPr>
              <w:fldChar w:fldCharType="begin"/>
            </w:r>
            <w:r w:rsidR="00E300EE">
              <w:rPr>
                <w:webHidden/>
              </w:rPr>
              <w:instrText xml:space="preserve"> PAGEREF _Toc86153881 \h </w:instrText>
            </w:r>
            <w:r w:rsidR="00E300EE">
              <w:rPr>
                <w:webHidden/>
              </w:rPr>
            </w:r>
            <w:r w:rsidR="00E300EE">
              <w:rPr>
                <w:webHidden/>
              </w:rPr>
              <w:fldChar w:fldCharType="separate"/>
            </w:r>
            <w:r w:rsidR="00E300EE">
              <w:rPr>
                <w:webHidden/>
              </w:rPr>
              <w:t>59</w:t>
            </w:r>
            <w:r w:rsidR="00E300EE">
              <w:rPr>
                <w:webHidden/>
              </w:rPr>
              <w:fldChar w:fldCharType="end"/>
            </w:r>
          </w:hyperlink>
        </w:p>
        <w:p w14:paraId="01DC27BB" w14:textId="4E9E68A9" w:rsidR="00E300EE" w:rsidRDefault="00E61442">
          <w:pPr>
            <w:pStyle w:val="TOC2"/>
            <w:rPr>
              <w:rFonts w:asciiTheme="minorHAnsi" w:eastAsiaTheme="minorEastAsia" w:hAnsiTheme="minorHAnsi" w:cstheme="minorBidi"/>
              <w:spacing w:val="0"/>
              <w:sz w:val="22"/>
            </w:rPr>
          </w:pPr>
          <w:hyperlink w:anchor="_Toc86153882" w:history="1">
            <w:r w:rsidR="00E300EE" w:rsidRPr="00E50AF6">
              <w:rPr>
                <w:rStyle w:val="Hyperlink"/>
              </w:rPr>
              <w:t>6.8</w:t>
            </w:r>
            <w:r w:rsidR="00E300EE">
              <w:rPr>
                <w:rFonts w:asciiTheme="minorHAnsi" w:eastAsiaTheme="minorEastAsia" w:hAnsiTheme="minorHAnsi" w:cstheme="minorBidi"/>
                <w:spacing w:val="0"/>
                <w:sz w:val="22"/>
              </w:rPr>
              <w:tab/>
            </w:r>
            <w:r w:rsidR="00E300EE" w:rsidRPr="00E50AF6">
              <w:rPr>
                <w:rStyle w:val="Hyperlink"/>
              </w:rPr>
              <w:t>Security</w:t>
            </w:r>
            <w:r w:rsidR="00E300EE">
              <w:rPr>
                <w:webHidden/>
              </w:rPr>
              <w:tab/>
            </w:r>
            <w:r w:rsidR="00E300EE">
              <w:rPr>
                <w:webHidden/>
              </w:rPr>
              <w:fldChar w:fldCharType="begin"/>
            </w:r>
            <w:r w:rsidR="00E300EE">
              <w:rPr>
                <w:webHidden/>
              </w:rPr>
              <w:instrText xml:space="preserve"> PAGEREF _Toc86153882 \h </w:instrText>
            </w:r>
            <w:r w:rsidR="00E300EE">
              <w:rPr>
                <w:webHidden/>
              </w:rPr>
            </w:r>
            <w:r w:rsidR="00E300EE">
              <w:rPr>
                <w:webHidden/>
              </w:rPr>
              <w:fldChar w:fldCharType="separate"/>
            </w:r>
            <w:r w:rsidR="00E300EE">
              <w:rPr>
                <w:webHidden/>
              </w:rPr>
              <w:t>59</w:t>
            </w:r>
            <w:r w:rsidR="00E300EE">
              <w:rPr>
                <w:webHidden/>
              </w:rPr>
              <w:fldChar w:fldCharType="end"/>
            </w:r>
          </w:hyperlink>
        </w:p>
        <w:p w14:paraId="75ECF39E" w14:textId="5D7CA5AE" w:rsidR="00E300EE" w:rsidRDefault="00E61442">
          <w:pPr>
            <w:pStyle w:val="TOC1"/>
            <w:rPr>
              <w:rFonts w:asciiTheme="minorHAnsi" w:eastAsiaTheme="minorEastAsia" w:hAnsiTheme="minorHAnsi" w:cstheme="minorBidi"/>
              <w:spacing w:val="0"/>
              <w:sz w:val="22"/>
            </w:rPr>
          </w:pPr>
          <w:hyperlink w:anchor="_Toc86153883" w:history="1">
            <w:r w:rsidR="00E300EE" w:rsidRPr="00E50AF6">
              <w:rPr>
                <w:rStyle w:val="Hyperlink"/>
              </w:rPr>
              <w:t>7</w:t>
            </w:r>
            <w:r w:rsidR="00E300EE">
              <w:rPr>
                <w:rFonts w:asciiTheme="minorHAnsi" w:eastAsiaTheme="minorEastAsia" w:hAnsiTheme="minorHAnsi" w:cstheme="minorBidi"/>
                <w:spacing w:val="0"/>
                <w:sz w:val="22"/>
              </w:rPr>
              <w:tab/>
            </w:r>
            <w:r w:rsidR="00E300EE" w:rsidRPr="00E50AF6">
              <w:rPr>
                <w:rStyle w:val="Hyperlink"/>
              </w:rPr>
              <w:t>Non-Functional Design Considerations</w:t>
            </w:r>
            <w:r w:rsidR="00E300EE">
              <w:rPr>
                <w:webHidden/>
              </w:rPr>
              <w:tab/>
            </w:r>
            <w:r w:rsidR="00E300EE">
              <w:rPr>
                <w:webHidden/>
              </w:rPr>
              <w:fldChar w:fldCharType="begin"/>
            </w:r>
            <w:r w:rsidR="00E300EE">
              <w:rPr>
                <w:webHidden/>
              </w:rPr>
              <w:instrText xml:space="preserve"> PAGEREF _Toc86153883 \h </w:instrText>
            </w:r>
            <w:r w:rsidR="00E300EE">
              <w:rPr>
                <w:webHidden/>
              </w:rPr>
            </w:r>
            <w:r w:rsidR="00E300EE">
              <w:rPr>
                <w:webHidden/>
              </w:rPr>
              <w:fldChar w:fldCharType="separate"/>
            </w:r>
            <w:r w:rsidR="00E300EE">
              <w:rPr>
                <w:webHidden/>
              </w:rPr>
              <w:t>59</w:t>
            </w:r>
            <w:r w:rsidR="00E300EE">
              <w:rPr>
                <w:webHidden/>
              </w:rPr>
              <w:fldChar w:fldCharType="end"/>
            </w:r>
          </w:hyperlink>
        </w:p>
        <w:p w14:paraId="1E4AE791" w14:textId="61A77333" w:rsidR="00E300EE" w:rsidRDefault="00E61442">
          <w:pPr>
            <w:pStyle w:val="TOC2"/>
            <w:rPr>
              <w:rFonts w:asciiTheme="minorHAnsi" w:eastAsiaTheme="minorEastAsia" w:hAnsiTheme="minorHAnsi" w:cstheme="minorBidi"/>
              <w:spacing w:val="0"/>
              <w:sz w:val="22"/>
            </w:rPr>
          </w:pPr>
          <w:hyperlink w:anchor="_Toc86153884" w:history="1">
            <w:r w:rsidR="00E300EE" w:rsidRPr="00E50AF6">
              <w:rPr>
                <w:rStyle w:val="Hyperlink"/>
              </w:rPr>
              <w:t>7.1</w:t>
            </w:r>
            <w:r w:rsidR="00E300EE">
              <w:rPr>
                <w:rFonts w:asciiTheme="minorHAnsi" w:eastAsiaTheme="minorEastAsia" w:hAnsiTheme="minorHAnsi" w:cstheme="minorBidi"/>
                <w:spacing w:val="0"/>
                <w:sz w:val="22"/>
              </w:rPr>
              <w:tab/>
            </w:r>
            <w:r w:rsidR="00E300EE" w:rsidRPr="00E50AF6">
              <w:rPr>
                <w:rStyle w:val="Hyperlink"/>
              </w:rPr>
              <w:t>Performance</w:t>
            </w:r>
            <w:r w:rsidR="00E300EE">
              <w:rPr>
                <w:webHidden/>
              </w:rPr>
              <w:tab/>
            </w:r>
            <w:r w:rsidR="00E300EE">
              <w:rPr>
                <w:webHidden/>
              </w:rPr>
              <w:fldChar w:fldCharType="begin"/>
            </w:r>
            <w:r w:rsidR="00E300EE">
              <w:rPr>
                <w:webHidden/>
              </w:rPr>
              <w:instrText xml:space="preserve"> PAGEREF _Toc86153884 \h </w:instrText>
            </w:r>
            <w:r w:rsidR="00E300EE">
              <w:rPr>
                <w:webHidden/>
              </w:rPr>
            </w:r>
            <w:r w:rsidR="00E300EE">
              <w:rPr>
                <w:webHidden/>
              </w:rPr>
              <w:fldChar w:fldCharType="separate"/>
            </w:r>
            <w:r w:rsidR="00E300EE">
              <w:rPr>
                <w:webHidden/>
              </w:rPr>
              <w:t>59</w:t>
            </w:r>
            <w:r w:rsidR="00E300EE">
              <w:rPr>
                <w:webHidden/>
              </w:rPr>
              <w:fldChar w:fldCharType="end"/>
            </w:r>
          </w:hyperlink>
        </w:p>
        <w:p w14:paraId="3AA27720" w14:textId="39898292"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85" w:history="1">
            <w:r w:rsidR="00E300EE" w:rsidRPr="00E50AF6">
              <w:rPr>
                <w:rStyle w:val="Hyperlink"/>
              </w:rPr>
              <w:t>7.1.1</w:t>
            </w:r>
            <w:r w:rsidR="00E300EE">
              <w:rPr>
                <w:rFonts w:asciiTheme="minorHAnsi" w:eastAsiaTheme="minorEastAsia" w:hAnsiTheme="minorHAnsi" w:cstheme="minorBidi"/>
                <w:spacing w:val="0"/>
                <w:sz w:val="22"/>
              </w:rPr>
              <w:tab/>
            </w:r>
            <w:r w:rsidR="00E300EE" w:rsidRPr="00E50AF6">
              <w:rPr>
                <w:rStyle w:val="Hyperlink"/>
              </w:rPr>
              <w:t>Memory</w:t>
            </w:r>
            <w:r w:rsidR="00E300EE">
              <w:rPr>
                <w:webHidden/>
              </w:rPr>
              <w:tab/>
            </w:r>
            <w:r w:rsidR="00E300EE">
              <w:rPr>
                <w:webHidden/>
              </w:rPr>
              <w:fldChar w:fldCharType="begin"/>
            </w:r>
            <w:r w:rsidR="00E300EE">
              <w:rPr>
                <w:webHidden/>
              </w:rPr>
              <w:instrText xml:space="preserve"> PAGEREF _Toc86153885 \h </w:instrText>
            </w:r>
            <w:r w:rsidR="00E300EE">
              <w:rPr>
                <w:webHidden/>
              </w:rPr>
            </w:r>
            <w:r w:rsidR="00E300EE">
              <w:rPr>
                <w:webHidden/>
              </w:rPr>
              <w:fldChar w:fldCharType="separate"/>
            </w:r>
            <w:r w:rsidR="00E300EE">
              <w:rPr>
                <w:webHidden/>
              </w:rPr>
              <w:t>59</w:t>
            </w:r>
            <w:r w:rsidR="00E300EE">
              <w:rPr>
                <w:webHidden/>
              </w:rPr>
              <w:fldChar w:fldCharType="end"/>
            </w:r>
          </w:hyperlink>
        </w:p>
        <w:p w14:paraId="05C0CB1D" w14:textId="11349C36"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86" w:history="1">
            <w:r w:rsidR="00E300EE" w:rsidRPr="00E50AF6">
              <w:rPr>
                <w:rStyle w:val="Hyperlink"/>
              </w:rPr>
              <w:t>7.1.2</w:t>
            </w:r>
            <w:r w:rsidR="00E300EE">
              <w:rPr>
                <w:rFonts w:asciiTheme="minorHAnsi" w:eastAsiaTheme="minorEastAsia" w:hAnsiTheme="minorHAnsi" w:cstheme="minorBidi"/>
                <w:spacing w:val="0"/>
                <w:sz w:val="22"/>
              </w:rPr>
              <w:tab/>
            </w:r>
            <w:r w:rsidR="00E300EE" w:rsidRPr="00E50AF6">
              <w:rPr>
                <w:rStyle w:val="Hyperlink"/>
              </w:rPr>
              <w:t>I/O</w:t>
            </w:r>
            <w:r w:rsidR="00E300EE">
              <w:rPr>
                <w:webHidden/>
              </w:rPr>
              <w:tab/>
            </w:r>
            <w:r w:rsidR="00E300EE">
              <w:rPr>
                <w:webHidden/>
              </w:rPr>
              <w:fldChar w:fldCharType="begin"/>
            </w:r>
            <w:r w:rsidR="00E300EE">
              <w:rPr>
                <w:webHidden/>
              </w:rPr>
              <w:instrText xml:space="preserve"> PAGEREF _Toc86153886 \h </w:instrText>
            </w:r>
            <w:r w:rsidR="00E300EE">
              <w:rPr>
                <w:webHidden/>
              </w:rPr>
            </w:r>
            <w:r w:rsidR="00E300EE">
              <w:rPr>
                <w:webHidden/>
              </w:rPr>
              <w:fldChar w:fldCharType="separate"/>
            </w:r>
            <w:r w:rsidR="00E300EE">
              <w:rPr>
                <w:webHidden/>
              </w:rPr>
              <w:t>59</w:t>
            </w:r>
            <w:r w:rsidR="00E300EE">
              <w:rPr>
                <w:webHidden/>
              </w:rPr>
              <w:fldChar w:fldCharType="end"/>
            </w:r>
          </w:hyperlink>
        </w:p>
        <w:p w14:paraId="503CCBC2" w14:textId="0BFFD84D"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87" w:history="1">
            <w:r w:rsidR="00E300EE" w:rsidRPr="00E50AF6">
              <w:rPr>
                <w:rStyle w:val="Hyperlink"/>
              </w:rPr>
              <w:t>7.1.3</w:t>
            </w:r>
            <w:r w:rsidR="00E300EE">
              <w:rPr>
                <w:rFonts w:asciiTheme="minorHAnsi" w:eastAsiaTheme="minorEastAsia" w:hAnsiTheme="minorHAnsi" w:cstheme="minorBidi"/>
                <w:spacing w:val="0"/>
                <w:sz w:val="22"/>
              </w:rPr>
              <w:tab/>
            </w:r>
            <w:r w:rsidR="00E300EE" w:rsidRPr="00E50AF6">
              <w:rPr>
                <w:rStyle w:val="Hyperlink"/>
              </w:rPr>
              <w:t>Cacheing</w:t>
            </w:r>
            <w:r w:rsidR="00E300EE">
              <w:rPr>
                <w:webHidden/>
              </w:rPr>
              <w:tab/>
            </w:r>
            <w:r w:rsidR="00E300EE">
              <w:rPr>
                <w:webHidden/>
              </w:rPr>
              <w:fldChar w:fldCharType="begin"/>
            </w:r>
            <w:r w:rsidR="00E300EE">
              <w:rPr>
                <w:webHidden/>
              </w:rPr>
              <w:instrText xml:space="preserve"> PAGEREF _Toc86153887 \h </w:instrText>
            </w:r>
            <w:r w:rsidR="00E300EE">
              <w:rPr>
                <w:webHidden/>
              </w:rPr>
            </w:r>
            <w:r w:rsidR="00E300EE">
              <w:rPr>
                <w:webHidden/>
              </w:rPr>
              <w:fldChar w:fldCharType="separate"/>
            </w:r>
            <w:r w:rsidR="00E300EE">
              <w:rPr>
                <w:webHidden/>
              </w:rPr>
              <w:t>59</w:t>
            </w:r>
            <w:r w:rsidR="00E300EE">
              <w:rPr>
                <w:webHidden/>
              </w:rPr>
              <w:fldChar w:fldCharType="end"/>
            </w:r>
          </w:hyperlink>
        </w:p>
        <w:p w14:paraId="4761C278" w14:textId="2FFB005D"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88" w:history="1">
            <w:r w:rsidR="00E300EE" w:rsidRPr="00E50AF6">
              <w:rPr>
                <w:rStyle w:val="Hyperlink"/>
              </w:rPr>
              <w:t>7.1.4</w:t>
            </w:r>
            <w:r w:rsidR="00E300EE">
              <w:rPr>
                <w:rFonts w:asciiTheme="minorHAnsi" w:eastAsiaTheme="minorEastAsia" w:hAnsiTheme="minorHAnsi" w:cstheme="minorBidi"/>
                <w:spacing w:val="0"/>
                <w:sz w:val="22"/>
              </w:rPr>
              <w:tab/>
            </w:r>
            <w:r w:rsidR="00E300EE" w:rsidRPr="00E50AF6">
              <w:rPr>
                <w:rStyle w:val="Hyperlink"/>
              </w:rPr>
              <w:t>Stored Procedures</w:t>
            </w:r>
            <w:r w:rsidR="00E300EE">
              <w:rPr>
                <w:webHidden/>
              </w:rPr>
              <w:tab/>
            </w:r>
            <w:r w:rsidR="00E300EE">
              <w:rPr>
                <w:webHidden/>
              </w:rPr>
              <w:fldChar w:fldCharType="begin"/>
            </w:r>
            <w:r w:rsidR="00E300EE">
              <w:rPr>
                <w:webHidden/>
              </w:rPr>
              <w:instrText xml:space="preserve"> PAGEREF _Toc86153888 \h </w:instrText>
            </w:r>
            <w:r w:rsidR="00E300EE">
              <w:rPr>
                <w:webHidden/>
              </w:rPr>
            </w:r>
            <w:r w:rsidR="00E300EE">
              <w:rPr>
                <w:webHidden/>
              </w:rPr>
              <w:fldChar w:fldCharType="separate"/>
            </w:r>
            <w:r w:rsidR="00E300EE">
              <w:rPr>
                <w:webHidden/>
              </w:rPr>
              <w:t>59</w:t>
            </w:r>
            <w:r w:rsidR="00E300EE">
              <w:rPr>
                <w:webHidden/>
              </w:rPr>
              <w:fldChar w:fldCharType="end"/>
            </w:r>
          </w:hyperlink>
        </w:p>
        <w:p w14:paraId="0C6E4C24" w14:textId="59B09AD8"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89" w:history="1">
            <w:r w:rsidR="00E300EE" w:rsidRPr="00E50AF6">
              <w:rPr>
                <w:rStyle w:val="Hyperlink"/>
              </w:rPr>
              <w:t>7.1.5</w:t>
            </w:r>
            <w:r w:rsidR="00E300EE">
              <w:rPr>
                <w:rFonts w:asciiTheme="minorHAnsi" w:eastAsiaTheme="minorEastAsia" w:hAnsiTheme="minorHAnsi" w:cstheme="minorBidi"/>
                <w:spacing w:val="0"/>
                <w:sz w:val="22"/>
              </w:rPr>
              <w:tab/>
            </w:r>
            <w:r w:rsidR="00E300EE" w:rsidRPr="00E50AF6">
              <w:rPr>
                <w:rStyle w:val="Hyperlink"/>
              </w:rPr>
              <w:t>Use</w:t>
            </w:r>
            <w:r w:rsidR="00E300EE">
              <w:rPr>
                <w:webHidden/>
              </w:rPr>
              <w:tab/>
            </w:r>
            <w:r w:rsidR="00E300EE">
              <w:rPr>
                <w:webHidden/>
              </w:rPr>
              <w:fldChar w:fldCharType="begin"/>
            </w:r>
            <w:r w:rsidR="00E300EE">
              <w:rPr>
                <w:webHidden/>
              </w:rPr>
              <w:instrText xml:space="preserve"> PAGEREF _Toc86153889 \h </w:instrText>
            </w:r>
            <w:r w:rsidR="00E300EE">
              <w:rPr>
                <w:webHidden/>
              </w:rPr>
            </w:r>
            <w:r w:rsidR="00E300EE">
              <w:rPr>
                <w:webHidden/>
              </w:rPr>
              <w:fldChar w:fldCharType="separate"/>
            </w:r>
            <w:r w:rsidR="00E300EE">
              <w:rPr>
                <w:webHidden/>
              </w:rPr>
              <w:t>59</w:t>
            </w:r>
            <w:r w:rsidR="00E300EE">
              <w:rPr>
                <w:webHidden/>
              </w:rPr>
              <w:fldChar w:fldCharType="end"/>
            </w:r>
          </w:hyperlink>
        </w:p>
        <w:p w14:paraId="7E6BACAF" w14:textId="01BF3900"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90" w:history="1">
            <w:r w:rsidR="00E300EE" w:rsidRPr="00E50AF6">
              <w:rPr>
                <w:rStyle w:val="Hyperlink"/>
              </w:rPr>
              <w:t>7.1.6</w:t>
            </w:r>
            <w:r w:rsidR="00E300EE">
              <w:rPr>
                <w:rFonts w:asciiTheme="minorHAnsi" w:eastAsiaTheme="minorEastAsia" w:hAnsiTheme="minorHAnsi" w:cstheme="minorBidi"/>
                <w:spacing w:val="0"/>
                <w:sz w:val="22"/>
              </w:rPr>
              <w:tab/>
            </w:r>
            <w:r w:rsidR="00E300EE" w:rsidRPr="00E50AF6">
              <w:rPr>
                <w:rStyle w:val="Hyperlink"/>
              </w:rPr>
              <w:t>Instantiation</w:t>
            </w:r>
            <w:r w:rsidR="00E300EE">
              <w:rPr>
                <w:webHidden/>
              </w:rPr>
              <w:tab/>
            </w:r>
            <w:r w:rsidR="00E300EE">
              <w:rPr>
                <w:webHidden/>
              </w:rPr>
              <w:fldChar w:fldCharType="begin"/>
            </w:r>
            <w:r w:rsidR="00E300EE">
              <w:rPr>
                <w:webHidden/>
              </w:rPr>
              <w:instrText xml:space="preserve"> PAGEREF _Toc86153890 \h </w:instrText>
            </w:r>
            <w:r w:rsidR="00E300EE">
              <w:rPr>
                <w:webHidden/>
              </w:rPr>
            </w:r>
            <w:r w:rsidR="00E300EE">
              <w:rPr>
                <w:webHidden/>
              </w:rPr>
              <w:fldChar w:fldCharType="separate"/>
            </w:r>
            <w:r w:rsidR="00E300EE">
              <w:rPr>
                <w:webHidden/>
              </w:rPr>
              <w:t>59</w:t>
            </w:r>
            <w:r w:rsidR="00E300EE">
              <w:rPr>
                <w:webHidden/>
              </w:rPr>
              <w:fldChar w:fldCharType="end"/>
            </w:r>
          </w:hyperlink>
        </w:p>
        <w:p w14:paraId="03CCAAD7" w14:textId="63ED88D4"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891" w:history="1">
            <w:r w:rsidR="00E300EE" w:rsidRPr="00E50AF6">
              <w:rPr>
                <w:rStyle w:val="Hyperlink"/>
              </w:rPr>
              <w:t>7.1.7</w:t>
            </w:r>
            <w:r w:rsidR="00E300EE">
              <w:rPr>
                <w:rFonts w:asciiTheme="minorHAnsi" w:eastAsiaTheme="minorEastAsia" w:hAnsiTheme="minorHAnsi" w:cstheme="minorBidi"/>
                <w:spacing w:val="0"/>
                <w:sz w:val="22"/>
              </w:rPr>
              <w:tab/>
            </w:r>
            <w:r w:rsidR="00E300EE" w:rsidRPr="00E50AF6">
              <w:rPr>
                <w:rStyle w:val="Hyperlink"/>
              </w:rPr>
              <w:t>Transaction Throughput and Response Times</w:t>
            </w:r>
            <w:r w:rsidR="00E300EE">
              <w:rPr>
                <w:webHidden/>
              </w:rPr>
              <w:tab/>
            </w:r>
            <w:r w:rsidR="00E300EE">
              <w:rPr>
                <w:webHidden/>
              </w:rPr>
              <w:fldChar w:fldCharType="begin"/>
            </w:r>
            <w:r w:rsidR="00E300EE">
              <w:rPr>
                <w:webHidden/>
              </w:rPr>
              <w:instrText xml:space="preserve"> PAGEREF _Toc86153891 \h </w:instrText>
            </w:r>
            <w:r w:rsidR="00E300EE">
              <w:rPr>
                <w:webHidden/>
              </w:rPr>
            </w:r>
            <w:r w:rsidR="00E300EE">
              <w:rPr>
                <w:webHidden/>
              </w:rPr>
              <w:fldChar w:fldCharType="separate"/>
            </w:r>
            <w:r w:rsidR="00E300EE">
              <w:rPr>
                <w:webHidden/>
              </w:rPr>
              <w:t>59</w:t>
            </w:r>
            <w:r w:rsidR="00E300EE">
              <w:rPr>
                <w:webHidden/>
              </w:rPr>
              <w:fldChar w:fldCharType="end"/>
            </w:r>
          </w:hyperlink>
        </w:p>
        <w:p w14:paraId="5DC2B7EB" w14:textId="73C7BD02" w:rsidR="00E300EE" w:rsidRDefault="00E61442">
          <w:pPr>
            <w:pStyle w:val="TOC2"/>
            <w:rPr>
              <w:rFonts w:asciiTheme="minorHAnsi" w:eastAsiaTheme="minorEastAsia" w:hAnsiTheme="minorHAnsi" w:cstheme="minorBidi"/>
              <w:spacing w:val="0"/>
              <w:sz w:val="22"/>
            </w:rPr>
          </w:pPr>
          <w:hyperlink w:anchor="_Toc86153892" w:history="1">
            <w:r w:rsidR="00E300EE" w:rsidRPr="00E50AF6">
              <w:rPr>
                <w:rStyle w:val="Hyperlink"/>
              </w:rPr>
              <w:t>7.2</w:t>
            </w:r>
            <w:r w:rsidR="00E300EE">
              <w:rPr>
                <w:rFonts w:asciiTheme="minorHAnsi" w:eastAsiaTheme="minorEastAsia" w:hAnsiTheme="minorHAnsi" w:cstheme="minorBidi"/>
                <w:spacing w:val="0"/>
                <w:sz w:val="22"/>
              </w:rPr>
              <w:tab/>
            </w:r>
            <w:r w:rsidR="00E300EE" w:rsidRPr="00E50AF6">
              <w:rPr>
                <w:rStyle w:val="Hyperlink"/>
              </w:rPr>
              <w:t>Resilience</w:t>
            </w:r>
            <w:r w:rsidR="00E300EE">
              <w:rPr>
                <w:webHidden/>
              </w:rPr>
              <w:tab/>
            </w:r>
            <w:r w:rsidR="00E300EE">
              <w:rPr>
                <w:webHidden/>
              </w:rPr>
              <w:fldChar w:fldCharType="begin"/>
            </w:r>
            <w:r w:rsidR="00E300EE">
              <w:rPr>
                <w:webHidden/>
              </w:rPr>
              <w:instrText xml:space="preserve"> PAGEREF _Toc86153892 \h </w:instrText>
            </w:r>
            <w:r w:rsidR="00E300EE">
              <w:rPr>
                <w:webHidden/>
              </w:rPr>
            </w:r>
            <w:r w:rsidR="00E300EE">
              <w:rPr>
                <w:webHidden/>
              </w:rPr>
              <w:fldChar w:fldCharType="separate"/>
            </w:r>
            <w:r w:rsidR="00E300EE">
              <w:rPr>
                <w:webHidden/>
              </w:rPr>
              <w:t>59</w:t>
            </w:r>
            <w:r w:rsidR="00E300EE">
              <w:rPr>
                <w:webHidden/>
              </w:rPr>
              <w:fldChar w:fldCharType="end"/>
            </w:r>
          </w:hyperlink>
        </w:p>
        <w:p w14:paraId="1216ACF5" w14:textId="6388750E" w:rsidR="00E300EE" w:rsidRDefault="00E61442">
          <w:pPr>
            <w:pStyle w:val="TOC2"/>
            <w:rPr>
              <w:rFonts w:asciiTheme="minorHAnsi" w:eastAsiaTheme="minorEastAsia" w:hAnsiTheme="minorHAnsi" w:cstheme="minorBidi"/>
              <w:spacing w:val="0"/>
              <w:sz w:val="22"/>
            </w:rPr>
          </w:pPr>
          <w:hyperlink w:anchor="_Toc86153893" w:history="1">
            <w:r w:rsidR="00E300EE" w:rsidRPr="00E50AF6">
              <w:rPr>
                <w:rStyle w:val="Hyperlink"/>
              </w:rPr>
              <w:t>7.3</w:t>
            </w:r>
            <w:r w:rsidR="00E300EE">
              <w:rPr>
                <w:rFonts w:asciiTheme="minorHAnsi" w:eastAsiaTheme="minorEastAsia" w:hAnsiTheme="minorHAnsi" w:cstheme="minorBidi"/>
                <w:spacing w:val="0"/>
                <w:sz w:val="22"/>
              </w:rPr>
              <w:tab/>
            </w:r>
            <w:r w:rsidR="00E300EE" w:rsidRPr="00E50AF6">
              <w:rPr>
                <w:rStyle w:val="Hyperlink"/>
              </w:rPr>
              <w:t>Reliability</w:t>
            </w:r>
            <w:r w:rsidR="00E300EE">
              <w:rPr>
                <w:webHidden/>
              </w:rPr>
              <w:tab/>
            </w:r>
            <w:r w:rsidR="00E300EE">
              <w:rPr>
                <w:webHidden/>
              </w:rPr>
              <w:fldChar w:fldCharType="begin"/>
            </w:r>
            <w:r w:rsidR="00E300EE">
              <w:rPr>
                <w:webHidden/>
              </w:rPr>
              <w:instrText xml:space="preserve"> PAGEREF _Toc86153893 \h </w:instrText>
            </w:r>
            <w:r w:rsidR="00E300EE">
              <w:rPr>
                <w:webHidden/>
              </w:rPr>
            </w:r>
            <w:r w:rsidR="00E300EE">
              <w:rPr>
                <w:webHidden/>
              </w:rPr>
              <w:fldChar w:fldCharType="separate"/>
            </w:r>
            <w:r w:rsidR="00E300EE">
              <w:rPr>
                <w:webHidden/>
              </w:rPr>
              <w:t>59</w:t>
            </w:r>
            <w:r w:rsidR="00E300EE">
              <w:rPr>
                <w:webHidden/>
              </w:rPr>
              <w:fldChar w:fldCharType="end"/>
            </w:r>
          </w:hyperlink>
        </w:p>
        <w:p w14:paraId="0AF5ECC7" w14:textId="3CACC950" w:rsidR="00E300EE" w:rsidRDefault="00E61442">
          <w:pPr>
            <w:pStyle w:val="TOC2"/>
            <w:rPr>
              <w:rFonts w:asciiTheme="minorHAnsi" w:eastAsiaTheme="minorEastAsia" w:hAnsiTheme="minorHAnsi" w:cstheme="minorBidi"/>
              <w:spacing w:val="0"/>
              <w:sz w:val="22"/>
            </w:rPr>
          </w:pPr>
          <w:hyperlink w:anchor="_Toc86153894" w:history="1">
            <w:r w:rsidR="00E300EE" w:rsidRPr="00E50AF6">
              <w:rPr>
                <w:rStyle w:val="Hyperlink"/>
              </w:rPr>
              <w:t>7.4</w:t>
            </w:r>
            <w:r w:rsidR="00E300EE">
              <w:rPr>
                <w:rFonts w:asciiTheme="minorHAnsi" w:eastAsiaTheme="minorEastAsia" w:hAnsiTheme="minorHAnsi" w:cstheme="minorBidi"/>
                <w:spacing w:val="0"/>
                <w:sz w:val="22"/>
              </w:rPr>
              <w:tab/>
            </w:r>
            <w:r w:rsidR="00E300EE" w:rsidRPr="00E50AF6">
              <w:rPr>
                <w:rStyle w:val="Hyperlink"/>
              </w:rPr>
              <w:t>Scalability</w:t>
            </w:r>
            <w:r w:rsidR="00E300EE">
              <w:rPr>
                <w:webHidden/>
              </w:rPr>
              <w:tab/>
            </w:r>
            <w:r w:rsidR="00E300EE">
              <w:rPr>
                <w:webHidden/>
              </w:rPr>
              <w:fldChar w:fldCharType="begin"/>
            </w:r>
            <w:r w:rsidR="00E300EE">
              <w:rPr>
                <w:webHidden/>
              </w:rPr>
              <w:instrText xml:space="preserve"> PAGEREF _Toc86153894 \h </w:instrText>
            </w:r>
            <w:r w:rsidR="00E300EE">
              <w:rPr>
                <w:webHidden/>
              </w:rPr>
            </w:r>
            <w:r w:rsidR="00E300EE">
              <w:rPr>
                <w:webHidden/>
              </w:rPr>
              <w:fldChar w:fldCharType="separate"/>
            </w:r>
            <w:r w:rsidR="00E300EE">
              <w:rPr>
                <w:webHidden/>
              </w:rPr>
              <w:t>59</w:t>
            </w:r>
            <w:r w:rsidR="00E300EE">
              <w:rPr>
                <w:webHidden/>
              </w:rPr>
              <w:fldChar w:fldCharType="end"/>
            </w:r>
          </w:hyperlink>
        </w:p>
        <w:p w14:paraId="1789437F" w14:textId="317EDBCD" w:rsidR="00E300EE" w:rsidRDefault="00E61442">
          <w:pPr>
            <w:pStyle w:val="TOC2"/>
            <w:rPr>
              <w:rFonts w:asciiTheme="minorHAnsi" w:eastAsiaTheme="minorEastAsia" w:hAnsiTheme="minorHAnsi" w:cstheme="minorBidi"/>
              <w:spacing w:val="0"/>
              <w:sz w:val="22"/>
            </w:rPr>
          </w:pPr>
          <w:hyperlink w:anchor="_Toc86153895" w:history="1">
            <w:r w:rsidR="00E300EE" w:rsidRPr="00E50AF6">
              <w:rPr>
                <w:rStyle w:val="Hyperlink"/>
              </w:rPr>
              <w:t>7.5</w:t>
            </w:r>
            <w:r w:rsidR="00E300EE">
              <w:rPr>
                <w:rFonts w:asciiTheme="minorHAnsi" w:eastAsiaTheme="minorEastAsia" w:hAnsiTheme="minorHAnsi" w:cstheme="minorBidi"/>
                <w:spacing w:val="0"/>
                <w:sz w:val="22"/>
              </w:rPr>
              <w:tab/>
            </w:r>
            <w:r w:rsidR="00E300EE" w:rsidRPr="00E50AF6">
              <w:rPr>
                <w:rStyle w:val="Hyperlink"/>
              </w:rPr>
              <w:t>Data Backup</w:t>
            </w:r>
            <w:r w:rsidR="00E300EE">
              <w:rPr>
                <w:webHidden/>
              </w:rPr>
              <w:tab/>
            </w:r>
            <w:r w:rsidR="00E300EE">
              <w:rPr>
                <w:webHidden/>
              </w:rPr>
              <w:fldChar w:fldCharType="begin"/>
            </w:r>
            <w:r w:rsidR="00E300EE">
              <w:rPr>
                <w:webHidden/>
              </w:rPr>
              <w:instrText xml:space="preserve"> PAGEREF _Toc86153895 \h </w:instrText>
            </w:r>
            <w:r w:rsidR="00E300EE">
              <w:rPr>
                <w:webHidden/>
              </w:rPr>
            </w:r>
            <w:r w:rsidR="00E300EE">
              <w:rPr>
                <w:webHidden/>
              </w:rPr>
              <w:fldChar w:fldCharType="separate"/>
            </w:r>
            <w:r w:rsidR="00E300EE">
              <w:rPr>
                <w:webHidden/>
              </w:rPr>
              <w:t>59</w:t>
            </w:r>
            <w:r w:rsidR="00E300EE">
              <w:rPr>
                <w:webHidden/>
              </w:rPr>
              <w:fldChar w:fldCharType="end"/>
            </w:r>
          </w:hyperlink>
        </w:p>
        <w:p w14:paraId="07EF1144" w14:textId="5EB2E21D" w:rsidR="00E300EE" w:rsidRDefault="00E61442">
          <w:pPr>
            <w:pStyle w:val="TOC2"/>
            <w:rPr>
              <w:rFonts w:asciiTheme="minorHAnsi" w:eastAsiaTheme="minorEastAsia" w:hAnsiTheme="minorHAnsi" w:cstheme="minorBidi"/>
              <w:spacing w:val="0"/>
              <w:sz w:val="22"/>
            </w:rPr>
          </w:pPr>
          <w:hyperlink w:anchor="_Toc86153896" w:history="1">
            <w:r w:rsidR="00E300EE" w:rsidRPr="00E50AF6">
              <w:rPr>
                <w:rStyle w:val="Hyperlink"/>
              </w:rPr>
              <w:t>7.6</w:t>
            </w:r>
            <w:r w:rsidR="00E300EE">
              <w:rPr>
                <w:rFonts w:asciiTheme="minorHAnsi" w:eastAsiaTheme="minorEastAsia" w:hAnsiTheme="minorHAnsi" w:cstheme="minorBidi"/>
                <w:spacing w:val="0"/>
                <w:sz w:val="22"/>
              </w:rPr>
              <w:tab/>
            </w:r>
            <w:r w:rsidR="00E300EE" w:rsidRPr="00E50AF6">
              <w:rPr>
                <w:rStyle w:val="Hyperlink"/>
              </w:rPr>
              <w:t>System Healthcheck Considerations</w:t>
            </w:r>
            <w:r w:rsidR="00E300EE">
              <w:rPr>
                <w:webHidden/>
              </w:rPr>
              <w:tab/>
            </w:r>
            <w:r w:rsidR="00E300EE">
              <w:rPr>
                <w:webHidden/>
              </w:rPr>
              <w:fldChar w:fldCharType="begin"/>
            </w:r>
            <w:r w:rsidR="00E300EE">
              <w:rPr>
                <w:webHidden/>
              </w:rPr>
              <w:instrText xml:space="preserve"> PAGEREF _Toc86153896 \h </w:instrText>
            </w:r>
            <w:r w:rsidR="00E300EE">
              <w:rPr>
                <w:webHidden/>
              </w:rPr>
            </w:r>
            <w:r w:rsidR="00E300EE">
              <w:rPr>
                <w:webHidden/>
              </w:rPr>
              <w:fldChar w:fldCharType="separate"/>
            </w:r>
            <w:r w:rsidR="00E300EE">
              <w:rPr>
                <w:webHidden/>
              </w:rPr>
              <w:t>59</w:t>
            </w:r>
            <w:r w:rsidR="00E300EE">
              <w:rPr>
                <w:webHidden/>
              </w:rPr>
              <w:fldChar w:fldCharType="end"/>
            </w:r>
          </w:hyperlink>
        </w:p>
        <w:p w14:paraId="79762508" w14:textId="154F961A" w:rsidR="00E300EE" w:rsidRDefault="00E61442">
          <w:pPr>
            <w:pStyle w:val="TOC1"/>
            <w:rPr>
              <w:rFonts w:asciiTheme="minorHAnsi" w:eastAsiaTheme="minorEastAsia" w:hAnsiTheme="minorHAnsi" w:cstheme="minorBidi"/>
              <w:spacing w:val="0"/>
              <w:sz w:val="22"/>
            </w:rPr>
          </w:pPr>
          <w:hyperlink w:anchor="_Toc86153897" w:history="1">
            <w:r w:rsidR="00E300EE" w:rsidRPr="00E50AF6">
              <w:rPr>
                <w:rStyle w:val="Hyperlink"/>
              </w:rPr>
              <w:t>8</w:t>
            </w:r>
            <w:r w:rsidR="00E300EE">
              <w:rPr>
                <w:rFonts w:asciiTheme="minorHAnsi" w:eastAsiaTheme="minorEastAsia" w:hAnsiTheme="minorHAnsi" w:cstheme="minorBidi"/>
                <w:spacing w:val="0"/>
                <w:sz w:val="22"/>
              </w:rPr>
              <w:tab/>
            </w:r>
            <w:r w:rsidR="00E300EE" w:rsidRPr="00E50AF6">
              <w:rPr>
                <w:rStyle w:val="Hyperlink"/>
              </w:rPr>
              <w:t>Database Design</w:t>
            </w:r>
            <w:r w:rsidR="00E300EE">
              <w:rPr>
                <w:webHidden/>
              </w:rPr>
              <w:tab/>
            </w:r>
            <w:r w:rsidR="00E300EE">
              <w:rPr>
                <w:webHidden/>
              </w:rPr>
              <w:fldChar w:fldCharType="begin"/>
            </w:r>
            <w:r w:rsidR="00E300EE">
              <w:rPr>
                <w:webHidden/>
              </w:rPr>
              <w:instrText xml:space="preserve"> PAGEREF _Toc86153897 \h </w:instrText>
            </w:r>
            <w:r w:rsidR="00E300EE">
              <w:rPr>
                <w:webHidden/>
              </w:rPr>
            </w:r>
            <w:r w:rsidR="00E300EE">
              <w:rPr>
                <w:webHidden/>
              </w:rPr>
              <w:fldChar w:fldCharType="separate"/>
            </w:r>
            <w:r w:rsidR="00E300EE">
              <w:rPr>
                <w:webHidden/>
              </w:rPr>
              <w:t>60</w:t>
            </w:r>
            <w:r w:rsidR="00E300EE">
              <w:rPr>
                <w:webHidden/>
              </w:rPr>
              <w:fldChar w:fldCharType="end"/>
            </w:r>
          </w:hyperlink>
        </w:p>
        <w:p w14:paraId="4477A11D" w14:textId="4FF2E1AF" w:rsidR="00E300EE" w:rsidRDefault="00E61442">
          <w:pPr>
            <w:pStyle w:val="TOC2"/>
            <w:rPr>
              <w:rFonts w:asciiTheme="minorHAnsi" w:eastAsiaTheme="minorEastAsia" w:hAnsiTheme="minorHAnsi" w:cstheme="minorBidi"/>
              <w:spacing w:val="0"/>
              <w:sz w:val="22"/>
            </w:rPr>
          </w:pPr>
          <w:hyperlink w:anchor="_Toc86153898" w:history="1">
            <w:r w:rsidR="00E300EE" w:rsidRPr="00E50AF6">
              <w:rPr>
                <w:rStyle w:val="Hyperlink"/>
              </w:rPr>
              <w:t>8.1</w:t>
            </w:r>
            <w:r w:rsidR="00E300EE">
              <w:rPr>
                <w:rFonts w:asciiTheme="minorHAnsi" w:eastAsiaTheme="minorEastAsia" w:hAnsiTheme="minorHAnsi" w:cstheme="minorBidi"/>
                <w:spacing w:val="0"/>
                <w:sz w:val="22"/>
              </w:rPr>
              <w:tab/>
            </w:r>
            <w:r w:rsidR="00E300EE" w:rsidRPr="00E50AF6">
              <w:rPr>
                <w:rStyle w:val="Hyperlink"/>
              </w:rPr>
              <w:t>Data Dictionary</w:t>
            </w:r>
            <w:r w:rsidR="00E300EE">
              <w:rPr>
                <w:webHidden/>
              </w:rPr>
              <w:tab/>
            </w:r>
            <w:r w:rsidR="00E300EE">
              <w:rPr>
                <w:webHidden/>
              </w:rPr>
              <w:fldChar w:fldCharType="begin"/>
            </w:r>
            <w:r w:rsidR="00E300EE">
              <w:rPr>
                <w:webHidden/>
              </w:rPr>
              <w:instrText xml:space="preserve"> PAGEREF _Toc86153898 \h </w:instrText>
            </w:r>
            <w:r w:rsidR="00E300EE">
              <w:rPr>
                <w:webHidden/>
              </w:rPr>
            </w:r>
            <w:r w:rsidR="00E300EE">
              <w:rPr>
                <w:webHidden/>
              </w:rPr>
              <w:fldChar w:fldCharType="separate"/>
            </w:r>
            <w:r w:rsidR="00E300EE">
              <w:rPr>
                <w:webHidden/>
              </w:rPr>
              <w:t>60</w:t>
            </w:r>
            <w:r w:rsidR="00E300EE">
              <w:rPr>
                <w:webHidden/>
              </w:rPr>
              <w:fldChar w:fldCharType="end"/>
            </w:r>
          </w:hyperlink>
        </w:p>
        <w:p w14:paraId="3C6C9D18" w14:textId="260A4C57" w:rsidR="00E300EE" w:rsidRDefault="00E61442">
          <w:pPr>
            <w:pStyle w:val="TOC2"/>
            <w:rPr>
              <w:rFonts w:asciiTheme="minorHAnsi" w:eastAsiaTheme="minorEastAsia" w:hAnsiTheme="minorHAnsi" w:cstheme="minorBidi"/>
              <w:spacing w:val="0"/>
              <w:sz w:val="22"/>
            </w:rPr>
          </w:pPr>
          <w:hyperlink w:anchor="_Toc86153899" w:history="1">
            <w:r w:rsidR="00E300EE" w:rsidRPr="00E50AF6">
              <w:rPr>
                <w:rStyle w:val="Hyperlink"/>
              </w:rPr>
              <w:t>8.2</w:t>
            </w:r>
            <w:r w:rsidR="00E300EE">
              <w:rPr>
                <w:rFonts w:asciiTheme="minorHAnsi" w:eastAsiaTheme="minorEastAsia" w:hAnsiTheme="minorHAnsi" w:cstheme="minorBidi"/>
                <w:spacing w:val="0"/>
                <w:sz w:val="22"/>
              </w:rPr>
              <w:tab/>
            </w:r>
            <w:r w:rsidR="00E300EE" w:rsidRPr="00E50AF6">
              <w:rPr>
                <w:rStyle w:val="Hyperlink"/>
              </w:rPr>
              <w:t>Managed Document</w:t>
            </w:r>
            <w:r w:rsidR="00E300EE">
              <w:rPr>
                <w:webHidden/>
              </w:rPr>
              <w:tab/>
            </w:r>
            <w:r w:rsidR="00E300EE">
              <w:rPr>
                <w:webHidden/>
              </w:rPr>
              <w:fldChar w:fldCharType="begin"/>
            </w:r>
            <w:r w:rsidR="00E300EE">
              <w:rPr>
                <w:webHidden/>
              </w:rPr>
              <w:instrText xml:space="preserve"> PAGEREF _Toc86153899 \h </w:instrText>
            </w:r>
            <w:r w:rsidR="00E300EE">
              <w:rPr>
                <w:webHidden/>
              </w:rPr>
            </w:r>
            <w:r w:rsidR="00E300EE">
              <w:rPr>
                <w:webHidden/>
              </w:rPr>
              <w:fldChar w:fldCharType="separate"/>
            </w:r>
            <w:r w:rsidR="00E300EE">
              <w:rPr>
                <w:webHidden/>
              </w:rPr>
              <w:t>60</w:t>
            </w:r>
            <w:r w:rsidR="00E300EE">
              <w:rPr>
                <w:webHidden/>
              </w:rPr>
              <w:fldChar w:fldCharType="end"/>
            </w:r>
          </w:hyperlink>
        </w:p>
        <w:p w14:paraId="2DD3671B" w14:textId="40AE65AA"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00" w:history="1">
            <w:r w:rsidR="00E300EE" w:rsidRPr="00E50AF6">
              <w:rPr>
                <w:rStyle w:val="Hyperlink"/>
              </w:rPr>
              <w:t>8.2.1</w:t>
            </w:r>
            <w:r w:rsidR="00E300EE">
              <w:rPr>
                <w:rFonts w:asciiTheme="minorHAnsi" w:eastAsiaTheme="minorEastAsia" w:hAnsiTheme="minorHAnsi" w:cstheme="minorBidi"/>
                <w:spacing w:val="0"/>
                <w:sz w:val="22"/>
              </w:rPr>
              <w:tab/>
            </w:r>
            <w:r w:rsidR="00E300EE" w:rsidRPr="00E50AF6">
              <w:rPr>
                <w:rStyle w:val="Hyperlink"/>
              </w:rPr>
              <w:t>Doc Version</w:t>
            </w:r>
            <w:r w:rsidR="00E300EE">
              <w:rPr>
                <w:webHidden/>
              </w:rPr>
              <w:tab/>
            </w:r>
            <w:r w:rsidR="00E300EE">
              <w:rPr>
                <w:webHidden/>
              </w:rPr>
              <w:fldChar w:fldCharType="begin"/>
            </w:r>
            <w:r w:rsidR="00E300EE">
              <w:rPr>
                <w:webHidden/>
              </w:rPr>
              <w:instrText xml:space="preserve"> PAGEREF _Toc86153900 \h </w:instrText>
            </w:r>
            <w:r w:rsidR="00E300EE">
              <w:rPr>
                <w:webHidden/>
              </w:rPr>
            </w:r>
            <w:r w:rsidR="00E300EE">
              <w:rPr>
                <w:webHidden/>
              </w:rPr>
              <w:fldChar w:fldCharType="separate"/>
            </w:r>
            <w:r w:rsidR="00E300EE">
              <w:rPr>
                <w:webHidden/>
              </w:rPr>
              <w:t>60</w:t>
            </w:r>
            <w:r w:rsidR="00E300EE">
              <w:rPr>
                <w:webHidden/>
              </w:rPr>
              <w:fldChar w:fldCharType="end"/>
            </w:r>
          </w:hyperlink>
        </w:p>
        <w:p w14:paraId="222731EE" w14:textId="77099A89"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01" w:history="1">
            <w:r w:rsidR="00E300EE" w:rsidRPr="00E50AF6">
              <w:rPr>
                <w:rStyle w:val="Hyperlink"/>
              </w:rPr>
              <w:t>8.2.2</w:t>
            </w:r>
            <w:r w:rsidR="00E300EE">
              <w:rPr>
                <w:rFonts w:asciiTheme="minorHAnsi" w:eastAsiaTheme="minorEastAsia" w:hAnsiTheme="minorHAnsi" w:cstheme="minorBidi"/>
                <w:spacing w:val="0"/>
                <w:sz w:val="22"/>
              </w:rPr>
              <w:tab/>
            </w:r>
            <w:r w:rsidR="00E300EE" w:rsidRPr="00E50AF6">
              <w:rPr>
                <w:rStyle w:val="Hyperlink"/>
              </w:rPr>
              <w:t>Nested Version</w:t>
            </w:r>
            <w:r w:rsidR="00E300EE">
              <w:rPr>
                <w:webHidden/>
              </w:rPr>
              <w:tab/>
            </w:r>
            <w:r w:rsidR="00E300EE">
              <w:rPr>
                <w:webHidden/>
              </w:rPr>
              <w:fldChar w:fldCharType="begin"/>
            </w:r>
            <w:r w:rsidR="00E300EE">
              <w:rPr>
                <w:webHidden/>
              </w:rPr>
              <w:instrText xml:space="preserve"> PAGEREF _Toc86153901 \h </w:instrText>
            </w:r>
            <w:r w:rsidR="00E300EE">
              <w:rPr>
                <w:webHidden/>
              </w:rPr>
            </w:r>
            <w:r w:rsidR="00E300EE">
              <w:rPr>
                <w:webHidden/>
              </w:rPr>
              <w:fldChar w:fldCharType="separate"/>
            </w:r>
            <w:r w:rsidR="00E300EE">
              <w:rPr>
                <w:webHidden/>
              </w:rPr>
              <w:t>60</w:t>
            </w:r>
            <w:r w:rsidR="00E300EE">
              <w:rPr>
                <w:webHidden/>
              </w:rPr>
              <w:fldChar w:fldCharType="end"/>
            </w:r>
          </w:hyperlink>
        </w:p>
        <w:p w14:paraId="54B33700" w14:textId="117308F3"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02" w:history="1">
            <w:r w:rsidR="00E300EE" w:rsidRPr="00E50AF6">
              <w:rPr>
                <w:rStyle w:val="Hyperlink"/>
              </w:rPr>
              <w:t>8.2.3</w:t>
            </w:r>
            <w:r w:rsidR="00E300EE">
              <w:rPr>
                <w:rFonts w:asciiTheme="minorHAnsi" w:eastAsiaTheme="minorEastAsia" w:hAnsiTheme="minorHAnsi" w:cstheme="minorBidi"/>
                <w:spacing w:val="0"/>
                <w:sz w:val="22"/>
              </w:rPr>
              <w:tab/>
            </w:r>
            <w:r w:rsidR="00E300EE" w:rsidRPr="00E50AF6">
              <w:rPr>
                <w:rStyle w:val="Hyperlink"/>
              </w:rPr>
              <w:t>Data Content</w:t>
            </w:r>
            <w:r w:rsidR="00E300EE">
              <w:rPr>
                <w:webHidden/>
              </w:rPr>
              <w:tab/>
            </w:r>
            <w:r w:rsidR="00E300EE">
              <w:rPr>
                <w:webHidden/>
              </w:rPr>
              <w:fldChar w:fldCharType="begin"/>
            </w:r>
            <w:r w:rsidR="00E300EE">
              <w:rPr>
                <w:webHidden/>
              </w:rPr>
              <w:instrText xml:space="preserve"> PAGEREF _Toc86153902 \h </w:instrText>
            </w:r>
            <w:r w:rsidR="00E300EE">
              <w:rPr>
                <w:webHidden/>
              </w:rPr>
            </w:r>
            <w:r w:rsidR="00E300EE">
              <w:rPr>
                <w:webHidden/>
              </w:rPr>
              <w:fldChar w:fldCharType="separate"/>
            </w:r>
            <w:r w:rsidR="00E300EE">
              <w:rPr>
                <w:webHidden/>
              </w:rPr>
              <w:t>60</w:t>
            </w:r>
            <w:r w:rsidR="00E300EE">
              <w:rPr>
                <w:webHidden/>
              </w:rPr>
              <w:fldChar w:fldCharType="end"/>
            </w:r>
          </w:hyperlink>
        </w:p>
        <w:p w14:paraId="7A51D609" w14:textId="2C7F9413"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03" w:history="1">
            <w:r w:rsidR="00E300EE" w:rsidRPr="00E50AF6">
              <w:rPr>
                <w:rStyle w:val="Hyperlink"/>
              </w:rPr>
              <w:t>8.2.4</w:t>
            </w:r>
            <w:r w:rsidR="00E300EE">
              <w:rPr>
                <w:rFonts w:asciiTheme="minorHAnsi" w:eastAsiaTheme="minorEastAsia" w:hAnsiTheme="minorHAnsi" w:cstheme="minorBidi"/>
                <w:spacing w:val="0"/>
                <w:sz w:val="22"/>
              </w:rPr>
              <w:tab/>
            </w:r>
            <w:r w:rsidR="00E300EE" w:rsidRPr="00E50AF6">
              <w:rPr>
                <w:rStyle w:val="Hyperlink"/>
              </w:rPr>
              <w:t>Format</w:t>
            </w:r>
            <w:r w:rsidR="00E300EE">
              <w:rPr>
                <w:webHidden/>
              </w:rPr>
              <w:tab/>
            </w:r>
            <w:r w:rsidR="00E300EE">
              <w:rPr>
                <w:webHidden/>
              </w:rPr>
              <w:fldChar w:fldCharType="begin"/>
            </w:r>
            <w:r w:rsidR="00E300EE">
              <w:rPr>
                <w:webHidden/>
              </w:rPr>
              <w:instrText xml:space="preserve"> PAGEREF _Toc86153903 \h </w:instrText>
            </w:r>
            <w:r w:rsidR="00E300EE">
              <w:rPr>
                <w:webHidden/>
              </w:rPr>
            </w:r>
            <w:r w:rsidR="00E300EE">
              <w:rPr>
                <w:webHidden/>
              </w:rPr>
              <w:fldChar w:fldCharType="separate"/>
            </w:r>
            <w:r w:rsidR="00E300EE">
              <w:rPr>
                <w:webHidden/>
              </w:rPr>
              <w:t>61</w:t>
            </w:r>
            <w:r w:rsidR="00E300EE">
              <w:rPr>
                <w:webHidden/>
              </w:rPr>
              <w:fldChar w:fldCharType="end"/>
            </w:r>
          </w:hyperlink>
        </w:p>
        <w:p w14:paraId="308D0BB6" w14:textId="3A300296" w:rsidR="00E300EE" w:rsidRDefault="00E61442">
          <w:pPr>
            <w:pStyle w:val="TOC2"/>
            <w:rPr>
              <w:rFonts w:asciiTheme="minorHAnsi" w:eastAsiaTheme="minorEastAsia" w:hAnsiTheme="minorHAnsi" w:cstheme="minorBidi"/>
              <w:spacing w:val="0"/>
              <w:sz w:val="22"/>
            </w:rPr>
          </w:pPr>
          <w:hyperlink w:anchor="_Toc86153904" w:history="1">
            <w:r w:rsidR="00E300EE" w:rsidRPr="00E50AF6">
              <w:rPr>
                <w:rStyle w:val="Hyperlink"/>
              </w:rPr>
              <w:t>8.3</w:t>
            </w:r>
            <w:r w:rsidR="00E300EE">
              <w:rPr>
                <w:rFonts w:asciiTheme="minorHAnsi" w:eastAsiaTheme="minorEastAsia" w:hAnsiTheme="minorHAnsi" w:cstheme="minorBidi"/>
                <w:spacing w:val="0"/>
                <w:sz w:val="22"/>
              </w:rPr>
              <w:tab/>
            </w:r>
            <w:r w:rsidR="00E300EE" w:rsidRPr="00E50AF6">
              <w:rPr>
                <w:rStyle w:val="Hyperlink"/>
              </w:rPr>
              <w:t>Entity Relationship Diagram</w:t>
            </w:r>
            <w:r w:rsidR="00E300EE">
              <w:rPr>
                <w:webHidden/>
              </w:rPr>
              <w:tab/>
            </w:r>
            <w:r w:rsidR="00E300EE">
              <w:rPr>
                <w:webHidden/>
              </w:rPr>
              <w:fldChar w:fldCharType="begin"/>
            </w:r>
            <w:r w:rsidR="00E300EE">
              <w:rPr>
                <w:webHidden/>
              </w:rPr>
              <w:instrText xml:space="preserve"> PAGEREF _Toc86153904 \h </w:instrText>
            </w:r>
            <w:r w:rsidR="00E300EE">
              <w:rPr>
                <w:webHidden/>
              </w:rPr>
            </w:r>
            <w:r w:rsidR="00E300EE">
              <w:rPr>
                <w:webHidden/>
              </w:rPr>
              <w:fldChar w:fldCharType="separate"/>
            </w:r>
            <w:r w:rsidR="00E300EE">
              <w:rPr>
                <w:webHidden/>
              </w:rPr>
              <w:t>62</w:t>
            </w:r>
            <w:r w:rsidR="00E300EE">
              <w:rPr>
                <w:webHidden/>
              </w:rPr>
              <w:fldChar w:fldCharType="end"/>
            </w:r>
          </w:hyperlink>
        </w:p>
        <w:p w14:paraId="2E070316" w14:textId="0D7CE29A" w:rsidR="00E300EE" w:rsidRDefault="00E61442">
          <w:pPr>
            <w:pStyle w:val="TOC2"/>
            <w:rPr>
              <w:rFonts w:asciiTheme="minorHAnsi" w:eastAsiaTheme="minorEastAsia" w:hAnsiTheme="minorHAnsi" w:cstheme="minorBidi"/>
              <w:spacing w:val="0"/>
              <w:sz w:val="22"/>
            </w:rPr>
          </w:pPr>
          <w:hyperlink w:anchor="_Toc86153905" w:history="1">
            <w:r w:rsidR="00E300EE" w:rsidRPr="00E50AF6">
              <w:rPr>
                <w:rStyle w:val="Hyperlink"/>
              </w:rPr>
              <w:t>8.4</w:t>
            </w:r>
            <w:r w:rsidR="00E300EE">
              <w:rPr>
                <w:rFonts w:asciiTheme="minorHAnsi" w:eastAsiaTheme="minorEastAsia" w:hAnsiTheme="minorHAnsi" w:cstheme="minorBidi"/>
                <w:spacing w:val="0"/>
                <w:sz w:val="22"/>
              </w:rPr>
              <w:tab/>
            </w:r>
            <w:r w:rsidR="00E300EE" w:rsidRPr="00E50AF6">
              <w:rPr>
                <w:rStyle w:val="Hyperlink"/>
              </w:rPr>
              <w:t>Database Design Considerations</w:t>
            </w:r>
            <w:r w:rsidR="00E300EE">
              <w:rPr>
                <w:webHidden/>
              </w:rPr>
              <w:tab/>
            </w:r>
            <w:r w:rsidR="00E300EE">
              <w:rPr>
                <w:webHidden/>
              </w:rPr>
              <w:fldChar w:fldCharType="begin"/>
            </w:r>
            <w:r w:rsidR="00E300EE">
              <w:rPr>
                <w:webHidden/>
              </w:rPr>
              <w:instrText xml:space="preserve"> PAGEREF _Toc86153905 \h </w:instrText>
            </w:r>
            <w:r w:rsidR="00E300EE">
              <w:rPr>
                <w:webHidden/>
              </w:rPr>
            </w:r>
            <w:r w:rsidR="00E300EE">
              <w:rPr>
                <w:webHidden/>
              </w:rPr>
              <w:fldChar w:fldCharType="separate"/>
            </w:r>
            <w:r w:rsidR="00E300EE">
              <w:rPr>
                <w:webHidden/>
              </w:rPr>
              <w:t>63</w:t>
            </w:r>
            <w:r w:rsidR="00E300EE">
              <w:rPr>
                <w:webHidden/>
              </w:rPr>
              <w:fldChar w:fldCharType="end"/>
            </w:r>
          </w:hyperlink>
        </w:p>
        <w:p w14:paraId="5E0E1EC9" w14:textId="09F37A1E"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06" w:history="1">
            <w:r w:rsidR="00E300EE" w:rsidRPr="00E50AF6">
              <w:rPr>
                <w:rStyle w:val="Hyperlink"/>
              </w:rPr>
              <w:t>8.4.1</w:t>
            </w:r>
            <w:r w:rsidR="00E300EE">
              <w:rPr>
                <w:rFonts w:asciiTheme="minorHAnsi" w:eastAsiaTheme="minorEastAsia" w:hAnsiTheme="minorHAnsi" w:cstheme="minorBidi"/>
                <w:spacing w:val="0"/>
                <w:sz w:val="22"/>
              </w:rPr>
              <w:tab/>
            </w:r>
            <w:r w:rsidR="00E300EE" w:rsidRPr="00E50AF6">
              <w:rPr>
                <w:rStyle w:val="Hyperlink"/>
              </w:rPr>
              <w:t>Database Files – New/Changed/Deleted</w:t>
            </w:r>
            <w:r w:rsidR="00E300EE">
              <w:rPr>
                <w:webHidden/>
              </w:rPr>
              <w:tab/>
            </w:r>
            <w:r w:rsidR="00E300EE">
              <w:rPr>
                <w:webHidden/>
              </w:rPr>
              <w:fldChar w:fldCharType="begin"/>
            </w:r>
            <w:r w:rsidR="00E300EE">
              <w:rPr>
                <w:webHidden/>
              </w:rPr>
              <w:instrText xml:space="preserve"> PAGEREF _Toc86153906 \h </w:instrText>
            </w:r>
            <w:r w:rsidR="00E300EE">
              <w:rPr>
                <w:webHidden/>
              </w:rPr>
            </w:r>
            <w:r w:rsidR="00E300EE">
              <w:rPr>
                <w:webHidden/>
              </w:rPr>
              <w:fldChar w:fldCharType="separate"/>
            </w:r>
            <w:r w:rsidR="00E300EE">
              <w:rPr>
                <w:webHidden/>
              </w:rPr>
              <w:t>63</w:t>
            </w:r>
            <w:r w:rsidR="00E300EE">
              <w:rPr>
                <w:webHidden/>
              </w:rPr>
              <w:fldChar w:fldCharType="end"/>
            </w:r>
          </w:hyperlink>
        </w:p>
        <w:p w14:paraId="5EBFDCE9" w14:textId="3FEA7B76" w:rsidR="00E300EE" w:rsidRDefault="00E61442">
          <w:pPr>
            <w:pStyle w:val="TOC3"/>
            <w:tabs>
              <w:tab w:val="left" w:pos="1050"/>
              <w:tab w:val="right" w:leader="middleDot" w:pos="10529"/>
            </w:tabs>
            <w:rPr>
              <w:rFonts w:asciiTheme="minorHAnsi" w:eastAsiaTheme="minorEastAsia" w:hAnsiTheme="minorHAnsi" w:cstheme="minorBidi"/>
              <w:spacing w:val="0"/>
              <w:sz w:val="22"/>
            </w:rPr>
          </w:pPr>
          <w:hyperlink w:anchor="_Toc86153907" w:history="1">
            <w:r w:rsidR="00E300EE" w:rsidRPr="00E50AF6">
              <w:rPr>
                <w:rStyle w:val="Hyperlink"/>
              </w:rPr>
              <w:t>1.1.1</w:t>
            </w:r>
            <w:r w:rsidR="00E300EE">
              <w:rPr>
                <w:rFonts w:asciiTheme="minorHAnsi" w:eastAsiaTheme="minorEastAsia" w:hAnsiTheme="minorHAnsi" w:cstheme="minorBidi"/>
                <w:spacing w:val="0"/>
                <w:sz w:val="22"/>
              </w:rPr>
              <w:tab/>
            </w:r>
            <w:r w:rsidR="00E300EE" w:rsidRPr="00E50AF6">
              <w:rPr>
                <w:rStyle w:val="Hyperlink"/>
              </w:rPr>
              <w:t>Impacted Files</w:t>
            </w:r>
            <w:r w:rsidR="00E300EE">
              <w:rPr>
                <w:webHidden/>
              </w:rPr>
              <w:tab/>
            </w:r>
            <w:r w:rsidR="00E300EE">
              <w:rPr>
                <w:webHidden/>
              </w:rPr>
              <w:fldChar w:fldCharType="begin"/>
            </w:r>
            <w:r w:rsidR="00E300EE">
              <w:rPr>
                <w:webHidden/>
              </w:rPr>
              <w:instrText xml:space="preserve"> PAGEREF _Toc86153907 \h </w:instrText>
            </w:r>
            <w:r w:rsidR="00E300EE">
              <w:rPr>
                <w:webHidden/>
              </w:rPr>
            </w:r>
            <w:r w:rsidR="00E300EE">
              <w:rPr>
                <w:webHidden/>
              </w:rPr>
              <w:fldChar w:fldCharType="separate"/>
            </w:r>
            <w:r w:rsidR="00E300EE">
              <w:rPr>
                <w:webHidden/>
              </w:rPr>
              <w:t>63</w:t>
            </w:r>
            <w:r w:rsidR="00E300EE">
              <w:rPr>
                <w:webHidden/>
              </w:rPr>
              <w:fldChar w:fldCharType="end"/>
            </w:r>
          </w:hyperlink>
        </w:p>
        <w:p w14:paraId="018AB2F6" w14:textId="49D33607" w:rsidR="00E300EE" w:rsidRDefault="00E61442">
          <w:pPr>
            <w:pStyle w:val="TOC3"/>
            <w:tabs>
              <w:tab w:val="right" w:leader="middleDot" w:pos="10529"/>
            </w:tabs>
            <w:rPr>
              <w:rFonts w:asciiTheme="minorHAnsi" w:eastAsiaTheme="minorEastAsia" w:hAnsiTheme="minorHAnsi" w:cstheme="minorBidi"/>
              <w:spacing w:val="0"/>
              <w:sz w:val="22"/>
            </w:rPr>
          </w:pPr>
          <w:hyperlink w:anchor="_Toc86153908" w:history="1">
            <w:r w:rsidR="00E300EE" w:rsidRPr="00E50AF6">
              <w:rPr>
                <w:rStyle w:val="Hyperlink"/>
              </w:rPr>
              <w:t>Impacted File Details</w:t>
            </w:r>
            <w:r w:rsidR="00E300EE">
              <w:rPr>
                <w:webHidden/>
              </w:rPr>
              <w:tab/>
            </w:r>
            <w:r w:rsidR="00E300EE">
              <w:rPr>
                <w:webHidden/>
              </w:rPr>
              <w:fldChar w:fldCharType="begin"/>
            </w:r>
            <w:r w:rsidR="00E300EE">
              <w:rPr>
                <w:webHidden/>
              </w:rPr>
              <w:instrText xml:space="preserve"> PAGEREF _Toc86153908 \h </w:instrText>
            </w:r>
            <w:r w:rsidR="00E300EE">
              <w:rPr>
                <w:webHidden/>
              </w:rPr>
            </w:r>
            <w:r w:rsidR="00E300EE">
              <w:rPr>
                <w:webHidden/>
              </w:rPr>
              <w:fldChar w:fldCharType="separate"/>
            </w:r>
            <w:r w:rsidR="00E300EE">
              <w:rPr>
                <w:webHidden/>
              </w:rPr>
              <w:t>63</w:t>
            </w:r>
            <w:r w:rsidR="00E300EE">
              <w:rPr>
                <w:webHidden/>
              </w:rPr>
              <w:fldChar w:fldCharType="end"/>
            </w:r>
          </w:hyperlink>
        </w:p>
        <w:p w14:paraId="41003274" w14:textId="111BB7CA" w:rsidR="00E300EE" w:rsidRDefault="00E61442">
          <w:pPr>
            <w:pStyle w:val="TOC1"/>
            <w:rPr>
              <w:rFonts w:asciiTheme="minorHAnsi" w:eastAsiaTheme="minorEastAsia" w:hAnsiTheme="minorHAnsi" w:cstheme="minorBidi"/>
              <w:spacing w:val="0"/>
              <w:sz w:val="22"/>
            </w:rPr>
          </w:pPr>
          <w:hyperlink w:anchor="_Toc86153909" w:history="1">
            <w:r w:rsidR="00E300EE" w:rsidRPr="00E50AF6">
              <w:rPr>
                <w:rStyle w:val="Hyperlink"/>
              </w:rPr>
              <w:t>9</w:t>
            </w:r>
            <w:r w:rsidR="00E300EE">
              <w:rPr>
                <w:rFonts w:asciiTheme="minorHAnsi" w:eastAsiaTheme="minorEastAsia" w:hAnsiTheme="minorHAnsi" w:cstheme="minorBidi"/>
                <w:spacing w:val="0"/>
                <w:sz w:val="22"/>
              </w:rPr>
              <w:tab/>
            </w:r>
            <w:r w:rsidR="00E300EE" w:rsidRPr="00E50AF6">
              <w:rPr>
                <w:rStyle w:val="Hyperlink"/>
              </w:rPr>
              <w:t>User Interface</w:t>
            </w:r>
            <w:r w:rsidR="00E300EE">
              <w:rPr>
                <w:webHidden/>
              </w:rPr>
              <w:tab/>
            </w:r>
            <w:r w:rsidR="00E300EE">
              <w:rPr>
                <w:webHidden/>
              </w:rPr>
              <w:fldChar w:fldCharType="begin"/>
            </w:r>
            <w:r w:rsidR="00E300EE">
              <w:rPr>
                <w:webHidden/>
              </w:rPr>
              <w:instrText xml:space="preserve"> PAGEREF _Toc86153909 \h </w:instrText>
            </w:r>
            <w:r w:rsidR="00E300EE">
              <w:rPr>
                <w:webHidden/>
              </w:rPr>
            </w:r>
            <w:r w:rsidR="00E300EE">
              <w:rPr>
                <w:webHidden/>
              </w:rPr>
              <w:fldChar w:fldCharType="separate"/>
            </w:r>
            <w:r w:rsidR="00E300EE">
              <w:rPr>
                <w:webHidden/>
              </w:rPr>
              <w:t>63</w:t>
            </w:r>
            <w:r w:rsidR="00E300EE">
              <w:rPr>
                <w:webHidden/>
              </w:rPr>
              <w:fldChar w:fldCharType="end"/>
            </w:r>
          </w:hyperlink>
        </w:p>
        <w:p w14:paraId="3F9C50A0" w14:textId="2C6FC64B" w:rsidR="00E300EE" w:rsidRDefault="00E61442">
          <w:pPr>
            <w:pStyle w:val="TOC2"/>
            <w:rPr>
              <w:rFonts w:asciiTheme="minorHAnsi" w:eastAsiaTheme="minorEastAsia" w:hAnsiTheme="minorHAnsi" w:cstheme="minorBidi"/>
              <w:spacing w:val="0"/>
              <w:sz w:val="22"/>
            </w:rPr>
          </w:pPr>
          <w:hyperlink w:anchor="_Toc86153910" w:history="1">
            <w:r w:rsidR="00E300EE" w:rsidRPr="00E50AF6">
              <w:rPr>
                <w:rStyle w:val="Hyperlink"/>
              </w:rPr>
              <w:t>9.1</w:t>
            </w:r>
            <w:r w:rsidR="00E300EE">
              <w:rPr>
                <w:rFonts w:asciiTheme="minorHAnsi" w:eastAsiaTheme="minorEastAsia" w:hAnsiTheme="minorHAnsi" w:cstheme="minorBidi"/>
                <w:spacing w:val="0"/>
                <w:sz w:val="22"/>
              </w:rPr>
              <w:tab/>
            </w:r>
            <w:r w:rsidR="00E300EE" w:rsidRPr="00E50AF6">
              <w:rPr>
                <w:rStyle w:val="Hyperlink"/>
              </w:rPr>
              <w:t>Screen Mock-ups</w:t>
            </w:r>
            <w:r w:rsidR="00E300EE">
              <w:rPr>
                <w:webHidden/>
              </w:rPr>
              <w:tab/>
            </w:r>
            <w:r w:rsidR="00E300EE">
              <w:rPr>
                <w:webHidden/>
              </w:rPr>
              <w:fldChar w:fldCharType="begin"/>
            </w:r>
            <w:r w:rsidR="00E300EE">
              <w:rPr>
                <w:webHidden/>
              </w:rPr>
              <w:instrText xml:space="preserve"> PAGEREF _Toc86153910 \h </w:instrText>
            </w:r>
            <w:r w:rsidR="00E300EE">
              <w:rPr>
                <w:webHidden/>
              </w:rPr>
            </w:r>
            <w:r w:rsidR="00E300EE">
              <w:rPr>
                <w:webHidden/>
              </w:rPr>
              <w:fldChar w:fldCharType="separate"/>
            </w:r>
            <w:r w:rsidR="00E300EE">
              <w:rPr>
                <w:webHidden/>
              </w:rPr>
              <w:t>63</w:t>
            </w:r>
            <w:r w:rsidR="00E300EE">
              <w:rPr>
                <w:webHidden/>
              </w:rPr>
              <w:fldChar w:fldCharType="end"/>
            </w:r>
          </w:hyperlink>
        </w:p>
        <w:p w14:paraId="6ACDF02D" w14:textId="2CA4152D" w:rsidR="00E300EE" w:rsidRDefault="00E61442">
          <w:pPr>
            <w:pStyle w:val="TOC2"/>
            <w:rPr>
              <w:rFonts w:asciiTheme="minorHAnsi" w:eastAsiaTheme="minorEastAsia" w:hAnsiTheme="minorHAnsi" w:cstheme="minorBidi"/>
              <w:spacing w:val="0"/>
              <w:sz w:val="22"/>
            </w:rPr>
          </w:pPr>
          <w:hyperlink w:anchor="_Toc86153911" w:history="1">
            <w:r w:rsidR="00E300EE" w:rsidRPr="00E50AF6">
              <w:rPr>
                <w:rStyle w:val="Hyperlink"/>
              </w:rPr>
              <w:t>9.2</w:t>
            </w:r>
            <w:r w:rsidR="00E300EE">
              <w:rPr>
                <w:rFonts w:asciiTheme="minorHAnsi" w:eastAsiaTheme="minorEastAsia" w:hAnsiTheme="minorHAnsi" w:cstheme="minorBidi"/>
                <w:spacing w:val="0"/>
                <w:sz w:val="22"/>
              </w:rPr>
              <w:tab/>
            </w:r>
            <w:r w:rsidR="00E300EE" w:rsidRPr="00E50AF6">
              <w:rPr>
                <w:rStyle w:val="Hyperlink"/>
              </w:rPr>
              <w:t>7.2 Impacted User Interface/Screens</w:t>
            </w:r>
            <w:r w:rsidR="00E300EE">
              <w:rPr>
                <w:webHidden/>
              </w:rPr>
              <w:tab/>
            </w:r>
            <w:r w:rsidR="00E300EE">
              <w:rPr>
                <w:webHidden/>
              </w:rPr>
              <w:fldChar w:fldCharType="begin"/>
            </w:r>
            <w:r w:rsidR="00E300EE">
              <w:rPr>
                <w:webHidden/>
              </w:rPr>
              <w:instrText xml:space="preserve"> PAGEREF _Toc86153911 \h </w:instrText>
            </w:r>
            <w:r w:rsidR="00E300EE">
              <w:rPr>
                <w:webHidden/>
              </w:rPr>
            </w:r>
            <w:r w:rsidR="00E300EE">
              <w:rPr>
                <w:webHidden/>
              </w:rPr>
              <w:fldChar w:fldCharType="separate"/>
            </w:r>
            <w:r w:rsidR="00E300EE">
              <w:rPr>
                <w:webHidden/>
              </w:rPr>
              <w:t>74</w:t>
            </w:r>
            <w:r w:rsidR="00E300EE">
              <w:rPr>
                <w:webHidden/>
              </w:rPr>
              <w:fldChar w:fldCharType="end"/>
            </w:r>
          </w:hyperlink>
        </w:p>
        <w:p w14:paraId="7983D752" w14:textId="469B1466" w:rsidR="00E300EE" w:rsidRDefault="00E61442">
          <w:pPr>
            <w:pStyle w:val="TOC2"/>
            <w:rPr>
              <w:rFonts w:asciiTheme="minorHAnsi" w:eastAsiaTheme="minorEastAsia" w:hAnsiTheme="minorHAnsi" w:cstheme="minorBidi"/>
              <w:spacing w:val="0"/>
              <w:sz w:val="22"/>
            </w:rPr>
          </w:pPr>
          <w:hyperlink w:anchor="_Toc86153912" w:history="1">
            <w:r w:rsidR="00E300EE" w:rsidRPr="00E50AF6">
              <w:rPr>
                <w:rStyle w:val="Hyperlink"/>
              </w:rPr>
              <w:t>9.3</w:t>
            </w:r>
            <w:r w:rsidR="00E300EE">
              <w:rPr>
                <w:rFonts w:asciiTheme="minorHAnsi" w:eastAsiaTheme="minorEastAsia" w:hAnsiTheme="minorHAnsi" w:cstheme="minorBidi"/>
                <w:spacing w:val="0"/>
                <w:sz w:val="22"/>
              </w:rPr>
              <w:tab/>
            </w:r>
            <w:r w:rsidR="00E300EE" w:rsidRPr="00E50AF6">
              <w:rPr>
                <w:rStyle w:val="Hyperlink"/>
              </w:rPr>
              <w:t>7.3   User Interface/Screen Details</w:t>
            </w:r>
            <w:r w:rsidR="00E300EE">
              <w:rPr>
                <w:webHidden/>
              </w:rPr>
              <w:tab/>
            </w:r>
            <w:r w:rsidR="00E300EE">
              <w:rPr>
                <w:webHidden/>
              </w:rPr>
              <w:fldChar w:fldCharType="begin"/>
            </w:r>
            <w:r w:rsidR="00E300EE">
              <w:rPr>
                <w:webHidden/>
              </w:rPr>
              <w:instrText xml:space="preserve"> PAGEREF _Toc86153912 \h </w:instrText>
            </w:r>
            <w:r w:rsidR="00E300EE">
              <w:rPr>
                <w:webHidden/>
              </w:rPr>
            </w:r>
            <w:r w:rsidR="00E300EE">
              <w:rPr>
                <w:webHidden/>
              </w:rPr>
              <w:fldChar w:fldCharType="separate"/>
            </w:r>
            <w:r w:rsidR="00E300EE">
              <w:rPr>
                <w:webHidden/>
              </w:rPr>
              <w:t>74</w:t>
            </w:r>
            <w:r w:rsidR="00E300EE">
              <w:rPr>
                <w:webHidden/>
              </w:rPr>
              <w:fldChar w:fldCharType="end"/>
            </w:r>
          </w:hyperlink>
        </w:p>
        <w:p w14:paraId="51E8510F" w14:textId="6DC3AC55" w:rsidR="00E300EE" w:rsidRDefault="00E61442">
          <w:pPr>
            <w:pStyle w:val="TOC2"/>
            <w:rPr>
              <w:rFonts w:asciiTheme="minorHAnsi" w:eastAsiaTheme="minorEastAsia" w:hAnsiTheme="minorHAnsi" w:cstheme="minorBidi"/>
              <w:spacing w:val="0"/>
              <w:sz w:val="22"/>
            </w:rPr>
          </w:pPr>
          <w:hyperlink w:anchor="_Toc86153913" w:history="1">
            <w:r w:rsidR="00E300EE" w:rsidRPr="00E50AF6">
              <w:rPr>
                <w:rStyle w:val="Hyperlink"/>
              </w:rPr>
              <w:t>9.4</w:t>
            </w:r>
            <w:r w:rsidR="00E300EE">
              <w:rPr>
                <w:rFonts w:asciiTheme="minorHAnsi" w:eastAsiaTheme="minorEastAsia" w:hAnsiTheme="minorHAnsi" w:cstheme="minorBidi"/>
                <w:spacing w:val="0"/>
                <w:sz w:val="22"/>
              </w:rPr>
              <w:tab/>
            </w:r>
            <w:r w:rsidR="00E300EE" w:rsidRPr="00E50AF6">
              <w:rPr>
                <w:rStyle w:val="Hyperlink"/>
              </w:rPr>
              <w:t>7.4 Plug-ins and Controls</w:t>
            </w:r>
            <w:r w:rsidR="00E300EE">
              <w:rPr>
                <w:webHidden/>
              </w:rPr>
              <w:tab/>
            </w:r>
            <w:r w:rsidR="00E300EE">
              <w:rPr>
                <w:webHidden/>
              </w:rPr>
              <w:fldChar w:fldCharType="begin"/>
            </w:r>
            <w:r w:rsidR="00E300EE">
              <w:rPr>
                <w:webHidden/>
              </w:rPr>
              <w:instrText xml:space="preserve"> PAGEREF _Toc86153913 \h </w:instrText>
            </w:r>
            <w:r w:rsidR="00E300EE">
              <w:rPr>
                <w:webHidden/>
              </w:rPr>
            </w:r>
            <w:r w:rsidR="00E300EE">
              <w:rPr>
                <w:webHidden/>
              </w:rPr>
              <w:fldChar w:fldCharType="separate"/>
            </w:r>
            <w:r w:rsidR="00E300EE">
              <w:rPr>
                <w:webHidden/>
              </w:rPr>
              <w:t>75</w:t>
            </w:r>
            <w:r w:rsidR="00E300EE">
              <w:rPr>
                <w:webHidden/>
              </w:rPr>
              <w:fldChar w:fldCharType="end"/>
            </w:r>
          </w:hyperlink>
        </w:p>
        <w:p w14:paraId="587A986B" w14:textId="2B006603" w:rsidR="00E300EE" w:rsidRDefault="00E61442">
          <w:pPr>
            <w:pStyle w:val="TOC2"/>
            <w:rPr>
              <w:rFonts w:asciiTheme="minorHAnsi" w:eastAsiaTheme="minorEastAsia" w:hAnsiTheme="minorHAnsi" w:cstheme="minorBidi"/>
              <w:spacing w:val="0"/>
              <w:sz w:val="22"/>
            </w:rPr>
          </w:pPr>
          <w:hyperlink w:anchor="_Toc86153914" w:history="1">
            <w:r w:rsidR="00E300EE" w:rsidRPr="00E50AF6">
              <w:rPr>
                <w:rStyle w:val="Hyperlink"/>
              </w:rPr>
              <w:t>9.5</w:t>
            </w:r>
            <w:r w:rsidR="00E300EE">
              <w:rPr>
                <w:rFonts w:asciiTheme="minorHAnsi" w:eastAsiaTheme="minorEastAsia" w:hAnsiTheme="minorHAnsi" w:cstheme="minorBidi"/>
                <w:spacing w:val="0"/>
                <w:sz w:val="22"/>
              </w:rPr>
              <w:tab/>
            </w:r>
            <w:r w:rsidR="00E300EE" w:rsidRPr="00E50AF6">
              <w:rPr>
                <w:rStyle w:val="Hyperlink"/>
              </w:rPr>
              <w:t>7.5 3</w:t>
            </w:r>
            <w:r w:rsidR="00E300EE" w:rsidRPr="00E50AF6">
              <w:rPr>
                <w:rStyle w:val="Hyperlink"/>
                <w:vertAlign w:val="superscript"/>
              </w:rPr>
              <w:t>rd</w:t>
            </w:r>
            <w:r w:rsidR="00E300EE" w:rsidRPr="00E50AF6">
              <w:rPr>
                <w:rStyle w:val="Hyperlink"/>
              </w:rPr>
              <w:t xml:space="preserve"> Party Controls</w:t>
            </w:r>
            <w:r w:rsidR="00E300EE">
              <w:rPr>
                <w:webHidden/>
              </w:rPr>
              <w:tab/>
            </w:r>
            <w:r w:rsidR="00E300EE">
              <w:rPr>
                <w:webHidden/>
              </w:rPr>
              <w:fldChar w:fldCharType="begin"/>
            </w:r>
            <w:r w:rsidR="00E300EE">
              <w:rPr>
                <w:webHidden/>
              </w:rPr>
              <w:instrText xml:space="preserve"> PAGEREF _Toc86153914 \h </w:instrText>
            </w:r>
            <w:r w:rsidR="00E300EE">
              <w:rPr>
                <w:webHidden/>
              </w:rPr>
            </w:r>
            <w:r w:rsidR="00E300EE">
              <w:rPr>
                <w:webHidden/>
              </w:rPr>
              <w:fldChar w:fldCharType="separate"/>
            </w:r>
            <w:r w:rsidR="00E300EE">
              <w:rPr>
                <w:webHidden/>
              </w:rPr>
              <w:t>75</w:t>
            </w:r>
            <w:r w:rsidR="00E300EE">
              <w:rPr>
                <w:webHidden/>
              </w:rPr>
              <w:fldChar w:fldCharType="end"/>
            </w:r>
          </w:hyperlink>
        </w:p>
        <w:p w14:paraId="72363741" w14:textId="1AFEADBB" w:rsidR="00E300EE" w:rsidRDefault="00E61442">
          <w:pPr>
            <w:pStyle w:val="TOC1"/>
            <w:rPr>
              <w:rFonts w:asciiTheme="minorHAnsi" w:eastAsiaTheme="minorEastAsia" w:hAnsiTheme="minorHAnsi" w:cstheme="minorBidi"/>
              <w:spacing w:val="0"/>
              <w:sz w:val="22"/>
            </w:rPr>
          </w:pPr>
          <w:hyperlink w:anchor="_Toc86153915" w:history="1">
            <w:r w:rsidR="00E300EE" w:rsidRPr="00E50AF6">
              <w:rPr>
                <w:rStyle w:val="Hyperlink"/>
              </w:rPr>
              <w:t>10</w:t>
            </w:r>
            <w:r w:rsidR="00E300EE">
              <w:rPr>
                <w:rFonts w:asciiTheme="minorHAnsi" w:eastAsiaTheme="minorEastAsia" w:hAnsiTheme="minorHAnsi" w:cstheme="minorBidi"/>
                <w:spacing w:val="0"/>
                <w:sz w:val="22"/>
              </w:rPr>
              <w:tab/>
            </w:r>
            <w:r w:rsidR="00E300EE" w:rsidRPr="00E50AF6">
              <w:rPr>
                <w:rStyle w:val="Hyperlink"/>
              </w:rPr>
              <w:t>8. Reports</w:t>
            </w:r>
            <w:r w:rsidR="00E300EE">
              <w:rPr>
                <w:webHidden/>
              </w:rPr>
              <w:tab/>
            </w:r>
            <w:r w:rsidR="00E300EE">
              <w:rPr>
                <w:webHidden/>
              </w:rPr>
              <w:fldChar w:fldCharType="begin"/>
            </w:r>
            <w:r w:rsidR="00E300EE">
              <w:rPr>
                <w:webHidden/>
              </w:rPr>
              <w:instrText xml:space="preserve"> PAGEREF _Toc86153915 \h </w:instrText>
            </w:r>
            <w:r w:rsidR="00E300EE">
              <w:rPr>
                <w:webHidden/>
              </w:rPr>
            </w:r>
            <w:r w:rsidR="00E300EE">
              <w:rPr>
                <w:webHidden/>
              </w:rPr>
              <w:fldChar w:fldCharType="separate"/>
            </w:r>
            <w:r w:rsidR="00E300EE">
              <w:rPr>
                <w:webHidden/>
              </w:rPr>
              <w:t>75</w:t>
            </w:r>
            <w:r w:rsidR="00E300EE">
              <w:rPr>
                <w:webHidden/>
              </w:rPr>
              <w:fldChar w:fldCharType="end"/>
            </w:r>
          </w:hyperlink>
        </w:p>
        <w:p w14:paraId="24F2B885" w14:textId="48D919E7" w:rsidR="00E300EE" w:rsidRDefault="00E61442">
          <w:pPr>
            <w:pStyle w:val="TOC2"/>
            <w:rPr>
              <w:rFonts w:asciiTheme="minorHAnsi" w:eastAsiaTheme="minorEastAsia" w:hAnsiTheme="minorHAnsi" w:cstheme="minorBidi"/>
              <w:spacing w:val="0"/>
              <w:sz w:val="22"/>
            </w:rPr>
          </w:pPr>
          <w:hyperlink w:anchor="_Toc86153916" w:history="1">
            <w:r w:rsidR="00E300EE" w:rsidRPr="00E50AF6">
              <w:rPr>
                <w:rStyle w:val="Hyperlink"/>
              </w:rPr>
              <w:t>10.1</w:t>
            </w:r>
            <w:r w:rsidR="00E300EE">
              <w:rPr>
                <w:rFonts w:asciiTheme="minorHAnsi" w:eastAsiaTheme="minorEastAsia" w:hAnsiTheme="minorHAnsi" w:cstheme="minorBidi"/>
                <w:spacing w:val="0"/>
                <w:sz w:val="22"/>
              </w:rPr>
              <w:tab/>
            </w:r>
            <w:r w:rsidR="00E300EE" w:rsidRPr="00E50AF6">
              <w:rPr>
                <w:rStyle w:val="Hyperlink"/>
              </w:rPr>
              <w:t>8.1 Impacted Reports</w:t>
            </w:r>
            <w:r w:rsidR="00E300EE">
              <w:rPr>
                <w:webHidden/>
              </w:rPr>
              <w:tab/>
            </w:r>
            <w:r w:rsidR="00E300EE">
              <w:rPr>
                <w:webHidden/>
              </w:rPr>
              <w:fldChar w:fldCharType="begin"/>
            </w:r>
            <w:r w:rsidR="00E300EE">
              <w:rPr>
                <w:webHidden/>
              </w:rPr>
              <w:instrText xml:space="preserve"> PAGEREF _Toc86153916 \h </w:instrText>
            </w:r>
            <w:r w:rsidR="00E300EE">
              <w:rPr>
                <w:webHidden/>
              </w:rPr>
            </w:r>
            <w:r w:rsidR="00E300EE">
              <w:rPr>
                <w:webHidden/>
              </w:rPr>
              <w:fldChar w:fldCharType="separate"/>
            </w:r>
            <w:r w:rsidR="00E300EE">
              <w:rPr>
                <w:webHidden/>
              </w:rPr>
              <w:t>75</w:t>
            </w:r>
            <w:r w:rsidR="00E300EE">
              <w:rPr>
                <w:webHidden/>
              </w:rPr>
              <w:fldChar w:fldCharType="end"/>
            </w:r>
          </w:hyperlink>
        </w:p>
        <w:p w14:paraId="0E9D7C31" w14:textId="19264F8E" w:rsidR="00E300EE" w:rsidRDefault="00E61442">
          <w:pPr>
            <w:pStyle w:val="TOC3"/>
            <w:tabs>
              <w:tab w:val="right" w:leader="middleDot" w:pos="10529"/>
            </w:tabs>
            <w:rPr>
              <w:rFonts w:asciiTheme="minorHAnsi" w:eastAsiaTheme="minorEastAsia" w:hAnsiTheme="minorHAnsi" w:cstheme="minorBidi"/>
              <w:spacing w:val="0"/>
              <w:sz w:val="22"/>
            </w:rPr>
          </w:pPr>
          <w:hyperlink w:anchor="_Toc86153917" w:history="1">
            <w:r w:rsidR="00E300EE" w:rsidRPr="00E50AF6">
              <w:rPr>
                <w:rStyle w:val="Hyperlink"/>
              </w:rPr>
              <w:t>8.1.1 Impacted Report Details</w:t>
            </w:r>
            <w:r w:rsidR="00E300EE">
              <w:rPr>
                <w:webHidden/>
              </w:rPr>
              <w:tab/>
            </w:r>
            <w:r w:rsidR="00E300EE">
              <w:rPr>
                <w:webHidden/>
              </w:rPr>
              <w:fldChar w:fldCharType="begin"/>
            </w:r>
            <w:r w:rsidR="00E300EE">
              <w:rPr>
                <w:webHidden/>
              </w:rPr>
              <w:instrText xml:space="preserve"> PAGEREF _Toc86153917 \h </w:instrText>
            </w:r>
            <w:r w:rsidR="00E300EE">
              <w:rPr>
                <w:webHidden/>
              </w:rPr>
            </w:r>
            <w:r w:rsidR="00E300EE">
              <w:rPr>
                <w:webHidden/>
              </w:rPr>
              <w:fldChar w:fldCharType="separate"/>
            </w:r>
            <w:r w:rsidR="00E300EE">
              <w:rPr>
                <w:webHidden/>
              </w:rPr>
              <w:t>75</w:t>
            </w:r>
            <w:r w:rsidR="00E300EE">
              <w:rPr>
                <w:webHidden/>
              </w:rPr>
              <w:fldChar w:fldCharType="end"/>
            </w:r>
          </w:hyperlink>
        </w:p>
        <w:p w14:paraId="4AB22E47" w14:textId="59DAD300" w:rsidR="00E300EE" w:rsidRDefault="00E61442">
          <w:pPr>
            <w:pStyle w:val="TOC1"/>
            <w:rPr>
              <w:rFonts w:asciiTheme="minorHAnsi" w:eastAsiaTheme="minorEastAsia" w:hAnsiTheme="minorHAnsi" w:cstheme="minorBidi"/>
              <w:spacing w:val="0"/>
              <w:sz w:val="22"/>
            </w:rPr>
          </w:pPr>
          <w:hyperlink w:anchor="_Toc86153918" w:history="1">
            <w:r w:rsidR="00E300EE" w:rsidRPr="00E50AF6">
              <w:rPr>
                <w:rStyle w:val="Hyperlink"/>
              </w:rPr>
              <w:t>11</w:t>
            </w:r>
            <w:r w:rsidR="00E300EE">
              <w:rPr>
                <w:rFonts w:asciiTheme="minorHAnsi" w:eastAsiaTheme="minorEastAsia" w:hAnsiTheme="minorHAnsi" w:cstheme="minorBidi"/>
                <w:spacing w:val="0"/>
                <w:sz w:val="22"/>
              </w:rPr>
              <w:tab/>
            </w:r>
            <w:r w:rsidR="00E300EE" w:rsidRPr="00E50AF6">
              <w:rPr>
                <w:rStyle w:val="Hyperlink"/>
              </w:rPr>
              <w:t>9. Taxonomy</w:t>
            </w:r>
            <w:r w:rsidR="00E300EE">
              <w:rPr>
                <w:webHidden/>
              </w:rPr>
              <w:tab/>
            </w:r>
            <w:r w:rsidR="00E300EE">
              <w:rPr>
                <w:webHidden/>
              </w:rPr>
              <w:fldChar w:fldCharType="begin"/>
            </w:r>
            <w:r w:rsidR="00E300EE">
              <w:rPr>
                <w:webHidden/>
              </w:rPr>
              <w:instrText xml:space="preserve"> PAGEREF _Toc86153918 \h </w:instrText>
            </w:r>
            <w:r w:rsidR="00E300EE">
              <w:rPr>
                <w:webHidden/>
              </w:rPr>
            </w:r>
            <w:r w:rsidR="00E300EE">
              <w:rPr>
                <w:webHidden/>
              </w:rPr>
              <w:fldChar w:fldCharType="separate"/>
            </w:r>
            <w:r w:rsidR="00E300EE">
              <w:rPr>
                <w:webHidden/>
              </w:rPr>
              <w:t>75</w:t>
            </w:r>
            <w:r w:rsidR="00E300EE">
              <w:rPr>
                <w:webHidden/>
              </w:rPr>
              <w:fldChar w:fldCharType="end"/>
            </w:r>
          </w:hyperlink>
        </w:p>
        <w:p w14:paraId="30A648C3" w14:textId="5D4CCE5E" w:rsidR="00E300EE" w:rsidRDefault="00E61442">
          <w:pPr>
            <w:pStyle w:val="TOC1"/>
            <w:rPr>
              <w:rFonts w:asciiTheme="minorHAnsi" w:eastAsiaTheme="minorEastAsia" w:hAnsiTheme="minorHAnsi" w:cstheme="minorBidi"/>
              <w:spacing w:val="0"/>
              <w:sz w:val="22"/>
            </w:rPr>
          </w:pPr>
          <w:hyperlink w:anchor="_Toc86153919" w:history="1">
            <w:r w:rsidR="00E300EE" w:rsidRPr="00E50AF6">
              <w:rPr>
                <w:rStyle w:val="Hyperlink"/>
              </w:rPr>
              <w:t>12</w:t>
            </w:r>
            <w:r w:rsidR="00E300EE">
              <w:rPr>
                <w:rFonts w:asciiTheme="minorHAnsi" w:eastAsiaTheme="minorEastAsia" w:hAnsiTheme="minorHAnsi" w:cstheme="minorBidi"/>
                <w:spacing w:val="0"/>
                <w:sz w:val="22"/>
              </w:rPr>
              <w:tab/>
            </w:r>
            <w:r w:rsidR="00E300EE" w:rsidRPr="00E50AF6">
              <w:rPr>
                <w:rStyle w:val="Hyperlink"/>
              </w:rPr>
              <w:t>Security</w:t>
            </w:r>
            <w:r w:rsidR="00E300EE">
              <w:rPr>
                <w:webHidden/>
              </w:rPr>
              <w:tab/>
            </w:r>
            <w:r w:rsidR="00E300EE">
              <w:rPr>
                <w:webHidden/>
              </w:rPr>
              <w:fldChar w:fldCharType="begin"/>
            </w:r>
            <w:r w:rsidR="00E300EE">
              <w:rPr>
                <w:webHidden/>
              </w:rPr>
              <w:instrText xml:space="preserve"> PAGEREF _Toc86153919 \h </w:instrText>
            </w:r>
            <w:r w:rsidR="00E300EE">
              <w:rPr>
                <w:webHidden/>
              </w:rPr>
            </w:r>
            <w:r w:rsidR="00E300EE">
              <w:rPr>
                <w:webHidden/>
              </w:rPr>
              <w:fldChar w:fldCharType="separate"/>
            </w:r>
            <w:r w:rsidR="00E300EE">
              <w:rPr>
                <w:webHidden/>
              </w:rPr>
              <w:t>75</w:t>
            </w:r>
            <w:r w:rsidR="00E300EE">
              <w:rPr>
                <w:webHidden/>
              </w:rPr>
              <w:fldChar w:fldCharType="end"/>
            </w:r>
          </w:hyperlink>
        </w:p>
        <w:p w14:paraId="76423B0D" w14:textId="2448919E" w:rsidR="00E300EE" w:rsidRDefault="00E61442">
          <w:pPr>
            <w:pStyle w:val="TOC2"/>
            <w:rPr>
              <w:rFonts w:asciiTheme="minorHAnsi" w:eastAsiaTheme="minorEastAsia" w:hAnsiTheme="minorHAnsi" w:cstheme="minorBidi"/>
              <w:spacing w:val="0"/>
              <w:sz w:val="22"/>
            </w:rPr>
          </w:pPr>
          <w:hyperlink w:anchor="_Toc86153920" w:history="1">
            <w:r w:rsidR="00E300EE" w:rsidRPr="00E50AF6">
              <w:rPr>
                <w:rStyle w:val="Hyperlink"/>
              </w:rPr>
              <w:t>12.1</w:t>
            </w:r>
            <w:r w:rsidR="00E300EE">
              <w:rPr>
                <w:rFonts w:asciiTheme="minorHAnsi" w:eastAsiaTheme="minorEastAsia" w:hAnsiTheme="minorHAnsi" w:cstheme="minorBidi"/>
                <w:spacing w:val="0"/>
                <w:sz w:val="22"/>
              </w:rPr>
              <w:tab/>
            </w:r>
            <w:r w:rsidR="00E300EE" w:rsidRPr="00E50AF6">
              <w:rPr>
                <w:rStyle w:val="Hyperlink"/>
              </w:rPr>
              <w:t>Authentication</w:t>
            </w:r>
            <w:r w:rsidR="00E300EE">
              <w:rPr>
                <w:webHidden/>
              </w:rPr>
              <w:tab/>
            </w:r>
            <w:r w:rsidR="00E300EE">
              <w:rPr>
                <w:webHidden/>
              </w:rPr>
              <w:fldChar w:fldCharType="begin"/>
            </w:r>
            <w:r w:rsidR="00E300EE">
              <w:rPr>
                <w:webHidden/>
              </w:rPr>
              <w:instrText xml:space="preserve"> PAGEREF _Toc86153920 \h </w:instrText>
            </w:r>
            <w:r w:rsidR="00E300EE">
              <w:rPr>
                <w:webHidden/>
              </w:rPr>
            </w:r>
            <w:r w:rsidR="00E300EE">
              <w:rPr>
                <w:webHidden/>
              </w:rPr>
              <w:fldChar w:fldCharType="separate"/>
            </w:r>
            <w:r w:rsidR="00E300EE">
              <w:rPr>
                <w:webHidden/>
              </w:rPr>
              <w:t>75</w:t>
            </w:r>
            <w:r w:rsidR="00E300EE">
              <w:rPr>
                <w:webHidden/>
              </w:rPr>
              <w:fldChar w:fldCharType="end"/>
            </w:r>
          </w:hyperlink>
        </w:p>
        <w:p w14:paraId="65E0563C" w14:textId="20F67A86"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21" w:history="1">
            <w:r w:rsidR="00E300EE" w:rsidRPr="00E50AF6">
              <w:rPr>
                <w:rStyle w:val="Hyperlink"/>
              </w:rPr>
              <w:t>12.1.1</w:t>
            </w:r>
            <w:r w:rsidR="00E300EE">
              <w:rPr>
                <w:rFonts w:asciiTheme="minorHAnsi" w:eastAsiaTheme="minorEastAsia" w:hAnsiTheme="minorHAnsi" w:cstheme="minorBidi"/>
                <w:spacing w:val="0"/>
                <w:sz w:val="22"/>
              </w:rPr>
              <w:tab/>
            </w:r>
            <w:r w:rsidR="00E300EE" w:rsidRPr="00E50AF6">
              <w:rPr>
                <w:rStyle w:val="Hyperlink"/>
              </w:rPr>
              <w:t>User</w:t>
            </w:r>
            <w:r w:rsidR="00E300EE">
              <w:rPr>
                <w:webHidden/>
              </w:rPr>
              <w:tab/>
            </w:r>
            <w:r w:rsidR="00E300EE">
              <w:rPr>
                <w:webHidden/>
              </w:rPr>
              <w:fldChar w:fldCharType="begin"/>
            </w:r>
            <w:r w:rsidR="00E300EE">
              <w:rPr>
                <w:webHidden/>
              </w:rPr>
              <w:instrText xml:space="preserve"> PAGEREF _Toc86153921 \h </w:instrText>
            </w:r>
            <w:r w:rsidR="00E300EE">
              <w:rPr>
                <w:webHidden/>
              </w:rPr>
            </w:r>
            <w:r w:rsidR="00E300EE">
              <w:rPr>
                <w:webHidden/>
              </w:rPr>
              <w:fldChar w:fldCharType="separate"/>
            </w:r>
            <w:r w:rsidR="00E300EE">
              <w:rPr>
                <w:webHidden/>
              </w:rPr>
              <w:t>75</w:t>
            </w:r>
            <w:r w:rsidR="00E300EE">
              <w:rPr>
                <w:webHidden/>
              </w:rPr>
              <w:fldChar w:fldCharType="end"/>
            </w:r>
          </w:hyperlink>
        </w:p>
        <w:p w14:paraId="6A592704" w14:textId="29F8F3B1"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22" w:history="1">
            <w:r w:rsidR="00E300EE" w:rsidRPr="00E50AF6">
              <w:rPr>
                <w:rStyle w:val="Hyperlink"/>
              </w:rPr>
              <w:t>12.1.2</w:t>
            </w:r>
            <w:r w:rsidR="00E300EE">
              <w:rPr>
                <w:rFonts w:asciiTheme="minorHAnsi" w:eastAsiaTheme="minorEastAsia" w:hAnsiTheme="minorHAnsi" w:cstheme="minorBidi"/>
                <w:spacing w:val="0"/>
                <w:sz w:val="22"/>
              </w:rPr>
              <w:tab/>
            </w:r>
            <w:r w:rsidR="00E300EE" w:rsidRPr="00E50AF6">
              <w:rPr>
                <w:rStyle w:val="Hyperlink"/>
              </w:rPr>
              <w:t>Databases</w:t>
            </w:r>
            <w:r w:rsidR="00E300EE">
              <w:rPr>
                <w:webHidden/>
              </w:rPr>
              <w:tab/>
            </w:r>
            <w:r w:rsidR="00E300EE">
              <w:rPr>
                <w:webHidden/>
              </w:rPr>
              <w:fldChar w:fldCharType="begin"/>
            </w:r>
            <w:r w:rsidR="00E300EE">
              <w:rPr>
                <w:webHidden/>
              </w:rPr>
              <w:instrText xml:space="preserve"> PAGEREF _Toc86153922 \h </w:instrText>
            </w:r>
            <w:r w:rsidR="00E300EE">
              <w:rPr>
                <w:webHidden/>
              </w:rPr>
            </w:r>
            <w:r w:rsidR="00E300EE">
              <w:rPr>
                <w:webHidden/>
              </w:rPr>
              <w:fldChar w:fldCharType="separate"/>
            </w:r>
            <w:r w:rsidR="00E300EE">
              <w:rPr>
                <w:webHidden/>
              </w:rPr>
              <w:t>75</w:t>
            </w:r>
            <w:r w:rsidR="00E300EE">
              <w:rPr>
                <w:webHidden/>
              </w:rPr>
              <w:fldChar w:fldCharType="end"/>
            </w:r>
          </w:hyperlink>
        </w:p>
        <w:p w14:paraId="793AC1E1" w14:textId="3DBCF153"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23" w:history="1">
            <w:r w:rsidR="00E300EE" w:rsidRPr="00E50AF6">
              <w:rPr>
                <w:rStyle w:val="Hyperlink"/>
              </w:rPr>
              <w:t>12.1.3</w:t>
            </w:r>
            <w:r w:rsidR="00E300EE">
              <w:rPr>
                <w:rFonts w:asciiTheme="minorHAnsi" w:eastAsiaTheme="minorEastAsia" w:hAnsiTheme="minorHAnsi" w:cstheme="minorBidi"/>
                <w:spacing w:val="0"/>
                <w:sz w:val="22"/>
              </w:rPr>
              <w:tab/>
            </w:r>
            <w:r w:rsidR="00E300EE" w:rsidRPr="00E50AF6">
              <w:rPr>
                <w:rStyle w:val="Hyperlink"/>
              </w:rPr>
              <w:t>Other Applications</w:t>
            </w:r>
            <w:r w:rsidR="00E300EE">
              <w:rPr>
                <w:webHidden/>
              </w:rPr>
              <w:tab/>
            </w:r>
            <w:r w:rsidR="00E300EE">
              <w:rPr>
                <w:webHidden/>
              </w:rPr>
              <w:fldChar w:fldCharType="begin"/>
            </w:r>
            <w:r w:rsidR="00E300EE">
              <w:rPr>
                <w:webHidden/>
              </w:rPr>
              <w:instrText xml:space="preserve"> PAGEREF _Toc86153923 \h </w:instrText>
            </w:r>
            <w:r w:rsidR="00E300EE">
              <w:rPr>
                <w:webHidden/>
              </w:rPr>
            </w:r>
            <w:r w:rsidR="00E300EE">
              <w:rPr>
                <w:webHidden/>
              </w:rPr>
              <w:fldChar w:fldCharType="separate"/>
            </w:r>
            <w:r w:rsidR="00E300EE">
              <w:rPr>
                <w:webHidden/>
              </w:rPr>
              <w:t>75</w:t>
            </w:r>
            <w:r w:rsidR="00E300EE">
              <w:rPr>
                <w:webHidden/>
              </w:rPr>
              <w:fldChar w:fldCharType="end"/>
            </w:r>
          </w:hyperlink>
        </w:p>
        <w:p w14:paraId="5E2CD77D" w14:textId="57F9F924"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24" w:history="1">
            <w:r w:rsidR="00E300EE" w:rsidRPr="00E50AF6">
              <w:rPr>
                <w:rStyle w:val="Hyperlink"/>
              </w:rPr>
              <w:t>12.1.4</w:t>
            </w:r>
            <w:r w:rsidR="00E300EE">
              <w:rPr>
                <w:rFonts w:asciiTheme="minorHAnsi" w:eastAsiaTheme="minorEastAsia" w:hAnsiTheme="minorHAnsi" w:cstheme="minorBidi"/>
                <w:spacing w:val="0"/>
                <w:sz w:val="22"/>
              </w:rPr>
              <w:tab/>
            </w:r>
            <w:r w:rsidR="00E300EE" w:rsidRPr="00E50AF6">
              <w:rPr>
                <w:rStyle w:val="Hyperlink"/>
              </w:rPr>
              <w:t>Password Rules</w:t>
            </w:r>
            <w:r w:rsidR="00E300EE">
              <w:rPr>
                <w:webHidden/>
              </w:rPr>
              <w:tab/>
            </w:r>
            <w:r w:rsidR="00E300EE">
              <w:rPr>
                <w:webHidden/>
              </w:rPr>
              <w:fldChar w:fldCharType="begin"/>
            </w:r>
            <w:r w:rsidR="00E300EE">
              <w:rPr>
                <w:webHidden/>
              </w:rPr>
              <w:instrText xml:space="preserve"> PAGEREF _Toc86153924 \h </w:instrText>
            </w:r>
            <w:r w:rsidR="00E300EE">
              <w:rPr>
                <w:webHidden/>
              </w:rPr>
            </w:r>
            <w:r w:rsidR="00E300EE">
              <w:rPr>
                <w:webHidden/>
              </w:rPr>
              <w:fldChar w:fldCharType="separate"/>
            </w:r>
            <w:r w:rsidR="00E300EE">
              <w:rPr>
                <w:webHidden/>
              </w:rPr>
              <w:t>75</w:t>
            </w:r>
            <w:r w:rsidR="00E300EE">
              <w:rPr>
                <w:webHidden/>
              </w:rPr>
              <w:fldChar w:fldCharType="end"/>
            </w:r>
          </w:hyperlink>
        </w:p>
        <w:p w14:paraId="7953AEE6" w14:textId="1E5007D7"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25" w:history="1">
            <w:r w:rsidR="00E300EE" w:rsidRPr="00E50AF6">
              <w:rPr>
                <w:rStyle w:val="Hyperlink"/>
              </w:rPr>
              <w:t>12.1.5</w:t>
            </w:r>
            <w:r w:rsidR="00E300EE">
              <w:rPr>
                <w:rFonts w:asciiTheme="minorHAnsi" w:eastAsiaTheme="minorEastAsia" w:hAnsiTheme="minorHAnsi" w:cstheme="minorBidi"/>
                <w:spacing w:val="0"/>
                <w:sz w:val="22"/>
              </w:rPr>
              <w:tab/>
            </w:r>
            <w:r w:rsidR="00E300EE" w:rsidRPr="00E50AF6">
              <w:rPr>
                <w:rStyle w:val="Hyperlink"/>
              </w:rPr>
              <w:t>Format</w:t>
            </w:r>
            <w:r w:rsidR="00E300EE">
              <w:rPr>
                <w:webHidden/>
              </w:rPr>
              <w:tab/>
            </w:r>
            <w:r w:rsidR="00E300EE">
              <w:rPr>
                <w:webHidden/>
              </w:rPr>
              <w:fldChar w:fldCharType="begin"/>
            </w:r>
            <w:r w:rsidR="00E300EE">
              <w:rPr>
                <w:webHidden/>
              </w:rPr>
              <w:instrText xml:space="preserve"> PAGEREF _Toc86153925 \h </w:instrText>
            </w:r>
            <w:r w:rsidR="00E300EE">
              <w:rPr>
                <w:webHidden/>
              </w:rPr>
            </w:r>
            <w:r w:rsidR="00E300EE">
              <w:rPr>
                <w:webHidden/>
              </w:rPr>
              <w:fldChar w:fldCharType="separate"/>
            </w:r>
            <w:r w:rsidR="00E300EE">
              <w:rPr>
                <w:webHidden/>
              </w:rPr>
              <w:t>75</w:t>
            </w:r>
            <w:r w:rsidR="00E300EE">
              <w:rPr>
                <w:webHidden/>
              </w:rPr>
              <w:fldChar w:fldCharType="end"/>
            </w:r>
          </w:hyperlink>
        </w:p>
        <w:p w14:paraId="1A699B41" w14:textId="15B422B1"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26" w:history="1">
            <w:r w:rsidR="00E300EE" w:rsidRPr="00E50AF6">
              <w:rPr>
                <w:rStyle w:val="Hyperlink"/>
              </w:rPr>
              <w:t>12.1.6</w:t>
            </w:r>
            <w:r w:rsidR="00E300EE">
              <w:rPr>
                <w:rFonts w:asciiTheme="minorHAnsi" w:eastAsiaTheme="minorEastAsia" w:hAnsiTheme="minorHAnsi" w:cstheme="minorBidi"/>
                <w:spacing w:val="0"/>
                <w:sz w:val="22"/>
              </w:rPr>
              <w:tab/>
            </w:r>
            <w:r w:rsidR="00E300EE" w:rsidRPr="00E50AF6">
              <w:rPr>
                <w:rStyle w:val="Hyperlink"/>
              </w:rPr>
              <w:t>Expiry</w:t>
            </w:r>
            <w:r w:rsidR="00E300EE">
              <w:rPr>
                <w:webHidden/>
              </w:rPr>
              <w:tab/>
            </w:r>
            <w:r w:rsidR="00E300EE">
              <w:rPr>
                <w:webHidden/>
              </w:rPr>
              <w:fldChar w:fldCharType="begin"/>
            </w:r>
            <w:r w:rsidR="00E300EE">
              <w:rPr>
                <w:webHidden/>
              </w:rPr>
              <w:instrText xml:space="preserve"> PAGEREF _Toc86153926 \h </w:instrText>
            </w:r>
            <w:r w:rsidR="00E300EE">
              <w:rPr>
                <w:webHidden/>
              </w:rPr>
            </w:r>
            <w:r w:rsidR="00E300EE">
              <w:rPr>
                <w:webHidden/>
              </w:rPr>
              <w:fldChar w:fldCharType="separate"/>
            </w:r>
            <w:r w:rsidR="00E300EE">
              <w:rPr>
                <w:webHidden/>
              </w:rPr>
              <w:t>75</w:t>
            </w:r>
            <w:r w:rsidR="00E300EE">
              <w:rPr>
                <w:webHidden/>
              </w:rPr>
              <w:fldChar w:fldCharType="end"/>
            </w:r>
          </w:hyperlink>
        </w:p>
        <w:p w14:paraId="6075BD17" w14:textId="1F3D7ED0"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27" w:history="1">
            <w:r w:rsidR="00E300EE" w:rsidRPr="00E50AF6">
              <w:rPr>
                <w:rStyle w:val="Hyperlink"/>
              </w:rPr>
              <w:t>12.1.7</w:t>
            </w:r>
            <w:r w:rsidR="00E300EE">
              <w:rPr>
                <w:rFonts w:asciiTheme="minorHAnsi" w:eastAsiaTheme="minorEastAsia" w:hAnsiTheme="minorHAnsi" w:cstheme="minorBidi"/>
                <w:spacing w:val="0"/>
                <w:sz w:val="22"/>
              </w:rPr>
              <w:tab/>
            </w:r>
            <w:r w:rsidR="00E300EE" w:rsidRPr="00E50AF6">
              <w:rPr>
                <w:rStyle w:val="Hyperlink"/>
              </w:rPr>
              <w:t>Resets</w:t>
            </w:r>
            <w:r w:rsidR="00E300EE">
              <w:rPr>
                <w:webHidden/>
              </w:rPr>
              <w:tab/>
            </w:r>
            <w:r w:rsidR="00E300EE">
              <w:rPr>
                <w:webHidden/>
              </w:rPr>
              <w:fldChar w:fldCharType="begin"/>
            </w:r>
            <w:r w:rsidR="00E300EE">
              <w:rPr>
                <w:webHidden/>
              </w:rPr>
              <w:instrText xml:space="preserve"> PAGEREF _Toc86153927 \h </w:instrText>
            </w:r>
            <w:r w:rsidR="00E300EE">
              <w:rPr>
                <w:webHidden/>
              </w:rPr>
            </w:r>
            <w:r w:rsidR="00E300EE">
              <w:rPr>
                <w:webHidden/>
              </w:rPr>
              <w:fldChar w:fldCharType="separate"/>
            </w:r>
            <w:r w:rsidR="00E300EE">
              <w:rPr>
                <w:webHidden/>
              </w:rPr>
              <w:t>75</w:t>
            </w:r>
            <w:r w:rsidR="00E300EE">
              <w:rPr>
                <w:webHidden/>
              </w:rPr>
              <w:fldChar w:fldCharType="end"/>
            </w:r>
          </w:hyperlink>
        </w:p>
        <w:p w14:paraId="1FE40934" w14:textId="2EE3AD36" w:rsidR="00E300EE" w:rsidRDefault="00E61442">
          <w:pPr>
            <w:pStyle w:val="TOC2"/>
            <w:rPr>
              <w:rFonts w:asciiTheme="minorHAnsi" w:eastAsiaTheme="minorEastAsia" w:hAnsiTheme="minorHAnsi" w:cstheme="minorBidi"/>
              <w:spacing w:val="0"/>
              <w:sz w:val="22"/>
            </w:rPr>
          </w:pPr>
          <w:hyperlink w:anchor="_Toc86153928" w:history="1">
            <w:r w:rsidR="00E300EE" w:rsidRPr="00E50AF6">
              <w:rPr>
                <w:rStyle w:val="Hyperlink"/>
              </w:rPr>
              <w:t>12.2</w:t>
            </w:r>
            <w:r w:rsidR="00E300EE">
              <w:rPr>
                <w:rFonts w:asciiTheme="minorHAnsi" w:eastAsiaTheme="minorEastAsia" w:hAnsiTheme="minorHAnsi" w:cstheme="minorBidi"/>
                <w:spacing w:val="0"/>
                <w:sz w:val="22"/>
              </w:rPr>
              <w:tab/>
            </w:r>
            <w:r w:rsidR="00E300EE" w:rsidRPr="00E50AF6">
              <w:rPr>
                <w:rStyle w:val="Hyperlink"/>
              </w:rPr>
              <w:t>Authorization</w:t>
            </w:r>
            <w:r w:rsidR="00E300EE">
              <w:rPr>
                <w:webHidden/>
              </w:rPr>
              <w:tab/>
            </w:r>
            <w:r w:rsidR="00E300EE">
              <w:rPr>
                <w:webHidden/>
              </w:rPr>
              <w:fldChar w:fldCharType="begin"/>
            </w:r>
            <w:r w:rsidR="00E300EE">
              <w:rPr>
                <w:webHidden/>
              </w:rPr>
              <w:instrText xml:space="preserve"> PAGEREF _Toc86153928 \h </w:instrText>
            </w:r>
            <w:r w:rsidR="00E300EE">
              <w:rPr>
                <w:webHidden/>
              </w:rPr>
            </w:r>
            <w:r w:rsidR="00E300EE">
              <w:rPr>
                <w:webHidden/>
              </w:rPr>
              <w:fldChar w:fldCharType="separate"/>
            </w:r>
            <w:r w:rsidR="00E300EE">
              <w:rPr>
                <w:webHidden/>
              </w:rPr>
              <w:t>75</w:t>
            </w:r>
            <w:r w:rsidR="00E300EE">
              <w:rPr>
                <w:webHidden/>
              </w:rPr>
              <w:fldChar w:fldCharType="end"/>
            </w:r>
          </w:hyperlink>
        </w:p>
        <w:p w14:paraId="0A41CE4F" w14:textId="58854C43" w:rsidR="00E300EE" w:rsidRDefault="00E61442">
          <w:pPr>
            <w:pStyle w:val="TOC3"/>
            <w:tabs>
              <w:tab w:val="right" w:leader="middleDot" w:pos="10529"/>
            </w:tabs>
            <w:rPr>
              <w:rFonts w:asciiTheme="minorHAnsi" w:eastAsiaTheme="minorEastAsia" w:hAnsiTheme="minorHAnsi" w:cstheme="minorBidi"/>
              <w:spacing w:val="0"/>
              <w:sz w:val="22"/>
            </w:rPr>
          </w:pPr>
          <w:hyperlink w:anchor="_Toc86153929" w:history="1">
            <w:r w:rsidR="00E300EE" w:rsidRPr="00E50AF6">
              <w:rPr>
                <w:rStyle w:val="Hyperlink"/>
              </w:rPr>
              <w:t>10.2.1 Access Levels</w:t>
            </w:r>
            <w:r w:rsidR="00E300EE">
              <w:rPr>
                <w:webHidden/>
              </w:rPr>
              <w:tab/>
            </w:r>
            <w:r w:rsidR="00E300EE">
              <w:rPr>
                <w:webHidden/>
              </w:rPr>
              <w:fldChar w:fldCharType="begin"/>
            </w:r>
            <w:r w:rsidR="00E300EE">
              <w:rPr>
                <w:webHidden/>
              </w:rPr>
              <w:instrText xml:space="preserve"> PAGEREF _Toc86153929 \h </w:instrText>
            </w:r>
            <w:r w:rsidR="00E300EE">
              <w:rPr>
                <w:webHidden/>
              </w:rPr>
            </w:r>
            <w:r w:rsidR="00E300EE">
              <w:rPr>
                <w:webHidden/>
              </w:rPr>
              <w:fldChar w:fldCharType="separate"/>
            </w:r>
            <w:r w:rsidR="00E300EE">
              <w:rPr>
                <w:webHidden/>
              </w:rPr>
              <w:t>75</w:t>
            </w:r>
            <w:r w:rsidR="00E300EE">
              <w:rPr>
                <w:webHidden/>
              </w:rPr>
              <w:fldChar w:fldCharType="end"/>
            </w:r>
          </w:hyperlink>
        </w:p>
        <w:p w14:paraId="19946BF1" w14:textId="6A2049F0"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30" w:history="1">
            <w:r w:rsidR="00E300EE" w:rsidRPr="00E50AF6">
              <w:rPr>
                <w:rStyle w:val="Hyperlink"/>
              </w:rPr>
              <w:t>12.2.1</w:t>
            </w:r>
            <w:r w:rsidR="00E300EE">
              <w:rPr>
                <w:rFonts w:asciiTheme="minorHAnsi" w:eastAsiaTheme="minorEastAsia" w:hAnsiTheme="minorHAnsi" w:cstheme="minorBidi"/>
                <w:spacing w:val="0"/>
                <w:sz w:val="22"/>
              </w:rPr>
              <w:tab/>
            </w:r>
            <w:r w:rsidR="00E300EE" w:rsidRPr="00E50AF6">
              <w:rPr>
                <w:rStyle w:val="Hyperlink"/>
              </w:rPr>
              <w:t>Groups</w:t>
            </w:r>
            <w:r w:rsidR="00E300EE">
              <w:rPr>
                <w:webHidden/>
              </w:rPr>
              <w:tab/>
            </w:r>
            <w:r w:rsidR="00E300EE">
              <w:rPr>
                <w:webHidden/>
              </w:rPr>
              <w:fldChar w:fldCharType="begin"/>
            </w:r>
            <w:r w:rsidR="00E300EE">
              <w:rPr>
                <w:webHidden/>
              </w:rPr>
              <w:instrText xml:space="preserve"> PAGEREF _Toc86153930 \h </w:instrText>
            </w:r>
            <w:r w:rsidR="00E300EE">
              <w:rPr>
                <w:webHidden/>
              </w:rPr>
            </w:r>
            <w:r w:rsidR="00E300EE">
              <w:rPr>
                <w:webHidden/>
              </w:rPr>
              <w:fldChar w:fldCharType="separate"/>
            </w:r>
            <w:r w:rsidR="00E300EE">
              <w:rPr>
                <w:webHidden/>
              </w:rPr>
              <w:t>76</w:t>
            </w:r>
            <w:r w:rsidR="00E300EE">
              <w:rPr>
                <w:webHidden/>
              </w:rPr>
              <w:fldChar w:fldCharType="end"/>
            </w:r>
          </w:hyperlink>
        </w:p>
        <w:p w14:paraId="6DFDBBB6" w14:textId="4BA9DA48" w:rsidR="00E300EE" w:rsidRDefault="00E61442">
          <w:pPr>
            <w:pStyle w:val="TOC2"/>
            <w:rPr>
              <w:rFonts w:asciiTheme="minorHAnsi" w:eastAsiaTheme="minorEastAsia" w:hAnsiTheme="minorHAnsi" w:cstheme="minorBidi"/>
              <w:spacing w:val="0"/>
              <w:sz w:val="22"/>
            </w:rPr>
          </w:pPr>
          <w:hyperlink w:anchor="_Toc86153931" w:history="1">
            <w:r w:rsidR="00E300EE" w:rsidRPr="00E50AF6">
              <w:rPr>
                <w:rStyle w:val="Hyperlink"/>
              </w:rPr>
              <w:t>12.3</w:t>
            </w:r>
            <w:r w:rsidR="00E300EE">
              <w:rPr>
                <w:rFonts w:asciiTheme="minorHAnsi" w:eastAsiaTheme="minorEastAsia" w:hAnsiTheme="minorHAnsi" w:cstheme="minorBidi"/>
                <w:spacing w:val="0"/>
                <w:sz w:val="22"/>
              </w:rPr>
              <w:tab/>
            </w:r>
            <w:r w:rsidR="00E300EE" w:rsidRPr="00E50AF6">
              <w:rPr>
                <w:rStyle w:val="Hyperlink"/>
              </w:rPr>
              <w:t>Security Components</w:t>
            </w:r>
            <w:r w:rsidR="00E300EE">
              <w:rPr>
                <w:webHidden/>
              </w:rPr>
              <w:tab/>
            </w:r>
            <w:r w:rsidR="00E300EE">
              <w:rPr>
                <w:webHidden/>
              </w:rPr>
              <w:fldChar w:fldCharType="begin"/>
            </w:r>
            <w:r w:rsidR="00E300EE">
              <w:rPr>
                <w:webHidden/>
              </w:rPr>
              <w:instrText xml:space="preserve"> PAGEREF _Toc86153931 \h </w:instrText>
            </w:r>
            <w:r w:rsidR="00E300EE">
              <w:rPr>
                <w:webHidden/>
              </w:rPr>
            </w:r>
            <w:r w:rsidR="00E300EE">
              <w:rPr>
                <w:webHidden/>
              </w:rPr>
              <w:fldChar w:fldCharType="separate"/>
            </w:r>
            <w:r w:rsidR="00E300EE">
              <w:rPr>
                <w:webHidden/>
              </w:rPr>
              <w:t>76</w:t>
            </w:r>
            <w:r w:rsidR="00E300EE">
              <w:rPr>
                <w:webHidden/>
              </w:rPr>
              <w:fldChar w:fldCharType="end"/>
            </w:r>
          </w:hyperlink>
        </w:p>
        <w:p w14:paraId="3A173A0A" w14:textId="7CA0336F"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32" w:history="1">
            <w:r w:rsidR="00E300EE" w:rsidRPr="00E50AF6">
              <w:rPr>
                <w:rStyle w:val="Hyperlink"/>
              </w:rPr>
              <w:t>12.3.1</w:t>
            </w:r>
            <w:r w:rsidR="00E300EE">
              <w:rPr>
                <w:rFonts w:asciiTheme="minorHAnsi" w:eastAsiaTheme="minorEastAsia" w:hAnsiTheme="minorHAnsi" w:cstheme="minorBidi"/>
                <w:spacing w:val="0"/>
                <w:sz w:val="22"/>
              </w:rPr>
              <w:tab/>
            </w:r>
            <w:r w:rsidR="00E300EE" w:rsidRPr="00E50AF6">
              <w:rPr>
                <w:rStyle w:val="Hyperlink"/>
              </w:rPr>
              <w:t>Active Directory</w:t>
            </w:r>
            <w:r w:rsidR="00E300EE">
              <w:rPr>
                <w:webHidden/>
              </w:rPr>
              <w:tab/>
            </w:r>
            <w:r w:rsidR="00E300EE">
              <w:rPr>
                <w:webHidden/>
              </w:rPr>
              <w:fldChar w:fldCharType="begin"/>
            </w:r>
            <w:r w:rsidR="00E300EE">
              <w:rPr>
                <w:webHidden/>
              </w:rPr>
              <w:instrText xml:space="preserve"> PAGEREF _Toc86153932 \h </w:instrText>
            </w:r>
            <w:r w:rsidR="00E300EE">
              <w:rPr>
                <w:webHidden/>
              </w:rPr>
            </w:r>
            <w:r w:rsidR="00E300EE">
              <w:rPr>
                <w:webHidden/>
              </w:rPr>
              <w:fldChar w:fldCharType="separate"/>
            </w:r>
            <w:r w:rsidR="00E300EE">
              <w:rPr>
                <w:webHidden/>
              </w:rPr>
              <w:t>76</w:t>
            </w:r>
            <w:r w:rsidR="00E300EE">
              <w:rPr>
                <w:webHidden/>
              </w:rPr>
              <w:fldChar w:fldCharType="end"/>
            </w:r>
          </w:hyperlink>
        </w:p>
        <w:p w14:paraId="281A7477" w14:textId="5FE00697" w:rsidR="00E300EE" w:rsidRDefault="00E61442">
          <w:pPr>
            <w:pStyle w:val="TOC3"/>
            <w:tabs>
              <w:tab w:val="left" w:pos="1260"/>
              <w:tab w:val="right" w:leader="middleDot" w:pos="10529"/>
            </w:tabs>
            <w:rPr>
              <w:rFonts w:asciiTheme="minorHAnsi" w:eastAsiaTheme="minorEastAsia" w:hAnsiTheme="minorHAnsi" w:cstheme="minorBidi"/>
              <w:spacing w:val="0"/>
              <w:sz w:val="22"/>
            </w:rPr>
          </w:pPr>
          <w:hyperlink w:anchor="_Toc86153933" w:history="1">
            <w:r w:rsidR="00E300EE" w:rsidRPr="00E50AF6">
              <w:rPr>
                <w:rStyle w:val="Hyperlink"/>
              </w:rPr>
              <w:t>12.3.2</w:t>
            </w:r>
            <w:r w:rsidR="00E300EE">
              <w:rPr>
                <w:rFonts w:asciiTheme="minorHAnsi" w:eastAsiaTheme="minorEastAsia" w:hAnsiTheme="minorHAnsi" w:cstheme="minorBidi"/>
                <w:spacing w:val="0"/>
                <w:sz w:val="22"/>
              </w:rPr>
              <w:tab/>
            </w:r>
            <w:r w:rsidR="00E300EE" w:rsidRPr="00E50AF6">
              <w:rPr>
                <w:rStyle w:val="Hyperlink"/>
              </w:rPr>
              <w:t>Authentication Table</w:t>
            </w:r>
            <w:r w:rsidR="00E300EE">
              <w:rPr>
                <w:webHidden/>
              </w:rPr>
              <w:tab/>
            </w:r>
            <w:r w:rsidR="00E300EE">
              <w:rPr>
                <w:webHidden/>
              </w:rPr>
              <w:fldChar w:fldCharType="begin"/>
            </w:r>
            <w:r w:rsidR="00E300EE">
              <w:rPr>
                <w:webHidden/>
              </w:rPr>
              <w:instrText xml:space="preserve"> PAGEREF _Toc86153933 \h </w:instrText>
            </w:r>
            <w:r w:rsidR="00E300EE">
              <w:rPr>
                <w:webHidden/>
              </w:rPr>
            </w:r>
            <w:r w:rsidR="00E300EE">
              <w:rPr>
                <w:webHidden/>
              </w:rPr>
              <w:fldChar w:fldCharType="separate"/>
            </w:r>
            <w:r w:rsidR="00E300EE">
              <w:rPr>
                <w:webHidden/>
              </w:rPr>
              <w:t>76</w:t>
            </w:r>
            <w:r w:rsidR="00E300EE">
              <w:rPr>
                <w:webHidden/>
              </w:rPr>
              <w:fldChar w:fldCharType="end"/>
            </w:r>
          </w:hyperlink>
        </w:p>
        <w:p w14:paraId="19F2C31D" w14:textId="643F8F64" w:rsidR="00E300EE" w:rsidRDefault="00E61442">
          <w:pPr>
            <w:pStyle w:val="TOC1"/>
            <w:rPr>
              <w:rFonts w:asciiTheme="minorHAnsi" w:eastAsiaTheme="minorEastAsia" w:hAnsiTheme="minorHAnsi" w:cstheme="minorBidi"/>
              <w:spacing w:val="0"/>
              <w:sz w:val="22"/>
            </w:rPr>
          </w:pPr>
          <w:hyperlink w:anchor="_Toc86153934" w:history="1">
            <w:r w:rsidR="00E300EE" w:rsidRPr="00E50AF6">
              <w:rPr>
                <w:rStyle w:val="Hyperlink"/>
              </w:rPr>
              <w:t>13</w:t>
            </w:r>
            <w:r w:rsidR="00E300EE">
              <w:rPr>
                <w:rFonts w:asciiTheme="minorHAnsi" w:eastAsiaTheme="minorEastAsia" w:hAnsiTheme="minorHAnsi" w:cstheme="minorBidi"/>
                <w:spacing w:val="0"/>
                <w:sz w:val="22"/>
              </w:rPr>
              <w:tab/>
            </w:r>
            <w:r w:rsidR="00E300EE" w:rsidRPr="00E50AF6">
              <w:rPr>
                <w:rStyle w:val="Hyperlink"/>
              </w:rPr>
              <w:t>Testing Considerations</w:t>
            </w:r>
            <w:r w:rsidR="00E300EE">
              <w:rPr>
                <w:webHidden/>
              </w:rPr>
              <w:tab/>
            </w:r>
            <w:r w:rsidR="00E300EE">
              <w:rPr>
                <w:webHidden/>
              </w:rPr>
              <w:fldChar w:fldCharType="begin"/>
            </w:r>
            <w:r w:rsidR="00E300EE">
              <w:rPr>
                <w:webHidden/>
              </w:rPr>
              <w:instrText xml:space="preserve"> PAGEREF _Toc86153934 \h </w:instrText>
            </w:r>
            <w:r w:rsidR="00E300EE">
              <w:rPr>
                <w:webHidden/>
              </w:rPr>
            </w:r>
            <w:r w:rsidR="00E300EE">
              <w:rPr>
                <w:webHidden/>
              </w:rPr>
              <w:fldChar w:fldCharType="separate"/>
            </w:r>
            <w:r w:rsidR="00E300EE">
              <w:rPr>
                <w:webHidden/>
              </w:rPr>
              <w:t>76</w:t>
            </w:r>
            <w:r w:rsidR="00E300EE">
              <w:rPr>
                <w:webHidden/>
              </w:rPr>
              <w:fldChar w:fldCharType="end"/>
            </w:r>
          </w:hyperlink>
        </w:p>
        <w:p w14:paraId="1133E6C3" w14:textId="430A9835" w:rsidR="00E300EE" w:rsidRDefault="00E61442">
          <w:pPr>
            <w:pStyle w:val="TOC1"/>
            <w:rPr>
              <w:rFonts w:asciiTheme="minorHAnsi" w:eastAsiaTheme="minorEastAsia" w:hAnsiTheme="minorHAnsi" w:cstheme="minorBidi"/>
              <w:spacing w:val="0"/>
              <w:sz w:val="22"/>
            </w:rPr>
          </w:pPr>
          <w:hyperlink w:anchor="_Toc86153935" w:history="1">
            <w:r w:rsidR="00E300EE" w:rsidRPr="00E50AF6">
              <w:rPr>
                <w:rStyle w:val="Hyperlink"/>
              </w:rPr>
              <w:t>14</w:t>
            </w:r>
            <w:r w:rsidR="00E300EE">
              <w:rPr>
                <w:rFonts w:asciiTheme="minorHAnsi" w:eastAsiaTheme="minorEastAsia" w:hAnsiTheme="minorHAnsi" w:cstheme="minorBidi"/>
                <w:spacing w:val="0"/>
                <w:sz w:val="22"/>
              </w:rPr>
              <w:tab/>
            </w:r>
            <w:r w:rsidR="00E300EE" w:rsidRPr="00E50AF6">
              <w:rPr>
                <w:rStyle w:val="Hyperlink"/>
              </w:rPr>
              <w:t>Open Issues</w:t>
            </w:r>
            <w:r w:rsidR="00E300EE">
              <w:rPr>
                <w:webHidden/>
              </w:rPr>
              <w:tab/>
            </w:r>
            <w:r w:rsidR="00E300EE">
              <w:rPr>
                <w:webHidden/>
              </w:rPr>
              <w:fldChar w:fldCharType="begin"/>
            </w:r>
            <w:r w:rsidR="00E300EE">
              <w:rPr>
                <w:webHidden/>
              </w:rPr>
              <w:instrText xml:space="preserve"> PAGEREF _Toc86153935 \h </w:instrText>
            </w:r>
            <w:r w:rsidR="00E300EE">
              <w:rPr>
                <w:webHidden/>
              </w:rPr>
            </w:r>
            <w:r w:rsidR="00E300EE">
              <w:rPr>
                <w:webHidden/>
              </w:rPr>
              <w:fldChar w:fldCharType="separate"/>
            </w:r>
            <w:r w:rsidR="00E300EE">
              <w:rPr>
                <w:webHidden/>
              </w:rPr>
              <w:t>77</w:t>
            </w:r>
            <w:r w:rsidR="00E300EE">
              <w:rPr>
                <w:webHidden/>
              </w:rPr>
              <w:fldChar w:fldCharType="end"/>
            </w:r>
          </w:hyperlink>
        </w:p>
        <w:p w14:paraId="0F28754C" w14:textId="30EE415C" w:rsidR="00E300EE" w:rsidRDefault="00E61442">
          <w:pPr>
            <w:pStyle w:val="TOC1"/>
            <w:rPr>
              <w:rFonts w:asciiTheme="minorHAnsi" w:eastAsiaTheme="minorEastAsia" w:hAnsiTheme="minorHAnsi" w:cstheme="minorBidi"/>
              <w:spacing w:val="0"/>
              <w:sz w:val="22"/>
            </w:rPr>
          </w:pPr>
          <w:hyperlink w:anchor="_Toc86153936" w:history="1">
            <w:r w:rsidR="00E300EE" w:rsidRPr="00E50AF6">
              <w:rPr>
                <w:rStyle w:val="Hyperlink"/>
              </w:rPr>
              <w:t>15</w:t>
            </w:r>
            <w:r w:rsidR="00E300EE">
              <w:rPr>
                <w:rFonts w:asciiTheme="minorHAnsi" w:eastAsiaTheme="minorEastAsia" w:hAnsiTheme="minorHAnsi" w:cstheme="minorBidi"/>
                <w:spacing w:val="0"/>
                <w:sz w:val="22"/>
              </w:rPr>
              <w:tab/>
            </w:r>
            <w:r w:rsidR="00E300EE" w:rsidRPr="00E50AF6">
              <w:rPr>
                <w:rStyle w:val="Hyperlink"/>
              </w:rPr>
              <w:t>Appendices</w:t>
            </w:r>
            <w:r w:rsidR="00E300EE">
              <w:rPr>
                <w:webHidden/>
              </w:rPr>
              <w:tab/>
            </w:r>
            <w:r w:rsidR="00E300EE">
              <w:rPr>
                <w:webHidden/>
              </w:rPr>
              <w:fldChar w:fldCharType="begin"/>
            </w:r>
            <w:r w:rsidR="00E300EE">
              <w:rPr>
                <w:webHidden/>
              </w:rPr>
              <w:instrText xml:space="preserve"> PAGEREF _Toc86153936 \h </w:instrText>
            </w:r>
            <w:r w:rsidR="00E300EE">
              <w:rPr>
                <w:webHidden/>
              </w:rPr>
            </w:r>
            <w:r w:rsidR="00E300EE">
              <w:rPr>
                <w:webHidden/>
              </w:rPr>
              <w:fldChar w:fldCharType="separate"/>
            </w:r>
            <w:r w:rsidR="00E300EE">
              <w:rPr>
                <w:webHidden/>
              </w:rPr>
              <w:t>77</w:t>
            </w:r>
            <w:r w:rsidR="00E300EE">
              <w:rPr>
                <w:webHidden/>
              </w:rPr>
              <w:fldChar w:fldCharType="end"/>
            </w:r>
          </w:hyperlink>
        </w:p>
        <w:p w14:paraId="0A460038" w14:textId="1E28AFC4" w:rsidR="006209FC" w:rsidRDefault="006209FC">
          <w:r>
            <w:rPr>
              <w:b/>
              <w:bCs/>
            </w:rPr>
            <w:fldChar w:fldCharType="end"/>
          </w:r>
        </w:p>
      </w:sdtContent>
    </w:sdt>
    <w:p w14:paraId="44A4DEBA" w14:textId="68133E1C" w:rsidR="004009A3" w:rsidRDefault="004009A3" w:rsidP="00AD21E9">
      <w:pPr>
        <w:spacing w:after="120"/>
        <w:ind w:left="-1980"/>
      </w:pPr>
    </w:p>
    <w:p w14:paraId="5369A042" w14:textId="2CB84218" w:rsidR="00D036E5" w:rsidRDefault="00D036E5" w:rsidP="00D036E5">
      <w:bookmarkStart w:id="7" w:name="_Toc85103813"/>
    </w:p>
    <w:p w14:paraId="35FE60AA" w14:textId="7ACF28BB" w:rsidR="00D036E5" w:rsidRDefault="00D036E5" w:rsidP="00D036E5"/>
    <w:p w14:paraId="785A7901" w14:textId="41E10AEF" w:rsidR="00D036E5" w:rsidRDefault="00D036E5">
      <w:pPr>
        <w:spacing w:after="0" w:line="240" w:lineRule="auto"/>
      </w:pPr>
      <w:r>
        <w:br w:type="page"/>
      </w:r>
    </w:p>
    <w:p w14:paraId="716D3821" w14:textId="77777777" w:rsidR="00D036E5" w:rsidRPr="00D036E5" w:rsidRDefault="00D036E5" w:rsidP="00D036E5">
      <w:pPr>
        <w:rPr>
          <w:rFonts w:ascii="Constantia" w:hAnsi="Constantia"/>
          <w:b/>
          <w:kern w:val="28"/>
          <w:sz w:val="24"/>
        </w:rPr>
      </w:pPr>
    </w:p>
    <w:p w14:paraId="4452520D" w14:textId="64CE24E0" w:rsidR="0001013D" w:rsidRDefault="00F67F30" w:rsidP="0001013D">
      <w:pPr>
        <w:pStyle w:val="Heading1"/>
      </w:pPr>
      <w:bookmarkStart w:id="8" w:name="_Toc86153811"/>
      <w:r>
        <w:t>Introduction</w:t>
      </w:r>
      <w:bookmarkEnd w:id="7"/>
      <w:bookmarkEnd w:id="8"/>
      <w:r>
        <w:t xml:space="preserve"> </w:t>
      </w:r>
    </w:p>
    <w:p w14:paraId="25228BEC" w14:textId="56825B9B" w:rsidR="0001013D" w:rsidRDefault="0001013D" w:rsidP="00D036E5">
      <w:pPr>
        <w:pStyle w:val="Heading2"/>
      </w:pPr>
      <w:bookmarkStart w:id="9" w:name="_Toc85103814"/>
      <w:bookmarkStart w:id="10" w:name="_Toc85103815"/>
      <w:bookmarkStart w:id="11" w:name="_Toc86153812"/>
      <w:bookmarkEnd w:id="9"/>
      <w:r>
        <w:t>Background</w:t>
      </w:r>
      <w:bookmarkEnd w:id="10"/>
      <w:bookmarkEnd w:id="11"/>
    </w:p>
    <w:p w14:paraId="54B73619" w14:textId="77777777" w:rsidR="00E658E8" w:rsidRDefault="00E658E8" w:rsidP="00E658E8">
      <w:pPr>
        <w:rPr>
          <w:rFonts w:ascii="Chubb Publico App Light" w:eastAsia="Times New Roman" w:hAnsi="Chubb Publico App Light" w:cs="Segoe UI"/>
          <w:szCs w:val="21"/>
          <w:lang w:eastAsia="es-CO"/>
        </w:rPr>
      </w:pPr>
      <w:r>
        <w:t xml:space="preserve">This projects cover the implementation </w:t>
      </w:r>
      <w:r>
        <w:rPr>
          <w:rFonts w:ascii="Chubb Publico App Light" w:eastAsia="Times New Roman" w:hAnsi="Chubb Publico App Light" w:cs="Segoe UI"/>
          <w:szCs w:val="21"/>
          <w:lang w:eastAsia="es-CO"/>
        </w:rPr>
        <w:t xml:space="preserve">of the screening </w:t>
      </w:r>
      <w:r w:rsidRPr="00F6574E">
        <w:rPr>
          <w:rFonts w:ascii="Chubb Publico App Light" w:eastAsia="Times New Roman" w:hAnsi="Chubb Publico App Light" w:cs="Segoe UI"/>
          <w:szCs w:val="21"/>
          <w:lang w:eastAsia="es-CO"/>
        </w:rPr>
        <w:t>data (in real time and batch) in all of the LATAM  systems and workflows using the integration</w:t>
      </w:r>
      <w:r>
        <w:rPr>
          <w:rFonts w:ascii="Chubb Publico App Light" w:eastAsia="Times New Roman" w:hAnsi="Chubb Publico App Light" w:cs="Segoe UI"/>
          <w:szCs w:val="21"/>
          <w:lang w:eastAsia="es-CO"/>
        </w:rPr>
        <w:t xml:space="preserve"> of the Global compliance link </w:t>
      </w:r>
      <w:r w:rsidRPr="00F6574E">
        <w:rPr>
          <w:rFonts w:ascii="Chubb Publico App Light" w:eastAsia="Times New Roman" w:hAnsi="Chubb Publico App Light" w:cs="Segoe UI"/>
          <w:szCs w:val="21"/>
          <w:lang w:eastAsia="es-CO"/>
        </w:rPr>
        <w:t>service (Global sanction lists) and the regional sanction list (Local regulatory compliance list per each country).</w:t>
      </w:r>
      <w:r>
        <w:rPr>
          <w:rFonts w:ascii="Chubb Publico App Light" w:eastAsia="Times New Roman" w:hAnsi="Chubb Publico App Light" w:cs="Segoe UI"/>
          <w:szCs w:val="21"/>
          <w:lang w:eastAsia="es-CO"/>
        </w:rPr>
        <w:t xml:space="preserve"> This is the implementation of screening service/component to check global and local sanction list in the claims/payment and underwriting processes.</w:t>
      </w:r>
    </w:p>
    <w:p w14:paraId="13A3387F" w14:textId="77777777" w:rsidR="00E658E8" w:rsidRPr="000604EB" w:rsidRDefault="00E658E8" w:rsidP="00E658E8">
      <w:pPr>
        <w:rPr>
          <w:rFonts w:ascii="Chubb Publico App Light" w:eastAsia="Times New Roman" w:hAnsi="Chubb Publico App Light" w:cs="Segoe UI"/>
          <w:szCs w:val="21"/>
          <w:lang w:eastAsia="es-CO"/>
        </w:rPr>
      </w:pPr>
      <w:r>
        <w:rPr>
          <w:rFonts w:ascii="Chubb Publico App Light" w:eastAsia="Times New Roman" w:hAnsi="Chubb Publico App Light" w:cs="Segoe UI"/>
          <w:szCs w:val="21"/>
          <w:lang w:eastAsia="es-CO"/>
        </w:rPr>
        <w:t>To be aligned with the Global Chubb and Regional regulations.</w:t>
      </w:r>
    </w:p>
    <w:p w14:paraId="1B8F627D" w14:textId="61BD7AC3" w:rsidR="0001013D" w:rsidRDefault="0001013D" w:rsidP="005C2179">
      <w:pPr>
        <w:pStyle w:val="Heading2"/>
      </w:pPr>
      <w:bookmarkStart w:id="12" w:name="_Toc85103816"/>
      <w:bookmarkStart w:id="13" w:name="_Toc86153813"/>
      <w:r w:rsidRPr="0001013D">
        <w:t>Business Need and Opportunity (Executive Summary</w:t>
      </w:r>
      <w:r>
        <w:t>)</w:t>
      </w:r>
      <w:bookmarkEnd w:id="12"/>
      <w:bookmarkEnd w:id="13"/>
    </w:p>
    <w:p w14:paraId="4425F979" w14:textId="77777777" w:rsidR="00E658E8" w:rsidRDefault="00E658E8" w:rsidP="00E658E8">
      <w:r>
        <w:t>Compliance Link project is to provide a solution to replace FAC Bridge Services and getting a unique point of comunication between Front end systems and underwriting processes. Some objetives are</w:t>
      </w:r>
    </w:p>
    <w:p w14:paraId="7FE069F9" w14:textId="77777777" w:rsidR="00E658E8" w:rsidRDefault="00E658E8" w:rsidP="00270ADA">
      <w:pPr>
        <w:pStyle w:val="ListParagraph"/>
        <w:numPr>
          <w:ilvl w:val="0"/>
          <w:numId w:val="15"/>
        </w:numPr>
      </w:pPr>
      <w:r w:rsidRPr="00270229">
        <w:t>Ensure compliance with local and global screening regulations</w:t>
      </w:r>
    </w:p>
    <w:p w14:paraId="5F4E7F8C" w14:textId="77777777" w:rsidR="00E658E8" w:rsidRDefault="00E658E8" w:rsidP="00270ADA">
      <w:pPr>
        <w:pStyle w:val="ListParagraph"/>
        <w:numPr>
          <w:ilvl w:val="0"/>
          <w:numId w:val="15"/>
        </w:numPr>
      </w:pPr>
      <w:r w:rsidRPr="00270229">
        <w:t>Provide for efficiency in terms of resources and process as well as reliability on the results.</w:t>
      </w:r>
    </w:p>
    <w:p w14:paraId="61801512" w14:textId="77777777" w:rsidR="00E658E8" w:rsidRDefault="00E658E8" w:rsidP="00270ADA">
      <w:pPr>
        <w:pStyle w:val="ListParagraph"/>
        <w:numPr>
          <w:ilvl w:val="0"/>
          <w:numId w:val="15"/>
        </w:numPr>
      </w:pPr>
      <w:r w:rsidRPr="00270229">
        <w:t xml:space="preserve">Standardize screening, </w:t>
      </w:r>
      <w:r>
        <w:t>f</w:t>
      </w:r>
      <w:r w:rsidRPr="00270229">
        <w:t>or all applications used in LATAM</w:t>
      </w:r>
    </w:p>
    <w:p w14:paraId="09B52D02" w14:textId="77777777" w:rsidR="00E658E8" w:rsidRDefault="00E658E8" w:rsidP="00270ADA">
      <w:pPr>
        <w:pStyle w:val="ListParagraph"/>
        <w:numPr>
          <w:ilvl w:val="0"/>
          <w:numId w:val="15"/>
        </w:numPr>
      </w:pPr>
      <w:r w:rsidRPr="00270229">
        <w:t>Centralize in the region all the production support and BAU necessities attachable to screening purposes, this will be in charge of Shared Services team</w:t>
      </w:r>
    </w:p>
    <w:p w14:paraId="068C5490" w14:textId="77777777" w:rsidR="00E658E8" w:rsidRDefault="00E658E8" w:rsidP="00E658E8">
      <w:r>
        <w:t>Also the benefits are</w:t>
      </w:r>
    </w:p>
    <w:p w14:paraId="5094B994" w14:textId="77777777" w:rsidR="00E658E8" w:rsidRDefault="00E658E8" w:rsidP="00270ADA">
      <w:pPr>
        <w:pStyle w:val="ListParagraph"/>
        <w:numPr>
          <w:ilvl w:val="0"/>
          <w:numId w:val="16"/>
        </w:numPr>
        <w:ind w:left="720"/>
      </w:pPr>
      <w:r>
        <w:t>Avoid local or customized developments by application, based on workflows, that are not aligned with global and local regulation</w:t>
      </w:r>
    </w:p>
    <w:p w14:paraId="74A0557A" w14:textId="77777777" w:rsidR="00E658E8" w:rsidRDefault="00E658E8" w:rsidP="00270ADA">
      <w:pPr>
        <w:pStyle w:val="ListParagraph"/>
        <w:numPr>
          <w:ilvl w:val="0"/>
          <w:numId w:val="16"/>
        </w:numPr>
        <w:ind w:left="720"/>
      </w:pPr>
      <w:r>
        <w:t xml:space="preserve">Standardization of Screening of global and local lists in all binding and claims processes </w:t>
      </w:r>
    </w:p>
    <w:p w14:paraId="45FC2D0B" w14:textId="77777777" w:rsidR="00E658E8" w:rsidRDefault="00E658E8" w:rsidP="00270ADA">
      <w:pPr>
        <w:pStyle w:val="ListParagraph"/>
        <w:numPr>
          <w:ilvl w:val="0"/>
          <w:numId w:val="16"/>
        </w:numPr>
        <w:ind w:left="720"/>
      </w:pPr>
      <w:r>
        <w:t>Avoid hiring local vendors to cover the needs of the screening local processes</w:t>
      </w:r>
    </w:p>
    <w:p w14:paraId="7658E56C" w14:textId="77777777" w:rsidR="00E658E8" w:rsidRDefault="00E658E8" w:rsidP="00270ADA">
      <w:pPr>
        <w:pStyle w:val="ListParagraph"/>
        <w:numPr>
          <w:ilvl w:val="0"/>
          <w:numId w:val="16"/>
        </w:numPr>
        <w:ind w:left="720"/>
      </w:pPr>
      <w:r>
        <w:t>Reduce compliance manual process, such as AML, scorings, screenings, with the aim of avoiding human errors and non-compliance with defined procedures</w:t>
      </w:r>
    </w:p>
    <w:p w14:paraId="6A26D881" w14:textId="77777777" w:rsidR="005C2179" w:rsidRPr="002B7EA0" w:rsidRDefault="005C2179" w:rsidP="0001013D"/>
    <w:p w14:paraId="6F62CC6E" w14:textId="3BDCC510" w:rsidR="007E0930" w:rsidRDefault="0001013D" w:rsidP="00E803E0">
      <w:pPr>
        <w:pStyle w:val="Heading2"/>
      </w:pPr>
      <w:bookmarkStart w:id="14" w:name="_Toc85103817"/>
      <w:bookmarkStart w:id="15" w:name="_Toc86153814"/>
      <w:r>
        <w:t>Requirements Summary</w:t>
      </w:r>
      <w:bookmarkEnd w:id="14"/>
      <w:bookmarkEnd w:id="15"/>
    </w:p>
    <w:tbl>
      <w:tblPr>
        <w:tblStyle w:val="TableGrid"/>
        <w:tblW w:w="0" w:type="auto"/>
        <w:tblLook w:val="04A0" w:firstRow="1" w:lastRow="0" w:firstColumn="1" w:lastColumn="0" w:noHBand="0" w:noVBand="1"/>
      </w:tblPr>
      <w:tblGrid>
        <w:gridCol w:w="10345"/>
      </w:tblGrid>
      <w:tr w:rsidR="007E0930" w14:paraId="1EDEB76C" w14:textId="77777777" w:rsidTr="007E0930">
        <w:tc>
          <w:tcPr>
            <w:tcW w:w="10345" w:type="dxa"/>
          </w:tcPr>
          <w:p w14:paraId="0A6A26AE" w14:textId="0373A3E2" w:rsidR="007E0930" w:rsidRPr="007E0930" w:rsidRDefault="007E0930" w:rsidP="007E0930">
            <w:pPr>
              <w:spacing w:after="0" w:line="240" w:lineRule="auto"/>
              <w:jc w:val="center"/>
              <w:rPr>
                <w:rFonts w:ascii="Times New Roman" w:hAnsi="Times New Roman"/>
                <w:b/>
                <w:bCs/>
                <w:sz w:val="20"/>
                <w:szCs w:val="20"/>
              </w:rPr>
            </w:pPr>
            <w:r w:rsidRPr="007E0930">
              <w:rPr>
                <w:rFonts w:ascii="Times New Roman" w:hAnsi="Times New Roman"/>
                <w:b/>
                <w:bCs/>
                <w:sz w:val="20"/>
                <w:szCs w:val="20"/>
              </w:rPr>
              <w:t>User History</w:t>
            </w:r>
          </w:p>
        </w:tc>
      </w:tr>
      <w:tr w:rsidR="007E0930" w14:paraId="64DA52CD" w14:textId="77777777" w:rsidTr="007E0930">
        <w:tc>
          <w:tcPr>
            <w:tcW w:w="10345" w:type="dxa"/>
          </w:tcPr>
          <w:p w14:paraId="7027835C" w14:textId="664DB3E3" w:rsidR="007E0930" w:rsidRPr="007E0930" w:rsidRDefault="007E0930" w:rsidP="007E0930">
            <w:pPr>
              <w:pStyle w:val="Encabezado2"/>
              <w:rPr>
                <w:rFonts w:ascii="Times New Roman" w:hAnsi="Times New Roman" w:cs="Times New Roman"/>
                <w:bCs w:val="0"/>
                <w:iCs w:val="0"/>
                <w:noProof/>
                <w:color w:val="auto"/>
                <w:spacing w:val="4"/>
                <w:sz w:val="20"/>
                <w:szCs w:val="20"/>
                <w:lang w:val="en-US" w:eastAsia="en-US"/>
              </w:rPr>
            </w:pPr>
            <w:bookmarkStart w:id="16" w:name="_Toc82169022"/>
            <w:r w:rsidRPr="007E0930">
              <w:rPr>
                <w:rFonts w:ascii="Times New Roman" w:hAnsi="Times New Roman" w:cs="Times New Roman"/>
                <w:bCs w:val="0"/>
                <w:iCs w:val="0"/>
                <w:noProof/>
                <w:color w:val="auto"/>
                <w:spacing w:val="4"/>
                <w:sz w:val="20"/>
                <w:szCs w:val="20"/>
                <w:lang w:val="en-US" w:eastAsia="en-US"/>
              </w:rPr>
              <w:t>HUS_01_00_01_REST/API synchronous service</w:t>
            </w:r>
            <w:bookmarkEnd w:id="16"/>
            <w:r>
              <w:rPr>
                <w:rFonts w:ascii="Times New Roman" w:hAnsi="Times New Roman" w:cs="Times New Roman"/>
                <w:bCs w:val="0"/>
                <w:iCs w:val="0"/>
                <w:noProof/>
                <w:color w:val="auto"/>
                <w:spacing w:val="4"/>
                <w:sz w:val="20"/>
                <w:szCs w:val="20"/>
                <w:lang w:val="en-US" w:eastAsia="en-US"/>
              </w:rPr>
              <w:t xml:space="preserve"> - </w:t>
            </w:r>
            <w:r w:rsidRPr="007E0930">
              <w:rPr>
                <w:rFonts w:ascii="Times New Roman" w:hAnsi="Times New Roman" w:cs="Times New Roman"/>
                <w:bCs w:val="0"/>
                <w:iCs w:val="0"/>
                <w:noProof/>
                <w:color w:val="auto"/>
                <w:spacing w:val="4"/>
                <w:sz w:val="20"/>
                <w:szCs w:val="20"/>
                <w:lang w:val="en-US" w:eastAsia="en-US"/>
              </w:rPr>
              <w:t xml:space="preserve"> User story – 01_00_01</w:t>
            </w:r>
          </w:p>
        </w:tc>
      </w:tr>
      <w:tr w:rsidR="007E0930" w14:paraId="62C9D8A9" w14:textId="77777777" w:rsidTr="007E0930">
        <w:tc>
          <w:tcPr>
            <w:tcW w:w="10345" w:type="dxa"/>
          </w:tcPr>
          <w:p w14:paraId="4F6F918B" w14:textId="233A48FF" w:rsidR="007E0930" w:rsidRPr="007E0930" w:rsidRDefault="007E0930" w:rsidP="007E0930">
            <w:pPr>
              <w:pStyle w:val="Encabezado2"/>
              <w:rPr>
                <w:rFonts w:ascii="Times New Roman" w:hAnsi="Times New Roman" w:cs="Times New Roman"/>
                <w:bCs w:val="0"/>
                <w:iCs w:val="0"/>
                <w:noProof/>
                <w:color w:val="auto"/>
                <w:spacing w:val="4"/>
                <w:sz w:val="20"/>
                <w:szCs w:val="20"/>
                <w:lang w:val="en-US" w:eastAsia="en-US"/>
              </w:rPr>
            </w:pPr>
            <w:r w:rsidRPr="007E0930">
              <w:rPr>
                <w:rFonts w:ascii="Times New Roman" w:hAnsi="Times New Roman" w:cs="Times New Roman"/>
                <w:bCs w:val="0"/>
                <w:iCs w:val="0"/>
                <w:noProof/>
                <w:color w:val="auto"/>
                <w:spacing w:val="4"/>
                <w:sz w:val="20"/>
                <w:szCs w:val="20"/>
                <w:lang w:val="en-US" w:eastAsia="en-US"/>
              </w:rPr>
              <w:t xml:space="preserve">HUS_01_00_02_ Sanction List Regional Service - User story – 01_00_02  </w:t>
            </w:r>
          </w:p>
        </w:tc>
      </w:tr>
      <w:tr w:rsidR="007E0930" w14:paraId="3FFCB54A" w14:textId="77777777" w:rsidTr="007E0930">
        <w:tc>
          <w:tcPr>
            <w:tcW w:w="10345" w:type="dxa"/>
          </w:tcPr>
          <w:p w14:paraId="7EAA8AF8" w14:textId="417C11C2" w:rsidR="007E0930" w:rsidRPr="007E0930" w:rsidRDefault="007E0930" w:rsidP="007E0930">
            <w:pPr>
              <w:pStyle w:val="Encabezado2"/>
              <w:rPr>
                <w:rFonts w:ascii="Times New Roman" w:hAnsi="Times New Roman" w:cs="Times New Roman"/>
                <w:bCs w:val="0"/>
                <w:iCs w:val="0"/>
                <w:noProof/>
                <w:color w:val="auto"/>
                <w:spacing w:val="4"/>
                <w:sz w:val="20"/>
                <w:szCs w:val="20"/>
                <w:lang w:val="en-US" w:eastAsia="en-US"/>
              </w:rPr>
            </w:pPr>
            <w:r w:rsidRPr="007E0930">
              <w:rPr>
                <w:rFonts w:ascii="Times New Roman" w:hAnsi="Times New Roman" w:cs="Times New Roman"/>
                <w:bCs w:val="0"/>
                <w:iCs w:val="0"/>
                <w:noProof/>
                <w:color w:val="auto"/>
                <w:spacing w:val="4"/>
                <w:sz w:val="20"/>
                <w:szCs w:val="20"/>
                <w:lang w:val="en-US" w:eastAsia="en-US"/>
              </w:rPr>
              <w:t>HUS_01_00_03_ Case Manager - User story – 01_00_03</w:t>
            </w:r>
          </w:p>
        </w:tc>
      </w:tr>
      <w:tr w:rsidR="007E0930" w14:paraId="258EFEC7" w14:textId="77777777" w:rsidTr="007E0930">
        <w:tc>
          <w:tcPr>
            <w:tcW w:w="10345" w:type="dxa"/>
          </w:tcPr>
          <w:p w14:paraId="12FAC524" w14:textId="2BBF9E11" w:rsidR="007E0930" w:rsidRPr="007E0930" w:rsidRDefault="007E0930" w:rsidP="007E0930">
            <w:pPr>
              <w:pStyle w:val="Encabezado2"/>
              <w:rPr>
                <w:rFonts w:ascii="Times New Roman" w:hAnsi="Times New Roman" w:cs="Times New Roman"/>
                <w:bCs w:val="0"/>
                <w:iCs w:val="0"/>
                <w:noProof/>
                <w:color w:val="auto"/>
                <w:spacing w:val="4"/>
                <w:sz w:val="20"/>
                <w:szCs w:val="20"/>
                <w:lang w:val="en-US" w:eastAsia="en-US"/>
              </w:rPr>
            </w:pPr>
            <w:r w:rsidRPr="007E0930">
              <w:rPr>
                <w:rFonts w:ascii="Times New Roman" w:hAnsi="Times New Roman" w:cs="Times New Roman"/>
                <w:bCs w:val="0"/>
                <w:iCs w:val="0"/>
                <w:noProof/>
                <w:color w:val="auto"/>
                <w:spacing w:val="4"/>
                <w:sz w:val="20"/>
                <w:szCs w:val="20"/>
                <w:lang w:val="en-US" w:eastAsia="en-US"/>
              </w:rPr>
              <w:t>HUS_01_00_04_ Screening Batch - User story – 01_00_04</w:t>
            </w:r>
          </w:p>
        </w:tc>
      </w:tr>
      <w:tr w:rsidR="00E803E0" w14:paraId="29AF6233" w14:textId="77777777" w:rsidTr="007E0930">
        <w:tc>
          <w:tcPr>
            <w:tcW w:w="10345" w:type="dxa"/>
          </w:tcPr>
          <w:p w14:paraId="025FA0FB" w14:textId="2EA2F1CB" w:rsidR="00E803E0" w:rsidRPr="007E0930" w:rsidRDefault="00E803E0" w:rsidP="007E0930">
            <w:pPr>
              <w:pStyle w:val="Encabezado2"/>
              <w:rPr>
                <w:rFonts w:ascii="Times New Roman" w:hAnsi="Times New Roman" w:cs="Times New Roman"/>
                <w:bCs w:val="0"/>
                <w:iCs w:val="0"/>
                <w:noProof/>
                <w:color w:val="auto"/>
                <w:spacing w:val="4"/>
                <w:sz w:val="20"/>
                <w:szCs w:val="20"/>
                <w:lang w:val="en-US"/>
              </w:rPr>
            </w:pPr>
            <w:r>
              <w:rPr>
                <w:rFonts w:ascii="Times New Roman" w:hAnsi="Times New Roman" w:cs="Times New Roman"/>
                <w:bCs w:val="0"/>
                <w:iCs w:val="0"/>
                <w:noProof/>
                <w:color w:val="auto"/>
                <w:spacing w:val="4"/>
                <w:sz w:val="20"/>
                <w:szCs w:val="20"/>
                <w:lang w:val="en-US"/>
              </w:rPr>
              <w:t>TBC</w:t>
            </w:r>
          </w:p>
        </w:tc>
      </w:tr>
    </w:tbl>
    <w:p w14:paraId="79E6EBBD" w14:textId="77777777" w:rsidR="007E0930" w:rsidRPr="007E0930" w:rsidRDefault="007E0930" w:rsidP="007E0930"/>
    <w:p w14:paraId="7B35C15D" w14:textId="647DFD81" w:rsidR="0001013D" w:rsidRDefault="0001013D" w:rsidP="001715D9">
      <w:pPr>
        <w:pStyle w:val="Heading3"/>
      </w:pPr>
      <w:bookmarkStart w:id="17" w:name="_Toc86153815"/>
      <w:r>
        <w:t>Scope</w:t>
      </w:r>
      <w:bookmarkEnd w:id="17"/>
    </w:p>
    <w:p w14:paraId="58480B43" w14:textId="6EEBA546" w:rsidR="0001013D" w:rsidRDefault="00464AF5" w:rsidP="00270ADA">
      <w:pPr>
        <w:pStyle w:val="ListParagraph"/>
        <w:numPr>
          <w:ilvl w:val="0"/>
          <w:numId w:val="18"/>
        </w:numPr>
      </w:pPr>
      <w:r>
        <w:t>Integrator Service</w:t>
      </w:r>
    </w:p>
    <w:p w14:paraId="61305B13" w14:textId="7EFC7CCA" w:rsidR="00D20B15" w:rsidRDefault="00D20B15" w:rsidP="00270ADA">
      <w:pPr>
        <w:pStyle w:val="ListParagraph"/>
        <w:numPr>
          <w:ilvl w:val="1"/>
          <w:numId w:val="18"/>
        </w:numPr>
      </w:pPr>
      <w:r>
        <w:t>Data Validations</w:t>
      </w:r>
    </w:p>
    <w:p w14:paraId="0326E70A" w14:textId="1AEE73D8" w:rsidR="001D2FAB" w:rsidRDefault="00D20B15" w:rsidP="00270ADA">
      <w:pPr>
        <w:pStyle w:val="ListParagraph"/>
        <w:numPr>
          <w:ilvl w:val="0"/>
          <w:numId w:val="19"/>
        </w:numPr>
      </w:pPr>
      <w:r>
        <w:t>Data Mapping</w:t>
      </w:r>
    </w:p>
    <w:p w14:paraId="48DEF425" w14:textId="0F91E61D" w:rsidR="001D2FAB" w:rsidRDefault="001D2FAB" w:rsidP="00270ADA">
      <w:pPr>
        <w:pStyle w:val="ListParagraph"/>
        <w:numPr>
          <w:ilvl w:val="0"/>
          <w:numId w:val="19"/>
        </w:numPr>
      </w:pPr>
      <w:r>
        <w:t>Communicate with orchestrator</w:t>
      </w:r>
    </w:p>
    <w:p w14:paraId="2D290B53" w14:textId="7FB5F938" w:rsidR="00D20B15" w:rsidRDefault="00D20B15" w:rsidP="00270ADA">
      <w:pPr>
        <w:pStyle w:val="ListParagraph"/>
        <w:numPr>
          <w:ilvl w:val="0"/>
          <w:numId w:val="19"/>
        </w:numPr>
      </w:pPr>
      <w:r>
        <w:t>Error Responses</w:t>
      </w:r>
    </w:p>
    <w:p w14:paraId="2494DC9F" w14:textId="4B7A3926" w:rsidR="00464AF5" w:rsidRDefault="00464AF5" w:rsidP="00270ADA">
      <w:pPr>
        <w:pStyle w:val="ListParagraph"/>
        <w:numPr>
          <w:ilvl w:val="0"/>
          <w:numId w:val="18"/>
        </w:numPr>
      </w:pPr>
      <w:r>
        <w:t>Orchestrator</w:t>
      </w:r>
    </w:p>
    <w:p w14:paraId="2AEF4BCF" w14:textId="3632BDAB" w:rsidR="00D20B15" w:rsidRDefault="00D20B15" w:rsidP="00270ADA">
      <w:pPr>
        <w:pStyle w:val="ListParagraph"/>
        <w:numPr>
          <w:ilvl w:val="1"/>
          <w:numId w:val="18"/>
        </w:numPr>
      </w:pPr>
      <w:r>
        <w:t>Manage Request</w:t>
      </w:r>
    </w:p>
    <w:p w14:paraId="53A3165F" w14:textId="2ED9588F" w:rsidR="00D20B15" w:rsidRDefault="001D2FAB" w:rsidP="00270ADA">
      <w:pPr>
        <w:pStyle w:val="ListParagraph"/>
        <w:numPr>
          <w:ilvl w:val="1"/>
          <w:numId w:val="18"/>
        </w:numPr>
      </w:pPr>
      <w:r>
        <w:t>Create threads for simultaneously calls to CL and RL</w:t>
      </w:r>
    </w:p>
    <w:p w14:paraId="63273AFE" w14:textId="7525EEB0" w:rsidR="001D2FAB" w:rsidRDefault="001D2FAB" w:rsidP="00270ADA">
      <w:pPr>
        <w:pStyle w:val="ListParagraph"/>
        <w:numPr>
          <w:ilvl w:val="1"/>
          <w:numId w:val="18"/>
        </w:numPr>
      </w:pPr>
      <w:r>
        <w:t>Execute Request</w:t>
      </w:r>
    </w:p>
    <w:p w14:paraId="4B42CA87" w14:textId="27DBAD5A" w:rsidR="001D2FAB" w:rsidRDefault="001D2FAB" w:rsidP="00270ADA">
      <w:pPr>
        <w:pStyle w:val="ListParagraph"/>
        <w:numPr>
          <w:ilvl w:val="1"/>
          <w:numId w:val="18"/>
        </w:numPr>
      </w:pPr>
      <w:r>
        <w:t>Receive Responses</w:t>
      </w:r>
    </w:p>
    <w:p w14:paraId="31960B45" w14:textId="36396F34" w:rsidR="001D2FAB" w:rsidRDefault="001D2FAB" w:rsidP="00270ADA">
      <w:pPr>
        <w:pStyle w:val="ListParagraph"/>
        <w:numPr>
          <w:ilvl w:val="1"/>
          <w:numId w:val="18"/>
        </w:numPr>
      </w:pPr>
      <w:r>
        <w:t>Hit Validations</w:t>
      </w:r>
    </w:p>
    <w:p w14:paraId="546BE080" w14:textId="4DDD605E" w:rsidR="001D2FAB" w:rsidRDefault="001D2FAB" w:rsidP="00270ADA">
      <w:pPr>
        <w:pStyle w:val="ListParagraph"/>
        <w:numPr>
          <w:ilvl w:val="1"/>
          <w:numId w:val="18"/>
        </w:numPr>
      </w:pPr>
      <w:r>
        <w:lastRenderedPageBreak/>
        <w:t>Uses Queues for failure on the services responses</w:t>
      </w:r>
    </w:p>
    <w:p w14:paraId="501818C8" w14:textId="449CB150" w:rsidR="00464AF5" w:rsidRDefault="00464AF5" w:rsidP="00270ADA">
      <w:pPr>
        <w:pStyle w:val="ListParagraph"/>
        <w:numPr>
          <w:ilvl w:val="0"/>
          <w:numId w:val="18"/>
        </w:numPr>
      </w:pPr>
      <w:r>
        <w:t>Handler for Async Calls</w:t>
      </w:r>
    </w:p>
    <w:p w14:paraId="4A4B215B" w14:textId="36567339" w:rsidR="00464AF5" w:rsidRDefault="00464AF5" w:rsidP="00270ADA">
      <w:pPr>
        <w:pStyle w:val="ListParagraph"/>
        <w:numPr>
          <w:ilvl w:val="0"/>
          <w:numId w:val="18"/>
        </w:numPr>
      </w:pPr>
      <w:r>
        <w:t>Clear</w:t>
      </w:r>
      <w:r w:rsidR="001207AC">
        <w:t>a</w:t>
      </w:r>
      <w:r>
        <w:t xml:space="preserve">nce </w:t>
      </w:r>
      <w:r w:rsidR="002C6431">
        <w:t xml:space="preserve">Regional </w:t>
      </w:r>
      <w:r>
        <w:t>Service</w:t>
      </w:r>
      <w:r w:rsidR="002C6431">
        <w:t xml:space="preserve"> </w:t>
      </w:r>
    </w:p>
    <w:p w14:paraId="67179A2F" w14:textId="1155EC3F" w:rsidR="00D20B15" w:rsidRDefault="00464AF5" w:rsidP="00270ADA">
      <w:pPr>
        <w:pStyle w:val="ListParagraph"/>
        <w:numPr>
          <w:ilvl w:val="0"/>
          <w:numId w:val="18"/>
        </w:numPr>
      </w:pPr>
      <w:r>
        <w:t>Notifications</w:t>
      </w:r>
    </w:p>
    <w:p w14:paraId="2854F485" w14:textId="153A1E74" w:rsidR="00A9756C" w:rsidRDefault="00A9756C" w:rsidP="00270ADA">
      <w:pPr>
        <w:pStyle w:val="ListParagraph"/>
        <w:numPr>
          <w:ilvl w:val="0"/>
          <w:numId w:val="18"/>
        </w:numPr>
      </w:pPr>
      <w:r>
        <w:t xml:space="preserve">Batch </w:t>
      </w:r>
      <w:r w:rsidR="002C6431">
        <w:t xml:space="preserve">Regional </w:t>
      </w:r>
      <w:r>
        <w:t>Process</w:t>
      </w:r>
    </w:p>
    <w:p w14:paraId="005A2E1E" w14:textId="2BF1CE2D" w:rsidR="00464AF5" w:rsidRDefault="00464AF5" w:rsidP="00270ADA">
      <w:pPr>
        <w:pStyle w:val="ListParagraph"/>
        <w:numPr>
          <w:ilvl w:val="0"/>
          <w:numId w:val="18"/>
        </w:numPr>
      </w:pPr>
      <w:r>
        <w:t>Case Manager</w:t>
      </w:r>
    </w:p>
    <w:p w14:paraId="767F6D49" w14:textId="51881353" w:rsidR="00464AF5" w:rsidRDefault="00464AF5" w:rsidP="00270ADA">
      <w:pPr>
        <w:pStyle w:val="ListParagraph"/>
        <w:numPr>
          <w:ilvl w:val="1"/>
          <w:numId w:val="18"/>
        </w:numPr>
      </w:pPr>
      <w:r>
        <w:t>Case Manager Front End</w:t>
      </w:r>
    </w:p>
    <w:p w14:paraId="6C5A35A2" w14:textId="7846FD63" w:rsidR="00464AF5" w:rsidRDefault="00464AF5" w:rsidP="00270ADA">
      <w:pPr>
        <w:pStyle w:val="ListParagraph"/>
        <w:numPr>
          <w:ilvl w:val="1"/>
          <w:numId w:val="18"/>
        </w:numPr>
      </w:pPr>
      <w:r>
        <w:t>Case Manager Business layer</w:t>
      </w:r>
    </w:p>
    <w:p w14:paraId="3ACB647E" w14:textId="77777777" w:rsidR="003224EA" w:rsidRDefault="00464AF5" w:rsidP="00270ADA">
      <w:pPr>
        <w:pStyle w:val="ListParagraph"/>
        <w:numPr>
          <w:ilvl w:val="1"/>
          <w:numId w:val="18"/>
        </w:numPr>
      </w:pPr>
      <w:r>
        <w:t>Case Manager Data Access layer</w:t>
      </w:r>
    </w:p>
    <w:p w14:paraId="183AFF7F" w14:textId="77777777" w:rsidR="003224EA" w:rsidRDefault="003224EA" w:rsidP="003224EA">
      <w:pPr>
        <w:pStyle w:val="ListParagraph"/>
        <w:numPr>
          <w:ilvl w:val="0"/>
          <w:numId w:val="0"/>
        </w:numPr>
        <w:ind w:left="1440"/>
      </w:pPr>
    </w:p>
    <w:p w14:paraId="116D0509" w14:textId="27DB0426" w:rsidR="0001013D" w:rsidRPr="004C7ABF" w:rsidRDefault="0001013D" w:rsidP="003224EA">
      <w:pPr>
        <w:pStyle w:val="Heading3"/>
      </w:pPr>
      <w:bookmarkStart w:id="18" w:name="_Toc86153816"/>
      <w:r>
        <w:t>Out of Scope</w:t>
      </w:r>
      <w:bookmarkEnd w:id="18"/>
    </w:p>
    <w:p w14:paraId="6C55CE98" w14:textId="77777777" w:rsidR="00464AF5" w:rsidRDefault="00464AF5" w:rsidP="00270ADA">
      <w:pPr>
        <w:pStyle w:val="ListParagraph"/>
        <w:numPr>
          <w:ilvl w:val="0"/>
          <w:numId w:val="17"/>
        </w:numPr>
        <w:jc w:val="both"/>
      </w:pPr>
      <w:r>
        <w:t>Changes to frontend systems not associated to project requirements</w:t>
      </w:r>
    </w:p>
    <w:p w14:paraId="32E382F9" w14:textId="77777777" w:rsidR="00464AF5" w:rsidRDefault="00464AF5" w:rsidP="00270ADA">
      <w:pPr>
        <w:pStyle w:val="ListParagraph"/>
        <w:numPr>
          <w:ilvl w:val="0"/>
          <w:numId w:val="17"/>
        </w:numPr>
        <w:jc w:val="both"/>
      </w:pPr>
      <w:r>
        <w:t>Changes to interfaces not associated to project requirements</w:t>
      </w:r>
    </w:p>
    <w:p w14:paraId="5D2457B5" w14:textId="2255262D" w:rsidR="00464AF5" w:rsidRDefault="00464AF5" w:rsidP="00270ADA">
      <w:pPr>
        <w:pStyle w:val="ListParagraph"/>
        <w:numPr>
          <w:ilvl w:val="0"/>
          <w:numId w:val="17"/>
        </w:numPr>
        <w:jc w:val="both"/>
      </w:pPr>
      <w:r>
        <w:t>Any other change or new component not included on requirements</w:t>
      </w:r>
    </w:p>
    <w:p w14:paraId="37A65913" w14:textId="618D9400" w:rsidR="00665117" w:rsidRDefault="00665117" w:rsidP="00270ADA">
      <w:pPr>
        <w:pStyle w:val="ListParagraph"/>
        <w:numPr>
          <w:ilvl w:val="0"/>
          <w:numId w:val="17"/>
        </w:numPr>
        <w:jc w:val="both"/>
      </w:pPr>
      <w:r>
        <w:t>Changes in Compliance Link</w:t>
      </w:r>
    </w:p>
    <w:p w14:paraId="0F73AD0E" w14:textId="1FD91E33" w:rsidR="00665117" w:rsidRDefault="00665117" w:rsidP="00270ADA">
      <w:pPr>
        <w:pStyle w:val="ListParagraph"/>
        <w:numPr>
          <w:ilvl w:val="0"/>
          <w:numId w:val="17"/>
        </w:numPr>
        <w:jc w:val="both"/>
      </w:pPr>
      <w:r>
        <w:t>Changes in the existing components</w:t>
      </w:r>
    </w:p>
    <w:p w14:paraId="67683DED" w14:textId="77777777" w:rsidR="00E658E8" w:rsidRDefault="00E658E8" w:rsidP="00E658E8">
      <w:pPr>
        <w:pStyle w:val="ListParagraph"/>
        <w:numPr>
          <w:ilvl w:val="0"/>
          <w:numId w:val="0"/>
        </w:numPr>
        <w:ind w:left="720"/>
        <w:jc w:val="both"/>
      </w:pPr>
    </w:p>
    <w:p w14:paraId="115FC462" w14:textId="25F8D5E2" w:rsidR="0001013D" w:rsidRDefault="0001013D" w:rsidP="001715D9">
      <w:pPr>
        <w:pStyle w:val="Heading2"/>
      </w:pPr>
      <w:bookmarkStart w:id="19" w:name="_Toc85103818"/>
      <w:bookmarkStart w:id="20" w:name="_Toc86153817"/>
      <w:r>
        <w:t>Objectives</w:t>
      </w:r>
      <w:bookmarkEnd w:id="19"/>
      <w:bookmarkEnd w:id="20"/>
    </w:p>
    <w:p w14:paraId="397B4A19" w14:textId="6E9A6C8E" w:rsidR="008D6268" w:rsidRDefault="005E0B85" w:rsidP="0001013D">
      <w:r>
        <w:t xml:space="preserve">The project scope include the Case Manager (User Interface), </w:t>
      </w:r>
      <w:r w:rsidR="008D6268">
        <w:t>which allows the clearen</w:t>
      </w:r>
      <w:r w:rsidR="00A24C86">
        <w:t>c</w:t>
      </w:r>
      <w:r w:rsidR="008D6268">
        <w:t xml:space="preserve">e users, throught the clearence process and the proper notification to the correct front end system. </w:t>
      </w:r>
    </w:p>
    <w:p w14:paraId="258330C7" w14:textId="77DBF458" w:rsidR="008D6268" w:rsidRDefault="008D6268" w:rsidP="0001013D">
      <w:r>
        <w:t>Also the Case Manager will provide a IT access for specific user in order to see the complete trace for te selected transaction.</w:t>
      </w:r>
    </w:p>
    <w:p w14:paraId="04E0A192" w14:textId="7C0CC852" w:rsidR="008D6268" w:rsidRDefault="008D6268" w:rsidP="0001013D">
      <w:r>
        <w:t>Case Manager will provide a scalation flow, where an manager user can selected and delegate transaction to an specific user.</w:t>
      </w:r>
    </w:p>
    <w:p w14:paraId="18F5A7CD" w14:textId="1F4F2505" w:rsidR="0001013D" w:rsidRDefault="008D6268" w:rsidP="0001013D">
      <w:r>
        <w:t>Midd</w:t>
      </w:r>
      <w:r w:rsidR="005F0736">
        <w:t>le</w:t>
      </w:r>
      <w:r>
        <w:t>ware using ChubbIO Frameworks is a set</w:t>
      </w:r>
      <w:r w:rsidR="005E0B85">
        <w:t xml:space="preserve"> of services and components </w:t>
      </w:r>
      <w:r>
        <w:t xml:space="preserve">this will </w:t>
      </w:r>
      <w:r w:rsidR="00BC2E80">
        <w:t>replace of Biztalk server. This functionality covers from the screening online process and batch process</w:t>
      </w:r>
      <w:r w:rsidR="002E3DAE">
        <w:t>.</w:t>
      </w:r>
    </w:p>
    <w:p w14:paraId="63E907DC" w14:textId="099E08B2" w:rsidR="002E3DAE" w:rsidRDefault="002E3DAE" w:rsidP="0001013D">
      <w:r>
        <w:t>The new system environment</w:t>
      </w:r>
      <w:r w:rsidR="005F0736">
        <w:t xml:space="preserve"> (Middleware)</w:t>
      </w:r>
      <w:r>
        <w:t xml:space="preserve"> will include a Integrator service as entry point, providing a single contract – interface – common for all front end systems.</w:t>
      </w:r>
    </w:p>
    <w:p w14:paraId="0EC0449F" w14:textId="4DCD2CF1" w:rsidR="00A24C86" w:rsidRDefault="00A24C86" w:rsidP="0001013D">
      <w:r>
        <w:t>Middleware will be on charge of the orchestration, dealing with Synch/Async process and calls, also allow save in the database the complete trace for every transaction. Besides also will handle all the notificacions to the front end systems.</w:t>
      </w:r>
    </w:p>
    <w:p w14:paraId="393484DA" w14:textId="77777777" w:rsidR="00BC2E80" w:rsidRPr="001715D9" w:rsidRDefault="00BC2E80" w:rsidP="0001013D"/>
    <w:p w14:paraId="23332C15" w14:textId="4C011D6E" w:rsidR="0001013D" w:rsidRPr="009935B8" w:rsidRDefault="0001013D" w:rsidP="001715D9">
      <w:pPr>
        <w:pStyle w:val="Heading2"/>
      </w:pPr>
      <w:bookmarkStart w:id="21" w:name="_Toc85103819"/>
      <w:bookmarkStart w:id="22" w:name="_Toc86153818"/>
      <w:r>
        <w:t>Assumptions, Dependencies and Constraints</w:t>
      </w:r>
      <w:bookmarkEnd w:id="21"/>
      <w:bookmarkEnd w:id="22"/>
    </w:p>
    <w:p w14:paraId="5B2D60C6" w14:textId="2565EDD4" w:rsidR="00A24C86" w:rsidRDefault="00A24C86" w:rsidP="00270ADA">
      <w:pPr>
        <w:pStyle w:val="ListParagraph"/>
        <w:numPr>
          <w:ilvl w:val="0"/>
          <w:numId w:val="23"/>
        </w:numPr>
      </w:pPr>
      <w:r>
        <w:t>The Chubb IO framework is in place for the server used in LATAM</w:t>
      </w:r>
    </w:p>
    <w:p w14:paraId="5261A413" w14:textId="2F636BBE" w:rsidR="00A24C86" w:rsidRDefault="00EB28D1" w:rsidP="00270ADA">
      <w:pPr>
        <w:pStyle w:val="ListParagraph"/>
        <w:numPr>
          <w:ilvl w:val="0"/>
          <w:numId w:val="23"/>
        </w:numPr>
      </w:pPr>
      <w:r>
        <w:t>The Sanction list Serve is on charge of the validations for the validations against specific list per country, and return the response.</w:t>
      </w:r>
    </w:p>
    <w:p w14:paraId="142928A6" w14:textId="5E9D3A63" w:rsidR="00EB28D1" w:rsidRDefault="00EB28D1" w:rsidP="00270ADA">
      <w:pPr>
        <w:pStyle w:val="ListParagraph"/>
        <w:numPr>
          <w:ilvl w:val="0"/>
          <w:numId w:val="23"/>
        </w:numPr>
      </w:pPr>
      <w:r>
        <w:t>The Sanction list service (Regional/Global) will be available 24/7</w:t>
      </w:r>
      <w:r w:rsidR="004E077D">
        <w:t>, the existing services.</w:t>
      </w:r>
    </w:p>
    <w:p w14:paraId="715B670D" w14:textId="2C17519E" w:rsidR="00EB28D1" w:rsidRDefault="004E077D" w:rsidP="00270ADA">
      <w:pPr>
        <w:pStyle w:val="ListParagraph"/>
        <w:numPr>
          <w:ilvl w:val="0"/>
          <w:numId w:val="23"/>
        </w:numPr>
      </w:pPr>
      <w:r>
        <w:t>E-Mail Server needs to be available for development environment</w:t>
      </w:r>
      <w:r w:rsidR="006D1790">
        <w:t>.</w:t>
      </w:r>
    </w:p>
    <w:p w14:paraId="08D63206" w14:textId="0ED8480B" w:rsidR="004E077D" w:rsidRDefault="004E077D" w:rsidP="00270ADA">
      <w:pPr>
        <w:pStyle w:val="ListParagraph"/>
        <w:numPr>
          <w:ilvl w:val="0"/>
          <w:numId w:val="23"/>
        </w:numPr>
      </w:pPr>
      <w:r>
        <w:t xml:space="preserve">Dependency - Chubb </w:t>
      </w:r>
      <w:r w:rsidR="00E97587">
        <w:t xml:space="preserve">will share </w:t>
      </w:r>
      <w:r>
        <w:t>the Database Diagram of existing Regional Database</w:t>
      </w:r>
      <w:r w:rsidR="006D1790">
        <w:t>.</w:t>
      </w:r>
    </w:p>
    <w:p w14:paraId="17E1BF87" w14:textId="3616E70C" w:rsidR="004E077D" w:rsidRDefault="004E077D" w:rsidP="00270ADA">
      <w:pPr>
        <w:pStyle w:val="ListParagraph"/>
        <w:numPr>
          <w:ilvl w:val="0"/>
          <w:numId w:val="23"/>
        </w:numPr>
      </w:pPr>
      <w:r>
        <w:t xml:space="preserve">Dependency - Chubb </w:t>
      </w:r>
      <w:r w:rsidR="00E97587">
        <w:t>team will</w:t>
      </w:r>
      <w:r>
        <w:t xml:space="preserve"> approve function</w:t>
      </w:r>
      <w:r w:rsidR="0035759B">
        <w:t xml:space="preserve">al, </w:t>
      </w:r>
      <w:r>
        <w:t>technical documentation</w:t>
      </w:r>
      <w:r w:rsidR="00E97587">
        <w:t>, before to start development activities</w:t>
      </w:r>
      <w:r w:rsidR="006D1790">
        <w:t>.</w:t>
      </w:r>
    </w:p>
    <w:p w14:paraId="20CF8591" w14:textId="6A27897C" w:rsidR="004E077D" w:rsidRDefault="004E077D" w:rsidP="00270ADA">
      <w:pPr>
        <w:pStyle w:val="ListParagraph"/>
        <w:numPr>
          <w:ilvl w:val="0"/>
          <w:numId w:val="23"/>
        </w:numPr>
      </w:pPr>
      <w:r>
        <w:t xml:space="preserve">Dependency - </w:t>
      </w:r>
      <w:r w:rsidR="00E97587">
        <w:t xml:space="preserve">Chubb will share </w:t>
      </w:r>
      <w:r>
        <w:t>testing data.</w:t>
      </w:r>
    </w:p>
    <w:p w14:paraId="3225E309" w14:textId="46B7367A" w:rsidR="004E077D" w:rsidRDefault="0059570E" w:rsidP="00270ADA">
      <w:pPr>
        <w:pStyle w:val="ListParagraph"/>
        <w:numPr>
          <w:ilvl w:val="0"/>
          <w:numId w:val="23"/>
        </w:numPr>
      </w:pPr>
      <w:r>
        <w:t xml:space="preserve">Dependency - Chubb needs to </w:t>
      </w:r>
      <w:r w:rsidR="006D1790">
        <w:t>grant</w:t>
      </w:r>
      <w:r>
        <w:t xml:space="preserve"> the access to all the environments</w:t>
      </w:r>
      <w:r w:rsidR="00572446">
        <w:t xml:space="preserve">, including repository </w:t>
      </w:r>
      <w:r w:rsidR="00092C31">
        <w:t xml:space="preserve">server </w:t>
      </w:r>
      <w:r w:rsidR="00E97587">
        <w:t>(Dev, QA, UAT)</w:t>
      </w:r>
      <w:r w:rsidR="006D1790">
        <w:t>.</w:t>
      </w:r>
    </w:p>
    <w:p w14:paraId="10B81A1A" w14:textId="4AFC1146" w:rsidR="006D1790" w:rsidRDefault="0059570E" w:rsidP="00270ADA">
      <w:pPr>
        <w:pStyle w:val="ListParagraph"/>
        <w:numPr>
          <w:ilvl w:val="0"/>
          <w:numId w:val="23"/>
        </w:numPr>
      </w:pPr>
      <w:r>
        <w:t xml:space="preserve">Dependency/Assumptions – Chubb </w:t>
      </w:r>
      <w:r w:rsidR="00092C31">
        <w:t>will</w:t>
      </w:r>
      <w:r>
        <w:t xml:space="preserve"> to provide the VDI</w:t>
      </w:r>
      <w:r w:rsidR="00092C31">
        <w:t xml:space="preserve"> for development activities.</w:t>
      </w:r>
    </w:p>
    <w:p w14:paraId="31400C3C" w14:textId="0EA1E071" w:rsidR="006D1790" w:rsidRDefault="006D1790" w:rsidP="00270ADA">
      <w:pPr>
        <w:pStyle w:val="ListParagraph"/>
        <w:numPr>
          <w:ilvl w:val="0"/>
          <w:numId w:val="23"/>
        </w:numPr>
      </w:pPr>
      <w:r>
        <w:t xml:space="preserve">Dependency – </w:t>
      </w:r>
      <w:r w:rsidR="00804B52">
        <w:t xml:space="preserve">Chubb will share </w:t>
      </w:r>
      <w:r>
        <w:t>Authentication/certifications to access the services.</w:t>
      </w:r>
    </w:p>
    <w:p w14:paraId="74809072" w14:textId="52B91A01" w:rsidR="006D1790" w:rsidRPr="000A1A43" w:rsidRDefault="00BF1429" w:rsidP="00270ADA">
      <w:pPr>
        <w:pStyle w:val="ListParagraph"/>
        <w:numPr>
          <w:ilvl w:val="0"/>
          <w:numId w:val="23"/>
        </w:numPr>
      </w:pPr>
      <w:r>
        <w:t>Dependency – Chubb will share User Interface mockup for Case Manager.</w:t>
      </w:r>
    </w:p>
    <w:p w14:paraId="5B75D7DC" w14:textId="1B74C20F" w:rsidR="000A1A43" w:rsidRDefault="000A1A43" w:rsidP="00270ADA">
      <w:pPr>
        <w:pStyle w:val="ListParagraph"/>
        <w:numPr>
          <w:ilvl w:val="0"/>
          <w:numId w:val="23"/>
        </w:numPr>
      </w:pPr>
      <w:r>
        <w:lastRenderedPageBreak/>
        <w:t xml:space="preserve">The Middleware it’s going to be </w:t>
      </w:r>
      <w:r w:rsidR="002201EE">
        <w:t>developed</w:t>
      </w:r>
      <w:r>
        <w:t xml:space="preserve"> </w:t>
      </w:r>
      <w:r w:rsidR="002201EE">
        <w:t xml:space="preserve">use </w:t>
      </w:r>
      <w:r>
        <w:t>JAVA technologies (Apache Camel, springboot).</w:t>
      </w:r>
    </w:p>
    <w:p w14:paraId="2BED177B" w14:textId="7422F656" w:rsidR="000A1A43" w:rsidRPr="00E97587" w:rsidRDefault="000A1A43" w:rsidP="00270ADA">
      <w:pPr>
        <w:pStyle w:val="ListParagraph"/>
        <w:numPr>
          <w:ilvl w:val="0"/>
          <w:numId w:val="23"/>
        </w:numPr>
      </w:pPr>
      <w:r>
        <w:t>Case Manager it’s going to be develop</w:t>
      </w:r>
      <w:r w:rsidR="002201EE">
        <w:t>ed</w:t>
      </w:r>
      <w:r>
        <w:t xml:space="preserve"> </w:t>
      </w:r>
      <w:r w:rsidR="002201EE">
        <w:t>use</w:t>
      </w:r>
      <w:r>
        <w:t xml:space="preserve"> .NET Fram</w:t>
      </w:r>
      <w:r w:rsidR="002201EE">
        <w:t>e</w:t>
      </w:r>
      <w:r>
        <w:t>work.</w:t>
      </w:r>
    </w:p>
    <w:p w14:paraId="0CE2F0AE" w14:textId="77777777" w:rsidR="00E97587" w:rsidRPr="009935B8" w:rsidRDefault="00E97587" w:rsidP="00572446">
      <w:pPr>
        <w:pStyle w:val="ListParagraph"/>
        <w:numPr>
          <w:ilvl w:val="0"/>
          <w:numId w:val="0"/>
        </w:numPr>
        <w:ind w:left="720"/>
      </w:pPr>
    </w:p>
    <w:p w14:paraId="6073DF9A" w14:textId="04B6697B" w:rsidR="0001013D" w:rsidRDefault="0001013D" w:rsidP="001715D9">
      <w:pPr>
        <w:pStyle w:val="Heading2"/>
      </w:pPr>
      <w:bookmarkStart w:id="23" w:name="_Toc85103820"/>
      <w:bookmarkStart w:id="24" w:name="_Toc86153819"/>
      <w:r>
        <w:t>Definitions and Acronyms (Glossary)</w:t>
      </w:r>
      <w:bookmarkEnd w:id="23"/>
      <w:bookmarkEnd w:id="24"/>
    </w:p>
    <w:p w14:paraId="5855EE03" w14:textId="77777777" w:rsidR="0001013D" w:rsidRPr="000261CC" w:rsidRDefault="0001013D" w:rsidP="0001013D">
      <w:pPr>
        <w:rPr>
          <w:sz w:val="18"/>
          <w:szCs w:val="18"/>
        </w:rPr>
      </w:pPr>
    </w:p>
    <w:p w14:paraId="7398C579" w14:textId="0A5875FC" w:rsidR="0001013D" w:rsidRPr="000261CC" w:rsidRDefault="0001013D" w:rsidP="001715D9">
      <w:pPr>
        <w:pStyle w:val="Heading2"/>
      </w:pPr>
      <w:bookmarkStart w:id="25" w:name="_Toc85103821"/>
      <w:bookmarkStart w:id="26" w:name="_Toc86153820"/>
      <w:r>
        <w:t>Reference Documentation</w:t>
      </w:r>
      <w:bookmarkEnd w:id="25"/>
      <w:bookmarkEnd w:id="26"/>
    </w:p>
    <w:p w14:paraId="7C95CF8C" w14:textId="77777777" w:rsidR="0001013D" w:rsidRPr="00220C94" w:rsidRDefault="0001013D" w:rsidP="0001013D">
      <w:pPr>
        <w:rPr>
          <w:sz w:val="18"/>
          <w:szCs w:val="18"/>
        </w:rPr>
      </w:pPr>
    </w:p>
    <w:p w14:paraId="1A48162A" w14:textId="77777777" w:rsidR="0001013D" w:rsidRPr="000261CC" w:rsidRDefault="0001013D" w:rsidP="0001013D">
      <w:pPr>
        <w:ind w:left="-142" w:firstLine="142"/>
        <w:rPr>
          <w:rFonts w:cs="Arial"/>
          <w:vanish/>
          <w:sz w:val="18"/>
          <w:szCs w:val="18"/>
        </w:rPr>
      </w:pPr>
    </w:p>
    <w:p w14:paraId="06B49452" w14:textId="58B80A3E" w:rsidR="0001013D" w:rsidRDefault="0001013D" w:rsidP="001715D9">
      <w:pPr>
        <w:pStyle w:val="Heading1"/>
      </w:pPr>
      <w:bookmarkStart w:id="27" w:name="_Toc85103822"/>
      <w:bookmarkStart w:id="28" w:name="_Toc86153821"/>
      <w:r>
        <w:t>Design Approach</w:t>
      </w:r>
      <w:bookmarkEnd w:id="27"/>
      <w:bookmarkEnd w:id="28"/>
    </w:p>
    <w:p w14:paraId="275DFB0D" w14:textId="68FECDFA" w:rsidR="0001013D" w:rsidRDefault="0001013D" w:rsidP="001715D9">
      <w:pPr>
        <w:pStyle w:val="Heading2"/>
      </w:pPr>
      <w:bookmarkStart w:id="29" w:name="_Toc85103823"/>
      <w:bookmarkStart w:id="30" w:name="_Toc86153822"/>
      <w:r>
        <w:t>Project Scope</w:t>
      </w:r>
      <w:bookmarkEnd w:id="29"/>
      <w:bookmarkEnd w:id="30"/>
    </w:p>
    <w:p w14:paraId="767C0FD4" w14:textId="77777777" w:rsidR="005F0736" w:rsidRDefault="005F0736" w:rsidP="00270ADA">
      <w:pPr>
        <w:pStyle w:val="ListParagraph"/>
        <w:numPr>
          <w:ilvl w:val="0"/>
          <w:numId w:val="18"/>
        </w:numPr>
      </w:pPr>
      <w:r>
        <w:t>Integrator Service</w:t>
      </w:r>
    </w:p>
    <w:p w14:paraId="10782843" w14:textId="77777777" w:rsidR="005F0736" w:rsidRDefault="005F0736" w:rsidP="00270ADA">
      <w:pPr>
        <w:pStyle w:val="ListParagraph"/>
        <w:numPr>
          <w:ilvl w:val="1"/>
          <w:numId w:val="18"/>
        </w:numPr>
      </w:pPr>
      <w:r>
        <w:t>Data Validations</w:t>
      </w:r>
    </w:p>
    <w:p w14:paraId="6CAD49B6" w14:textId="77777777" w:rsidR="005F0736" w:rsidRDefault="005F0736" w:rsidP="00270ADA">
      <w:pPr>
        <w:pStyle w:val="ListParagraph"/>
        <w:numPr>
          <w:ilvl w:val="0"/>
          <w:numId w:val="19"/>
        </w:numPr>
      </w:pPr>
      <w:r>
        <w:t>Data Mapping</w:t>
      </w:r>
    </w:p>
    <w:p w14:paraId="4EF1ADDF" w14:textId="77777777" w:rsidR="005F0736" w:rsidRDefault="005F0736" w:rsidP="00270ADA">
      <w:pPr>
        <w:pStyle w:val="ListParagraph"/>
        <w:numPr>
          <w:ilvl w:val="0"/>
          <w:numId w:val="19"/>
        </w:numPr>
      </w:pPr>
      <w:r>
        <w:t>Communicate with orchestrator</w:t>
      </w:r>
    </w:p>
    <w:p w14:paraId="28A82D70" w14:textId="77777777" w:rsidR="005F0736" w:rsidRDefault="005F0736" w:rsidP="00270ADA">
      <w:pPr>
        <w:pStyle w:val="ListParagraph"/>
        <w:numPr>
          <w:ilvl w:val="0"/>
          <w:numId w:val="19"/>
        </w:numPr>
      </w:pPr>
      <w:r>
        <w:t>Error Responses</w:t>
      </w:r>
    </w:p>
    <w:p w14:paraId="56E3EAF7" w14:textId="77777777" w:rsidR="005F0736" w:rsidRDefault="005F0736" w:rsidP="00270ADA">
      <w:pPr>
        <w:pStyle w:val="ListParagraph"/>
        <w:numPr>
          <w:ilvl w:val="0"/>
          <w:numId w:val="18"/>
        </w:numPr>
      </w:pPr>
      <w:r>
        <w:t>Orchestrator</w:t>
      </w:r>
    </w:p>
    <w:p w14:paraId="00B9F84D" w14:textId="77777777" w:rsidR="005F0736" w:rsidRDefault="005F0736" w:rsidP="00270ADA">
      <w:pPr>
        <w:pStyle w:val="ListParagraph"/>
        <w:numPr>
          <w:ilvl w:val="1"/>
          <w:numId w:val="18"/>
        </w:numPr>
      </w:pPr>
      <w:r>
        <w:t>Manage Request</w:t>
      </w:r>
    </w:p>
    <w:p w14:paraId="79774B08" w14:textId="77777777" w:rsidR="005F0736" w:rsidRDefault="005F0736" w:rsidP="00270ADA">
      <w:pPr>
        <w:pStyle w:val="ListParagraph"/>
        <w:numPr>
          <w:ilvl w:val="1"/>
          <w:numId w:val="18"/>
        </w:numPr>
      </w:pPr>
      <w:r>
        <w:t>Create threads for simultaneously calls to CL and RL</w:t>
      </w:r>
    </w:p>
    <w:p w14:paraId="7086606D" w14:textId="77777777" w:rsidR="005F0736" w:rsidRDefault="005F0736" w:rsidP="00270ADA">
      <w:pPr>
        <w:pStyle w:val="ListParagraph"/>
        <w:numPr>
          <w:ilvl w:val="1"/>
          <w:numId w:val="18"/>
        </w:numPr>
      </w:pPr>
      <w:r>
        <w:t>Execute Request</w:t>
      </w:r>
    </w:p>
    <w:p w14:paraId="6E2E17FA" w14:textId="77777777" w:rsidR="005F0736" w:rsidRDefault="005F0736" w:rsidP="00270ADA">
      <w:pPr>
        <w:pStyle w:val="ListParagraph"/>
        <w:numPr>
          <w:ilvl w:val="1"/>
          <w:numId w:val="18"/>
        </w:numPr>
      </w:pPr>
      <w:r>
        <w:t>Receive Responses</w:t>
      </w:r>
    </w:p>
    <w:p w14:paraId="795ABEB0" w14:textId="77777777" w:rsidR="005F0736" w:rsidRDefault="005F0736" w:rsidP="00270ADA">
      <w:pPr>
        <w:pStyle w:val="ListParagraph"/>
        <w:numPr>
          <w:ilvl w:val="1"/>
          <w:numId w:val="18"/>
        </w:numPr>
      </w:pPr>
      <w:r>
        <w:t>Hit Validations</w:t>
      </w:r>
    </w:p>
    <w:p w14:paraId="2952634B" w14:textId="77777777" w:rsidR="005F0736" w:rsidRDefault="005F0736" w:rsidP="00270ADA">
      <w:pPr>
        <w:pStyle w:val="ListParagraph"/>
        <w:numPr>
          <w:ilvl w:val="1"/>
          <w:numId w:val="18"/>
        </w:numPr>
      </w:pPr>
      <w:r>
        <w:t>Uses Queues for failure on the services responses</w:t>
      </w:r>
    </w:p>
    <w:p w14:paraId="58B809BD" w14:textId="77777777" w:rsidR="005F0736" w:rsidRDefault="005F0736" w:rsidP="00270ADA">
      <w:pPr>
        <w:pStyle w:val="ListParagraph"/>
        <w:numPr>
          <w:ilvl w:val="0"/>
          <w:numId w:val="18"/>
        </w:numPr>
      </w:pPr>
      <w:r>
        <w:t>Handler for Async Calls</w:t>
      </w:r>
    </w:p>
    <w:p w14:paraId="275A7B2B" w14:textId="681C1050" w:rsidR="005F0736" w:rsidRDefault="005F0736" w:rsidP="00270ADA">
      <w:pPr>
        <w:pStyle w:val="ListParagraph"/>
        <w:numPr>
          <w:ilvl w:val="0"/>
          <w:numId w:val="18"/>
        </w:numPr>
      </w:pPr>
      <w:r>
        <w:t>Clear</w:t>
      </w:r>
      <w:r w:rsidR="001207AC">
        <w:t>a</w:t>
      </w:r>
      <w:r>
        <w:t>nce Service</w:t>
      </w:r>
    </w:p>
    <w:p w14:paraId="419E8645" w14:textId="22E843FC" w:rsidR="005F0736" w:rsidRDefault="005F0736" w:rsidP="00270ADA">
      <w:pPr>
        <w:pStyle w:val="ListParagraph"/>
        <w:numPr>
          <w:ilvl w:val="0"/>
          <w:numId w:val="18"/>
        </w:numPr>
      </w:pPr>
      <w:r>
        <w:t>Notifications</w:t>
      </w:r>
    </w:p>
    <w:p w14:paraId="4384E181" w14:textId="4708314A" w:rsidR="00A9756C" w:rsidRDefault="00A9756C" w:rsidP="00270ADA">
      <w:pPr>
        <w:pStyle w:val="ListParagraph"/>
        <w:numPr>
          <w:ilvl w:val="0"/>
          <w:numId w:val="18"/>
        </w:numPr>
      </w:pPr>
      <w:r>
        <w:t>Batch Process</w:t>
      </w:r>
    </w:p>
    <w:p w14:paraId="7991DD41" w14:textId="77777777" w:rsidR="005F0736" w:rsidRDefault="005F0736" w:rsidP="00270ADA">
      <w:pPr>
        <w:pStyle w:val="ListParagraph"/>
        <w:numPr>
          <w:ilvl w:val="0"/>
          <w:numId w:val="18"/>
        </w:numPr>
      </w:pPr>
      <w:r>
        <w:t>Case Manager</w:t>
      </w:r>
    </w:p>
    <w:p w14:paraId="6BE1FECC" w14:textId="77777777" w:rsidR="005F0736" w:rsidRDefault="005F0736" w:rsidP="00270ADA">
      <w:pPr>
        <w:pStyle w:val="ListParagraph"/>
        <w:numPr>
          <w:ilvl w:val="1"/>
          <w:numId w:val="18"/>
        </w:numPr>
      </w:pPr>
      <w:r>
        <w:t>Case Manager Front End</w:t>
      </w:r>
    </w:p>
    <w:p w14:paraId="57F8BF6F" w14:textId="77777777" w:rsidR="005F0736" w:rsidRDefault="005F0736" w:rsidP="00270ADA">
      <w:pPr>
        <w:pStyle w:val="ListParagraph"/>
        <w:numPr>
          <w:ilvl w:val="1"/>
          <w:numId w:val="18"/>
        </w:numPr>
      </w:pPr>
      <w:r>
        <w:t>Case Manager Business layer</w:t>
      </w:r>
    </w:p>
    <w:p w14:paraId="7CD4F1BE" w14:textId="77777777" w:rsidR="005F0736" w:rsidRPr="00500B64" w:rsidRDefault="005F0736" w:rsidP="00270ADA">
      <w:pPr>
        <w:pStyle w:val="ListParagraph"/>
        <w:numPr>
          <w:ilvl w:val="1"/>
          <w:numId w:val="18"/>
        </w:numPr>
      </w:pPr>
      <w:r>
        <w:t>Case Manager Data Access layer</w:t>
      </w:r>
    </w:p>
    <w:p w14:paraId="5B74FAA9" w14:textId="77777777" w:rsidR="0001013D" w:rsidRPr="00D3327B" w:rsidRDefault="0001013D" w:rsidP="0001013D">
      <w:pPr>
        <w:rPr>
          <w:sz w:val="18"/>
          <w:szCs w:val="18"/>
        </w:rPr>
      </w:pPr>
    </w:p>
    <w:p w14:paraId="578A6A3F" w14:textId="5843C649" w:rsidR="0001013D" w:rsidRPr="001C4AC1" w:rsidRDefault="0001013D" w:rsidP="001C4AC1">
      <w:pPr>
        <w:pStyle w:val="Heading2"/>
      </w:pPr>
      <w:bookmarkStart w:id="31" w:name="_Toc85103824"/>
      <w:bookmarkStart w:id="32" w:name="_Toc86153823"/>
      <w:r>
        <w:t>Design Principles (Systems Functions Data)</w:t>
      </w:r>
      <w:bookmarkEnd w:id="31"/>
      <w:bookmarkEnd w:id="32"/>
    </w:p>
    <w:p w14:paraId="155DF82C" w14:textId="77777777" w:rsidR="0002248E" w:rsidRPr="008730BF" w:rsidRDefault="0002248E" w:rsidP="0002248E">
      <w:pPr>
        <w:spacing w:after="120"/>
        <w:rPr>
          <w:b/>
        </w:rPr>
      </w:pPr>
      <w:r w:rsidRPr="008730BF">
        <w:rPr>
          <w:b/>
        </w:rPr>
        <w:t>Logging and Audit Principles</w:t>
      </w:r>
    </w:p>
    <w:p w14:paraId="510662B6" w14:textId="77777777" w:rsidR="0002248E" w:rsidRPr="008730BF" w:rsidRDefault="0002248E" w:rsidP="00270ADA">
      <w:pPr>
        <w:pStyle w:val="BodyText"/>
        <w:numPr>
          <w:ilvl w:val="0"/>
          <w:numId w:val="20"/>
        </w:numPr>
        <w:spacing w:line="240" w:lineRule="auto"/>
        <w:ind w:left="709" w:hanging="425"/>
        <w:rPr>
          <w:sz w:val="20"/>
        </w:rPr>
      </w:pPr>
      <w:r w:rsidRPr="008730BF">
        <w:rPr>
          <w:sz w:val="20"/>
        </w:rPr>
        <w:t>Audit information must be stored in database table(s).</w:t>
      </w:r>
    </w:p>
    <w:p w14:paraId="7D05B8D4" w14:textId="77777777" w:rsidR="0002248E" w:rsidRPr="008730BF" w:rsidRDefault="0002248E" w:rsidP="00270ADA">
      <w:pPr>
        <w:pStyle w:val="BodyText"/>
        <w:numPr>
          <w:ilvl w:val="0"/>
          <w:numId w:val="20"/>
        </w:numPr>
        <w:spacing w:line="240" w:lineRule="auto"/>
        <w:ind w:left="709" w:hanging="425"/>
        <w:rPr>
          <w:sz w:val="20"/>
        </w:rPr>
      </w:pPr>
      <w:r w:rsidRPr="008730BF">
        <w:rPr>
          <w:sz w:val="20"/>
        </w:rPr>
        <w:t>Audit information may be used for non-repudiation activities.</w:t>
      </w:r>
    </w:p>
    <w:p w14:paraId="5F909F9D" w14:textId="77777777" w:rsidR="0002248E" w:rsidRPr="008730BF" w:rsidRDefault="0002248E" w:rsidP="00270ADA">
      <w:pPr>
        <w:pStyle w:val="BodyText"/>
        <w:numPr>
          <w:ilvl w:val="0"/>
          <w:numId w:val="20"/>
        </w:numPr>
        <w:spacing w:line="240" w:lineRule="auto"/>
        <w:ind w:left="709" w:hanging="425"/>
        <w:rPr>
          <w:sz w:val="20"/>
        </w:rPr>
      </w:pPr>
      <w:r w:rsidRPr="008730BF">
        <w:rPr>
          <w:sz w:val="20"/>
        </w:rPr>
        <w:t xml:space="preserve">Logging information must be provided to indicate system issues for system supportability. Logging information may be stored in files or to persistent storage mechanisms specific to individual components e.g. Search Server. </w:t>
      </w:r>
    </w:p>
    <w:p w14:paraId="4A483AF4" w14:textId="77777777" w:rsidR="0002248E" w:rsidRPr="008730BF" w:rsidRDefault="0002248E" w:rsidP="00270ADA">
      <w:pPr>
        <w:pStyle w:val="BodyText"/>
        <w:numPr>
          <w:ilvl w:val="0"/>
          <w:numId w:val="20"/>
        </w:numPr>
        <w:spacing w:line="240" w:lineRule="auto"/>
        <w:ind w:left="709" w:hanging="425"/>
        <w:rPr>
          <w:sz w:val="20"/>
        </w:rPr>
      </w:pPr>
      <w:r w:rsidRPr="008730BF">
        <w:rPr>
          <w:sz w:val="20"/>
        </w:rPr>
        <w:t>Logging information will be used for defect and performance analysis and will not be used for non-repudiation purposes.</w:t>
      </w:r>
    </w:p>
    <w:p w14:paraId="6C260E58" w14:textId="0E5A5B1E" w:rsidR="0002248E" w:rsidRDefault="0002248E" w:rsidP="00270ADA">
      <w:pPr>
        <w:pStyle w:val="BodyText"/>
        <w:numPr>
          <w:ilvl w:val="0"/>
          <w:numId w:val="20"/>
        </w:numPr>
        <w:spacing w:line="240" w:lineRule="auto"/>
        <w:ind w:left="709" w:hanging="425"/>
        <w:rPr>
          <w:sz w:val="20"/>
        </w:rPr>
      </w:pPr>
      <w:r w:rsidRPr="008730BF">
        <w:rPr>
          <w:sz w:val="20"/>
        </w:rPr>
        <w:t>Logging levels should be configurable – typically detailed when developing and debug and only critical / alerts for production.</w:t>
      </w:r>
    </w:p>
    <w:p w14:paraId="249E738C" w14:textId="43C52141" w:rsidR="0002248E" w:rsidRDefault="0002248E" w:rsidP="0002248E">
      <w:pPr>
        <w:pStyle w:val="ListParagraph"/>
        <w:numPr>
          <w:ilvl w:val="0"/>
          <w:numId w:val="0"/>
        </w:numPr>
        <w:spacing w:after="120"/>
        <w:rPr>
          <w:b/>
        </w:rPr>
      </w:pPr>
      <w:r w:rsidRPr="0002248E">
        <w:rPr>
          <w:b/>
        </w:rPr>
        <w:t>Interoperability Principles</w:t>
      </w:r>
    </w:p>
    <w:p w14:paraId="22537268" w14:textId="77777777" w:rsidR="0002248E" w:rsidRPr="008730BF" w:rsidRDefault="0002248E" w:rsidP="00270ADA">
      <w:pPr>
        <w:pStyle w:val="BodyText"/>
        <w:numPr>
          <w:ilvl w:val="0"/>
          <w:numId w:val="21"/>
        </w:numPr>
        <w:spacing w:line="240" w:lineRule="auto"/>
        <w:ind w:hanging="436"/>
        <w:rPr>
          <w:sz w:val="20"/>
        </w:rPr>
      </w:pPr>
      <w:r w:rsidRPr="008730BF">
        <w:rPr>
          <w:sz w:val="20"/>
        </w:rPr>
        <w:t>All access to databases must be made through a data access layer.</w:t>
      </w:r>
    </w:p>
    <w:p w14:paraId="4A10BF47" w14:textId="763CD42E" w:rsidR="0002248E" w:rsidRPr="0002248E" w:rsidRDefault="0002248E" w:rsidP="0002248E">
      <w:pPr>
        <w:spacing w:after="120"/>
        <w:rPr>
          <w:b/>
        </w:rPr>
      </w:pPr>
      <w:r w:rsidRPr="0002248E">
        <w:rPr>
          <w:b/>
        </w:rPr>
        <w:t>Infrastructure Standards</w:t>
      </w:r>
    </w:p>
    <w:p w14:paraId="079025CC" w14:textId="7DDA674E" w:rsidR="0002248E" w:rsidRDefault="000A7A26" w:rsidP="00270ADA">
      <w:pPr>
        <w:pStyle w:val="ListParagraph"/>
        <w:numPr>
          <w:ilvl w:val="0"/>
          <w:numId w:val="22"/>
        </w:numPr>
        <w:rPr>
          <w:sz w:val="20"/>
        </w:rPr>
      </w:pPr>
      <w:r>
        <w:rPr>
          <w:sz w:val="20"/>
        </w:rPr>
        <w:lastRenderedPageBreak/>
        <w:t>Case Manager and associate process:</w:t>
      </w:r>
      <w:r w:rsidRPr="000A7A26">
        <w:t xml:space="preserve"> </w:t>
      </w:r>
      <w:r>
        <w:t xml:space="preserve"> </w:t>
      </w:r>
      <w:r w:rsidR="00274584">
        <w:t xml:space="preserve">Needs a </w:t>
      </w:r>
      <w:r>
        <w:t>S</w:t>
      </w:r>
      <w:r w:rsidR="005F2226">
        <w:t>erver</w:t>
      </w:r>
      <w:r w:rsidR="00274584">
        <w:t xml:space="preserve"> with </w:t>
      </w:r>
      <w:r>
        <w:rPr>
          <w:sz w:val="20"/>
        </w:rPr>
        <w:t>IIS</w:t>
      </w:r>
      <w:r w:rsidR="00274584">
        <w:rPr>
          <w:sz w:val="20"/>
        </w:rPr>
        <w:t xml:space="preserve">, </w:t>
      </w:r>
      <w:r>
        <w:rPr>
          <w:sz w:val="20"/>
        </w:rPr>
        <w:t>Net C</w:t>
      </w:r>
      <w:r w:rsidRPr="000A7A26">
        <w:rPr>
          <w:sz w:val="20"/>
        </w:rPr>
        <w:t>ore 3.0</w:t>
      </w:r>
      <w:r>
        <w:rPr>
          <w:sz w:val="20"/>
        </w:rPr>
        <w:t xml:space="preserve"> </w:t>
      </w:r>
      <w:r w:rsidR="00274584">
        <w:rPr>
          <w:sz w:val="20"/>
        </w:rPr>
        <w:t>and</w:t>
      </w:r>
      <w:r>
        <w:rPr>
          <w:sz w:val="20"/>
        </w:rPr>
        <w:t xml:space="preserve"> framework 4.7 (dev, qa, uat).</w:t>
      </w:r>
    </w:p>
    <w:p w14:paraId="3EBA0AAE" w14:textId="3E9AB896" w:rsidR="00A4235E" w:rsidRPr="00A4235E" w:rsidRDefault="00A4235E" w:rsidP="00A4235E">
      <w:pPr>
        <w:pStyle w:val="ListParagraph"/>
        <w:numPr>
          <w:ilvl w:val="0"/>
          <w:numId w:val="0"/>
        </w:numPr>
        <w:ind w:left="720"/>
        <w:rPr>
          <w:sz w:val="20"/>
        </w:rPr>
      </w:pPr>
      <w:r>
        <w:rPr>
          <w:sz w:val="20"/>
        </w:rPr>
        <w:t xml:space="preserve">More information can be reach out in </w:t>
      </w:r>
      <w:r>
        <w:rPr>
          <w:sz w:val="20"/>
        </w:rPr>
        <w:br/>
      </w:r>
      <w:hyperlink r:id="rId12" w:history="1">
        <w:r w:rsidRPr="00E33467">
          <w:rPr>
            <w:rStyle w:val="Hyperlink"/>
            <w:sz w:val="20"/>
          </w:rPr>
          <w:t>https://docs.microsoft.com/en-us/aspnet/core/host-and-deploy/iis/?view=aspnetcore-3.0</w:t>
        </w:r>
      </w:hyperlink>
    </w:p>
    <w:p w14:paraId="04A0F0B9" w14:textId="77777777" w:rsidR="00FA0551" w:rsidRDefault="00FA0551" w:rsidP="00270ADA">
      <w:pPr>
        <w:pStyle w:val="ListParagraph"/>
        <w:numPr>
          <w:ilvl w:val="0"/>
          <w:numId w:val="22"/>
        </w:numPr>
        <w:rPr>
          <w:sz w:val="20"/>
        </w:rPr>
      </w:pPr>
      <w:r>
        <w:rPr>
          <w:sz w:val="20"/>
        </w:rPr>
        <w:t xml:space="preserve">The front end will be developed using ReactJS. This framework will allow the interfaces to be </w:t>
      </w:r>
    </w:p>
    <w:p w14:paraId="7730E8CE" w14:textId="7A59CF0A" w:rsidR="00FA0551" w:rsidRDefault="00FA0551" w:rsidP="00270ADA">
      <w:pPr>
        <w:pStyle w:val="ListParagraph"/>
        <w:numPr>
          <w:ilvl w:val="1"/>
          <w:numId w:val="22"/>
        </w:numPr>
        <w:rPr>
          <w:sz w:val="20"/>
        </w:rPr>
      </w:pPr>
      <w:r>
        <w:rPr>
          <w:sz w:val="20"/>
        </w:rPr>
        <w:t xml:space="preserve">Nicer, </w:t>
      </w:r>
    </w:p>
    <w:p w14:paraId="4F63938B" w14:textId="761486CD" w:rsidR="00FA0551" w:rsidRDefault="00FA0551" w:rsidP="00270ADA">
      <w:pPr>
        <w:pStyle w:val="ListParagraph"/>
        <w:numPr>
          <w:ilvl w:val="1"/>
          <w:numId w:val="22"/>
        </w:numPr>
        <w:rPr>
          <w:sz w:val="20"/>
        </w:rPr>
      </w:pPr>
      <w:r>
        <w:rPr>
          <w:sz w:val="20"/>
        </w:rPr>
        <w:t xml:space="preserve">faster: </w:t>
      </w:r>
      <w:r w:rsidRPr="00FA0551">
        <w:rPr>
          <w:sz w:val="20"/>
        </w:rPr>
        <w:t>The core of the framework offers a virtual DOM program and server-side rendering, which makes complex apps run extremely fast</w:t>
      </w:r>
      <w:r w:rsidR="00A4235E">
        <w:rPr>
          <w:sz w:val="20"/>
        </w:rPr>
        <w:t>,</w:t>
      </w:r>
    </w:p>
    <w:p w14:paraId="190C4D73" w14:textId="501A79AA" w:rsidR="000C4A8A" w:rsidRPr="000C4A8A" w:rsidRDefault="00FA0551" w:rsidP="00270ADA">
      <w:pPr>
        <w:pStyle w:val="ListParagraph"/>
        <w:numPr>
          <w:ilvl w:val="1"/>
          <w:numId w:val="22"/>
        </w:numPr>
        <w:rPr>
          <w:sz w:val="20"/>
        </w:rPr>
      </w:pPr>
      <w:r w:rsidRPr="000C4A8A">
        <w:rPr>
          <w:sz w:val="20"/>
        </w:rPr>
        <w:t>more maintainable and flexible: due to its modular structure. This flexibility</w:t>
      </w:r>
      <w:r w:rsidR="00A4235E" w:rsidRPr="000C4A8A">
        <w:rPr>
          <w:sz w:val="20"/>
        </w:rPr>
        <w:t xml:space="preserve"> </w:t>
      </w:r>
      <w:r w:rsidRPr="000C4A8A">
        <w:rPr>
          <w:sz w:val="20"/>
        </w:rPr>
        <w:t>saves huge amount of time and cost to business.</w:t>
      </w:r>
    </w:p>
    <w:p w14:paraId="281DA6BC" w14:textId="2D1DA72B" w:rsidR="000C4A8A" w:rsidRPr="000C4A8A" w:rsidRDefault="000C4A8A" w:rsidP="000C4A8A">
      <w:pPr>
        <w:rPr>
          <w:sz w:val="20"/>
        </w:rPr>
      </w:pPr>
      <w:r>
        <w:rPr>
          <w:sz w:val="20"/>
        </w:rPr>
        <w:t>Case Manager solution</w:t>
      </w:r>
    </w:p>
    <w:p w14:paraId="4B8A64D8" w14:textId="28388EF9" w:rsidR="007751DC" w:rsidRDefault="007751DC" w:rsidP="007751DC">
      <w:pPr>
        <w:rPr>
          <w:sz w:val="20"/>
        </w:rPr>
      </w:pPr>
      <w:r w:rsidRPr="00F53327">
        <w:rPr>
          <w:rFonts w:asciiTheme="minorHAnsi" w:hAnsiTheme="minorHAnsi" w:cstheme="minorHAnsi"/>
          <w:color w:val="2F5496" w:themeColor="accent5" w:themeShade="BF"/>
          <w:sz w:val="23"/>
          <w:szCs w:val="23"/>
        </w:rPr>
        <w:drawing>
          <wp:inline distT="0" distB="0" distL="0" distR="0" wp14:anchorId="713CC5C3" wp14:editId="437BAF25">
            <wp:extent cx="2573489" cy="2983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545"/>
                    <a:stretch/>
                  </pic:blipFill>
                  <pic:spPr bwMode="auto">
                    <a:xfrm>
                      <a:off x="0" y="0"/>
                      <a:ext cx="2573489" cy="2983230"/>
                    </a:xfrm>
                    <a:prstGeom prst="rect">
                      <a:avLst/>
                    </a:prstGeom>
                    <a:ln>
                      <a:noFill/>
                    </a:ln>
                    <a:extLst>
                      <a:ext uri="{53640926-AAD7-44D8-BBD7-CCE9431645EC}">
                        <a14:shadowObscured xmlns:a14="http://schemas.microsoft.com/office/drawing/2010/main"/>
                      </a:ext>
                    </a:extLst>
                  </pic:spPr>
                </pic:pic>
              </a:graphicData>
            </a:graphic>
          </wp:inline>
        </w:drawing>
      </w:r>
      <w:r w:rsidR="008C7AD8" w:rsidRPr="008C7AD8">
        <w:t xml:space="preserve"> </w:t>
      </w:r>
      <w:r w:rsidR="008C7AD8">
        <w:drawing>
          <wp:inline distT="0" distB="0" distL="0" distR="0" wp14:anchorId="424F425A" wp14:editId="456A67F4">
            <wp:extent cx="3350314" cy="3530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2782" cy="3533201"/>
                    </a:xfrm>
                    <a:prstGeom prst="rect">
                      <a:avLst/>
                    </a:prstGeom>
                  </pic:spPr>
                </pic:pic>
              </a:graphicData>
            </a:graphic>
          </wp:inline>
        </w:drawing>
      </w:r>
    </w:p>
    <w:p w14:paraId="1C350E13" w14:textId="1E21EB96" w:rsidR="00F33EF6" w:rsidRDefault="00F33EF6" w:rsidP="007751DC">
      <w:pPr>
        <w:rPr>
          <w:sz w:val="20"/>
        </w:rPr>
      </w:pPr>
    </w:p>
    <w:p w14:paraId="16579C1B" w14:textId="4BD53E9C" w:rsidR="00F33EF6" w:rsidRDefault="00F33EF6" w:rsidP="007751DC">
      <w:pPr>
        <w:rPr>
          <w:sz w:val="20"/>
        </w:rPr>
      </w:pPr>
      <w:r>
        <w:rPr>
          <w:sz w:val="20"/>
        </w:rPr>
        <w:t>The web services (API Rest), use swagger for documentatios will allow the user make calls to the API.</w:t>
      </w:r>
    </w:p>
    <w:p w14:paraId="4ECFD6B0" w14:textId="402E0C10" w:rsidR="00F33EF6" w:rsidRDefault="00F33EF6" w:rsidP="007751DC">
      <w:pPr>
        <w:rPr>
          <w:sz w:val="20"/>
        </w:rPr>
      </w:pPr>
      <w:r>
        <w:rPr>
          <w:sz w:val="20"/>
        </w:rPr>
        <w:t>Example:</w:t>
      </w:r>
    </w:p>
    <w:p w14:paraId="419185B3" w14:textId="3A4ACEBE" w:rsidR="00F33EF6" w:rsidRDefault="008C7AD8" w:rsidP="007751DC">
      <w:pPr>
        <w:rPr>
          <w:sz w:val="20"/>
        </w:rPr>
      </w:pPr>
      <w:r>
        <w:drawing>
          <wp:inline distT="0" distB="0" distL="0" distR="0" wp14:anchorId="62EA0FE9" wp14:editId="3AD87040">
            <wp:extent cx="6692265" cy="2146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2265" cy="2146935"/>
                    </a:xfrm>
                    <a:prstGeom prst="rect">
                      <a:avLst/>
                    </a:prstGeom>
                  </pic:spPr>
                </pic:pic>
              </a:graphicData>
            </a:graphic>
          </wp:inline>
        </w:drawing>
      </w:r>
    </w:p>
    <w:p w14:paraId="60387B85" w14:textId="49965985" w:rsidR="00F33EF6" w:rsidRDefault="00F33EF6" w:rsidP="007751DC">
      <w:pPr>
        <w:rPr>
          <w:sz w:val="20"/>
        </w:rPr>
      </w:pPr>
    </w:p>
    <w:p w14:paraId="6FDB5A9B" w14:textId="070EA337" w:rsidR="00D45E55" w:rsidRDefault="00D45E55" w:rsidP="007751DC">
      <w:pPr>
        <w:rPr>
          <w:sz w:val="20"/>
        </w:rPr>
      </w:pPr>
      <w:r>
        <w:rPr>
          <w:sz w:val="20"/>
        </w:rPr>
        <w:lastRenderedPageBreak/>
        <w:t xml:space="preserve">Case Manager </w:t>
      </w:r>
      <w:r w:rsidR="00A704FE">
        <w:rPr>
          <w:sz w:val="20"/>
        </w:rPr>
        <w:t>–</w:t>
      </w:r>
      <w:r>
        <w:rPr>
          <w:sz w:val="20"/>
        </w:rPr>
        <w:t xml:space="preserve"> Server</w:t>
      </w:r>
      <w:r w:rsidR="00A704FE">
        <w:rPr>
          <w:sz w:val="20"/>
        </w:rPr>
        <w:t xml:space="preserve"> specifications</w:t>
      </w:r>
    </w:p>
    <w:tbl>
      <w:tblPr>
        <w:tblStyle w:val="TableGrid"/>
        <w:tblW w:w="0" w:type="auto"/>
        <w:tblLook w:val="04A0" w:firstRow="1" w:lastRow="0" w:firstColumn="1" w:lastColumn="0" w:noHBand="0" w:noVBand="1"/>
      </w:tblPr>
      <w:tblGrid>
        <w:gridCol w:w="333"/>
        <w:gridCol w:w="1473"/>
        <w:gridCol w:w="1684"/>
        <w:gridCol w:w="1193"/>
        <w:gridCol w:w="906"/>
        <w:gridCol w:w="899"/>
        <w:gridCol w:w="889"/>
        <w:gridCol w:w="889"/>
        <w:gridCol w:w="889"/>
        <w:gridCol w:w="889"/>
      </w:tblGrid>
      <w:tr w:rsidR="00D45E55" w14:paraId="0E842F6F" w14:textId="0DB5C88C" w:rsidTr="00D45E55">
        <w:trPr>
          <w:trHeight w:val="252"/>
        </w:trPr>
        <w:tc>
          <w:tcPr>
            <w:tcW w:w="265" w:type="dxa"/>
          </w:tcPr>
          <w:p w14:paraId="7B4891D9" w14:textId="77777777" w:rsidR="00D45E55" w:rsidRDefault="00D45E55" w:rsidP="007751DC">
            <w:pPr>
              <w:rPr>
                <w:sz w:val="20"/>
              </w:rPr>
            </w:pPr>
          </w:p>
        </w:tc>
        <w:tc>
          <w:tcPr>
            <w:tcW w:w="1473" w:type="dxa"/>
          </w:tcPr>
          <w:p w14:paraId="2A1027D9" w14:textId="77777777" w:rsidR="00D45E55" w:rsidRDefault="00D45E55" w:rsidP="007751DC">
            <w:pPr>
              <w:rPr>
                <w:sz w:val="20"/>
              </w:rPr>
            </w:pPr>
          </w:p>
        </w:tc>
        <w:tc>
          <w:tcPr>
            <w:tcW w:w="1684" w:type="dxa"/>
          </w:tcPr>
          <w:p w14:paraId="48D5669B" w14:textId="77777777" w:rsidR="00D45E55" w:rsidRDefault="00D45E55" w:rsidP="007751DC">
            <w:pPr>
              <w:rPr>
                <w:sz w:val="20"/>
              </w:rPr>
            </w:pPr>
          </w:p>
        </w:tc>
        <w:tc>
          <w:tcPr>
            <w:tcW w:w="1022" w:type="dxa"/>
          </w:tcPr>
          <w:p w14:paraId="3DCE19AE" w14:textId="77777777" w:rsidR="00D45E55" w:rsidRDefault="00D45E55" w:rsidP="007751DC">
            <w:pPr>
              <w:rPr>
                <w:sz w:val="20"/>
              </w:rPr>
            </w:pPr>
          </w:p>
        </w:tc>
        <w:tc>
          <w:tcPr>
            <w:tcW w:w="1805" w:type="dxa"/>
            <w:gridSpan w:val="2"/>
          </w:tcPr>
          <w:p w14:paraId="1728AD11" w14:textId="56AD3E1F" w:rsidR="00D45E55" w:rsidRDefault="00D45E55" w:rsidP="00D45E55">
            <w:pPr>
              <w:jc w:val="center"/>
              <w:rPr>
                <w:sz w:val="20"/>
              </w:rPr>
            </w:pPr>
            <w:r>
              <w:rPr>
                <w:sz w:val="20"/>
              </w:rPr>
              <w:t>DEV UAT</w:t>
            </w:r>
          </w:p>
        </w:tc>
        <w:tc>
          <w:tcPr>
            <w:tcW w:w="1778" w:type="dxa"/>
            <w:gridSpan w:val="2"/>
          </w:tcPr>
          <w:p w14:paraId="7A664D1F" w14:textId="42F1CD0B" w:rsidR="00D45E55" w:rsidRDefault="00D45E55" w:rsidP="00D45E55">
            <w:pPr>
              <w:jc w:val="center"/>
              <w:rPr>
                <w:sz w:val="20"/>
              </w:rPr>
            </w:pPr>
            <w:r>
              <w:rPr>
                <w:sz w:val="20"/>
              </w:rPr>
              <w:t>Pre Prod</w:t>
            </w:r>
          </w:p>
        </w:tc>
        <w:tc>
          <w:tcPr>
            <w:tcW w:w="1778" w:type="dxa"/>
            <w:gridSpan w:val="2"/>
          </w:tcPr>
          <w:p w14:paraId="11DB519E" w14:textId="44929348" w:rsidR="00D45E55" w:rsidRDefault="00D45E55" w:rsidP="00D45E55">
            <w:pPr>
              <w:jc w:val="center"/>
              <w:rPr>
                <w:sz w:val="20"/>
              </w:rPr>
            </w:pPr>
            <w:r>
              <w:rPr>
                <w:sz w:val="20"/>
              </w:rPr>
              <w:t>PROD</w:t>
            </w:r>
          </w:p>
        </w:tc>
      </w:tr>
      <w:tr w:rsidR="00D45E55" w14:paraId="2851AEAC" w14:textId="25D6DB10" w:rsidTr="00D45E55">
        <w:trPr>
          <w:trHeight w:val="495"/>
        </w:trPr>
        <w:tc>
          <w:tcPr>
            <w:tcW w:w="265" w:type="dxa"/>
          </w:tcPr>
          <w:p w14:paraId="37885E38" w14:textId="7DC8168E" w:rsidR="00D45E55" w:rsidRPr="00D45E55" w:rsidRDefault="00D45E55" w:rsidP="007751DC">
            <w:pPr>
              <w:rPr>
                <w:b/>
                <w:sz w:val="16"/>
              </w:rPr>
            </w:pPr>
            <w:r w:rsidRPr="00D45E55">
              <w:rPr>
                <w:b/>
                <w:sz w:val="16"/>
              </w:rPr>
              <w:t>#</w:t>
            </w:r>
          </w:p>
        </w:tc>
        <w:tc>
          <w:tcPr>
            <w:tcW w:w="1473" w:type="dxa"/>
          </w:tcPr>
          <w:p w14:paraId="05934CF5" w14:textId="0CAB57AC" w:rsidR="00D45E55" w:rsidRPr="00D45E55" w:rsidRDefault="00D45E55" w:rsidP="007751DC">
            <w:pPr>
              <w:rPr>
                <w:b/>
                <w:sz w:val="16"/>
              </w:rPr>
            </w:pPr>
            <w:r w:rsidRPr="00D45E55">
              <w:rPr>
                <w:b/>
                <w:sz w:val="16"/>
              </w:rPr>
              <w:t xml:space="preserve">Servicio </w:t>
            </w:r>
          </w:p>
        </w:tc>
        <w:tc>
          <w:tcPr>
            <w:tcW w:w="1684" w:type="dxa"/>
          </w:tcPr>
          <w:p w14:paraId="7EFC18D5" w14:textId="02126F38" w:rsidR="00D45E55" w:rsidRPr="00D45E55" w:rsidRDefault="00D45E55" w:rsidP="007751DC">
            <w:pPr>
              <w:rPr>
                <w:b/>
                <w:sz w:val="16"/>
              </w:rPr>
            </w:pPr>
            <w:r w:rsidRPr="00D45E55">
              <w:rPr>
                <w:b/>
                <w:sz w:val="16"/>
              </w:rPr>
              <w:t>Tecnologia</w:t>
            </w:r>
          </w:p>
        </w:tc>
        <w:tc>
          <w:tcPr>
            <w:tcW w:w="1022" w:type="dxa"/>
          </w:tcPr>
          <w:p w14:paraId="6754DCEE" w14:textId="6875A2BF" w:rsidR="00D45E55" w:rsidRPr="00D45E55" w:rsidRDefault="00D45E55" w:rsidP="007751DC">
            <w:pPr>
              <w:rPr>
                <w:b/>
                <w:sz w:val="16"/>
              </w:rPr>
            </w:pPr>
            <w:r w:rsidRPr="00D45E55">
              <w:rPr>
                <w:b/>
                <w:sz w:val="16"/>
              </w:rPr>
              <w:t>SO</w:t>
            </w:r>
          </w:p>
        </w:tc>
        <w:tc>
          <w:tcPr>
            <w:tcW w:w="906" w:type="dxa"/>
          </w:tcPr>
          <w:p w14:paraId="3631AA55" w14:textId="35FBA50B" w:rsidR="00D45E55" w:rsidRPr="00D45E55" w:rsidRDefault="00D45E55" w:rsidP="007751DC">
            <w:pPr>
              <w:rPr>
                <w:b/>
                <w:sz w:val="16"/>
              </w:rPr>
            </w:pPr>
            <w:r w:rsidRPr="00D45E55">
              <w:rPr>
                <w:b/>
                <w:sz w:val="16"/>
              </w:rPr>
              <w:t>#vCPU</w:t>
            </w:r>
          </w:p>
        </w:tc>
        <w:tc>
          <w:tcPr>
            <w:tcW w:w="899" w:type="dxa"/>
          </w:tcPr>
          <w:p w14:paraId="3471A1EF" w14:textId="6C7859B5" w:rsidR="00D45E55" w:rsidRPr="00D45E55" w:rsidRDefault="00D45E55" w:rsidP="007751DC">
            <w:pPr>
              <w:rPr>
                <w:b/>
                <w:sz w:val="16"/>
              </w:rPr>
            </w:pPr>
            <w:r w:rsidRPr="00D45E55">
              <w:rPr>
                <w:b/>
                <w:sz w:val="16"/>
              </w:rPr>
              <w:t>#RAM (GB)</w:t>
            </w:r>
          </w:p>
        </w:tc>
        <w:tc>
          <w:tcPr>
            <w:tcW w:w="889" w:type="dxa"/>
          </w:tcPr>
          <w:p w14:paraId="439B807B" w14:textId="25D0ED93" w:rsidR="00D45E55" w:rsidRPr="00D45E55" w:rsidRDefault="00D45E55" w:rsidP="007751DC">
            <w:pPr>
              <w:rPr>
                <w:b/>
                <w:sz w:val="16"/>
              </w:rPr>
            </w:pPr>
            <w:r w:rsidRPr="00D45E55">
              <w:rPr>
                <w:b/>
                <w:sz w:val="16"/>
              </w:rPr>
              <w:t>#vCPU</w:t>
            </w:r>
          </w:p>
        </w:tc>
        <w:tc>
          <w:tcPr>
            <w:tcW w:w="889" w:type="dxa"/>
          </w:tcPr>
          <w:p w14:paraId="217C20A3" w14:textId="64429AEC" w:rsidR="00D45E55" w:rsidRPr="00D45E55" w:rsidRDefault="00D45E55" w:rsidP="007751DC">
            <w:pPr>
              <w:rPr>
                <w:b/>
                <w:sz w:val="16"/>
              </w:rPr>
            </w:pPr>
            <w:r w:rsidRPr="00D45E55">
              <w:rPr>
                <w:b/>
                <w:sz w:val="16"/>
              </w:rPr>
              <w:t>#RAM (GB)</w:t>
            </w:r>
          </w:p>
        </w:tc>
        <w:tc>
          <w:tcPr>
            <w:tcW w:w="889" w:type="dxa"/>
          </w:tcPr>
          <w:p w14:paraId="307911A9" w14:textId="268169D3" w:rsidR="00D45E55" w:rsidRPr="00D45E55" w:rsidRDefault="00D45E55" w:rsidP="007751DC">
            <w:pPr>
              <w:rPr>
                <w:b/>
                <w:sz w:val="16"/>
              </w:rPr>
            </w:pPr>
            <w:r w:rsidRPr="00D45E55">
              <w:rPr>
                <w:b/>
                <w:sz w:val="16"/>
              </w:rPr>
              <w:t>#vCPU</w:t>
            </w:r>
          </w:p>
        </w:tc>
        <w:tc>
          <w:tcPr>
            <w:tcW w:w="889" w:type="dxa"/>
          </w:tcPr>
          <w:p w14:paraId="3E9EC549" w14:textId="27195D0F" w:rsidR="00D45E55" w:rsidRPr="00D45E55" w:rsidRDefault="00D45E55" w:rsidP="007751DC">
            <w:pPr>
              <w:rPr>
                <w:b/>
                <w:sz w:val="16"/>
              </w:rPr>
            </w:pPr>
            <w:r w:rsidRPr="00D45E55">
              <w:rPr>
                <w:b/>
                <w:sz w:val="16"/>
              </w:rPr>
              <w:t>#RAM (GB)</w:t>
            </w:r>
          </w:p>
        </w:tc>
      </w:tr>
      <w:tr w:rsidR="00D45E55" w14:paraId="7134A13B" w14:textId="6C035E81" w:rsidTr="00D45E55">
        <w:tc>
          <w:tcPr>
            <w:tcW w:w="265" w:type="dxa"/>
          </w:tcPr>
          <w:p w14:paraId="60A6C9BC" w14:textId="27E9CA4D" w:rsidR="00D45E55" w:rsidRDefault="00D45E55" w:rsidP="007751DC">
            <w:pPr>
              <w:rPr>
                <w:sz w:val="20"/>
              </w:rPr>
            </w:pPr>
            <w:r>
              <w:rPr>
                <w:sz w:val="20"/>
              </w:rPr>
              <w:t>1</w:t>
            </w:r>
          </w:p>
        </w:tc>
        <w:tc>
          <w:tcPr>
            <w:tcW w:w="1473" w:type="dxa"/>
          </w:tcPr>
          <w:p w14:paraId="7996158C" w14:textId="1E771C61" w:rsidR="00D45E55" w:rsidRDefault="00D45E55" w:rsidP="007751DC">
            <w:pPr>
              <w:rPr>
                <w:sz w:val="20"/>
              </w:rPr>
            </w:pPr>
            <w:r>
              <w:rPr>
                <w:sz w:val="20"/>
              </w:rPr>
              <w:t>Case Manager</w:t>
            </w:r>
            <w:r w:rsidR="009A4EFD">
              <w:rPr>
                <w:sz w:val="20"/>
              </w:rPr>
              <w:t xml:space="preserve"> (*)</w:t>
            </w:r>
          </w:p>
        </w:tc>
        <w:tc>
          <w:tcPr>
            <w:tcW w:w="1684" w:type="dxa"/>
          </w:tcPr>
          <w:p w14:paraId="0DC59D6A" w14:textId="70DCFCCC" w:rsidR="00D45E55" w:rsidRDefault="00D45E55" w:rsidP="007751DC">
            <w:pPr>
              <w:rPr>
                <w:sz w:val="20"/>
              </w:rPr>
            </w:pPr>
            <w:r>
              <w:rPr>
                <w:sz w:val="20"/>
              </w:rPr>
              <w:t>NET Core 5.0</w:t>
            </w:r>
          </w:p>
        </w:tc>
        <w:tc>
          <w:tcPr>
            <w:tcW w:w="1022" w:type="dxa"/>
          </w:tcPr>
          <w:p w14:paraId="1D73B398" w14:textId="48EE47DB" w:rsidR="00D45E55" w:rsidRDefault="00A704FE" w:rsidP="007751DC">
            <w:pPr>
              <w:rPr>
                <w:sz w:val="20"/>
              </w:rPr>
            </w:pPr>
            <w:r>
              <w:rPr>
                <w:sz w:val="20"/>
              </w:rPr>
              <w:t>WinServer X64</w:t>
            </w:r>
          </w:p>
        </w:tc>
        <w:tc>
          <w:tcPr>
            <w:tcW w:w="906" w:type="dxa"/>
          </w:tcPr>
          <w:p w14:paraId="4A2D5F90" w14:textId="45B80723" w:rsidR="00D45E55" w:rsidRDefault="00A704FE" w:rsidP="007751DC">
            <w:pPr>
              <w:rPr>
                <w:sz w:val="20"/>
              </w:rPr>
            </w:pPr>
            <w:r>
              <w:rPr>
                <w:sz w:val="20"/>
              </w:rPr>
              <w:t>2</w:t>
            </w:r>
          </w:p>
        </w:tc>
        <w:tc>
          <w:tcPr>
            <w:tcW w:w="899" w:type="dxa"/>
          </w:tcPr>
          <w:p w14:paraId="64EAF904" w14:textId="54A4BD1D" w:rsidR="00D45E55" w:rsidRDefault="00A704FE" w:rsidP="007751DC">
            <w:pPr>
              <w:rPr>
                <w:sz w:val="20"/>
              </w:rPr>
            </w:pPr>
            <w:r>
              <w:rPr>
                <w:sz w:val="20"/>
              </w:rPr>
              <w:t>4</w:t>
            </w:r>
          </w:p>
        </w:tc>
        <w:tc>
          <w:tcPr>
            <w:tcW w:w="889" w:type="dxa"/>
          </w:tcPr>
          <w:p w14:paraId="7BABDB06" w14:textId="4A762454" w:rsidR="00D45E55" w:rsidRDefault="00A704FE" w:rsidP="007751DC">
            <w:pPr>
              <w:rPr>
                <w:sz w:val="20"/>
              </w:rPr>
            </w:pPr>
            <w:r>
              <w:rPr>
                <w:sz w:val="20"/>
              </w:rPr>
              <w:t>4</w:t>
            </w:r>
          </w:p>
        </w:tc>
        <w:tc>
          <w:tcPr>
            <w:tcW w:w="889" w:type="dxa"/>
          </w:tcPr>
          <w:p w14:paraId="4B5616FF" w14:textId="0468F5A0" w:rsidR="00D45E55" w:rsidRDefault="009A4EFD" w:rsidP="00A704FE">
            <w:pPr>
              <w:rPr>
                <w:sz w:val="20"/>
              </w:rPr>
            </w:pPr>
            <w:r>
              <w:rPr>
                <w:sz w:val="20"/>
              </w:rPr>
              <w:t>8</w:t>
            </w:r>
          </w:p>
        </w:tc>
        <w:tc>
          <w:tcPr>
            <w:tcW w:w="889" w:type="dxa"/>
          </w:tcPr>
          <w:p w14:paraId="3DE233A6" w14:textId="281038FD" w:rsidR="00D45E55" w:rsidRDefault="009A4EFD" w:rsidP="009A4EFD">
            <w:pPr>
              <w:rPr>
                <w:sz w:val="20"/>
              </w:rPr>
            </w:pPr>
            <w:r>
              <w:rPr>
                <w:sz w:val="20"/>
              </w:rPr>
              <w:t>8</w:t>
            </w:r>
          </w:p>
        </w:tc>
        <w:tc>
          <w:tcPr>
            <w:tcW w:w="889" w:type="dxa"/>
          </w:tcPr>
          <w:p w14:paraId="584D64A9" w14:textId="60A9A2C6" w:rsidR="00D45E55" w:rsidRDefault="009A4EFD" w:rsidP="009A4EFD">
            <w:pPr>
              <w:rPr>
                <w:sz w:val="20"/>
              </w:rPr>
            </w:pPr>
            <w:r>
              <w:rPr>
                <w:sz w:val="20"/>
              </w:rPr>
              <w:t>16</w:t>
            </w:r>
          </w:p>
        </w:tc>
      </w:tr>
    </w:tbl>
    <w:p w14:paraId="27F51391" w14:textId="7F280974" w:rsidR="00D45E55" w:rsidRDefault="009A4EFD" w:rsidP="007751DC">
      <w:pPr>
        <w:rPr>
          <w:sz w:val="20"/>
        </w:rPr>
      </w:pPr>
      <w:r>
        <w:rPr>
          <w:sz w:val="20"/>
        </w:rPr>
        <w:t xml:space="preserve">(*) </w:t>
      </w:r>
      <w:r w:rsidR="004248D3" w:rsidRPr="004248D3">
        <w:rPr>
          <w:sz w:val="20"/>
        </w:rPr>
        <w:t>This hardware requirements are not taking into account the data base server, this will operating in other server.</w:t>
      </w:r>
    </w:p>
    <w:p w14:paraId="2C2CD2FA" w14:textId="77777777" w:rsidR="004248D3" w:rsidRPr="007751DC" w:rsidRDefault="004248D3" w:rsidP="007751DC">
      <w:pPr>
        <w:rPr>
          <w:sz w:val="20"/>
        </w:rPr>
      </w:pPr>
    </w:p>
    <w:p w14:paraId="75D43F2D" w14:textId="3DFCDC5D" w:rsidR="000A7A26" w:rsidRDefault="000A7A26" w:rsidP="00270ADA">
      <w:pPr>
        <w:pStyle w:val="ListParagraph"/>
        <w:numPr>
          <w:ilvl w:val="0"/>
          <w:numId w:val="22"/>
        </w:numPr>
        <w:rPr>
          <w:sz w:val="20"/>
        </w:rPr>
      </w:pPr>
      <w:r>
        <w:rPr>
          <w:sz w:val="20"/>
        </w:rPr>
        <w:t>Chubb IO:</w:t>
      </w:r>
    </w:p>
    <w:p w14:paraId="5F0B65AA" w14:textId="77777777" w:rsidR="001C4AC1" w:rsidRPr="001C4AC1" w:rsidRDefault="001C4AC1" w:rsidP="001C4AC1">
      <w:pPr>
        <w:rPr>
          <w:sz w:val="20"/>
        </w:rPr>
      </w:pPr>
    </w:p>
    <w:p w14:paraId="187B7684" w14:textId="14FDAC7F" w:rsidR="0001013D" w:rsidRPr="007B7C53" w:rsidRDefault="0001013D" w:rsidP="007B7C53">
      <w:pPr>
        <w:pStyle w:val="Heading2"/>
      </w:pPr>
      <w:bookmarkStart w:id="33" w:name="_Toc85103825"/>
      <w:bookmarkStart w:id="34" w:name="_Toc86153824"/>
      <w:r>
        <w:t>Design Constraints</w:t>
      </w:r>
      <w:bookmarkEnd w:id="33"/>
      <w:bookmarkEnd w:id="34"/>
    </w:p>
    <w:p w14:paraId="537E7753" w14:textId="6182F672" w:rsidR="0001013D" w:rsidRDefault="007B7C53" w:rsidP="6F2775A0">
      <w:pPr>
        <w:rPr>
          <w:b/>
          <w:bCs/>
          <w:highlight w:val="yellow"/>
        </w:rPr>
      </w:pPr>
      <w:r w:rsidRPr="6F2775A0">
        <w:rPr>
          <w:b/>
          <w:bCs/>
          <w:highlight w:val="yellow"/>
        </w:rPr>
        <w:t>There is no need to reply with a combinated response. That’s means Global Compliance Link will sent his owns notifications, in the other hand, Regional Compliance Link will sent his owns notifications independent each other.</w:t>
      </w:r>
    </w:p>
    <w:p w14:paraId="783559FD" w14:textId="3FD8D3E7" w:rsidR="00641014" w:rsidRDefault="00641014" w:rsidP="0001013D">
      <w:pPr>
        <w:rPr>
          <w:b/>
        </w:rPr>
      </w:pPr>
      <w:r>
        <w:rPr>
          <w:b/>
        </w:rPr>
        <w:t>Batch process not include transformations, mappings for handle for Global Compliance Link.</w:t>
      </w:r>
    </w:p>
    <w:p w14:paraId="7C4619BC" w14:textId="50A16E6F" w:rsidR="001B2B04" w:rsidRDefault="001B2B04" w:rsidP="0001013D">
      <w:pPr>
        <w:rPr>
          <w:b/>
        </w:rPr>
      </w:pPr>
    </w:p>
    <w:p w14:paraId="5C168C03" w14:textId="2197F3F4" w:rsidR="001B2B04" w:rsidRDefault="008B4129" w:rsidP="0001013D">
      <w:pPr>
        <w:rPr>
          <w:b/>
        </w:rPr>
      </w:pPr>
      <w:r w:rsidRPr="008B4129">
        <w:rPr>
          <w:b/>
          <w:highlight w:val="yellow"/>
        </w:rPr>
        <w:t>There is an example of how that Orchestrator have to invoque both services, based on the input request type we have to form the request, this are the three combinations possibles</w:t>
      </w:r>
    </w:p>
    <w:tbl>
      <w:tblPr>
        <w:tblStyle w:val="TableGrid"/>
        <w:tblW w:w="0" w:type="auto"/>
        <w:tblLook w:val="04A0" w:firstRow="1" w:lastRow="0" w:firstColumn="1" w:lastColumn="0" w:noHBand="0" w:noVBand="1"/>
      </w:tblPr>
      <w:tblGrid>
        <w:gridCol w:w="338"/>
        <w:gridCol w:w="4846"/>
        <w:gridCol w:w="751"/>
        <w:gridCol w:w="4594"/>
      </w:tblGrid>
      <w:tr w:rsidR="00FF6AEE" w14:paraId="5AD0CF4F" w14:textId="77777777" w:rsidTr="00FF6AEE">
        <w:tc>
          <w:tcPr>
            <w:tcW w:w="5184" w:type="dxa"/>
            <w:gridSpan w:val="2"/>
          </w:tcPr>
          <w:p w14:paraId="3A94CDA6" w14:textId="012CA5DF" w:rsidR="00FF6AEE" w:rsidRDefault="00FF6AEE" w:rsidP="001B2B04">
            <w:r>
              <w:t>Resources for Global Service</w:t>
            </w:r>
          </w:p>
        </w:tc>
        <w:tc>
          <w:tcPr>
            <w:tcW w:w="751" w:type="dxa"/>
          </w:tcPr>
          <w:p w14:paraId="74D72C7D" w14:textId="77777777" w:rsidR="00FF6AEE" w:rsidRDefault="00FF6AEE" w:rsidP="0001013D"/>
        </w:tc>
        <w:tc>
          <w:tcPr>
            <w:tcW w:w="4594" w:type="dxa"/>
          </w:tcPr>
          <w:p w14:paraId="79A21A1D" w14:textId="59E58BF5" w:rsidR="00FF6AEE" w:rsidRDefault="00FF6AEE" w:rsidP="0001013D">
            <w:r>
              <w:t>Resource for Regional Service</w:t>
            </w:r>
          </w:p>
        </w:tc>
      </w:tr>
      <w:tr w:rsidR="00FF6AEE" w14:paraId="799AF5A8" w14:textId="77777777" w:rsidTr="00FF6AEE">
        <w:tc>
          <w:tcPr>
            <w:tcW w:w="338" w:type="dxa"/>
          </w:tcPr>
          <w:p w14:paraId="7A33A2F0" w14:textId="49F6CB2B" w:rsidR="00FF6AEE" w:rsidRDefault="00FF6AEE" w:rsidP="0001013D">
            <w:r>
              <w:t>1</w:t>
            </w:r>
          </w:p>
        </w:tc>
        <w:tc>
          <w:tcPr>
            <w:tcW w:w="4846" w:type="dxa"/>
          </w:tcPr>
          <w:p w14:paraId="17ADDE72" w14:textId="6F17AC23" w:rsidR="00FF6AEE" w:rsidRDefault="00FF6AEE" w:rsidP="0001013D">
            <w:r>
              <w:t>Policy</w:t>
            </w:r>
          </w:p>
        </w:tc>
        <w:tc>
          <w:tcPr>
            <w:tcW w:w="751" w:type="dxa"/>
          </w:tcPr>
          <w:p w14:paraId="14A798B8" w14:textId="7146F829" w:rsidR="00FF6AEE" w:rsidRDefault="00FF6AEE" w:rsidP="0001013D">
            <w:r>
              <w:t>and</w:t>
            </w:r>
          </w:p>
        </w:tc>
        <w:tc>
          <w:tcPr>
            <w:tcW w:w="4594" w:type="dxa"/>
          </w:tcPr>
          <w:p w14:paraId="043B7F9A" w14:textId="7DD2A241" w:rsidR="00FF6AEE" w:rsidRDefault="00FF6AEE" w:rsidP="0001013D">
            <w:r>
              <w:t>ValitePerson</w:t>
            </w:r>
          </w:p>
        </w:tc>
      </w:tr>
      <w:tr w:rsidR="00FF6AEE" w14:paraId="73132E1F" w14:textId="77777777" w:rsidTr="00FF6AEE">
        <w:tc>
          <w:tcPr>
            <w:tcW w:w="338" w:type="dxa"/>
          </w:tcPr>
          <w:p w14:paraId="3829F992" w14:textId="71F3F359" w:rsidR="00FF6AEE" w:rsidRDefault="00FF6AEE" w:rsidP="0001013D">
            <w:r>
              <w:t>2</w:t>
            </w:r>
          </w:p>
        </w:tc>
        <w:tc>
          <w:tcPr>
            <w:tcW w:w="4846" w:type="dxa"/>
          </w:tcPr>
          <w:p w14:paraId="48CF2F82" w14:textId="05CD8312" w:rsidR="00FF6AEE" w:rsidRDefault="00FF6AEE" w:rsidP="0001013D">
            <w:r>
              <w:t>Claim</w:t>
            </w:r>
          </w:p>
        </w:tc>
        <w:tc>
          <w:tcPr>
            <w:tcW w:w="751" w:type="dxa"/>
          </w:tcPr>
          <w:p w14:paraId="4DBEE388" w14:textId="7CBA48DE" w:rsidR="00FF6AEE" w:rsidRDefault="00FF6AEE" w:rsidP="0001013D">
            <w:r>
              <w:t>and</w:t>
            </w:r>
          </w:p>
        </w:tc>
        <w:tc>
          <w:tcPr>
            <w:tcW w:w="4594" w:type="dxa"/>
          </w:tcPr>
          <w:p w14:paraId="4F5E6345" w14:textId="7C9A7D1E" w:rsidR="00FF6AEE" w:rsidRDefault="00FF6AEE" w:rsidP="0001013D">
            <w:r>
              <w:t>ValidatePerson</w:t>
            </w:r>
          </w:p>
        </w:tc>
      </w:tr>
      <w:tr w:rsidR="00FF6AEE" w14:paraId="62B323D4" w14:textId="77777777" w:rsidTr="00FF6AEE">
        <w:tc>
          <w:tcPr>
            <w:tcW w:w="338" w:type="dxa"/>
          </w:tcPr>
          <w:p w14:paraId="3101C824" w14:textId="364FF3C1" w:rsidR="00FF6AEE" w:rsidRDefault="00FF6AEE" w:rsidP="0001013D">
            <w:r>
              <w:t>3</w:t>
            </w:r>
          </w:p>
        </w:tc>
        <w:tc>
          <w:tcPr>
            <w:tcW w:w="4846" w:type="dxa"/>
          </w:tcPr>
          <w:p w14:paraId="41DD5638" w14:textId="5F3FE359" w:rsidR="00FF6AEE" w:rsidRDefault="00FF6AEE" w:rsidP="0001013D">
            <w:r>
              <w:t>Claim Payment</w:t>
            </w:r>
          </w:p>
        </w:tc>
        <w:tc>
          <w:tcPr>
            <w:tcW w:w="751" w:type="dxa"/>
          </w:tcPr>
          <w:p w14:paraId="38B87FB3" w14:textId="3178D929" w:rsidR="00FF6AEE" w:rsidRDefault="00FF6AEE" w:rsidP="0001013D">
            <w:r>
              <w:t>and</w:t>
            </w:r>
          </w:p>
        </w:tc>
        <w:tc>
          <w:tcPr>
            <w:tcW w:w="4594" w:type="dxa"/>
          </w:tcPr>
          <w:p w14:paraId="63417F07" w14:textId="2F2BA728" w:rsidR="00FF6AEE" w:rsidRDefault="00FF6AEE" w:rsidP="0001013D">
            <w:r>
              <w:t>ValidatePerson</w:t>
            </w:r>
          </w:p>
        </w:tc>
      </w:tr>
    </w:tbl>
    <w:p w14:paraId="2A425DC7" w14:textId="77777777" w:rsidR="001B2B04" w:rsidRPr="001B2B04" w:rsidRDefault="001B2B04" w:rsidP="0001013D"/>
    <w:p w14:paraId="0DD51033" w14:textId="7E7EFA2B" w:rsidR="0001013D" w:rsidRDefault="0001013D" w:rsidP="001715D9">
      <w:pPr>
        <w:pStyle w:val="Heading2"/>
      </w:pPr>
      <w:bookmarkStart w:id="35" w:name="_Toc226781962"/>
      <w:bookmarkStart w:id="36" w:name="_Toc226781963"/>
      <w:bookmarkStart w:id="37" w:name="_Toc226781964"/>
      <w:bookmarkStart w:id="38" w:name="_Toc226781965"/>
      <w:bookmarkStart w:id="39" w:name="_Toc226781966"/>
      <w:bookmarkStart w:id="40" w:name="_Toc226781967"/>
      <w:bookmarkStart w:id="41" w:name="_Toc226781968"/>
      <w:bookmarkStart w:id="42" w:name="_Toc226781969"/>
      <w:bookmarkStart w:id="43" w:name="_Toc85103826"/>
      <w:bookmarkStart w:id="44" w:name="_Toc86153825"/>
      <w:bookmarkEnd w:id="35"/>
      <w:bookmarkEnd w:id="36"/>
      <w:bookmarkEnd w:id="37"/>
      <w:bookmarkEnd w:id="38"/>
      <w:bookmarkEnd w:id="39"/>
      <w:bookmarkEnd w:id="40"/>
      <w:bookmarkEnd w:id="41"/>
      <w:bookmarkEnd w:id="42"/>
      <w:r>
        <w:t>Assumptions</w:t>
      </w:r>
      <w:bookmarkEnd w:id="43"/>
      <w:bookmarkEnd w:id="44"/>
    </w:p>
    <w:p w14:paraId="4A768A25" w14:textId="77777777" w:rsidR="00595FBD" w:rsidRPr="00595FBD" w:rsidRDefault="00595FBD" w:rsidP="00595FBD"/>
    <w:p w14:paraId="01F25328" w14:textId="045CF388" w:rsidR="00A461D7" w:rsidRDefault="0092212D" w:rsidP="00A461D7">
      <w:pPr>
        <w:pStyle w:val="Heading1"/>
      </w:pPr>
      <w:bookmarkStart w:id="45" w:name="_Toc85103827"/>
      <w:bookmarkStart w:id="46" w:name="_Toc86153826"/>
      <w:r>
        <w:t>I</w:t>
      </w:r>
      <w:r w:rsidR="00A461D7">
        <w:t>mplementation- Chubb IO Services (Microservice component)</w:t>
      </w:r>
      <w:bookmarkEnd w:id="45"/>
      <w:bookmarkEnd w:id="46"/>
      <w:r w:rsidR="00A461D7">
        <w:t xml:space="preserve"> </w:t>
      </w:r>
    </w:p>
    <w:p w14:paraId="5B25838C" w14:textId="392CD905" w:rsidR="0042084E" w:rsidRDefault="0042084E" w:rsidP="00045BD5">
      <w:bookmarkStart w:id="47" w:name="_Toc85103828"/>
      <w:r w:rsidRPr="0042084E">
        <w:t xml:space="preserve">Chubb has a vision of modernizing by taking a standardized reusable low-cost platform centric approach. </w:t>
      </w:r>
      <w:r w:rsidR="00B700EE" w:rsidRPr="0042084E">
        <w:t>Chubb.IO has</w:t>
      </w:r>
      <w:r w:rsidRPr="0042084E">
        <w:t xml:space="preserve"> adopted this vision for the Integration layer by leveraging open-source technologies for the platform.</w:t>
      </w:r>
    </w:p>
    <w:p w14:paraId="45E3B213" w14:textId="5821E6C4" w:rsidR="00B700EE" w:rsidRDefault="00B700EE" w:rsidP="00045BD5">
      <w:r w:rsidRPr="00B700EE">
        <w:t xml:space="preserve">Compliance link application will follow the Integration layer - Chubb IO, which </w:t>
      </w:r>
      <w:r w:rsidR="001A427F" w:rsidRPr="00B700EE">
        <w:t>is recommended</w:t>
      </w:r>
      <w:r w:rsidRPr="00B700EE">
        <w:t xml:space="preserve"> approach </w:t>
      </w:r>
      <w:r w:rsidR="001A427F">
        <w:t>by</w:t>
      </w:r>
      <w:r w:rsidRPr="00B700EE">
        <w:t xml:space="preserve"> Chubb Enterprise Architecture strategy.</w:t>
      </w:r>
    </w:p>
    <w:p w14:paraId="4EA8BFBF" w14:textId="49451BE0" w:rsidR="00B700EE" w:rsidRDefault="00B700EE" w:rsidP="00B700EE">
      <w:pPr>
        <w:ind w:left="576"/>
        <w:rPr>
          <w:rFonts w:eastAsia="Georgia"/>
          <w:noProof w:val="0"/>
          <w:spacing w:val="0"/>
        </w:rPr>
      </w:pPr>
      <w:r>
        <w:rPr>
          <w:rFonts w:eastAsia="Georgia"/>
          <w:noProof w:val="0"/>
          <w:spacing w:val="0"/>
        </w:rPr>
        <w:t>Following integration service will be developed in Chubb IO.</w:t>
      </w:r>
    </w:p>
    <w:p w14:paraId="7B4B3CC2" w14:textId="03B59313" w:rsidR="00B700EE" w:rsidRDefault="00A5362E" w:rsidP="00270ADA">
      <w:pPr>
        <w:pStyle w:val="ListParagraph"/>
        <w:numPr>
          <w:ilvl w:val="0"/>
          <w:numId w:val="34"/>
        </w:numPr>
      </w:pPr>
      <w:r>
        <w:t>CLSync Service</w:t>
      </w:r>
    </w:p>
    <w:p w14:paraId="4ADFA3A2" w14:textId="12207F05" w:rsidR="00A5362E" w:rsidRDefault="00A5362E" w:rsidP="00270ADA">
      <w:pPr>
        <w:pStyle w:val="ListParagraph"/>
        <w:numPr>
          <w:ilvl w:val="0"/>
          <w:numId w:val="34"/>
        </w:numPr>
      </w:pPr>
      <w:r>
        <w:t>CLAsyn Service</w:t>
      </w:r>
    </w:p>
    <w:p w14:paraId="6FFFAB32" w14:textId="67D7F27A" w:rsidR="00A5362E" w:rsidRDefault="00A5362E" w:rsidP="00270ADA">
      <w:pPr>
        <w:pStyle w:val="ListParagraph"/>
        <w:numPr>
          <w:ilvl w:val="0"/>
          <w:numId w:val="34"/>
        </w:numPr>
      </w:pPr>
      <w:r>
        <w:lastRenderedPageBreak/>
        <w:t>Clearance Service</w:t>
      </w:r>
    </w:p>
    <w:p w14:paraId="627E2376" w14:textId="2CB9F6BE" w:rsidR="00A5362E" w:rsidRDefault="00A5362E" w:rsidP="00270ADA">
      <w:pPr>
        <w:pStyle w:val="ListParagraph"/>
        <w:numPr>
          <w:ilvl w:val="0"/>
          <w:numId w:val="34"/>
        </w:numPr>
      </w:pPr>
      <w:r>
        <w:t>CLBatchService</w:t>
      </w:r>
    </w:p>
    <w:p w14:paraId="753B94FC" w14:textId="45F92AEF" w:rsidR="008B4129" w:rsidRDefault="008B4129" w:rsidP="008B4129"/>
    <w:p w14:paraId="02F0DD62" w14:textId="77777777" w:rsidR="008B4129" w:rsidRDefault="008B4129" w:rsidP="008B4129"/>
    <w:p w14:paraId="3015B018" w14:textId="5DA8F58A" w:rsidR="00A461D7" w:rsidRDefault="00A461D7" w:rsidP="00D036E5">
      <w:pPr>
        <w:pStyle w:val="Heading2"/>
      </w:pPr>
      <w:bookmarkStart w:id="48" w:name="_Toc86153827"/>
      <w:r>
        <w:t xml:space="preserve">Model – Online Screening – </w:t>
      </w:r>
      <w:r w:rsidR="00AA449D">
        <w:t>(</w:t>
      </w:r>
      <w:r>
        <w:t>Sync &amp; Asyn process)</w:t>
      </w:r>
      <w:bookmarkEnd w:id="47"/>
      <w:bookmarkEnd w:id="48"/>
    </w:p>
    <w:p w14:paraId="6C0CCAB0" w14:textId="4F71737E" w:rsidR="00A461D7" w:rsidRDefault="00A461D7" w:rsidP="00374624"/>
    <w:p w14:paraId="4E688C34" w14:textId="77777777" w:rsidR="008B4129" w:rsidRDefault="008B4129" w:rsidP="00374624"/>
    <w:p w14:paraId="5053EA8B" w14:textId="31126D08" w:rsidR="00E84596" w:rsidRDefault="00E84596" w:rsidP="00374624"/>
    <w:p w14:paraId="5DB0AF69" w14:textId="0BA46DAE" w:rsidR="00E84596" w:rsidRDefault="00490D7F" w:rsidP="00374624">
      <w:r w:rsidRPr="00E84596">
        <w:drawing>
          <wp:anchor distT="0" distB="0" distL="114300" distR="114300" simplePos="0" relativeHeight="251663360" behindDoc="0" locked="0" layoutInCell="1" allowOverlap="1" wp14:anchorId="066771A3" wp14:editId="31D8DFDC">
            <wp:simplePos x="0" y="0"/>
            <wp:positionH relativeFrom="column">
              <wp:posOffset>222885</wp:posOffset>
            </wp:positionH>
            <wp:positionV relativeFrom="paragraph">
              <wp:posOffset>5715</wp:posOffset>
            </wp:positionV>
            <wp:extent cx="6578600" cy="2094002"/>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8600" cy="2094002"/>
                    </a:xfrm>
                    <a:prstGeom prst="rect">
                      <a:avLst/>
                    </a:prstGeom>
                  </pic:spPr>
                </pic:pic>
              </a:graphicData>
            </a:graphic>
            <wp14:sizeRelH relativeFrom="margin">
              <wp14:pctWidth>0</wp14:pctWidth>
            </wp14:sizeRelH>
            <wp14:sizeRelV relativeFrom="margin">
              <wp14:pctHeight>0</wp14:pctHeight>
            </wp14:sizeRelV>
          </wp:anchor>
        </w:drawing>
      </w:r>
    </w:p>
    <w:p w14:paraId="1C356B1D" w14:textId="0C1483C5" w:rsidR="00E84596" w:rsidRDefault="00E84596" w:rsidP="00374624"/>
    <w:p w14:paraId="771CF6E5" w14:textId="3DC4D7E3" w:rsidR="00E84596" w:rsidRDefault="00E84596" w:rsidP="00374624"/>
    <w:p w14:paraId="01B7C6C9" w14:textId="68333CAF" w:rsidR="00E84596" w:rsidRDefault="00E84596" w:rsidP="00374624"/>
    <w:p w14:paraId="10ABFC48" w14:textId="77952FDC" w:rsidR="00E84596" w:rsidRDefault="00E84596" w:rsidP="00374624"/>
    <w:p w14:paraId="315A0894" w14:textId="77777777" w:rsidR="00E84596" w:rsidRDefault="00E84596" w:rsidP="00374624"/>
    <w:p w14:paraId="2E996222" w14:textId="16083775" w:rsidR="00E84596" w:rsidRDefault="00E84596" w:rsidP="00374624"/>
    <w:p w14:paraId="544452B4" w14:textId="2C3C6C86" w:rsidR="00E84596" w:rsidRDefault="00EE7745" w:rsidP="00374624">
      <w:r w:rsidRPr="00E84596">
        <w:drawing>
          <wp:anchor distT="0" distB="0" distL="114300" distR="114300" simplePos="0" relativeHeight="251638784" behindDoc="0" locked="0" layoutInCell="1" allowOverlap="1" wp14:anchorId="0A61E4B3" wp14:editId="2F8706A3">
            <wp:simplePos x="0" y="0"/>
            <wp:positionH relativeFrom="column">
              <wp:posOffset>356235</wp:posOffset>
            </wp:positionH>
            <wp:positionV relativeFrom="paragraph">
              <wp:posOffset>19050</wp:posOffset>
            </wp:positionV>
            <wp:extent cx="6445250" cy="232582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67221" cy="2333756"/>
                    </a:xfrm>
                    <a:prstGeom prst="rect">
                      <a:avLst/>
                    </a:prstGeom>
                  </pic:spPr>
                </pic:pic>
              </a:graphicData>
            </a:graphic>
            <wp14:sizeRelH relativeFrom="margin">
              <wp14:pctWidth>0</wp14:pctWidth>
            </wp14:sizeRelH>
          </wp:anchor>
        </w:drawing>
      </w:r>
    </w:p>
    <w:p w14:paraId="51615A35" w14:textId="67A8ABEC" w:rsidR="00E84596" w:rsidRDefault="00E84596" w:rsidP="00374624"/>
    <w:p w14:paraId="4686B09F" w14:textId="1E1F5744" w:rsidR="00E84596" w:rsidRDefault="00E84596" w:rsidP="00374624"/>
    <w:p w14:paraId="2B79653A" w14:textId="27E6BA2F" w:rsidR="00E84596" w:rsidRDefault="00E84596" w:rsidP="00294F7C">
      <w:pPr>
        <w:pStyle w:val="Default"/>
        <w:rPr>
          <w:rFonts w:asciiTheme="minorHAnsi" w:hAnsiTheme="minorHAnsi" w:cstheme="minorHAnsi"/>
          <w:color w:val="2F5496" w:themeColor="accent5" w:themeShade="BF"/>
          <w:sz w:val="23"/>
          <w:szCs w:val="23"/>
        </w:rPr>
      </w:pPr>
    </w:p>
    <w:p w14:paraId="3185DCEB" w14:textId="476143AD" w:rsidR="00E84596" w:rsidRDefault="00E84596" w:rsidP="00294F7C">
      <w:pPr>
        <w:pStyle w:val="Default"/>
        <w:rPr>
          <w:rFonts w:asciiTheme="minorHAnsi" w:hAnsiTheme="minorHAnsi" w:cstheme="minorHAnsi"/>
          <w:color w:val="2F5496" w:themeColor="accent5" w:themeShade="BF"/>
          <w:sz w:val="23"/>
          <w:szCs w:val="23"/>
        </w:rPr>
      </w:pPr>
    </w:p>
    <w:p w14:paraId="007DEBF4" w14:textId="181F1E77" w:rsidR="00E84596" w:rsidRDefault="00E84596" w:rsidP="00294F7C">
      <w:pPr>
        <w:pStyle w:val="Default"/>
        <w:rPr>
          <w:rFonts w:asciiTheme="minorHAnsi" w:hAnsiTheme="minorHAnsi" w:cstheme="minorHAnsi"/>
          <w:color w:val="2F5496" w:themeColor="accent5" w:themeShade="BF"/>
          <w:sz w:val="23"/>
          <w:szCs w:val="23"/>
        </w:rPr>
      </w:pPr>
    </w:p>
    <w:p w14:paraId="7CE08ACD" w14:textId="65A8E6B6" w:rsidR="00D35BA9" w:rsidRDefault="00D35BA9" w:rsidP="00294F7C">
      <w:pPr>
        <w:pStyle w:val="Default"/>
        <w:rPr>
          <w:rFonts w:asciiTheme="minorHAnsi" w:hAnsiTheme="minorHAnsi" w:cstheme="minorHAnsi"/>
          <w:color w:val="2F5496" w:themeColor="accent5" w:themeShade="BF"/>
          <w:sz w:val="23"/>
          <w:szCs w:val="23"/>
        </w:rPr>
      </w:pPr>
    </w:p>
    <w:p w14:paraId="1BA7C796" w14:textId="2712604A" w:rsidR="00D35BA9" w:rsidRDefault="00D35BA9" w:rsidP="00294F7C">
      <w:pPr>
        <w:pStyle w:val="Default"/>
        <w:rPr>
          <w:rFonts w:asciiTheme="minorHAnsi" w:hAnsiTheme="minorHAnsi" w:cstheme="minorHAnsi"/>
          <w:color w:val="2F5496" w:themeColor="accent5" w:themeShade="BF"/>
          <w:sz w:val="23"/>
          <w:szCs w:val="23"/>
        </w:rPr>
      </w:pPr>
    </w:p>
    <w:p w14:paraId="0704BAFF" w14:textId="57A8AF52" w:rsidR="00D35BA9" w:rsidRDefault="00D35BA9" w:rsidP="00294F7C">
      <w:pPr>
        <w:pStyle w:val="Default"/>
        <w:rPr>
          <w:rFonts w:asciiTheme="minorHAnsi" w:hAnsiTheme="minorHAnsi" w:cstheme="minorHAnsi"/>
          <w:color w:val="2F5496" w:themeColor="accent5" w:themeShade="BF"/>
          <w:sz w:val="23"/>
          <w:szCs w:val="23"/>
        </w:rPr>
      </w:pPr>
    </w:p>
    <w:p w14:paraId="7D5AD3B2" w14:textId="1C547FA4" w:rsidR="00D35BA9" w:rsidRDefault="00D35BA9" w:rsidP="00294F7C">
      <w:pPr>
        <w:pStyle w:val="Default"/>
        <w:rPr>
          <w:rFonts w:asciiTheme="minorHAnsi" w:hAnsiTheme="minorHAnsi" w:cstheme="minorHAnsi"/>
          <w:color w:val="2F5496" w:themeColor="accent5" w:themeShade="BF"/>
          <w:sz w:val="23"/>
          <w:szCs w:val="23"/>
        </w:rPr>
      </w:pPr>
    </w:p>
    <w:p w14:paraId="70B180D4" w14:textId="328610AA" w:rsidR="00D35BA9" w:rsidRDefault="00D35BA9" w:rsidP="00294F7C">
      <w:pPr>
        <w:pStyle w:val="Default"/>
        <w:rPr>
          <w:rFonts w:asciiTheme="minorHAnsi" w:hAnsiTheme="minorHAnsi" w:cstheme="minorHAnsi"/>
          <w:color w:val="2F5496" w:themeColor="accent5" w:themeShade="BF"/>
          <w:sz w:val="23"/>
          <w:szCs w:val="23"/>
        </w:rPr>
      </w:pPr>
    </w:p>
    <w:p w14:paraId="534ADD11" w14:textId="1861C8F5" w:rsidR="00D35BA9" w:rsidRDefault="00490D7F" w:rsidP="00294F7C">
      <w:pPr>
        <w:pStyle w:val="Default"/>
        <w:rPr>
          <w:rFonts w:asciiTheme="minorHAnsi" w:hAnsiTheme="minorHAnsi" w:cstheme="minorHAnsi"/>
          <w:color w:val="2F5496" w:themeColor="accent5" w:themeShade="BF"/>
          <w:sz w:val="23"/>
          <w:szCs w:val="23"/>
        </w:rPr>
      </w:pPr>
      <w:r w:rsidRPr="00E84596">
        <w:rPr>
          <w:noProof/>
        </w:rPr>
        <w:drawing>
          <wp:anchor distT="0" distB="0" distL="114300" distR="114300" simplePos="0" relativeHeight="251653120" behindDoc="0" locked="0" layoutInCell="1" allowOverlap="1" wp14:anchorId="3250E10D" wp14:editId="57059CF4">
            <wp:simplePos x="0" y="0"/>
            <wp:positionH relativeFrom="column">
              <wp:posOffset>330835</wp:posOffset>
            </wp:positionH>
            <wp:positionV relativeFrom="paragraph">
              <wp:posOffset>5080</wp:posOffset>
            </wp:positionV>
            <wp:extent cx="6494668" cy="2807970"/>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0757" cy="2810603"/>
                    </a:xfrm>
                    <a:prstGeom prst="rect">
                      <a:avLst/>
                    </a:prstGeom>
                  </pic:spPr>
                </pic:pic>
              </a:graphicData>
            </a:graphic>
            <wp14:sizeRelH relativeFrom="margin">
              <wp14:pctWidth>0</wp14:pctWidth>
            </wp14:sizeRelH>
          </wp:anchor>
        </w:drawing>
      </w:r>
    </w:p>
    <w:p w14:paraId="7B5B61C1" w14:textId="37FDA2F8" w:rsidR="00D35BA9" w:rsidRDefault="00D35BA9" w:rsidP="00294F7C">
      <w:pPr>
        <w:pStyle w:val="Default"/>
        <w:rPr>
          <w:rFonts w:asciiTheme="minorHAnsi" w:hAnsiTheme="minorHAnsi" w:cstheme="minorHAnsi"/>
          <w:color w:val="2F5496" w:themeColor="accent5" w:themeShade="BF"/>
          <w:sz w:val="23"/>
          <w:szCs w:val="23"/>
        </w:rPr>
      </w:pPr>
    </w:p>
    <w:p w14:paraId="0FDC675A" w14:textId="0A577D0F" w:rsidR="00D35BA9" w:rsidRDefault="00D35BA9" w:rsidP="00294F7C">
      <w:pPr>
        <w:pStyle w:val="Default"/>
        <w:rPr>
          <w:rFonts w:asciiTheme="minorHAnsi" w:hAnsiTheme="minorHAnsi" w:cstheme="minorHAnsi"/>
          <w:color w:val="2F5496" w:themeColor="accent5" w:themeShade="BF"/>
          <w:sz w:val="23"/>
          <w:szCs w:val="23"/>
        </w:rPr>
      </w:pPr>
    </w:p>
    <w:p w14:paraId="1817EF78" w14:textId="2B09ABE7" w:rsidR="00D35BA9" w:rsidRDefault="00D35BA9" w:rsidP="00294F7C">
      <w:pPr>
        <w:pStyle w:val="Default"/>
        <w:rPr>
          <w:rFonts w:asciiTheme="minorHAnsi" w:hAnsiTheme="minorHAnsi" w:cstheme="minorHAnsi"/>
          <w:color w:val="2F5496" w:themeColor="accent5" w:themeShade="BF"/>
          <w:sz w:val="23"/>
          <w:szCs w:val="23"/>
        </w:rPr>
      </w:pPr>
    </w:p>
    <w:p w14:paraId="34DF3D10" w14:textId="1D7FCEA6" w:rsidR="00D35BA9" w:rsidRDefault="00D35BA9" w:rsidP="00294F7C">
      <w:pPr>
        <w:pStyle w:val="Default"/>
        <w:rPr>
          <w:rFonts w:asciiTheme="minorHAnsi" w:hAnsiTheme="minorHAnsi" w:cstheme="minorHAnsi"/>
          <w:color w:val="2F5496" w:themeColor="accent5" w:themeShade="BF"/>
          <w:sz w:val="23"/>
          <w:szCs w:val="23"/>
        </w:rPr>
      </w:pPr>
    </w:p>
    <w:p w14:paraId="40D72979" w14:textId="49579900" w:rsidR="00D35BA9" w:rsidRDefault="00D35BA9" w:rsidP="00294F7C">
      <w:pPr>
        <w:pStyle w:val="Default"/>
        <w:rPr>
          <w:rFonts w:asciiTheme="minorHAnsi" w:hAnsiTheme="minorHAnsi" w:cstheme="minorHAnsi"/>
          <w:color w:val="2F5496" w:themeColor="accent5" w:themeShade="BF"/>
          <w:sz w:val="23"/>
          <w:szCs w:val="23"/>
        </w:rPr>
      </w:pPr>
    </w:p>
    <w:p w14:paraId="1D7A9E73" w14:textId="77777777" w:rsidR="00D35BA9" w:rsidRDefault="00D35BA9" w:rsidP="00294F7C">
      <w:pPr>
        <w:pStyle w:val="Default"/>
        <w:rPr>
          <w:rFonts w:asciiTheme="minorHAnsi" w:hAnsiTheme="minorHAnsi" w:cstheme="minorHAnsi"/>
          <w:color w:val="2F5496" w:themeColor="accent5" w:themeShade="BF"/>
          <w:sz w:val="23"/>
          <w:szCs w:val="23"/>
        </w:rPr>
      </w:pPr>
    </w:p>
    <w:p w14:paraId="3F93C0E0" w14:textId="274CC56E" w:rsidR="00D35BA9" w:rsidRDefault="00D35BA9" w:rsidP="00294F7C">
      <w:pPr>
        <w:pStyle w:val="Default"/>
        <w:rPr>
          <w:rFonts w:asciiTheme="minorHAnsi" w:hAnsiTheme="minorHAnsi" w:cstheme="minorHAnsi"/>
          <w:color w:val="2F5496" w:themeColor="accent5" w:themeShade="BF"/>
          <w:sz w:val="23"/>
          <w:szCs w:val="23"/>
        </w:rPr>
      </w:pPr>
    </w:p>
    <w:p w14:paraId="344E0D7B" w14:textId="0570B3F9" w:rsidR="00D35BA9" w:rsidRDefault="00D35BA9" w:rsidP="00294F7C">
      <w:pPr>
        <w:pStyle w:val="Default"/>
        <w:rPr>
          <w:rFonts w:asciiTheme="minorHAnsi" w:hAnsiTheme="minorHAnsi" w:cstheme="minorHAnsi"/>
          <w:color w:val="2F5496" w:themeColor="accent5" w:themeShade="BF"/>
          <w:sz w:val="23"/>
          <w:szCs w:val="23"/>
        </w:rPr>
      </w:pPr>
    </w:p>
    <w:p w14:paraId="7628E778" w14:textId="77777777" w:rsidR="00D35BA9" w:rsidRDefault="00D35BA9" w:rsidP="00294F7C">
      <w:pPr>
        <w:pStyle w:val="Default"/>
        <w:rPr>
          <w:rFonts w:asciiTheme="minorHAnsi" w:hAnsiTheme="minorHAnsi" w:cstheme="minorHAnsi"/>
          <w:color w:val="2F5496" w:themeColor="accent5" w:themeShade="BF"/>
          <w:sz w:val="23"/>
          <w:szCs w:val="23"/>
        </w:rPr>
      </w:pPr>
    </w:p>
    <w:p w14:paraId="243BF494" w14:textId="4F59DED7" w:rsidR="00D35BA9" w:rsidRDefault="00D35BA9" w:rsidP="00294F7C">
      <w:pPr>
        <w:pStyle w:val="Default"/>
        <w:rPr>
          <w:rFonts w:asciiTheme="minorHAnsi" w:hAnsiTheme="minorHAnsi" w:cstheme="minorHAnsi"/>
          <w:color w:val="2F5496" w:themeColor="accent5" w:themeShade="BF"/>
          <w:sz w:val="23"/>
          <w:szCs w:val="23"/>
        </w:rPr>
      </w:pPr>
    </w:p>
    <w:p w14:paraId="232F659B" w14:textId="29724846" w:rsidR="00D35BA9" w:rsidRDefault="00D35BA9" w:rsidP="00294F7C">
      <w:pPr>
        <w:pStyle w:val="Default"/>
        <w:rPr>
          <w:rFonts w:asciiTheme="minorHAnsi" w:hAnsiTheme="minorHAnsi" w:cstheme="minorHAnsi"/>
          <w:color w:val="2F5496" w:themeColor="accent5" w:themeShade="BF"/>
          <w:sz w:val="23"/>
          <w:szCs w:val="23"/>
        </w:rPr>
      </w:pPr>
    </w:p>
    <w:p w14:paraId="4CE95EA2" w14:textId="77777777" w:rsidR="00AB51C1" w:rsidRDefault="00AB51C1" w:rsidP="00294F7C">
      <w:pPr>
        <w:pStyle w:val="Default"/>
        <w:rPr>
          <w:rFonts w:ascii="Georgia" w:eastAsia="Georgia" w:hAnsi="Georgia"/>
          <w:i/>
          <w:color w:val="auto"/>
          <w:sz w:val="21"/>
          <w:szCs w:val="22"/>
        </w:rPr>
      </w:pPr>
    </w:p>
    <w:p w14:paraId="1C4D11CD" w14:textId="0FA1CAAF" w:rsidR="00F53327" w:rsidRPr="00F53327" w:rsidRDefault="00F53327" w:rsidP="00294F7C">
      <w:pPr>
        <w:pStyle w:val="Default"/>
        <w:rPr>
          <w:rFonts w:ascii="Georgia" w:eastAsia="Georgia" w:hAnsi="Georgia"/>
          <w:i/>
          <w:color w:val="auto"/>
          <w:sz w:val="21"/>
          <w:szCs w:val="22"/>
        </w:rPr>
      </w:pPr>
      <w:r w:rsidRPr="00F53327">
        <w:rPr>
          <w:rFonts w:ascii="Georgia" w:eastAsia="Georgia" w:hAnsi="Georgia"/>
          <w:i/>
          <w:color w:val="auto"/>
          <w:sz w:val="21"/>
          <w:szCs w:val="22"/>
        </w:rPr>
        <w:lastRenderedPageBreak/>
        <w:t>Component Diagram</w:t>
      </w:r>
    </w:p>
    <w:p w14:paraId="7381F19B" w14:textId="6A284774" w:rsidR="003C024B" w:rsidRDefault="00F53327" w:rsidP="00294F7C">
      <w:pPr>
        <w:pStyle w:val="Default"/>
        <w:rPr>
          <w:rFonts w:asciiTheme="minorHAnsi" w:hAnsiTheme="minorHAnsi" w:cstheme="minorHAnsi"/>
          <w:color w:val="2F5496" w:themeColor="accent5" w:themeShade="BF"/>
          <w:sz w:val="23"/>
          <w:szCs w:val="23"/>
        </w:rPr>
      </w:pPr>
      <w:r w:rsidRPr="00F53327">
        <w:rPr>
          <w:rFonts w:asciiTheme="minorHAnsi" w:hAnsiTheme="minorHAnsi" w:cstheme="minorHAnsi"/>
          <w:noProof/>
          <w:color w:val="2F5496" w:themeColor="accent5" w:themeShade="BF"/>
          <w:sz w:val="23"/>
          <w:szCs w:val="23"/>
        </w:rPr>
        <w:drawing>
          <wp:inline distT="0" distB="0" distL="0" distR="0" wp14:anchorId="0AF7B51A" wp14:editId="0C640299">
            <wp:extent cx="6692265" cy="29832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2265" cy="2983230"/>
                    </a:xfrm>
                    <a:prstGeom prst="rect">
                      <a:avLst/>
                    </a:prstGeom>
                  </pic:spPr>
                </pic:pic>
              </a:graphicData>
            </a:graphic>
          </wp:inline>
        </w:drawing>
      </w:r>
    </w:p>
    <w:p w14:paraId="264A13DF" w14:textId="720964F5" w:rsidR="00F53327" w:rsidRDefault="00F53327" w:rsidP="00294F7C">
      <w:pPr>
        <w:pStyle w:val="Default"/>
        <w:rPr>
          <w:rFonts w:asciiTheme="minorHAnsi" w:hAnsiTheme="minorHAnsi" w:cstheme="minorHAnsi"/>
          <w:color w:val="2F5496" w:themeColor="accent5" w:themeShade="BF"/>
          <w:sz w:val="23"/>
          <w:szCs w:val="23"/>
        </w:rPr>
      </w:pPr>
    </w:p>
    <w:p w14:paraId="6D72F074" w14:textId="74F52FCA" w:rsidR="00324049" w:rsidRDefault="000D1273" w:rsidP="00294F7C">
      <w:pPr>
        <w:pStyle w:val="Default"/>
        <w:rPr>
          <w:rFonts w:asciiTheme="minorHAnsi" w:hAnsiTheme="minorHAnsi" w:cstheme="minorHAnsi"/>
          <w:color w:val="2F5496" w:themeColor="accent5" w:themeShade="BF"/>
          <w:sz w:val="23"/>
          <w:szCs w:val="23"/>
        </w:rPr>
      </w:pPr>
      <w:r w:rsidRPr="000D1273">
        <w:rPr>
          <w:rFonts w:asciiTheme="minorHAnsi" w:hAnsiTheme="minorHAnsi" w:cstheme="minorHAnsi"/>
          <w:noProof/>
          <w:color w:val="2F5496" w:themeColor="accent5" w:themeShade="BF"/>
          <w:sz w:val="23"/>
          <w:szCs w:val="23"/>
        </w:rPr>
        <w:drawing>
          <wp:inline distT="0" distB="0" distL="0" distR="0" wp14:anchorId="7D373D15" wp14:editId="7A99A4C6">
            <wp:extent cx="6692265" cy="3929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2265" cy="3929380"/>
                    </a:xfrm>
                    <a:prstGeom prst="rect">
                      <a:avLst/>
                    </a:prstGeom>
                  </pic:spPr>
                </pic:pic>
              </a:graphicData>
            </a:graphic>
          </wp:inline>
        </w:drawing>
      </w:r>
    </w:p>
    <w:p w14:paraId="15DA8A75" w14:textId="637A08BE" w:rsidR="00324049" w:rsidRDefault="00324049" w:rsidP="00294F7C">
      <w:pPr>
        <w:pStyle w:val="Default"/>
        <w:rPr>
          <w:rFonts w:asciiTheme="minorHAnsi" w:hAnsiTheme="minorHAnsi" w:cstheme="minorHAnsi"/>
          <w:color w:val="2F5496" w:themeColor="accent5" w:themeShade="BF"/>
          <w:sz w:val="23"/>
          <w:szCs w:val="23"/>
        </w:rPr>
      </w:pPr>
    </w:p>
    <w:p w14:paraId="5BAE5071" w14:textId="696B2F02" w:rsidR="00324049" w:rsidRDefault="00324049" w:rsidP="00294F7C">
      <w:pPr>
        <w:pStyle w:val="Default"/>
        <w:rPr>
          <w:rFonts w:asciiTheme="minorHAnsi" w:hAnsiTheme="minorHAnsi" w:cstheme="minorHAnsi"/>
          <w:color w:val="2F5496" w:themeColor="accent5" w:themeShade="BF"/>
          <w:sz w:val="23"/>
          <w:szCs w:val="23"/>
        </w:rPr>
      </w:pPr>
    </w:p>
    <w:p w14:paraId="4E00584C" w14:textId="77777777" w:rsidR="00324049" w:rsidRDefault="00324049">
      <w:pPr>
        <w:spacing w:after="0" w:line="240" w:lineRule="auto"/>
        <w:rPr>
          <w:rFonts w:asciiTheme="minorHAnsi" w:hAnsiTheme="minorHAnsi" w:cstheme="minorHAnsi"/>
          <w:noProof w:val="0"/>
          <w:color w:val="2F5496" w:themeColor="accent5" w:themeShade="BF"/>
          <w:spacing w:val="0"/>
          <w:sz w:val="23"/>
          <w:szCs w:val="23"/>
        </w:rPr>
      </w:pPr>
      <w:r>
        <w:rPr>
          <w:rFonts w:asciiTheme="minorHAnsi" w:hAnsiTheme="minorHAnsi" w:cstheme="minorHAnsi"/>
          <w:color w:val="2F5496" w:themeColor="accent5" w:themeShade="BF"/>
          <w:sz w:val="23"/>
          <w:szCs w:val="23"/>
        </w:rPr>
        <w:br w:type="page"/>
      </w:r>
    </w:p>
    <w:p w14:paraId="1688EF54" w14:textId="4EC0774E" w:rsidR="0051056C" w:rsidRDefault="0092212D" w:rsidP="0051056C">
      <w:pPr>
        <w:pStyle w:val="Heading3"/>
      </w:pPr>
      <w:bookmarkStart w:id="49" w:name="_Toc86153828"/>
      <w:r>
        <w:lastRenderedPageBreak/>
        <w:t>Sequence Diagram – Online Screening (Sync call)</w:t>
      </w:r>
      <w:bookmarkEnd w:id="49"/>
      <w:r>
        <w:t xml:space="preserve"> </w:t>
      </w:r>
    </w:p>
    <w:p w14:paraId="6B4FC92C" w14:textId="6EE58090" w:rsidR="0051056C" w:rsidRDefault="0051056C" w:rsidP="0051056C"/>
    <w:p w14:paraId="7581FD95" w14:textId="6B169BDF" w:rsidR="0051056C" w:rsidRDefault="00894DE9" w:rsidP="0051056C">
      <w:r w:rsidRPr="00894DE9">
        <w:drawing>
          <wp:inline distT="0" distB="0" distL="0" distR="0" wp14:anchorId="5D66A0A9" wp14:editId="5F811990">
            <wp:extent cx="6254115" cy="4169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6311" cy="4170874"/>
                    </a:xfrm>
                    <a:prstGeom prst="rect">
                      <a:avLst/>
                    </a:prstGeom>
                  </pic:spPr>
                </pic:pic>
              </a:graphicData>
            </a:graphic>
          </wp:inline>
        </w:drawing>
      </w:r>
    </w:p>
    <w:p w14:paraId="3C8933E9" w14:textId="6633771A" w:rsidR="00F924D8" w:rsidRDefault="00F924D8" w:rsidP="0051056C"/>
    <w:p w14:paraId="59BB0A9C" w14:textId="77777777" w:rsidR="00F924D8" w:rsidRPr="0051056C" w:rsidRDefault="00F924D8" w:rsidP="0051056C"/>
    <w:p w14:paraId="2F79D5D0" w14:textId="248DE871" w:rsidR="0051056C" w:rsidRDefault="0051056C" w:rsidP="0051056C">
      <w:pPr>
        <w:pStyle w:val="Heading3"/>
      </w:pPr>
      <w:bookmarkStart w:id="50" w:name="_Toc86153829"/>
      <w:r>
        <w:t>Sequence Diagram – Online Screening (ASync call)</w:t>
      </w:r>
      <w:bookmarkEnd w:id="50"/>
      <w:r>
        <w:t xml:space="preserve"> </w:t>
      </w:r>
    </w:p>
    <w:p w14:paraId="6214EE41" w14:textId="58052EB8" w:rsidR="0051056C" w:rsidRDefault="0051056C" w:rsidP="0051056C"/>
    <w:p w14:paraId="59DE3364" w14:textId="1182E58D" w:rsidR="0051056C" w:rsidRPr="0051056C" w:rsidRDefault="00033A19" w:rsidP="0051056C">
      <w:r w:rsidRPr="00033A19">
        <w:lastRenderedPageBreak/>
        <w:drawing>
          <wp:inline distT="0" distB="0" distL="0" distR="0" wp14:anchorId="65AD0446" wp14:editId="1CBB51D2">
            <wp:extent cx="5924900" cy="346083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9420" cy="3463470"/>
                    </a:xfrm>
                    <a:prstGeom prst="rect">
                      <a:avLst/>
                    </a:prstGeom>
                  </pic:spPr>
                </pic:pic>
              </a:graphicData>
            </a:graphic>
          </wp:inline>
        </w:drawing>
      </w:r>
    </w:p>
    <w:p w14:paraId="44E5E020" w14:textId="3A380168" w:rsidR="0051056C" w:rsidRDefault="0051056C" w:rsidP="00A531F6">
      <w:pPr>
        <w:pStyle w:val="Heading3"/>
        <w:numPr>
          <w:ilvl w:val="0"/>
          <w:numId w:val="0"/>
        </w:numPr>
        <w:ind w:left="720"/>
      </w:pPr>
    </w:p>
    <w:p w14:paraId="119AD025" w14:textId="7F5F4969" w:rsidR="00033A19" w:rsidRDefault="00033A19" w:rsidP="00033A19"/>
    <w:p w14:paraId="05904758" w14:textId="77777777" w:rsidR="00033A19" w:rsidRPr="00033A19" w:rsidRDefault="00033A19" w:rsidP="00033A19"/>
    <w:p w14:paraId="6919409E" w14:textId="7A45241F" w:rsidR="0051056C" w:rsidRPr="0051056C" w:rsidRDefault="0051056C" w:rsidP="00033A19">
      <w:pPr>
        <w:pStyle w:val="Heading3"/>
      </w:pPr>
      <w:bookmarkStart w:id="51" w:name="_Toc86153830"/>
      <w:r w:rsidRPr="00D036E5">
        <w:t>Class Diagram</w:t>
      </w:r>
      <w:bookmarkEnd w:id="51"/>
    </w:p>
    <w:p w14:paraId="0B29144D" w14:textId="6C0D474E" w:rsidR="00FB3486" w:rsidRDefault="00FB3486" w:rsidP="0092212D">
      <w:pPr>
        <w:pStyle w:val="Heading3"/>
      </w:pPr>
      <w:bookmarkStart w:id="52" w:name="_Toc86153831"/>
      <w:r>
        <w:t>Input / Request data</w:t>
      </w:r>
      <w:bookmarkEnd w:id="52"/>
    </w:p>
    <w:p w14:paraId="36C8061B" w14:textId="0837A38A" w:rsidR="00FB3486" w:rsidRDefault="00FB3486" w:rsidP="002870D9">
      <w:pPr>
        <w:ind w:firstLine="720"/>
      </w:pPr>
      <w:r>
        <w:t xml:space="preserve">The source system will invoke the complaince link API Service (OnlineScreening) and will send the attached </w:t>
      </w:r>
      <w:r w:rsidR="002870D9">
        <w:t xml:space="preserve">data </w:t>
      </w:r>
      <w:r>
        <w:t>as a</w:t>
      </w:r>
      <w:r w:rsidR="002870D9">
        <w:t xml:space="preserve"> input</w:t>
      </w:r>
      <w:r>
        <w:t xml:space="preserve"> request parameter </w:t>
      </w:r>
      <w:r w:rsidR="002870D9">
        <w:t xml:space="preserve">for the call , </w:t>
      </w:r>
      <w:r>
        <w:t xml:space="preserve"> which is an JSON format.</w:t>
      </w:r>
    </w:p>
    <w:bookmarkStart w:id="53" w:name="_Hlk86153938"/>
    <w:p w14:paraId="183DE175" w14:textId="7B6BCD7F" w:rsidR="00FB3486" w:rsidRDefault="00224A18" w:rsidP="00FB3486">
      <w:r>
        <w:object w:dxaOrig="1301" w:dyaOrig="850" w14:anchorId="7038F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43.2pt" o:ole="">
            <v:imagedata r:id="rId22" o:title=""/>
          </v:shape>
          <o:OLEObject Type="Embed" ProgID="Package" ShapeID="_x0000_i1025" DrawAspect="Icon" ObjectID="_1697528233" r:id="rId23"/>
        </w:object>
      </w:r>
      <w:bookmarkEnd w:id="53"/>
    </w:p>
    <w:p w14:paraId="6238CEFC" w14:textId="203FB05B" w:rsidR="00BB04E4" w:rsidRDefault="00BB04E4" w:rsidP="00FB3486">
      <w:r>
        <w:t>Note: Refer the section 5</w:t>
      </w:r>
      <w:r w:rsidR="00C7003B">
        <w:t>.9.1</w:t>
      </w:r>
      <w:r>
        <w:t xml:space="preserve"> for request paramter in details.</w:t>
      </w:r>
    </w:p>
    <w:p w14:paraId="457E74F5" w14:textId="77777777" w:rsidR="00BB04E4" w:rsidRPr="00FB3486" w:rsidRDefault="00BB04E4" w:rsidP="00FB3486"/>
    <w:p w14:paraId="779CE92B" w14:textId="5E12D843" w:rsidR="00677A1B" w:rsidRDefault="00677A1B" w:rsidP="00677A1B">
      <w:pPr>
        <w:pStyle w:val="Heading3"/>
      </w:pPr>
      <w:bookmarkStart w:id="54" w:name="_Toc86153832"/>
      <w:r>
        <w:t>Master Data</w:t>
      </w:r>
      <w:bookmarkEnd w:id="54"/>
    </w:p>
    <w:p w14:paraId="13FF7223" w14:textId="09DDAC44" w:rsidR="00BE34CE" w:rsidRPr="005F7E39" w:rsidRDefault="00933E4E" w:rsidP="00BE34CE">
      <w:pPr>
        <w:rPr>
          <w:b/>
          <w:bCs/>
        </w:rPr>
      </w:pPr>
      <w:r w:rsidRPr="005F7E39">
        <w:rPr>
          <w:b/>
          <w:bCs/>
        </w:rPr>
        <w:t>Entr</w:t>
      </w:r>
      <w:r w:rsidR="005F7E39" w:rsidRPr="005F7E39">
        <w:rPr>
          <w:b/>
          <w:bCs/>
        </w:rPr>
        <w:t>y</w:t>
      </w:r>
      <w:r w:rsidRPr="005F7E39">
        <w:rPr>
          <w:b/>
          <w:bCs/>
        </w:rPr>
        <w:t>TypeCode</w:t>
      </w:r>
    </w:p>
    <w:tbl>
      <w:tblPr>
        <w:tblW w:w="6500" w:type="dxa"/>
        <w:tblLook w:val="04A0" w:firstRow="1" w:lastRow="0" w:firstColumn="1" w:lastColumn="0" w:noHBand="0" w:noVBand="1"/>
      </w:tblPr>
      <w:tblGrid>
        <w:gridCol w:w="1917"/>
        <w:gridCol w:w="4583"/>
      </w:tblGrid>
      <w:tr w:rsidR="00933E4E" w:rsidRPr="00933E4E" w14:paraId="15B97656" w14:textId="77777777" w:rsidTr="00933E4E">
        <w:trPr>
          <w:trHeight w:val="300"/>
        </w:trPr>
        <w:tc>
          <w:tcPr>
            <w:tcW w:w="1840" w:type="dxa"/>
            <w:tcBorders>
              <w:top w:val="single" w:sz="8" w:space="0" w:color="002776"/>
              <w:left w:val="single" w:sz="8" w:space="0" w:color="002776"/>
              <w:bottom w:val="single" w:sz="8" w:space="0" w:color="002776"/>
              <w:right w:val="single" w:sz="8" w:space="0" w:color="002776"/>
            </w:tcBorders>
            <w:shd w:val="clear" w:color="000000" w:fill="1F497D"/>
            <w:vAlign w:val="center"/>
            <w:hideMark/>
          </w:tcPr>
          <w:p w14:paraId="10AEBDB9" w14:textId="77777777" w:rsidR="00933E4E" w:rsidRPr="00933E4E" w:rsidRDefault="00933E4E" w:rsidP="00933E4E">
            <w:pPr>
              <w:spacing w:after="0" w:line="240" w:lineRule="auto"/>
              <w:rPr>
                <w:rFonts w:ascii="Arial" w:eastAsia="Times New Roman" w:hAnsi="Arial" w:cs="Arial"/>
                <w:b/>
                <w:bCs/>
                <w:noProof w:val="0"/>
                <w:color w:val="FFFFFF"/>
                <w:spacing w:val="0"/>
                <w:sz w:val="18"/>
                <w:szCs w:val="18"/>
              </w:rPr>
            </w:pPr>
            <w:r w:rsidRPr="00933E4E">
              <w:rPr>
                <w:rFonts w:ascii="Arial" w:eastAsia="Times New Roman" w:hAnsi="Arial" w:cs="Arial"/>
                <w:b/>
                <w:bCs/>
                <w:noProof w:val="0"/>
                <w:color w:val="FFFFFF"/>
                <w:spacing w:val="0"/>
                <w:sz w:val="18"/>
                <w:szCs w:val="18"/>
              </w:rPr>
              <w:t>ESREntryTypeCode</w:t>
            </w:r>
          </w:p>
        </w:tc>
        <w:tc>
          <w:tcPr>
            <w:tcW w:w="4660" w:type="dxa"/>
            <w:tcBorders>
              <w:top w:val="single" w:sz="8" w:space="0" w:color="002776"/>
              <w:left w:val="nil"/>
              <w:bottom w:val="single" w:sz="8" w:space="0" w:color="002776"/>
              <w:right w:val="single" w:sz="8" w:space="0" w:color="002776"/>
            </w:tcBorders>
            <w:shd w:val="clear" w:color="000000" w:fill="1F497D"/>
            <w:vAlign w:val="center"/>
            <w:hideMark/>
          </w:tcPr>
          <w:p w14:paraId="1AB10FD7" w14:textId="77777777" w:rsidR="00933E4E" w:rsidRPr="00933E4E" w:rsidRDefault="00933E4E" w:rsidP="00933E4E">
            <w:pPr>
              <w:spacing w:after="0" w:line="240" w:lineRule="auto"/>
              <w:rPr>
                <w:rFonts w:ascii="Arial" w:eastAsia="Times New Roman" w:hAnsi="Arial" w:cs="Arial"/>
                <w:b/>
                <w:bCs/>
                <w:noProof w:val="0"/>
                <w:color w:val="FFFFFF"/>
                <w:spacing w:val="0"/>
                <w:sz w:val="18"/>
                <w:szCs w:val="18"/>
              </w:rPr>
            </w:pPr>
            <w:r w:rsidRPr="00933E4E">
              <w:rPr>
                <w:rFonts w:ascii="Arial" w:eastAsia="Times New Roman" w:hAnsi="Arial" w:cs="Arial"/>
                <w:b/>
                <w:bCs/>
                <w:noProof w:val="0"/>
                <w:color w:val="FFFFFF"/>
                <w:spacing w:val="0"/>
                <w:sz w:val="18"/>
                <w:szCs w:val="18"/>
              </w:rPr>
              <w:t>Description</w:t>
            </w:r>
          </w:p>
        </w:tc>
      </w:tr>
      <w:tr w:rsidR="00933E4E" w:rsidRPr="00933E4E" w14:paraId="1AFECCCA"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06FD82CF"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10</w:t>
            </w:r>
          </w:p>
        </w:tc>
        <w:tc>
          <w:tcPr>
            <w:tcW w:w="4660" w:type="dxa"/>
            <w:tcBorders>
              <w:top w:val="nil"/>
              <w:left w:val="nil"/>
              <w:bottom w:val="single" w:sz="8" w:space="0" w:color="002776"/>
              <w:right w:val="single" w:sz="8" w:space="0" w:color="auto"/>
            </w:tcBorders>
            <w:shd w:val="clear" w:color="auto" w:fill="auto"/>
            <w:vAlign w:val="center"/>
            <w:hideMark/>
          </w:tcPr>
          <w:p w14:paraId="468FF034"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Newline</w:t>
            </w:r>
          </w:p>
        </w:tc>
      </w:tr>
      <w:tr w:rsidR="00933E4E" w:rsidRPr="00933E4E" w14:paraId="2FE145C3"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3C032951"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11</w:t>
            </w:r>
          </w:p>
        </w:tc>
        <w:tc>
          <w:tcPr>
            <w:tcW w:w="4660" w:type="dxa"/>
            <w:tcBorders>
              <w:top w:val="nil"/>
              <w:left w:val="nil"/>
              <w:bottom w:val="single" w:sz="8" w:space="0" w:color="002776"/>
              <w:right w:val="single" w:sz="8" w:space="0" w:color="auto"/>
            </w:tcBorders>
            <w:shd w:val="clear" w:color="auto" w:fill="auto"/>
            <w:vAlign w:val="center"/>
            <w:hideMark/>
          </w:tcPr>
          <w:p w14:paraId="6054CA49"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Renewal/Conversion</w:t>
            </w:r>
          </w:p>
        </w:tc>
      </w:tr>
      <w:tr w:rsidR="00933E4E" w:rsidRPr="00933E4E" w14:paraId="6E1D2E22"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703E0B40"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19</w:t>
            </w:r>
          </w:p>
        </w:tc>
        <w:tc>
          <w:tcPr>
            <w:tcW w:w="4660" w:type="dxa"/>
            <w:tcBorders>
              <w:top w:val="nil"/>
              <w:left w:val="nil"/>
              <w:bottom w:val="single" w:sz="8" w:space="0" w:color="002776"/>
              <w:right w:val="single" w:sz="8" w:space="0" w:color="auto"/>
            </w:tcBorders>
            <w:shd w:val="clear" w:color="auto" w:fill="auto"/>
            <w:vAlign w:val="center"/>
            <w:hideMark/>
          </w:tcPr>
          <w:p w14:paraId="1742860C"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Pre-Renewal Quote</w:t>
            </w:r>
          </w:p>
        </w:tc>
      </w:tr>
      <w:tr w:rsidR="00933E4E" w:rsidRPr="00933E4E" w14:paraId="25275169"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707FBBE5"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20</w:t>
            </w:r>
          </w:p>
        </w:tc>
        <w:tc>
          <w:tcPr>
            <w:tcW w:w="4660" w:type="dxa"/>
            <w:tcBorders>
              <w:top w:val="nil"/>
              <w:left w:val="nil"/>
              <w:bottom w:val="single" w:sz="8" w:space="0" w:color="002776"/>
              <w:right w:val="single" w:sz="8" w:space="0" w:color="auto"/>
            </w:tcBorders>
            <w:shd w:val="clear" w:color="auto" w:fill="auto"/>
            <w:vAlign w:val="center"/>
            <w:hideMark/>
          </w:tcPr>
          <w:p w14:paraId="6F582F9B"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Renewal</w:t>
            </w:r>
          </w:p>
        </w:tc>
      </w:tr>
      <w:tr w:rsidR="00933E4E" w:rsidRPr="00933E4E" w14:paraId="653FCBBE"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706AE59C"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30</w:t>
            </w:r>
          </w:p>
        </w:tc>
        <w:tc>
          <w:tcPr>
            <w:tcW w:w="4660" w:type="dxa"/>
            <w:tcBorders>
              <w:top w:val="nil"/>
              <w:left w:val="nil"/>
              <w:bottom w:val="single" w:sz="8" w:space="0" w:color="002776"/>
              <w:right w:val="single" w:sz="8" w:space="0" w:color="auto"/>
            </w:tcBorders>
            <w:shd w:val="clear" w:color="auto" w:fill="auto"/>
            <w:vAlign w:val="center"/>
            <w:hideMark/>
          </w:tcPr>
          <w:p w14:paraId="4FF781EA"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Endorsement</w:t>
            </w:r>
          </w:p>
        </w:tc>
      </w:tr>
      <w:tr w:rsidR="00933E4E" w:rsidRPr="00933E4E" w14:paraId="33E8F562"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5B781AC7"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31</w:t>
            </w:r>
          </w:p>
        </w:tc>
        <w:tc>
          <w:tcPr>
            <w:tcW w:w="4660" w:type="dxa"/>
            <w:tcBorders>
              <w:top w:val="nil"/>
              <w:left w:val="nil"/>
              <w:bottom w:val="single" w:sz="8" w:space="0" w:color="002776"/>
              <w:right w:val="single" w:sz="8" w:space="0" w:color="auto"/>
            </w:tcBorders>
            <w:shd w:val="clear" w:color="auto" w:fill="auto"/>
            <w:vAlign w:val="center"/>
            <w:hideMark/>
          </w:tcPr>
          <w:p w14:paraId="29A82D92"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Term Extension</w:t>
            </w:r>
          </w:p>
        </w:tc>
      </w:tr>
      <w:tr w:rsidR="00933E4E" w:rsidRPr="00933E4E" w14:paraId="2161E479"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0B1A850D"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40</w:t>
            </w:r>
          </w:p>
        </w:tc>
        <w:tc>
          <w:tcPr>
            <w:tcW w:w="4660" w:type="dxa"/>
            <w:tcBorders>
              <w:top w:val="nil"/>
              <w:left w:val="nil"/>
              <w:bottom w:val="single" w:sz="8" w:space="0" w:color="002776"/>
              <w:right w:val="single" w:sz="8" w:space="0" w:color="auto"/>
            </w:tcBorders>
            <w:shd w:val="clear" w:color="auto" w:fill="auto"/>
            <w:vAlign w:val="center"/>
            <w:hideMark/>
          </w:tcPr>
          <w:p w14:paraId="136EEC0A"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Cancellation</w:t>
            </w:r>
          </w:p>
        </w:tc>
      </w:tr>
      <w:tr w:rsidR="00933E4E" w:rsidRPr="00933E4E" w14:paraId="0FA44A5C"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4386A935"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lastRenderedPageBreak/>
              <w:t>AAA</w:t>
            </w:r>
          </w:p>
        </w:tc>
        <w:tc>
          <w:tcPr>
            <w:tcW w:w="4660" w:type="dxa"/>
            <w:tcBorders>
              <w:top w:val="nil"/>
              <w:left w:val="nil"/>
              <w:bottom w:val="single" w:sz="8" w:space="0" w:color="002776"/>
              <w:right w:val="single" w:sz="8" w:space="0" w:color="auto"/>
            </w:tcBorders>
            <w:shd w:val="clear" w:color="auto" w:fill="auto"/>
            <w:vAlign w:val="center"/>
            <w:hideMark/>
          </w:tcPr>
          <w:p w14:paraId="20163963"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FNOL</w:t>
            </w:r>
          </w:p>
        </w:tc>
      </w:tr>
      <w:tr w:rsidR="00933E4E" w:rsidRPr="00933E4E" w14:paraId="44B38C0C"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2CC55229"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AAB</w:t>
            </w:r>
          </w:p>
        </w:tc>
        <w:tc>
          <w:tcPr>
            <w:tcW w:w="4660" w:type="dxa"/>
            <w:tcBorders>
              <w:top w:val="nil"/>
              <w:left w:val="nil"/>
              <w:bottom w:val="single" w:sz="8" w:space="0" w:color="002776"/>
              <w:right w:val="single" w:sz="8" w:space="0" w:color="auto"/>
            </w:tcBorders>
            <w:shd w:val="clear" w:color="auto" w:fill="auto"/>
            <w:vAlign w:val="center"/>
            <w:hideMark/>
          </w:tcPr>
          <w:p w14:paraId="28EDC537"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Claim Payment</w:t>
            </w:r>
          </w:p>
        </w:tc>
      </w:tr>
      <w:tr w:rsidR="00933E4E" w:rsidRPr="00933E4E" w14:paraId="143149D8"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3710839F"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AAC</w:t>
            </w:r>
          </w:p>
        </w:tc>
        <w:tc>
          <w:tcPr>
            <w:tcW w:w="4660" w:type="dxa"/>
            <w:tcBorders>
              <w:top w:val="nil"/>
              <w:left w:val="nil"/>
              <w:bottom w:val="single" w:sz="8" w:space="0" w:color="002776"/>
              <w:right w:val="single" w:sz="8" w:space="0" w:color="auto"/>
            </w:tcBorders>
            <w:shd w:val="clear" w:color="auto" w:fill="auto"/>
            <w:vAlign w:val="center"/>
            <w:hideMark/>
          </w:tcPr>
          <w:p w14:paraId="0F964DBF"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Clm Bulk Pymt</w:t>
            </w:r>
          </w:p>
        </w:tc>
      </w:tr>
      <w:tr w:rsidR="00933E4E" w:rsidRPr="00933E4E" w14:paraId="4882E971"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41EA9273"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700</w:t>
            </w:r>
          </w:p>
        </w:tc>
        <w:tc>
          <w:tcPr>
            <w:tcW w:w="4660" w:type="dxa"/>
            <w:tcBorders>
              <w:top w:val="nil"/>
              <w:left w:val="nil"/>
              <w:bottom w:val="single" w:sz="8" w:space="0" w:color="002776"/>
              <w:right w:val="single" w:sz="8" w:space="0" w:color="auto"/>
            </w:tcBorders>
            <w:shd w:val="clear" w:color="auto" w:fill="auto"/>
            <w:vAlign w:val="center"/>
            <w:hideMark/>
          </w:tcPr>
          <w:p w14:paraId="5F011B58"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Close Claim</w:t>
            </w:r>
          </w:p>
        </w:tc>
      </w:tr>
      <w:tr w:rsidR="00933E4E" w:rsidRPr="00933E4E" w14:paraId="3CE7BCA8"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61427229"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705</w:t>
            </w:r>
          </w:p>
        </w:tc>
        <w:tc>
          <w:tcPr>
            <w:tcW w:w="4660" w:type="dxa"/>
            <w:tcBorders>
              <w:top w:val="nil"/>
              <w:left w:val="nil"/>
              <w:bottom w:val="single" w:sz="8" w:space="0" w:color="002776"/>
              <w:right w:val="single" w:sz="8" w:space="0" w:color="auto"/>
            </w:tcBorders>
            <w:shd w:val="clear" w:color="auto" w:fill="auto"/>
            <w:vAlign w:val="center"/>
            <w:hideMark/>
          </w:tcPr>
          <w:p w14:paraId="4D226E21"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Clsd Incident</w:t>
            </w:r>
          </w:p>
        </w:tc>
      </w:tr>
      <w:tr w:rsidR="00933E4E" w:rsidRPr="00933E4E" w14:paraId="644C06BF"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213D5C9D"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720</w:t>
            </w:r>
          </w:p>
        </w:tc>
        <w:tc>
          <w:tcPr>
            <w:tcW w:w="4660" w:type="dxa"/>
            <w:tcBorders>
              <w:top w:val="nil"/>
              <w:left w:val="nil"/>
              <w:bottom w:val="single" w:sz="8" w:space="0" w:color="002776"/>
              <w:right w:val="single" w:sz="8" w:space="0" w:color="auto"/>
            </w:tcBorders>
            <w:shd w:val="clear" w:color="auto" w:fill="auto"/>
            <w:vAlign w:val="center"/>
            <w:hideMark/>
          </w:tcPr>
          <w:p w14:paraId="4A16B5DF"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Reopen Claim</w:t>
            </w:r>
          </w:p>
        </w:tc>
      </w:tr>
      <w:tr w:rsidR="00933E4E" w:rsidRPr="00933E4E" w14:paraId="627D6B4A" w14:textId="77777777" w:rsidTr="00933E4E">
        <w:trPr>
          <w:trHeight w:val="300"/>
        </w:trPr>
        <w:tc>
          <w:tcPr>
            <w:tcW w:w="1840" w:type="dxa"/>
            <w:tcBorders>
              <w:top w:val="nil"/>
              <w:left w:val="single" w:sz="8" w:space="0" w:color="auto"/>
              <w:bottom w:val="single" w:sz="8" w:space="0" w:color="002776"/>
              <w:right w:val="single" w:sz="8" w:space="0" w:color="auto"/>
            </w:tcBorders>
            <w:shd w:val="clear" w:color="auto" w:fill="auto"/>
            <w:vAlign w:val="center"/>
            <w:hideMark/>
          </w:tcPr>
          <w:p w14:paraId="53ABCC50"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725</w:t>
            </w:r>
          </w:p>
        </w:tc>
        <w:tc>
          <w:tcPr>
            <w:tcW w:w="4660" w:type="dxa"/>
            <w:tcBorders>
              <w:top w:val="nil"/>
              <w:left w:val="nil"/>
              <w:bottom w:val="single" w:sz="8" w:space="0" w:color="002776"/>
              <w:right w:val="single" w:sz="8" w:space="0" w:color="auto"/>
            </w:tcBorders>
            <w:shd w:val="clear" w:color="auto" w:fill="auto"/>
            <w:vAlign w:val="center"/>
            <w:hideMark/>
          </w:tcPr>
          <w:p w14:paraId="00CA0DBB"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Reopen Clm-Aggr</w:t>
            </w:r>
          </w:p>
        </w:tc>
      </w:tr>
      <w:tr w:rsidR="00933E4E" w:rsidRPr="00933E4E" w14:paraId="44F3889A" w14:textId="77777777" w:rsidTr="00933E4E">
        <w:trPr>
          <w:trHeight w:val="300"/>
        </w:trPr>
        <w:tc>
          <w:tcPr>
            <w:tcW w:w="1840" w:type="dxa"/>
            <w:tcBorders>
              <w:top w:val="nil"/>
              <w:left w:val="single" w:sz="8" w:space="0" w:color="auto"/>
              <w:bottom w:val="single" w:sz="8" w:space="0" w:color="auto"/>
              <w:right w:val="single" w:sz="8" w:space="0" w:color="auto"/>
            </w:tcBorders>
            <w:shd w:val="clear" w:color="auto" w:fill="auto"/>
            <w:vAlign w:val="center"/>
            <w:hideMark/>
          </w:tcPr>
          <w:p w14:paraId="0089E41C"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990</w:t>
            </w:r>
          </w:p>
        </w:tc>
        <w:tc>
          <w:tcPr>
            <w:tcW w:w="4660" w:type="dxa"/>
            <w:tcBorders>
              <w:top w:val="nil"/>
              <w:left w:val="nil"/>
              <w:bottom w:val="single" w:sz="8" w:space="0" w:color="auto"/>
              <w:right w:val="single" w:sz="8" w:space="0" w:color="auto"/>
            </w:tcBorders>
            <w:shd w:val="clear" w:color="auto" w:fill="auto"/>
            <w:vAlign w:val="center"/>
            <w:hideMark/>
          </w:tcPr>
          <w:p w14:paraId="4500A62B"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Deleted Clm</w:t>
            </w:r>
          </w:p>
        </w:tc>
      </w:tr>
    </w:tbl>
    <w:p w14:paraId="130CD0B2" w14:textId="0518368F" w:rsidR="00933E4E" w:rsidRDefault="00933E4E" w:rsidP="00BE34CE"/>
    <w:p w14:paraId="2E7BFEB4" w14:textId="4101FF1E" w:rsidR="00933E4E" w:rsidRPr="005F7E39" w:rsidRDefault="00933E4E" w:rsidP="00BE34CE">
      <w:pPr>
        <w:rPr>
          <w:b/>
          <w:bCs/>
        </w:rPr>
      </w:pPr>
      <w:r w:rsidRPr="005F7E39">
        <w:rPr>
          <w:b/>
          <w:bCs/>
        </w:rPr>
        <w:t>RoleTypeCode</w:t>
      </w:r>
    </w:p>
    <w:p w14:paraId="62ED2DA8" w14:textId="77777777" w:rsidR="003214EA" w:rsidRDefault="003214EA" w:rsidP="00933E4E">
      <w:pPr>
        <w:spacing w:after="0" w:line="240" w:lineRule="auto"/>
        <w:rPr>
          <w:rFonts w:ascii="Arial" w:eastAsia="Times New Roman" w:hAnsi="Arial" w:cs="Arial"/>
          <w:b/>
          <w:bCs/>
          <w:noProof w:val="0"/>
          <w:color w:val="FFFFFF"/>
          <w:spacing w:val="0"/>
          <w:sz w:val="18"/>
          <w:szCs w:val="18"/>
        </w:rPr>
        <w:sectPr w:rsidR="003214EA" w:rsidSect="000275E2">
          <w:headerReference w:type="even" r:id="rId24"/>
          <w:headerReference w:type="default" r:id="rId25"/>
          <w:footerReference w:type="even" r:id="rId26"/>
          <w:footerReference w:type="default" r:id="rId27"/>
          <w:headerReference w:type="first" r:id="rId28"/>
          <w:footerReference w:type="first" r:id="rId29"/>
          <w:pgSz w:w="12240" w:h="15840" w:code="1"/>
          <w:pgMar w:top="890" w:right="992" w:bottom="847" w:left="709" w:header="0" w:footer="561" w:gutter="0"/>
          <w:cols w:space="708"/>
          <w:docGrid w:linePitch="360"/>
        </w:sectPr>
      </w:pPr>
    </w:p>
    <w:tbl>
      <w:tblPr>
        <w:tblW w:w="4140" w:type="dxa"/>
        <w:tblLook w:val="04A0" w:firstRow="1" w:lastRow="0" w:firstColumn="1" w:lastColumn="0" w:noHBand="0" w:noVBand="1"/>
      </w:tblPr>
      <w:tblGrid>
        <w:gridCol w:w="1847"/>
        <w:gridCol w:w="2293"/>
      </w:tblGrid>
      <w:tr w:rsidR="00933E4E" w:rsidRPr="00933E4E" w14:paraId="0EE9A2C1" w14:textId="77777777" w:rsidTr="00933E4E">
        <w:trPr>
          <w:trHeight w:val="300"/>
        </w:trPr>
        <w:tc>
          <w:tcPr>
            <w:tcW w:w="1780" w:type="dxa"/>
            <w:tcBorders>
              <w:top w:val="single" w:sz="8" w:space="0" w:color="002776"/>
              <w:left w:val="single" w:sz="8" w:space="0" w:color="002776"/>
              <w:bottom w:val="single" w:sz="8" w:space="0" w:color="002776"/>
              <w:right w:val="single" w:sz="8" w:space="0" w:color="002776"/>
            </w:tcBorders>
            <w:shd w:val="clear" w:color="000000" w:fill="1F497D"/>
            <w:vAlign w:val="center"/>
            <w:hideMark/>
          </w:tcPr>
          <w:p w14:paraId="2161106C" w14:textId="4BF0760A" w:rsidR="00933E4E" w:rsidRPr="00933E4E" w:rsidRDefault="00933E4E" w:rsidP="00933E4E">
            <w:pPr>
              <w:spacing w:after="0" w:line="240" w:lineRule="auto"/>
              <w:rPr>
                <w:rFonts w:ascii="Arial" w:eastAsia="Times New Roman" w:hAnsi="Arial" w:cs="Arial"/>
                <w:b/>
                <w:bCs/>
                <w:noProof w:val="0"/>
                <w:color w:val="FFFFFF"/>
                <w:spacing w:val="0"/>
                <w:sz w:val="18"/>
                <w:szCs w:val="18"/>
              </w:rPr>
            </w:pPr>
            <w:r w:rsidRPr="00933E4E">
              <w:rPr>
                <w:rFonts w:ascii="Arial" w:eastAsia="Times New Roman" w:hAnsi="Arial" w:cs="Arial"/>
                <w:b/>
                <w:bCs/>
                <w:noProof w:val="0"/>
                <w:color w:val="FFFFFF"/>
                <w:spacing w:val="0"/>
                <w:sz w:val="18"/>
                <w:szCs w:val="18"/>
              </w:rPr>
              <w:t>ESRRoleTypeCode</w:t>
            </w:r>
          </w:p>
        </w:tc>
        <w:tc>
          <w:tcPr>
            <w:tcW w:w="2360" w:type="dxa"/>
            <w:tcBorders>
              <w:top w:val="single" w:sz="8" w:space="0" w:color="002776"/>
              <w:left w:val="nil"/>
              <w:bottom w:val="single" w:sz="8" w:space="0" w:color="002776"/>
              <w:right w:val="single" w:sz="8" w:space="0" w:color="002776"/>
            </w:tcBorders>
            <w:shd w:val="clear" w:color="000000" w:fill="1F497D"/>
            <w:vAlign w:val="center"/>
            <w:hideMark/>
          </w:tcPr>
          <w:p w14:paraId="23BFC4B2" w14:textId="77777777" w:rsidR="00933E4E" w:rsidRPr="00933E4E" w:rsidRDefault="00933E4E" w:rsidP="00933E4E">
            <w:pPr>
              <w:spacing w:after="0" w:line="240" w:lineRule="auto"/>
              <w:rPr>
                <w:rFonts w:ascii="Arial" w:eastAsia="Times New Roman" w:hAnsi="Arial" w:cs="Arial"/>
                <w:b/>
                <w:bCs/>
                <w:noProof w:val="0"/>
                <w:color w:val="FFFFFF"/>
                <w:spacing w:val="0"/>
                <w:sz w:val="18"/>
                <w:szCs w:val="18"/>
              </w:rPr>
            </w:pPr>
            <w:r w:rsidRPr="00933E4E">
              <w:rPr>
                <w:rFonts w:ascii="Arial" w:eastAsia="Times New Roman" w:hAnsi="Arial" w:cs="Arial"/>
                <w:b/>
                <w:bCs/>
                <w:noProof w:val="0"/>
                <w:color w:val="FFFFFF"/>
                <w:spacing w:val="0"/>
                <w:sz w:val="18"/>
                <w:szCs w:val="18"/>
              </w:rPr>
              <w:t>Description</w:t>
            </w:r>
          </w:p>
        </w:tc>
      </w:tr>
      <w:tr w:rsidR="00933E4E" w:rsidRPr="00933E4E" w14:paraId="694657D7"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34158188"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w:t>
            </w:r>
          </w:p>
        </w:tc>
        <w:tc>
          <w:tcPr>
            <w:tcW w:w="2360" w:type="dxa"/>
            <w:tcBorders>
              <w:top w:val="nil"/>
              <w:left w:val="nil"/>
              <w:bottom w:val="single" w:sz="8" w:space="0" w:color="auto"/>
              <w:right w:val="single" w:sz="8" w:space="0" w:color="auto"/>
            </w:tcBorders>
            <w:shd w:val="clear" w:color="auto" w:fill="auto"/>
            <w:vAlign w:val="center"/>
            <w:hideMark/>
          </w:tcPr>
          <w:p w14:paraId="381719D2"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Claimant</w:t>
            </w:r>
          </w:p>
        </w:tc>
      </w:tr>
      <w:tr w:rsidR="00933E4E" w:rsidRPr="00933E4E" w14:paraId="50821DE1"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4AA4C90B"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w:t>
            </w:r>
          </w:p>
        </w:tc>
        <w:tc>
          <w:tcPr>
            <w:tcW w:w="2360" w:type="dxa"/>
            <w:tcBorders>
              <w:top w:val="nil"/>
              <w:left w:val="nil"/>
              <w:bottom w:val="single" w:sz="8" w:space="0" w:color="auto"/>
              <w:right w:val="single" w:sz="8" w:space="0" w:color="auto"/>
            </w:tcBorders>
            <w:shd w:val="clear" w:color="auto" w:fill="auto"/>
            <w:vAlign w:val="center"/>
            <w:hideMark/>
          </w:tcPr>
          <w:p w14:paraId="2EC18117"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Payee</w:t>
            </w:r>
          </w:p>
        </w:tc>
      </w:tr>
      <w:tr w:rsidR="00933E4E" w:rsidRPr="00933E4E" w14:paraId="7319CAF5"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2AC1285E"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3</w:t>
            </w:r>
          </w:p>
        </w:tc>
        <w:tc>
          <w:tcPr>
            <w:tcW w:w="2360" w:type="dxa"/>
            <w:tcBorders>
              <w:top w:val="nil"/>
              <w:left w:val="nil"/>
              <w:bottom w:val="single" w:sz="8" w:space="0" w:color="auto"/>
              <w:right w:val="single" w:sz="8" w:space="0" w:color="auto"/>
            </w:tcBorders>
            <w:shd w:val="clear" w:color="auto" w:fill="auto"/>
            <w:vAlign w:val="center"/>
            <w:hideMark/>
          </w:tcPr>
          <w:p w14:paraId="4F3659A4"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Insured</w:t>
            </w:r>
          </w:p>
        </w:tc>
      </w:tr>
      <w:tr w:rsidR="00933E4E" w:rsidRPr="00933E4E" w14:paraId="6FBE56CE"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3F8C05CD"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4</w:t>
            </w:r>
          </w:p>
        </w:tc>
        <w:tc>
          <w:tcPr>
            <w:tcW w:w="2360" w:type="dxa"/>
            <w:tcBorders>
              <w:top w:val="nil"/>
              <w:left w:val="nil"/>
              <w:bottom w:val="single" w:sz="8" w:space="0" w:color="auto"/>
              <w:right w:val="single" w:sz="8" w:space="0" w:color="auto"/>
            </w:tcBorders>
            <w:shd w:val="clear" w:color="auto" w:fill="auto"/>
            <w:vAlign w:val="center"/>
            <w:hideMark/>
          </w:tcPr>
          <w:p w14:paraId="79C7596B"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Loss Location</w:t>
            </w:r>
          </w:p>
        </w:tc>
      </w:tr>
      <w:tr w:rsidR="00933E4E" w:rsidRPr="00933E4E" w14:paraId="48B23A08"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7414FD44"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5</w:t>
            </w:r>
          </w:p>
        </w:tc>
        <w:tc>
          <w:tcPr>
            <w:tcW w:w="2360" w:type="dxa"/>
            <w:tcBorders>
              <w:top w:val="nil"/>
              <w:left w:val="nil"/>
              <w:bottom w:val="single" w:sz="8" w:space="0" w:color="auto"/>
              <w:right w:val="single" w:sz="8" w:space="0" w:color="auto"/>
            </w:tcBorders>
            <w:shd w:val="clear" w:color="auto" w:fill="auto"/>
            <w:vAlign w:val="center"/>
            <w:hideMark/>
          </w:tcPr>
          <w:p w14:paraId="64451136"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Subject of Insurance</w:t>
            </w:r>
          </w:p>
        </w:tc>
      </w:tr>
      <w:tr w:rsidR="00933E4E" w:rsidRPr="00933E4E" w14:paraId="3D958694"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78691095"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6</w:t>
            </w:r>
          </w:p>
        </w:tc>
        <w:tc>
          <w:tcPr>
            <w:tcW w:w="2360" w:type="dxa"/>
            <w:tcBorders>
              <w:top w:val="nil"/>
              <w:left w:val="nil"/>
              <w:bottom w:val="single" w:sz="8" w:space="0" w:color="auto"/>
              <w:right w:val="single" w:sz="8" w:space="0" w:color="auto"/>
            </w:tcBorders>
            <w:shd w:val="clear" w:color="auto" w:fill="auto"/>
            <w:vAlign w:val="center"/>
            <w:hideMark/>
          </w:tcPr>
          <w:p w14:paraId="71AE0F80"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Port of Departure</w:t>
            </w:r>
          </w:p>
        </w:tc>
      </w:tr>
      <w:tr w:rsidR="00933E4E" w:rsidRPr="00933E4E" w14:paraId="6C27049A"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2C58B6F4"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7</w:t>
            </w:r>
          </w:p>
        </w:tc>
        <w:tc>
          <w:tcPr>
            <w:tcW w:w="2360" w:type="dxa"/>
            <w:tcBorders>
              <w:top w:val="nil"/>
              <w:left w:val="nil"/>
              <w:bottom w:val="single" w:sz="8" w:space="0" w:color="auto"/>
              <w:right w:val="single" w:sz="8" w:space="0" w:color="auto"/>
            </w:tcBorders>
            <w:shd w:val="clear" w:color="auto" w:fill="auto"/>
            <w:vAlign w:val="center"/>
            <w:hideMark/>
          </w:tcPr>
          <w:p w14:paraId="626F8AA7"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Port of Destination</w:t>
            </w:r>
          </w:p>
        </w:tc>
      </w:tr>
      <w:tr w:rsidR="00933E4E" w:rsidRPr="00933E4E" w14:paraId="726A5D8E"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2FE88347"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8</w:t>
            </w:r>
          </w:p>
        </w:tc>
        <w:tc>
          <w:tcPr>
            <w:tcW w:w="2360" w:type="dxa"/>
            <w:tcBorders>
              <w:top w:val="nil"/>
              <w:left w:val="nil"/>
              <w:bottom w:val="single" w:sz="8" w:space="0" w:color="auto"/>
              <w:right w:val="single" w:sz="8" w:space="0" w:color="auto"/>
            </w:tcBorders>
            <w:shd w:val="clear" w:color="auto" w:fill="auto"/>
            <w:vAlign w:val="center"/>
            <w:hideMark/>
          </w:tcPr>
          <w:p w14:paraId="06011409"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OVERRIDE PAYEE</w:t>
            </w:r>
          </w:p>
        </w:tc>
      </w:tr>
      <w:tr w:rsidR="00933E4E" w:rsidRPr="00933E4E" w14:paraId="56BF79F3"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75940AF1"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9</w:t>
            </w:r>
          </w:p>
        </w:tc>
        <w:tc>
          <w:tcPr>
            <w:tcW w:w="2360" w:type="dxa"/>
            <w:tcBorders>
              <w:top w:val="nil"/>
              <w:left w:val="nil"/>
              <w:bottom w:val="single" w:sz="8" w:space="0" w:color="auto"/>
              <w:right w:val="single" w:sz="8" w:space="0" w:color="auto"/>
            </w:tcBorders>
            <w:shd w:val="clear" w:color="auto" w:fill="auto"/>
            <w:vAlign w:val="center"/>
            <w:hideMark/>
          </w:tcPr>
          <w:p w14:paraId="4B74B137"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MAIL TO ADDRESS</w:t>
            </w:r>
          </w:p>
        </w:tc>
      </w:tr>
      <w:tr w:rsidR="00933E4E" w:rsidRPr="00933E4E" w14:paraId="21D49CE2"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0AB6397F"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10</w:t>
            </w:r>
          </w:p>
        </w:tc>
        <w:tc>
          <w:tcPr>
            <w:tcW w:w="2360" w:type="dxa"/>
            <w:tcBorders>
              <w:top w:val="nil"/>
              <w:left w:val="nil"/>
              <w:bottom w:val="single" w:sz="8" w:space="0" w:color="auto"/>
              <w:right w:val="single" w:sz="8" w:space="0" w:color="auto"/>
            </w:tcBorders>
            <w:shd w:val="clear" w:color="auto" w:fill="auto"/>
            <w:vAlign w:val="center"/>
            <w:hideMark/>
          </w:tcPr>
          <w:p w14:paraId="0BC864ED"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Trans Shipment Port</w:t>
            </w:r>
          </w:p>
        </w:tc>
      </w:tr>
      <w:tr w:rsidR="00933E4E" w:rsidRPr="00933E4E" w14:paraId="74642C4F"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74935A32"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11</w:t>
            </w:r>
          </w:p>
        </w:tc>
        <w:tc>
          <w:tcPr>
            <w:tcW w:w="2360" w:type="dxa"/>
            <w:tcBorders>
              <w:top w:val="nil"/>
              <w:left w:val="nil"/>
              <w:bottom w:val="single" w:sz="8" w:space="0" w:color="auto"/>
              <w:right w:val="single" w:sz="8" w:space="0" w:color="auto"/>
            </w:tcBorders>
            <w:shd w:val="clear" w:color="auto" w:fill="auto"/>
            <w:vAlign w:val="center"/>
            <w:hideMark/>
          </w:tcPr>
          <w:p w14:paraId="53F83709"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Insured Location</w:t>
            </w:r>
          </w:p>
        </w:tc>
      </w:tr>
      <w:tr w:rsidR="00933E4E" w:rsidRPr="00933E4E" w14:paraId="621A3D05"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4204BCF3"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12</w:t>
            </w:r>
          </w:p>
        </w:tc>
        <w:tc>
          <w:tcPr>
            <w:tcW w:w="2360" w:type="dxa"/>
            <w:tcBorders>
              <w:top w:val="nil"/>
              <w:left w:val="nil"/>
              <w:bottom w:val="single" w:sz="8" w:space="0" w:color="auto"/>
              <w:right w:val="single" w:sz="8" w:space="0" w:color="auto"/>
            </w:tcBorders>
            <w:shd w:val="clear" w:color="auto" w:fill="auto"/>
            <w:vAlign w:val="center"/>
            <w:hideMark/>
          </w:tcPr>
          <w:p w14:paraId="4AD17FA2"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Driver</w:t>
            </w:r>
          </w:p>
        </w:tc>
      </w:tr>
      <w:tr w:rsidR="00933E4E" w:rsidRPr="00933E4E" w14:paraId="36EDF403"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23A3DA7C"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13</w:t>
            </w:r>
          </w:p>
        </w:tc>
        <w:tc>
          <w:tcPr>
            <w:tcW w:w="2360" w:type="dxa"/>
            <w:tcBorders>
              <w:top w:val="nil"/>
              <w:left w:val="nil"/>
              <w:bottom w:val="single" w:sz="8" w:space="0" w:color="auto"/>
              <w:right w:val="single" w:sz="8" w:space="0" w:color="auto"/>
            </w:tcBorders>
            <w:shd w:val="clear" w:color="auto" w:fill="auto"/>
            <w:vAlign w:val="center"/>
            <w:hideMark/>
          </w:tcPr>
          <w:p w14:paraId="60018F93"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Account</w:t>
            </w:r>
          </w:p>
        </w:tc>
      </w:tr>
      <w:tr w:rsidR="00933E4E" w:rsidRPr="00933E4E" w14:paraId="0421A6CA"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61B6E95C"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14</w:t>
            </w:r>
          </w:p>
        </w:tc>
        <w:tc>
          <w:tcPr>
            <w:tcW w:w="2360" w:type="dxa"/>
            <w:tcBorders>
              <w:top w:val="nil"/>
              <w:left w:val="nil"/>
              <w:bottom w:val="single" w:sz="8" w:space="0" w:color="auto"/>
              <w:right w:val="single" w:sz="8" w:space="0" w:color="auto"/>
            </w:tcBorders>
            <w:shd w:val="clear" w:color="auto" w:fill="auto"/>
            <w:vAlign w:val="center"/>
            <w:hideMark/>
          </w:tcPr>
          <w:p w14:paraId="41235932"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Principal</w:t>
            </w:r>
          </w:p>
        </w:tc>
      </w:tr>
      <w:tr w:rsidR="00933E4E" w:rsidRPr="00933E4E" w14:paraId="4C1363CA"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1A083BC6"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15</w:t>
            </w:r>
          </w:p>
        </w:tc>
        <w:tc>
          <w:tcPr>
            <w:tcW w:w="2360" w:type="dxa"/>
            <w:tcBorders>
              <w:top w:val="nil"/>
              <w:left w:val="nil"/>
              <w:bottom w:val="single" w:sz="8" w:space="0" w:color="auto"/>
              <w:right w:val="single" w:sz="8" w:space="0" w:color="auto"/>
            </w:tcBorders>
            <w:shd w:val="clear" w:color="auto" w:fill="auto"/>
            <w:vAlign w:val="center"/>
            <w:hideMark/>
          </w:tcPr>
          <w:p w14:paraId="48E9CABC" w14:textId="77777777" w:rsidR="00933E4E" w:rsidRPr="00933E4E" w:rsidRDefault="00933E4E" w:rsidP="00933E4E">
            <w:pPr>
              <w:spacing w:after="0" w:line="240" w:lineRule="auto"/>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Obligee</w:t>
            </w:r>
          </w:p>
        </w:tc>
      </w:tr>
      <w:tr w:rsidR="00933E4E" w:rsidRPr="00933E4E" w14:paraId="35787086"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1EE81FE4"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16</w:t>
            </w:r>
          </w:p>
        </w:tc>
        <w:tc>
          <w:tcPr>
            <w:tcW w:w="2360" w:type="dxa"/>
            <w:tcBorders>
              <w:top w:val="nil"/>
              <w:left w:val="nil"/>
              <w:bottom w:val="single" w:sz="8" w:space="0" w:color="auto"/>
              <w:right w:val="single" w:sz="8" w:space="0" w:color="auto"/>
            </w:tcBorders>
            <w:shd w:val="clear" w:color="auto" w:fill="auto"/>
            <w:vAlign w:val="center"/>
            <w:hideMark/>
          </w:tcPr>
          <w:p w14:paraId="4A1C29B2"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Mortgagee</w:t>
            </w:r>
          </w:p>
        </w:tc>
      </w:tr>
      <w:tr w:rsidR="00933E4E" w:rsidRPr="00933E4E" w14:paraId="79D01AB4"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68819CDE"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17</w:t>
            </w:r>
          </w:p>
        </w:tc>
        <w:tc>
          <w:tcPr>
            <w:tcW w:w="2360" w:type="dxa"/>
            <w:tcBorders>
              <w:top w:val="nil"/>
              <w:left w:val="nil"/>
              <w:bottom w:val="single" w:sz="8" w:space="0" w:color="auto"/>
              <w:right w:val="single" w:sz="8" w:space="0" w:color="auto"/>
            </w:tcBorders>
            <w:shd w:val="clear" w:color="auto" w:fill="auto"/>
            <w:vAlign w:val="center"/>
            <w:hideMark/>
          </w:tcPr>
          <w:p w14:paraId="4F6BE8D5"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Additional Interest</w:t>
            </w:r>
          </w:p>
        </w:tc>
      </w:tr>
      <w:tr w:rsidR="00933E4E" w:rsidRPr="00933E4E" w14:paraId="186761F0"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3F9D57BD"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18</w:t>
            </w:r>
          </w:p>
        </w:tc>
        <w:tc>
          <w:tcPr>
            <w:tcW w:w="2360" w:type="dxa"/>
            <w:tcBorders>
              <w:top w:val="nil"/>
              <w:left w:val="nil"/>
              <w:bottom w:val="single" w:sz="8" w:space="0" w:color="auto"/>
              <w:right w:val="single" w:sz="8" w:space="0" w:color="auto"/>
            </w:tcBorders>
            <w:shd w:val="clear" w:color="auto" w:fill="auto"/>
            <w:vAlign w:val="center"/>
            <w:hideMark/>
          </w:tcPr>
          <w:p w14:paraId="123BBA51"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Trust</w:t>
            </w:r>
          </w:p>
        </w:tc>
      </w:tr>
      <w:tr w:rsidR="00933E4E" w:rsidRPr="00933E4E" w14:paraId="31D29D41"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5124E39E"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19</w:t>
            </w:r>
          </w:p>
        </w:tc>
        <w:tc>
          <w:tcPr>
            <w:tcW w:w="2360" w:type="dxa"/>
            <w:tcBorders>
              <w:top w:val="nil"/>
              <w:left w:val="nil"/>
              <w:bottom w:val="single" w:sz="8" w:space="0" w:color="auto"/>
              <w:right w:val="single" w:sz="8" w:space="0" w:color="auto"/>
            </w:tcBorders>
            <w:shd w:val="clear" w:color="auto" w:fill="auto"/>
            <w:vAlign w:val="center"/>
            <w:hideMark/>
          </w:tcPr>
          <w:p w14:paraId="0F3CFD6B"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Limited Liability Company</w:t>
            </w:r>
          </w:p>
        </w:tc>
      </w:tr>
      <w:tr w:rsidR="00933E4E" w:rsidRPr="00933E4E" w14:paraId="70A12883"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77E7A6F8"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20</w:t>
            </w:r>
          </w:p>
        </w:tc>
        <w:tc>
          <w:tcPr>
            <w:tcW w:w="2360" w:type="dxa"/>
            <w:tcBorders>
              <w:top w:val="nil"/>
              <w:left w:val="nil"/>
              <w:bottom w:val="single" w:sz="8" w:space="0" w:color="auto"/>
              <w:right w:val="single" w:sz="8" w:space="0" w:color="auto"/>
            </w:tcBorders>
            <w:shd w:val="clear" w:color="auto" w:fill="auto"/>
            <w:vAlign w:val="center"/>
            <w:hideMark/>
          </w:tcPr>
          <w:p w14:paraId="0CFD6891"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Business Pursuit</w:t>
            </w:r>
          </w:p>
        </w:tc>
      </w:tr>
      <w:tr w:rsidR="00933E4E" w:rsidRPr="00933E4E" w14:paraId="1985BD89"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719C1F60"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21</w:t>
            </w:r>
          </w:p>
        </w:tc>
        <w:tc>
          <w:tcPr>
            <w:tcW w:w="2360" w:type="dxa"/>
            <w:tcBorders>
              <w:top w:val="nil"/>
              <w:left w:val="nil"/>
              <w:bottom w:val="single" w:sz="8" w:space="0" w:color="auto"/>
              <w:right w:val="single" w:sz="8" w:space="0" w:color="auto"/>
            </w:tcBorders>
            <w:shd w:val="clear" w:color="auto" w:fill="auto"/>
            <w:vAlign w:val="center"/>
            <w:hideMark/>
          </w:tcPr>
          <w:p w14:paraId="0D6C9466"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Interested Party</w:t>
            </w:r>
          </w:p>
        </w:tc>
      </w:tr>
      <w:tr w:rsidR="00933E4E" w:rsidRPr="00933E4E" w14:paraId="605FB625"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3AC4F840"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22</w:t>
            </w:r>
          </w:p>
        </w:tc>
        <w:tc>
          <w:tcPr>
            <w:tcW w:w="2360" w:type="dxa"/>
            <w:tcBorders>
              <w:top w:val="nil"/>
              <w:left w:val="nil"/>
              <w:bottom w:val="single" w:sz="8" w:space="0" w:color="auto"/>
              <w:right w:val="single" w:sz="8" w:space="0" w:color="auto"/>
            </w:tcBorders>
            <w:shd w:val="clear" w:color="auto" w:fill="auto"/>
            <w:vAlign w:val="center"/>
            <w:hideMark/>
          </w:tcPr>
          <w:p w14:paraId="31749408"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Registrant</w:t>
            </w:r>
          </w:p>
        </w:tc>
      </w:tr>
      <w:tr w:rsidR="00933E4E" w:rsidRPr="00933E4E" w14:paraId="01BB4F5A"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52DB8EF8"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23</w:t>
            </w:r>
          </w:p>
        </w:tc>
        <w:tc>
          <w:tcPr>
            <w:tcW w:w="2360" w:type="dxa"/>
            <w:tcBorders>
              <w:top w:val="nil"/>
              <w:left w:val="nil"/>
              <w:bottom w:val="single" w:sz="8" w:space="0" w:color="auto"/>
              <w:right w:val="single" w:sz="8" w:space="0" w:color="auto"/>
            </w:tcBorders>
            <w:shd w:val="clear" w:color="auto" w:fill="auto"/>
            <w:vAlign w:val="center"/>
            <w:hideMark/>
          </w:tcPr>
          <w:p w14:paraId="4C089EA7"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Additional Insured</w:t>
            </w:r>
          </w:p>
        </w:tc>
      </w:tr>
      <w:tr w:rsidR="00933E4E" w:rsidRPr="00933E4E" w14:paraId="683E3B0F"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09DFEBA4"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24</w:t>
            </w:r>
          </w:p>
        </w:tc>
        <w:tc>
          <w:tcPr>
            <w:tcW w:w="2360" w:type="dxa"/>
            <w:tcBorders>
              <w:top w:val="nil"/>
              <w:left w:val="nil"/>
              <w:bottom w:val="single" w:sz="8" w:space="0" w:color="auto"/>
              <w:right w:val="single" w:sz="8" w:space="0" w:color="auto"/>
            </w:tcBorders>
            <w:shd w:val="clear" w:color="auto" w:fill="auto"/>
            <w:vAlign w:val="center"/>
            <w:hideMark/>
          </w:tcPr>
          <w:p w14:paraId="6E5FB20B"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Claimant Address</w:t>
            </w:r>
          </w:p>
        </w:tc>
      </w:tr>
      <w:tr w:rsidR="00933E4E" w:rsidRPr="00933E4E" w14:paraId="5E87C392"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366C8EBC"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25</w:t>
            </w:r>
          </w:p>
        </w:tc>
        <w:tc>
          <w:tcPr>
            <w:tcW w:w="2360" w:type="dxa"/>
            <w:tcBorders>
              <w:top w:val="nil"/>
              <w:left w:val="nil"/>
              <w:bottom w:val="single" w:sz="8" w:space="0" w:color="auto"/>
              <w:right w:val="single" w:sz="8" w:space="0" w:color="auto"/>
            </w:tcBorders>
            <w:shd w:val="clear" w:color="auto" w:fill="auto"/>
            <w:vAlign w:val="center"/>
            <w:hideMark/>
          </w:tcPr>
          <w:p w14:paraId="7DAC856E"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Payee Address</w:t>
            </w:r>
          </w:p>
        </w:tc>
      </w:tr>
      <w:tr w:rsidR="00933E4E" w:rsidRPr="00933E4E" w14:paraId="20D95D5C"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1966A690"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26</w:t>
            </w:r>
          </w:p>
        </w:tc>
        <w:tc>
          <w:tcPr>
            <w:tcW w:w="2360" w:type="dxa"/>
            <w:tcBorders>
              <w:top w:val="nil"/>
              <w:left w:val="nil"/>
              <w:bottom w:val="single" w:sz="8" w:space="0" w:color="auto"/>
              <w:right w:val="single" w:sz="8" w:space="0" w:color="auto"/>
            </w:tcBorders>
            <w:shd w:val="clear" w:color="auto" w:fill="auto"/>
            <w:vAlign w:val="center"/>
            <w:hideMark/>
          </w:tcPr>
          <w:p w14:paraId="121092B8"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Vessel Name</w:t>
            </w:r>
          </w:p>
        </w:tc>
      </w:tr>
      <w:tr w:rsidR="00933E4E" w:rsidRPr="00933E4E" w14:paraId="0AA0607D"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4DDF54F5"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27</w:t>
            </w:r>
          </w:p>
        </w:tc>
        <w:tc>
          <w:tcPr>
            <w:tcW w:w="2360" w:type="dxa"/>
            <w:tcBorders>
              <w:top w:val="nil"/>
              <w:left w:val="nil"/>
              <w:bottom w:val="single" w:sz="8" w:space="0" w:color="auto"/>
              <w:right w:val="single" w:sz="8" w:space="0" w:color="auto"/>
            </w:tcBorders>
            <w:shd w:val="clear" w:color="auto" w:fill="auto"/>
            <w:vAlign w:val="center"/>
            <w:hideMark/>
          </w:tcPr>
          <w:p w14:paraId="0BCB203C"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Vessel IMO Number</w:t>
            </w:r>
          </w:p>
        </w:tc>
      </w:tr>
      <w:tr w:rsidR="00933E4E" w:rsidRPr="00933E4E" w14:paraId="2D031B21"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45A241D9"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28</w:t>
            </w:r>
          </w:p>
        </w:tc>
        <w:tc>
          <w:tcPr>
            <w:tcW w:w="2360" w:type="dxa"/>
            <w:tcBorders>
              <w:top w:val="nil"/>
              <w:left w:val="nil"/>
              <w:bottom w:val="single" w:sz="8" w:space="0" w:color="auto"/>
              <w:right w:val="single" w:sz="8" w:space="0" w:color="auto"/>
            </w:tcBorders>
            <w:shd w:val="clear" w:color="auto" w:fill="auto"/>
            <w:vAlign w:val="center"/>
            <w:hideMark/>
          </w:tcPr>
          <w:p w14:paraId="7CC502A3"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Vessel Owner</w:t>
            </w:r>
          </w:p>
        </w:tc>
      </w:tr>
      <w:tr w:rsidR="00933E4E" w:rsidRPr="00933E4E" w14:paraId="009CA17B"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6B349AD3"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29</w:t>
            </w:r>
          </w:p>
        </w:tc>
        <w:tc>
          <w:tcPr>
            <w:tcW w:w="2360" w:type="dxa"/>
            <w:tcBorders>
              <w:top w:val="nil"/>
              <w:left w:val="nil"/>
              <w:bottom w:val="single" w:sz="8" w:space="0" w:color="auto"/>
              <w:right w:val="single" w:sz="8" w:space="0" w:color="auto"/>
            </w:tcBorders>
            <w:shd w:val="clear" w:color="auto" w:fill="auto"/>
            <w:vAlign w:val="center"/>
            <w:hideMark/>
          </w:tcPr>
          <w:p w14:paraId="5C2488B0"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Vessel Operator</w:t>
            </w:r>
          </w:p>
        </w:tc>
      </w:tr>
      <w:tr w:rsidR="00933E4E" w:rsidRPr="00933E4E" w14:paraId="5573A72D"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13EBA17C"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30</w:t>
            </w:r>
          </w:p>
        </w:tc>
        <w:tc>
          <w:tcPr>
            <w:tcW w:w="2360" w:type="dxa"/>
            <w:tcBorders>
              <w:top w:val="nil"/>
              <w:left w:val="nil"/>
              <w:bottom w:val="single" w:sz="8" w:space="0" w:color="auto"/>
              <w:right w:val="single" w:sz="8" w:space="0" w:color="auto"/>
            </w:tcBorders>
            <w:shd w:val="clear" w:color="auto" w:fill="auto"/>
            <w:vAlign w:val="center"/>
            <w:hideMark/>
          </w:tcPr>
          <w:p w14:paraId="519ED58F"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Columbian NIT</w:t>
            </w:r>
          </w:p>
        </w:tc>
      </w:tr>
      <w:tr w:rsidR="00933E4E" w:rsidRPr="00933E4E" w14:paraId="35BF663E" w14:textId="77777777" w:rsidTr="00933E4E">
        <w:trPr>
          <w:trHeight w:val="300"/>
        </w:trPr>
        <w:tc>
          <w:tcPr>
            <w:tcW w:w="1780" w:type="dxa"/>
            <w:tcBorders>
              <w:top w:val="nil"/>
              <w:left w:val="single" w:sz="8" w:space="0" w:color="auto"/>
              <w:bottom w:val="single" w:sz="8" w:space="0" w:color="auto"/>
              <w:right w:val="single" w:sz="8" w:space="0" w:color="auto"/>
            </w:tcBorders>
            <w:shd w:val="clear" w:color="auto" w:fill="auto"/>
            <w:vAlign w:val="center"/>
            <w:hideMark/>
          </w:tcPr>
          <w:p w14:paraId="50E151CC" w14:textId="77777777" w:rsidR="00933E4E" w:rsidRPr="00933E4E" w:rsidRDefault="00933E4E" w:rsidP="00933E4E">
            <w:pPr>
              <w:spacing w:after="0" w:line="240" w:lineRule="auto"/>
              <w:jc w:val="right"/>
              <w:rPr>
                <w:rFonts w:ascii="Arial" w:eastAsia="Times New Roman" w:hAnsi="Arial" w:cs="Arial"/>
                <w:i/>
                <w:iCs/>
                <w:noProof w:val="0"/>
                <w:color w:val="000000"/>
                <w:spacing w:val="0"/>
                <w:sz w:val="20"/>
                <w:szCs w:val="20"/>
              </w:rPr>
            </w:pPr>
            <w:r w:rsidRPr="00933E4E">
              <w:rPr>
                <w:rFonts w:ascii="Arial" w:eastAsia="Times New Roman" w:hAnsi="Arial" w:cs="Arial"/>
                <w:i/>
                <w:iCs/>
                <w:noProof w:val="0"/>
                <w:color w:val="000000"/>
                <w:spacing w:val="0"/>
                <w:sz w:val="20"/>
                <w:szCs w:val="20"/>
              </w:rPr>
              <w:t>31</w:t>
            </w:r>
          </w:p>
        </w:tc>
        <w:tc>
          <w:tcPr>
            <w:tcW w:w="2360" w:type="dxa"/>
            <w:tcBorders>
              <w:top w:val="nil"/>
              <w:left w:val="nil"/>
              <w:bottom w:val="single" w:sz="8" w:space="0" w:color="auto"/>
              <w:right w:val="single" w:sz="8" w:space="0" w:color="auto"/>
            </w:tcBorders>
            <w:shd w:val="clear" w:color="auto" w:fill="auto"/>
            <w:vAlign w:val="center"/>
            <w:hideMark/>
          </w:tcPr>
          <w:p w14:paraId="6F0BE0E3" w14:textId="77777777" w:rsidR="00933E4E" w:rsidRPr="00933E4E" w:rsidRDefault="00933E4E" w:rsidP="00933E4E">
            <w:pPr>
              <w:spacing w:after="0" w:line="240" w:lineRule="auto"/>
              <w:rPr>
                <w:rFonts w:ascii="Arial" w:eastAsia="Times New Roman" w:hAnsi="Arial" w:cs="Arial"/>
                <w:noProof w:val="0"/>
                <w:color w:val="000000"/>
                <w:spacing w:val="0"/>
                <w:sz w:val="20"/>
                <w:szCs w:val="20"/>
              </w:rPr>
            </w:pPr>
            <w:r w:rsidRPr="00933E4E">
              <w:rPr>
                <w:rFonts w:ascii="Arial" w:eastAsia="Times New Roman" w:hAnsi="Arial" w:cs="Arial"/>
                <w:noProof w:val="0"/>
                <w:color w:val="000000"/>
                <w:spacing w:val="0"/>
                <w:sz w:val="20"/>
                <w:szCs w:val="20"/>
              </w:rPr>
              <w:t>Organization Name</w:t>
            </w:r>
          </w:p>
        </w:tc>
      </w:tr>
    </w:tbl>
    <w:p w14:paraId="76484033" w14:textId="77777777" w:rsidR="003214EA" w:rsidRDefault="003214EA" w:rsidP="00BE34CE">
      <w:pPr>
        <w:sectPr w:rsidR="003214EA" w:rsidSect="003214EA">
          <w:type w:val="continuous"/>
          <w:pgSz w:w="12240" w:h="15840" w:code="1"/>
          <w:pgMar w:top="890" w:right="992" w:bottom="847" w:left="709" w:header="0" w:footer="561" w:gutter="0"/>
          <w:cols w:num="2" w:space="708"/>
          <w:docGrid w:linePitch="360"/>
        </w:sectPr>
      </w:pPr>
    </w:p>
    <w:p w14:paraId="1179B83E" w14:textId="3FFD5F92" w:rsidR="00933E4E" w:rsidRDefault="00933E4E" w:rsidP="00BE34CE"/>
    <w:p w14:paraId="0127F60E" w14:textId="1C518BF4" w:rsidR="00933E4E" w:rsidRPr="005F7E39" w:rsidRDefault="00933E4E" w:rsidP="00BE34CE">
      <w:pPr>
        <w:rPr>
          <w:b/>
          <w:bCs/>
        </w:rPr>
      </w:pPr>
      <w:r w:rsidRPr="005F7E39">
        <w:rPr>
          <w:b/>
          <w:bCs/>
        </w:rPr>
        <w:t>CountryCode, CountryName and CountryAbbreviation</w:t>
      </w:r>
    </w:p>
    <w:p w14:paraId="7F72D266" w14:textId="2A7B4746" w:rsidR="005F7E39" w:rsidRDefault="005F7E39" w:rsidP="00BE34CE">
      <w:r w:rsidRPr="005F7E39">
        <w:t>The table below enumerates the country values. You are required to inform at least one of the country fields (code, name or abbreviation).</w:t>
      </w:r>
    </w:p>
    <w:p w14:paraId="66F3567C" w14:textId="77777777" w:rsidR="003214EA" w:rsidRDefault="003214EA" w:rsidP="00DF422A">
      <w:pPr>
        <w:spacing w:after="0" w:line="240" w:lineRule="auto"/>
        <w:rPr>
          <w:rFonts w:ascii="Arial" w:eastAsia="Times New Roman" w:hAnsi="Arial" w:cs="Arial"/>
          <w:b/>
          <w:bCs/>
          <w:noProof w:val="0"/>
          <w:color w:val="FFFFFF"/>
          <w:spacing w:val="0"/>
          <w:sz w:val="18"/>
          <w:szCs w:val="18"/>
        </w:rPr>
        <w:sectPr w:rsidR="003214EA" w:rsidSect="003214EA">
          <w:type w:val="continuous"/>
          <w:pgSz w:w="12240" w:h="15840" w:code="1"/>
          <w:pgMar w:top="890" w:right="992" w:bottom="847" w:left="709" w:header="0" w:footer="561" w:gutter="0"/>
          <w:cols w:space="708"/>
          <w:docGrid w:linePitch="360"/>
        </w:sectPr>
      </w:pPr>
    </w:p>
    <w:tbl>
      <w:tblPr>
        <w:tblW w:w="4670" w:type="dxa"/>
        <w:tblLook w:val="04A0" w:firstRow="1" w:lastRow="0" w:firstColumn="1" w:lastColumn="0" w:noHBand="0" w:noVBand="1"/>
      </w:tblPr>
      <w:tblGrid>
        <w:gridCol w:w="1260"/>
        <w:gridCol w:w="2083"/>
        <w:gridCol w:w="1327"/>
      </w:tblGrid>
      <w:tr w:rsidR="00DF422A" w:rsidRPr="00DF422A" w14:paraId="614C7A0F" w14:textId="77777777" w:rsidTr="003214EA">
        <w:trPr>
          <w:trHeight w:val="300"/>
        </w:trPr>
        <w:tc>
          <w:tcPr>
            <w:tcW w:w="1260" w:type="dxa"/>
            <w:tcBorders>
              <w:top w:val="single" w:sz="8" w:space="0" w:color="002776"/>
              <w:left w:val="single" w:sz="8" w:space="0" w:color="002776"/>
              <w:bottom w:val="single" w:sz="8" w:space="0" w:color="002776"/>
              <w:right w:val="single" w:sz="8" w:space="0" w:color="002776"/>
            </w:tcBorders>
            <w:shd w:val="clear" w:color="000000" w:fill="1F497D"/>
            <w:vAlign w:val="center"/>
            <w:hideMark/>
          </w:tcPr>
          <w:p w14:paraId="2F3A051A" w14:textId="6B318CCC" w:rsidR="00DF422A" w:rsidRPr="00DF422A" w:rsidRDefault="00DF422A" w:rsidP="00DF422A">
            <w:pPr>
              <w:spacing w:after="0" w:line="240" w:lineRule="auto"/>
              <w:rPr>
                <w:rFonts w:ascii="Arial" w:eastAsia="Times New Roman" w:hAnsi="Arial" w:cs="Arial"/>
                <w:b/>
                <w:bCs/>
                <w:noProof w:val="0"/>
                <w:color w:val="FFFFFF"/>
                <w:spacing w:val="0"/>
                <w:sz w:val="18"/>
                <w:szCs w:val="18"/>
              </w:rPr>
            </w:pPr>
            <w:r w:rsidRPr="00DF422A">
              <w:rPr>
                <w:rFonts w:ascii="Arial" w:eastAsia="Times New Roman" w:hAnsi="Arial" w:cs="Arial"/>
                <w:b/>
                <w:bCs/>
                <w:noProof w:val="0"/>
                <w:color w:val="FFFFFF"/>
                <w:spacing w:val="0"/>
                <w:sz w:val="18"/>
                <w:szCs w:val="18"/>
              </w:rPr>
              <w:t>Code</w:t>
            </w:r>
          </w:p>
        </w:tc>
        <w:tc>
          <w:tcPr>
            <w:tcW w:w="2083" w:type="dxa"/>
            <w:tcBorders>
              <w:top w:val="single" w:sz="8" w:space="0" w:color="002776"/>
              <w:left w:val="nil"/>
              <w:bottom w:val="single" w:sz="8" w:space="0" w:color="002776"/>
              <w:right w:val="single" w:sz="8" w:space="0" w:color="002776"/>
            </w:tcBorders>
            <w:shd w:val="clear" w:color="000000" w:fill="1F497D"/>
            <w:vAlign w:val="center"/>
            <w:hideMark/>
          </w:tcPr>
          <w:p w14:paraId="5FE28618" w14:textId="77777777" w:rsidR="00DF422A" w:rsidRPr="00DF422A" w:rsidRDefault="00DF422A" w:rsidP="00DF422A">
            <w:pPr>
              <w:spacing w:after="0" w:line="240" w:lineRule="auto"/>
              <w:rPr>
                <w:rFonts w:ascii="Arial" w:eastAsia="Times New Roman" w:hAnsi="Arial" w:cs="Arial"/>
                <w:b/>
                <w:bCs/>
                <w:noProof w:val="0"/>
                <w:color w:val="FFFFFF"/>
                <w:spacing w:val="0"/>
                <w:sz w:val="18"/>
                <w:szCs w:val="18"/>
              </w:rPr>
            </w:pPr>
            <w:r w:rsidRPr="00DF422A">
              <w:rPr>
                <w:rFonts w:ascii="Arial" w:eastAsia="Times New Roman" w:hAnsi="Arial" w:cs="Arial"/>
                <w:b/>
                <w:bCs/>
                <w:noProof w:val="0"/>
                <w:color w:val="FFFFFF"/>
                <w:spacing w:val="0"/>
                <w:sz w:val="18"/>
                <w:szCs w:val="18"/>
              </w:rPr>
              <w:t>Country Name</w:t>
            </w:r>
          </w:p>
        </w:tc>
        <w:tc>
          <w:tcPr>
            <w:tcW w:w="1327" w:type="dxa"/>
            <w:tcBorders>
              <w:top w:val="single" w:sz="8" w:space="0" w:color="002776"/>
              <w:left w:val="nil"/>
              <w:bottom w:val="single" w:sz="8" w:space="0" w:color="002776"/>
              <w:right w:val="single" w:sz="8" w:space="0" w:color="002776"/>
            </w:tcBorders>
            <w:shd w:val="clear" w:color="000000" w:fill="1F497D"/>
            <w:vAlign w:val="center"/>
            <w:hideMark/>
          </w:tcPr>
          <w:p w14:paraId="103F23C8" w14:textId="77777777" w:rsidR="00DF422A" w:rsidRPr="00DF422A" w:rsidRDefault="00DF422A" w:rsidP="00DF422A">
            <w:pPr>
              <w:spacing w:after="0" w:line="240" w:lineRule="auto"/>
              <w:rPr>
                <w:rFonts w:ascii="Arial" w:eastAsia="Times New Roman" w:hAnsi="Arial" w:cs="Arial"/>
                <w:b/>
                <w:bCs/>
                <w:noProof w:val="0"/>
                <w:color w:val="FFFFFF"/>
                <w:spacing w:val="0"/>
                <w:sz w:val="18"/>
                <w:szCs w:val="18"/>
              </w:rPr>
            </w:pPr>
            <w:r w:rsidRPr="00DF422A">
              <w:rPr>
                <w:rFonts w:ascii="Arial" w:eastAsia="Times New Roman" w:hAnsi="Arial" w:cs="Arial"/>
                <w:b/>
                <w:bCs/>
                <w:noProof w:val="0"/>
                <w:color w:val="FFFFFF"/>
                <w:spacing w:val="0"/>
                <w:sz w:val="18"/>
                <w:szCs w:val="18"/>
              </w:rPr>
              <w:t>Country Abbreviation</w:t>
            </w:r>
          </w:p>
        </w:tc>
      </w:tr>
      <w:tr w:rsidR="00DF422A" w:rsidRPr="00DF422A" w14:paraId="5D155A5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DF3797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AA</w:t>
            </w:r>
          </w:p>
        </w:tc>
        <w:tc>
          <w:tcPr>
            <w:tcW w:w="2083" w:type="dxa"/>
            <w:tcBorders>
              <w:top w:val="nil"/>
              <w:left w:val="nil"/>
              <w:bottom w:val="single" w:sz="8" w:space="0" w:color="002776"/>
              <w:right w:val="single" w:sz="8" w:space="0" w:color="auto"/>
            </w:tcBorders>
            <w:shd w:val="clear" w:color="auto" w:fill="auto"/>
            <w:vAlign w:val="center"/>
            <w:hideMark/>
          </w:tcPr>
          <w:p w14:paraId="10870F1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ALBANIA</w:t>
            </w:r>
          </w:p>
        </w:tc>
        <w:tc>
          <w:tcPr>
            <w:tcW w:w="1327" w:type="dxa"/>
            <w:tcBorders>
              <w:top w:val="nil"/>
              <w:left w:val="nil"/>
              <w:bottom w:val="single" w:sz="8" w:space="0" w:color="002776"/>
              <w:right w:val="single" w:sz="8" w:space="0" w:color="auto"/>
            </w:tcBorders>
            <w:shd w:val="clear" w:color="auto" w:fill="auto"/>
            <w:vAlign w:val="center"/>
            <w:hideMark/>
          </w:tcPr>
          <w:p w14:paraId="285B995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ALBA</w:t>
            </w:r>
          </w:p>
        </w:tc>
      </w:tr>
      <w:tr w:rsidR="00DF422A" w:rsidRPr="00DF422A" w14:paraId="46967B1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738ACD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AD</w:t>
            </w:r>
          </w:p>
        </w:tc>
        <w:tc>
          <w:tcPr>
            <w:tcW w:w="2083" w:type="dxa"/>
            <w:tcBorders>
              <w:top w:val="nil"/>
              <w:left w:val="nil"/>
              <w:bottom w:val="single" w:sz="8" w:space="0" w:color="002776"/>
              <w:right w:val="single" w:sz="8" w:space="0" w:color="auto"/>
            </w:tcBorders>
            <w:shd w:val="clear" w:color="auto" w:fill="auto"/>
            <w:vAlign w:val="center"/>
            <w:hideMark/>
          </w:tcPr>
          <w:p w14:paraId="744C05D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ANDORRA</w:t>
            </w:r>
          </w:p>
        </w:tc>
        <w:tc>
          <w:tcPr>
            <w:tcW w:w="1327" w:type="dxa"/>
            <w:tcBorders>
              <w:top w:val="nil"/>
              <w:left w:val="nil"/>
              <w:bottom w:val="single" w:sz="8" w:space="0" w:color="002776"/>
              <w:right w:val="single" w:sz="8" w:space="0" w:color="auto"/>
            </w:tcBorders>
            <w:shd w:val="clear" w:color="auto" w:fill="auto"/>
            <w:vAlign w:val="center"/>
            <w:hideMark/>
          </w:tcPr>
          <w:p w14:paraId="23887FA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ANDO</w:t>
            </w:r>
          </w:p>
        </w:tc>
      </w:tr>
      <w:tr w:rsidR="00DF422A" w:rsidRPr="00DF422A" w14:paraId="50352AB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5FD157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AF</w:t>
            </w:r>
          </w:p>
        </w:tc>
        <w:tc>
          <w:tcPr>
            <w:tcW w:w="2083" w:type="dxa"/>
            <w:tcBorders>
              <w:top w:val="nil"/>
              <w:left w:val="nil"/>
              <w:bottom w:val="single" w:sz="8" w:space="0" w:color="002776"/>
              <w:right w:val="single" w:sz="8" w:space="0" w:color="auto"/>
            </w:tcBorders>
            <w:shd w:val="clear" w:color="auto" w:fill="auto"/>
            <w:vAlign w:val="center"/>
            <w:hideMark/>
          </w:tcPr>
          <w:p w14:paraId="292E717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AFGHANISTAN</w:t>
            </w:r>
          </w:p>
        </w:tc>
        <w:tc>
          <w:tcPr>
            <w:tcW w:w="1327" w:type="dxa"/>
            <w:tcBorders>
              <w:top w:val="nil"/>
              <w:left w:val="nil"/>
              <w:bottom w:val="single" w:sz="8" w:space="0" w:color="002776"/>
              <w:right w:val="single" w:sz="8" w:space="0" w:color="auto"/>
            </w:tcBorders>
            <w:shd w:val="clear" w:color="auto" w:fill="auto"/>
            <w:vAlign w:val="center"/>
            <w:hideMark/>
          </w:tcPr>
          <w:p w14:paraId="75C2E0C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AFGH</w:t>
            </w:r>
          </w:p>
        </w:tc>
      </w:tr>
      <w:tr w:rsidR="00DF422A" w:rsidRPr="00DF422A" w14:paraId="41FF9EB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2B5CB1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AG</w:t>
            </w:r>
          </w:p>
        </w:tc>
        <w:tc>
          <w:tcPr>
            <w:tcW w:w="2083" w:type="dxa"/>
            <w:tcBorders>
              <w:top w:val="nil"/>
              <w:left w:val="nil"/>
              <w:bottom w:val="single" w:sz="8" w:space="0" w:color="002776"/>
              <w:right w:val="single" w:sz="8" w:space="0" w:color="auto"/>
            </w:tcBorders>
            <w:shd w:val="clear" w:color="auto" w:fill="auto"/>
            <w:vAlign w:val="center"/>
            <w:hideMark/>
          </w:tcPr>
          <w:p w14:paraId="333DD65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ANTIGUA AND BARBUDA</w:t>
            </w:r>
          </w:p>
        </w:tc>
        <w:tc>
          <w:tcPr>
            <w:tcW w:w="1327" w:type="dxa"/>
            <w:tcBorders>
              <w:top w:val="nil"/>
              <w:left w:val="nil"/>
              <w:bottom w:val="single" w:sz="8" w:space="0" w:color="002776"/>
              <w:right w:val="single" w:sz="8" w:space="0" w:color="auto"/>
            </w:tcBorders>
            <w:shd w:val="clear" w:color="auto" w:fill="auto"/>
            <w:vAlign w:val="center"/>
            <w:hideMark/>
          </w:tcPr>
          <w:p w14:paraId="6654103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TGUA</w:t>
            </w:r>
          </w:p>
        </w:tc>
      </w:tr>
      <w:tr w:rsidR="00DF422A" w:rsidRPr="00DF422A" w14:paraId="579AA2D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678D94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AI</w:t>
            </w:r>
          </w:p>
        </w:tc>
        <w:tc>
          <w:tcPr>
            <w:tcW w:w="2083" w:type="dxa"/>
            <w:tcBorders>
              <w:top w:val="nil"/>
              <w:left w:val="nil"/>
              <w:bottom w:val="single" w:sz="8" w:space="0" w:color="002776"/>
              <w:right w:val="single" w:sz="8" w:space="0" w:color="auto"/>
            </w:tcBorders>
            <w:shd w:val="clear" w:color="auto" w:fill="auto"/>
            <w:vAlign w:val="center"/>
            <w:hideMark/>
          </w:tcPr>
          <w:p w14:paraId="653449D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DJIBOUTI</w:t>
            </w:r>
          </w:p>
        </w:tc>
        <w:tc>
          <w:tcPr>
            <w:tcW w:w="1327" w:type="dxa"/>
            <w:tcBorders>
              <w:top w:val="nil"/>
              <w:left w:val="nil"/>
              <w:bottom w:val="single" w:sz="8" w:space="0" w:color="002776"/>
              <w:right w:val="single" w:sz="8" w:space="0" w:color="auto"/>
            </w:tcBorders>
            <w:shd w:val="clear" w:color="auto" w:fill="auto"/>
            <w:vAlign w:val="center"/>
            <w:hideMark/>
          </w:tcPr>
          <w:p w14:paraId="220291A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DJIB</w:t>
            </w:r>
          </w:p>
        </w:tc>
      </w:tr>
      <w:tr w:rsidR="00DF422A" w:rsidRPr="00DF422A" w14:paraId="56C0E7F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266C10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AM</w:t>
            </w:r>
          </w:p>
        </w:tc>
        <w:tc>
          <w:tcPr>
            <w:tcW w:w="2083" w:type="dxa"/>
            <w:tcBorders>
              <w:top w:val="nil"/>
              <w:left w:val="nil"/>
              <w:bottom w:val="single" w:sz="8" w:space="0" w:color="002776"/>
              <w:right w:val="single" w:sz="8" w:space="0" w:color="auto"/>
            </w:tcBorders>
            <w:shd w:val="clear" w:color="auto" w:fill="auto"/>
            <w:vAlign w:val="center"/>
            <w:hideMark/>
          </w:tcPr>
          <w:p w14:paraId="1B0884C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ARMENIA</w:t>
            </w:r>
          </w:p>
        </w:tc>
        <w:tc>
          <w:tcPr>
            <w:tcW w:w="1327" w:type="dxa"/>
            <w:tcBorders>
              <w:top w:val="nil"/>
              <w:left w:val="nil"/>
              <w:bottom w:val="single" w:sz="8" w:space="0" w:color="002776"/>
              <w:right w:val="single" w:sz="8" w:space="0" w:color="auto"/>
            </w:tcBorders>
            <w:shd w:val="clear" w:color="auto" w:fill="auto"/>
            <w:vAlign w:val="center"/>
            <w:hideMark/>
          </w:tcPr>
          <w:p w14:paraId="30DAD8E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ARME</w:t>
            </w:r>
          </w:p>
        </w:tc>
      </w:tr>
      <w:tr w:rsidR="00DF422A" w:rsidRPr="00DF422A" w14:paraId="7D4147A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190EAB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AO</w:t>
            </w:r>
          </w:p>
        </w:tc>
        <w:tc>
          <w:tcPr>
            <w:tcW w:w="2083" w:type="dxa"/>
            <w:tcBorders>
              <w:top w:val="nil"/>
              <w:left w:val="nil"/>
              <w:bottom w:val="single" w:sz="8" w:space="0" w:color="002776"/>
              <w:right w:val="single" w:sz="8" w:space="0" w:color="auto"/>
            </w:tcBorders>
            <w:shd w:val="clear" w:color="auto" w:fill="auto"/>
            <w:vAlign w:val="center"/>
            <w:hideMark/>
          </w:tcPr>
          <w:p w14:paraId="6F8865F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ANGOLA</w:t>
            </w:r>
          </w:p>
        </w:tc>
        <w:tc>
          <w:tcPr>
            <w:tcW w:w="1327" w:type="dxa"/>
            <w:tcBorders>
              <w:top w:val="nil"/>
              <w:left w:val="nil"/>
              <w:bottom w:val="single" w:sz="8" w:space="0" w:color="002776"/>
              <w:right w:val="single" w:sz="8" w:space="0" w:color="auto"/>
            </w:tcBorders>
            <w:shd w:val="clear" w:color="auto" w:fill="auto"/>
            <w:vAlign w:val="center"/>
            <w:hideMark/>
          </w:tcPr>
          <w:p w14:paraId="5EBC6A2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ANGO</w:t>
            </w:r>
          </w:p>
        </w:tc>
      </w:tr>
      <w:tr w:rsidR="00DF422A" w:rsidRPr="00DF422A" w14:paraId="1858FD0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C66208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AQ</w:t>
            </w:r>
          </w:p>
        </w:tc>
        <w:tc>
          <w:tcPr>
            <w:tcW w:w="2083" w:type="dxa"/>
            <w:tcBorders>
              <w:top w:val="nil"/>
              <w:left w:val="nil"/>
              <w:bottom w:val="single" w:sz="8" w:space="0" w:color="002776"/>
              <w:right w:val="single" w:sz="8" w:space="0" w:color="auto"/>
            </w:tcBorders>
            <w:shd w:val="clear" w:color="auto" w:fill="auto"/>
            <w:vAlign w:val="center"/>
            <w:hideMark/>
          </w:tcPr>
          <w:p w14:paraId="04FA3BC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ANTARCTICA</w:t>
            </w:r>
          </w:p>
        </w:tc>
        <w:tc>
          <w:tcPr>
            <w:tcW w:w="1327" w:type="dxa"/>
            <w:tcBorders>
              <w:top w:val="nil"/>
              <w:left w:val="nil"/>
              <w:bottom w:val="single" w:sz="8" w:space="0" w:color="002776"/>
              <w:right w:val="single" w:sz="8" w:space="0" w:color="auto"/>
            </w:tcBorders>
            <w:shd w:val="clear" w:color="auto" w:fill="auto"/>
            <w:vAlign w:val="center"/>
            <w:hideMark/>
          </w:tcPr>
          <w:p w14:paraId="0ED4E4C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ANTA</w:t>
            </w:r>
          </w:p>
        </w:tc>
      </w:tr>
      <w:tr w:rsidR="00DF422A" w:rsidRPr="00DF422A" w14:paraId="79B358D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8EF0C5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AW</w:t>
            </w:r>
          </w:p>
        </w:tc>
        <w:tc>
          <w:tcPr>
            <w:tcW w:w="2083" w:type="dxa"/>
            <w:tcBorders>
              <w:top w:val="nil"/>
              <w:left w:val="nil"/>
              <w:bottom w:val="single" w:sz="8" w:space="0" w:color="002776"/>
              <w:right w:val="single" w:sz="8" w:space="0" w:color="auto"/>
            </w:tcBorders>
            <w:shd w:val="clear" w:color="auto" w:fill="auto"/>
            <w:vAlign w:val="center"/>
            <w:hideMark/>
          </w:tcPr>
          <w:p w14:paraId="75B964E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ARUBA</w:t>
            </w:r>
          </w:p>
        </w:tc>
        <w:tc>
          <w:tcPr>
            <w:tcW w:w="1327" w:type="dxa"/>
            <w:tcBorders>
              <w:top w:val="nil"/>
              <w:left w:val="nil"/>
              <w:bottom w:val="single" w:sz="8" w:space="0" w:color="002776"/>
              <w:right w:val="single" w:sz="8" w:space="0" w:color="auto"/>
            </w:tcBorders>
            <w:shd w:val="clear" w:color="auto" w:fill="auto"/>
            <w:vAlign w:val="center"/>
            <w:hideMark/>
          </w:tcPr>
          <w:p w14:paraId="6461096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ARUB</w:t>
            </w:r>
          </w:p>
        </w:tc>
      </w:tr>
      <w:tr w:rsidR="00DF422A" w:rsidRPr="00DF422A" w14:paraId="4B098A1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064EDF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AX</w:t>
            </w:r>
          </w:p>
        </w:tc>
        <w:tc>
          <w:tcPr>
            <w:tcW w:w="2083" w:type="dxa"/>
            <w:tcBorders>
              <w:top w:val="nil"/>
              <w:left w:val="nil"/>
              <w:bottom w:val="single" w:sz="8" w:space="0" w:color="002776"/>
              <w:right w:val="single" w:sz="8" w:space="0" w:color="auto"/>
            </w:tcBorders>
            <w:shd w:val="clear" w:color="auto" w:fill="auto"/>
            <w:vAlign w:val="center"/>
            <w:hideMark/>
          </w:tcPr>
          <w:p w14:paraId="6B09713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ALAND ISLANDS</w:t>
            </w:r>
          </w:p>
        </w:tc>
        <w:tc>
          <w:tcPr>
            <w:tcW w:w="1327" w:type="dxa"/>
            <w:tcBorders>
              <w:top w:val="nil"/>
              <w:left w:val="nil"/>
              <w:bottom w:val="single" w:sz="8" w:space="0" w:color="002776"/>
              <w:right w:val="single" w:sz="8" w:space="0" w:color="auto"/>
            </w:tcBorders>
            <w:shd w:val="clear" w:color="auto" w:fill="auto"/>
            <w:vAlign w:val="center"/>
            <w:hideMark/>
          </w:tcPr>
          <w:p w14:paraId="644876F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ALAI</w:t>
            </w:r>
          </w:p>
        </w:tc>
      </w:tr>
      <w:tr w:rsidR="00DF422A" w:rsidRPr="00DF422A" w14:paraId="2CBBC3D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802BD4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BA</w:t>
            </w:r>
          </w:p>
        </w:tc>
        <w:tc>
          <w:tcPr>
            <w:tcW w:w="2083" w:type="dxa"/>
            <w:tcBorders>
              <w:top w:val="nil"/>
              <w:left w:val="nil"/>
              <w:bottom w:val="single" w:sz="8" w:space="0" w:color="002776"/>
              <w:right w:val="single" w:sz="8" w:space="0" w:color="auto"/>
            </w:tcBorders>
            <w:shd w:val="clear" w:color="auto" w:fill="auto"/>
            <w:vAlign w:val="center"/>
            <w:hideMark/>
          </w:tcPr>
          <w:p w14:paraId="2C24972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BOSNIA</w:t>
            </w:r>
          </w:p>
        </w:tc>
        <w:tc>
          <w:tcPr>
            <w:tcW w:w="1327" w:type="dxa"/>
            <w:tcBorders>
              <w:top w:val="nil"/>
              <w:left w:val="nil"/>
              <w:bottom w:val="single" w:sz="8" w:space="0" w:color="002776"/>
              <w:right w:val="single" w:sz="8" w:space="0" w:color="auto"/>
            </w:tcBorders>
            <w:shd w:val="clear" w:color="auto" w:fill="auto"/>
            <w:vAlign w:val="center"/>
            <w:hideMark/>
          </w:tcPr>
          <w:p w14:paraId="12C8644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BOSN</w:t>
            </w:r>
          </w:p>
        </w:tc>
      </w:tr>
      <w:tr w:rsidR="00DF422A" w:rsidRPr="00DF422A" w14:paraId="28A7D61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A551D5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BD</w:t>
            </w:r>
          </w:p>
        </w:tc>
        <w:tc>
          <w:tcPr>
            <w:tcW w:w="2083" w:type="dxa"/>
            <w:tcBorders>
              <w:top w:val="nil"/>
              <w:left w:val="nil"/>
              <w:bottom w:val="single" w:sz="8" w:space="0" w:color="002776"/>
              <w:right w:val="single" w:sz="8" w:space="0" w:color="auto"/>
            </w:tcBorders>
            <w:shd w:val="clear" w:color="auto" w:fill="auto"/>
            <w:vAlign w:val="center"/>
            <w:hideMark/>
          </w:tcPr>
          <w:p w14:paraId="6E52A32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BANGLADESH</w:t>
            </w:r>
          </w:p>
        </w:tc>
        <w:tc>
          <w:tcPr>
            <w:tcW w:w="1327" w:type="dxa"/>
            <w:tcBorders>
              <w:top w:val="nil"/>
              <w:left w:val="nil"/>
              <w:bottom w:val="single" w:sz="8" w:space="0" w:color="002776"/>
              <w:right w:val="single" w:sz="8" w:space="0" w:color="auto"/>
            </w:tcBorders>
            <w:shd w:val="clear" w:color="auto" w:fill="auto"/>
            <w:vAlign w:val="center"/>
            <w:hideMark/>
          </w:tcPr>
          <w:p w14:paraId="734B3E7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BANG</w:t>
            </w:r>
          </w:p>
        </w:tc>
      </w:tr>
      <w:tr w:rsidR="00DF422A" w:rsidRPr="00DF422A" w14:paraId="08E370B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9CBE94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BF</w:t>
            </w:r>
          </w:p>
        </w:tc>
        <w:tc>
          <w:tcPr>
            <w:tcW w:w="2083" w:type="dxa"/>
            <w:tcBorders>
              <w:top w:val="nil"/>
              <w:left w:val="nil"/>
              <w:bottom w:val="single" w:sz="8" w:space="0" w:color="002776"/>
              <w:right w:val="single" w:sz="8" w:space="0" w:color="auto"/>
            </w:tcBorders>
            <w:shd w:val="clear" w:color="auto" w:fill="auto"/>
            <w:vAlign w:val="center"/>
            <w:hideMark/>
          </w:tcPr>
          <w:p w14:paraId="2EC0E48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BURKINA FASO</w:t>
            </w:r>
          </w:p>
        </w:tc>
        <w:tc>
          <w:tcPr>
            <w:tcW w:w="1327" w:type="dxa"/>
            <w:tcBorders>
              <w:top w:val="nil"/>
              <w:left w:val="nil"/>
              <w:bottom w:val="single" w:sz="8" w:space="0" w:color="002776"/>
              <w:right w:val="single" w:sz="8" w:space="0" w:color="auto"/>
            </w:tcBorders>
            <w:shd w:val="clear" w:color="auto" w:fill="auto"/>
            <w:vAlign w:val="center"/>
            <w:hideMark/>
          </w:tcPr>
          <w:p w14:paraId="390B7DB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BUFA</w:t>
            </w:r>
          </w:p>
        </w:tc>
      </w:tr>
      <w:tr w:rsidR="00DF422A" w:rsidRPr="00DF422A" w14:paraId="2CCACA0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867C0A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BG</w:t>
            </w:r>
          </w:p>
        </w:tc>
        <w:tc>
          <w:tcPr>
            <w:tcW w:w="2083" w:type="dxa"/>
            <w:tcBorders>
              <w:top w:val="nil"/>
              <w:left w:val="nil"/>
              <w:bottom w:val="single" w:sz="8" w:space="0" w:color="002776"/>
              <w:right w:val="single" w:sz="8" w:space="0" w:color="auto"/>
            </w:tcBorders>
            <w:shd w:val="clear" w:color="auto" w:fill="auto"/>
            <w:vAlign w:val="center"/>
            <w:hideMark/>
          </w:tcPr>
          <w:p w14:paraId="5F57560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BULGARIA</w:t>
            </w:r>
          </w:p>
        </w:tc>
        <w:tc>
          <w:tcPr>
            <w:tcW w:w="1327" w:type="dxa"/>
            <w:tcBorders>
              <w:top w:val="nil"/>
              <w:left w:val="nil"/>
              <w:bottom w:val="single" w:sz="8" w:space="0" w:color="002776"/>
              <w:right w:val="single" w:sz="8" w:space="0" w:color="auto"/>
            </w:tcBorders>
            <w:shd w:val="clear" w:color="auto" w:fill="auto"/>
            <w:vAlign w:val="center"/>
            <w:hideMark/>
          </w:tcPr>
          <w:p w14:paraId="348D538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BULG</w:t>
            </w:r>
          </w:p>
        </w:tc>
      </w:tr>
      <w:tr w:rsidR="00DF422A" w:rsidRPr="00DF422A" w14:paraId="4AA8CAE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AB5097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BI</w:t>
            </w:r>
          </w:p>
        </w:tc>
        <w:tc>
          <w:tcPr>
            <w:tcW w:w="2083" w:type="dxa"/>
            <w:tcBorders>
              <w:top w:val="nil"/>
              <w:left w:val="nil"/>
              <w:bottom w:val="single" w:sz="8" w:space="0" w:color="002776"/>
              <w:right w:val="single" w:sz="8" w:space="0" w:color="auto"/>
            </w:tcBorders>
            <w:shd w:val="clear" w:color="auto" w:fill="auto"/>
            <w:vAlign w:val="center"/>
            <w:hideMark/>
          </w:tcPr>
          <w:p w14:paraId="0E3815E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BURUNDI</w:t>
            </w:r>
          </w:p>
        </w:tc>
        <w:tc>
          <w:tcPr>
            <w:tcW w:w="1327" w:type="dxa"/>
            <w:tcBorders>
              <w:top w:val="nil"/>
              <w:left w:val="nil"/>
              <w:bottom w:val="single" w:sz="8" w:space="0" w:color="002776"/>
              <w:right w:val="single" w:sz="8" w:space="0" w:color="auto"/>
            </w:tcBorders>
            <w:shd w:val="clear" w:color="auto" w:fill="auto"/>
            <w:vAlign w:val="center"/>
            <w:hideMark/>
          </w:tcPr>
          <w:p w14:paraId="18AD47D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BURU</w:t>
            </w:r>
          </w:p>
        </w:tc>
      </w:tr>
      <w:tr w:rsidR="00DF422A" w:rsidRPr="00DF422A" w14:paraId="048279D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87DFA8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BL</w:t>
            </w:r>
          </w:p>
        </w:tc>
        <w:tc>
          <w:tcPr>
            <w:tcW w:w="2083" w:type="dxa"/>
            <w:tcBorders>
              <w:top w:val="nil"/>
              <w:left w:val="nil"/>
              <w:bottom w:val="single" w:sz="8" w:space="0" w:color="002776"/>
              <w:right w:val="single" w:sz="8" w:space="0" w:color="auto"/>
            </w:tcBorders>
            <w:shd w:val="clear" w:color="auto" w:fill="auto"/>
            <w:vAlign w:val="center"/>
            <w:hideMark/>
          </w:tcPr>
          <w:p w14:paraId="240106B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SAINT-BARTHELEMY</w:t>
            </w:r>
          </w:p>
        </w:tc>
        <w:tc>
          <w:tcPr>
            <w:tcW w:w="1327" w:type="dxa"/>
            <w:tcBorders>
              <w:top w:val="nil"/>
              <w:left w:val="nil"/>
              <w:bottom w:val="single" w:sz="8" w:space="0" w:color="002776"/>
              <w:right w:val="single" w:sz="8" w:space="0" w:color="auto"/>
            </w:tcBorders>
            <w:shd w:val="clear" w:color="auto" w:fill="auto"/>
            <w:vAlign w:val="center"/>
            <w:hideMark/>
          </w:tcPr>
          <w:p w14:paraId="566BE6C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STBL</w:t>
            </w:r>
          </w:p>
        </w:tc>
      </w:tr>
      <w:tr w:rsidR="00DF422A" w:rsidRPr="00DF422A" w14:paraId="4C5E35F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C89743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BN</w:t>
            </w:r>
          </w:p>
        </w:tc>
        <w:tc>
          <w:tcPr>
            <w:tcW w:w="2083" w:type="dxa"/>
            <w:tcBorders>
              <w:top w:val="nil"/>
              <w:left w:val="nil"/>
              <w:bottom w:val="single" w:sz="8" w:space="0" w:color="002776"/>
              <w:right w:val="single" w:sz="8" w:space="0" w:color="auto"/>
            </w:tcBorders>
            <w:shd w:val="clear" w:color="auto" w:fill="auto"/>
            <w:vAlign w:val="center"/>
            <w:hideMark/>
          </w:tcPr>
          <w:p w14:paraId="603B470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BRUNEI</w:t>
            </w:r>
          </w:p>
        </w:tc>
        <w:tc>
          <w:tcPr>
            <w:tcW w:w="1327" w:type="dxa"/>
            <w:tcBorders>
              <w:top w:val="nil"/>
              <w:left w:val="nil"/>
              <w:bottom w:val="single" w:sz="8" w:space="0" w:color="002776"/>
              <w:right w:val="single" w:sz="8" w:space="0" w:color="auto"/>
            </w:tcBorders>
            <w:shd w:val="clear" w:color="auto" w:fill="auto"/>
            <w:vAlign w:val="center"/>
            <w:hideMark/>
          </w:tcPr>
          <w:p w14:paraId="5D20BF7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BRUN</w:t>
            </w:r>
          </w:p>
        </w:tc>
      </w:tr>
      <w:tr w:rsidR="00DF422A" w:rsidRPr="00DF422A" w14:paraId="3499472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548F04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lastRenderedPageBreak/>
              <w:t>BT</w:t>
            </w:r>
          </w:p>
        </w:tc>
        <w:tc>
          <w:tcPr>
            <w:tcW w:w="2083" w:type="dxa"/>
            <w:tcBorders>
              <w:top w:val="nil"/>
              <w:left w:val="nil"/>
              <w:bottom w:val="single" w:sz="8" w:space="0" w:color="002776"/>
              <w:right w:val="single" w:sz="8" w:space="0" w:color="auto"/>
            </w:tcBorders>
            <w:shd w:val="clear" w:color="auto" w:fill="auto"/>
            <w:vAlign w:val="center"/>
            <w:hideMark/>
          </w:tcPr>
          <w:p w14:paraId="6A3628A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BHUTAN</w:t>
            </w:r>
          </w:p>
        </w:tc>
        <w:tc>
          <w:tcPr>
            <w:tcW w:w="1327" w:type="dxa"/>
            <w:tcBorders>
              <w:top w:val="nil"/>
              <w:left w:val="nil"/>
              <w:bottom w:val="single" w:sz="8" w:space="0" w:color="002776"/>
              <w:right w:val="single" w:sz="8" w:space="0" w:color="auto"/>
            </w:tcBorders>
            <w:shd w:val="clear" w:color="auto" w:fill="auto"/>
            <w:vAlign w:val="center"/>
            <w:hideMark/>
          </w:tcPr>
          <w:p w14:paraId="3AC1B71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BHUT</w:t>
            </w:r>
          </w:p>
        </w:tc>
      </w:tr>
      <w:tr w:rsidR="00DF422A" w:rsidRPr="00DF422A" w14:paraId="60874AE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74B17D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BV</w:t>
            </w:r>
          </w:p>
        </w:tc>
        <w:tc>
          <w:tcPr>
            <w:tcW w:w="2083" w:type="dxa"/>
            <w:tcBorders>
              <w:top w:val="nil"/>
              <w:left w:val="nil"/>
              <w:bottom w:val="single" w:sz="8" w:space="0" w:color="002776"/>
              <w:right w:val="single" w:sz="8" w:space="0" w:color="auto"/>
            </w:tcBorders>
            <w:shd w:val="clear" w:color="auto" w:fill="auto"/>
            <w:vAlign w:val="center"/>
            <w:hideMark/>
          </w:tcPr>
          <w:p w14:paraId="16DEF5F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BOUVET ISLAND</w:t>
            </w:r>
          </w:p>
        </w:tc>
        <w:tc>
          <w:tcPr>
            <w:tcW w:w="1327" w:type="dxa"/>
            <w:tcBorders>
              <w:top w:val="nil"/>
              <w:left w:val="nil"/>
              <w:bottom w:val="single" w:sz="8" w:space="0" w:color="002776"/>
              <w:right w:val="single" w:sz="8" w:space="0" w:color="auto"/>
            </w:tcBorders>
            <w:shd w:val="clear" w:color="auto" w:fill="auto"/>
            <w:vAlign w:val="center"/>
            <w:hideMark/>
          </w:tcPr>
          <w:p w14:paraId="028FC50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BOUV</w:t>
            </w:r>
          </w:p>
        </w:tc>
      </w:tr>
      <w:tr w:rsidR="00DF422A" w:rsidRPr="00DF422A" w14:paraId="2B7C22F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1516F3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BW</w:t>
            </w:r>
          </w:p>
        </w:tc>
        <w:tc>
          <w:tcPr>
            <w:tcW w:w="2083" w:type="dxa"/>
            <w:tcBorders>
              <w:top w:val="nil"/>
              <w:left w:val="nil"/>
              <w:bottom w:val="single" w:sz="8" w:space="0" w:color="002776"/>
              <w:right w:val="single" w:sz="8" w:space="0" w:color="auto"/>
            </w:tcBorders>
            <w:shd w:val="clear" w:color="auto" w:fill="auto"/>
            <w:vAlign w:val="center"/>
            <w:hideMark/>
          </w:tcPr>
          <w:p w14:paraId="6C236B2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BOTSWANA</w:t>
            </w:r>
          </w:p>
        </w:tc>
        <w:tc>
          <w:tcPr>
            <w:tcW w:w="1327" w:type="dxa"/>
            <w:tcBorders>
              <w:top w:val="nil"/>
              <w:left w:val="nil"/>
              <w:bottom w:val="single" w:sz="8" w:space="0" w:color="002776"/>
              <w:right w:val="single" w:sz="8" w:space="0" w:color="auto"/>
            </w:tcBorders>
            <w:shd w:val="clear" w:color="auto" w:fill="auto"/>
            <w:vAlign w:val="center"/>
            <w:hideMark/>
          </w:tcPr>
          <w:p w14:paraId="25D3053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BOTS</w:t>
            </w:r>
          </w:p>
        </w:tc>
      </w:tr>
      <w:tr w:rsidR="00DF422A" w:rsidRPr="00DF422A" w14:paraId="45F6B67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4562D9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BY</w:t>
            </w:r>
          </w:p>
        </w:tc>
        <w:tc>
          <w:tcPr>
            <w:tcW w:w="2083" w:type="dxa"/>
            <w:tcBorders>
              <w:top w:val="nil"/>
              <w:left w:val="nil"/>
              <w:bottom w:val="single" w:sz="8" w:space="0" w:color="002776"/>
              <w:right w:val="single" w:sz="8" w:space="0" w:color="auto"/>
            </w:tcBorders>
            <w:shd w:val="clear" w:color="auto" w:fill="auto"/>
            <w:vAlign w:val="center"/>
            <w:hideMark/>
          </w:tcPr>
          <w:p w14:paraId="09205EE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BELARUS</w:t>
            </w:r>
          </w:p>
        </w:tc>
        <w:tc>
          <w:tcPr>
            <w:tcW w:w="1327" w:type="dxa"/>
            <w:tcBorders>
              <w:top w:val="nil"/>
              <w:left w:val="nil"/>
              <w:bottom w:val="single" w:sz="8" w:space="0" w:color="002776"/>
              <w:right w:val="single" w:sz="8" w:space="0" w:color="auto"/>
            </w:tcBorders>
            <w:shd w:val="clear" w:color="auto" w:fill="auto"/>
            <w:vAlign w:val="center"/>
            <w:hideMark/>
          </w:tcPr>
          <w:p w14:paraId="39E5F50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BELA</w:t>
            </w:r>
          </w:p>
        </w:tc>
      </w:tr>
      <w:tr w:rsidR="00DF422A" w:rsidRPr="00DF422A" w14:paraId="0C03F39D"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4C386D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BZ</w:t>
            </w:r>
          </w:p>
        </w:tc>
        <w:tc>
          <w:tcPr>
            <w:tcW w:w="2083" w:type="dxa"/>
            <w:tcBorders>
              <w:top w:val="nil"/>
              <w:left w:val="nil"/>
              <w:bottom w:val="single" w:sz="8" w:space="0" w:color="002776"/>
              <w:right w:val="single" w:sz="8" w:space="0" w:color="auto"/>
            </w:tcBorders>
            <w:shd w:val="clear" w:color="auto" w:fill="auto"/>
            <w:vAlign w:val="center"/>
            <w:hideMark/>
          </w:tcPr>
          <w:p w14:paraId="7C17DC9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BELIZE</w:t>
            </w:r>
          </w:p>
        </w:tc>
        <w:tc>
          <w:tcPr>
            <w:tcW w:w="1327" w:type="dxa"/>
            <w:tcBorders>
              <w:top w:val="nil"/>
              <w:left w:val="nil"/>
              <w:bottom w:val="single" w:sz="8" w:space="0" w:color="002776"/>
              <w:right w:val="single" w:sz="8" w:space="0" w:color="auto"/>
            </w:tcBorders>
            <w:shd w:val="clear" w:color="auto" w:fill="auto"/>
            <w:vAlign w:val="center"/>
            <w:hideMark/>
          </w:tcPr>
          <w:p w14:paraId="3A7740F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BELI</w:t>
            </w:r>
          </w:p>
        </w:tc>
      </w:tr>
      <w:tr w:rsidR="00DF422A" w:rsidRPr="00DF422A" w14:paraId="42FF124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EA5842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CC</w:t>
            </w:r>
          </w:p>
        </w:tc>
        <w:tc>
          <w:tcPr>
            <w:tcW w:w="2083" w:type="dxa"/>
            <w:tcBorders>
              <w:top w:val="nil"/>
              <w:left w:val="nil"/>
              <w:bottom w:val="single" w:sz="8" w:space="0" w:color="002776"/>
              <w:right w:val="single" w:sz="8" w:space="0" w:color="auto"/>
            </w:tcBorders>
            <w:shd w:val="clear" w:color="auto" w:fill="auto"/>
            <w:vAlign w:val="center"/>
            <w:hideMark/>
          </w:tcPr>
          <w:p w14:paraId="7ECAEBB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COCOS ISLANDS</w:t>
            </w:r>
          </w:p>
        </w:tc>
        <w:tc>
          <w:tcPr>
            <w:tcW w:w="1327" w:type="dxa"/>
            <w:tcBorders>
              <w:top w:val="nil"/>
              <w:left w:val="nil"/>
              <w:bottom w:val="single" w:sz="8" w:space="0" w:color="002776"/>
              <w:right w:val="single" w:sz="8" w:space="0" w:color="auto"/>
            </w:tcBorders>
            <w:shd w:val="clear" w:color="auto" w:fill="auto"/>
            <w:vAlign w:val="center"/>
            <w:hideMark/>
          </w:tcPr>
          <w:p w14:paraId="49C26DE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COCO</w:t>
            </w:r>
          </w:p>
        </w:tc>
      </w:tr>
      <w:tr w:rsidR="00DF422A" w:rsidRPr="00DF422A" w14:paraId="201FDE7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E6C319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CD</w:t>
            </w:r>
          </w:p>
        </w:tc>
        <w:tc>
          <w:tcPr>
            <w:tcW w:w="2083" w:type="dxa"/>
            <w:tcBorders>
              <w:top w:val="nil"/>
              <w:left w:val="nil"/>
              <w:bottom w:val="single" w:sz="8" w:space="0" w:color="002776"/>
              <w:right w:val="single" w:sz="8" w:space="0" w:color="auto"/>
            </w:tcBorders>
            <w:shd w:val="clear" w:color="auto" w:fill="auto"/>
            <w:vAlign w:val="center"/>
            <w:hideMark/>
          </w:tcPr>
          <w:p w14:paraId="27B6350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CONGO, DEM REPUB</w:t>
            </w:r>
          </w:p>
        </w:tc>
        <w:tc>
          <w:tcPr>
            <w:tcW w:w="1327" w:type="dxa"/>
            <w:tcBorders>
              <w:top w:val="nil"/>
              <w:left w:val="nil"/>
              <w:bottom w:val="single" w:sz="8" w:space="0" w:color="002776"/>
              <w:right w:val="single" w:sz="8" w:space="0" w:color="auto"/>
            </w:tcBorders>
            <w:shd w:val="clear" w:color="auto" w:fill="auto"/>
            <w:vAlign w:val="center"/>
            <w:hideMark/>
          </w:tcPr>
          <w:p w14:paraId="141C637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CDR</w:t>
            </w:r>
          </w:p>
        </w:tc>
      </w:tr>
      <w:tr w:rsidR="00DF422A" w:rsidRPr="00DF422A" w14:paraId="7F4BFDD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1A62AB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CF</w:t>
            </w:r>
          </w:p>
        </w:tc>
        <w:tc>
          <w:tcPr>
            <w:tcW w:w="2083" w:type="dxa"/>
            <w:tcBorders>
              <w:top w:val="nil"/>
              <w:left w:val="nil"/>
              <w:bottom w:val="single" w:sz="8" w:space="0" w:color="002776"/>
              <w:right w:val="single" w:sz="8" w:space="0" w:color="auto"/>
            </w:tcBorders>
            <w:shd w:val="clear" w:color="auto" w:fill="auto"/>
            <w:vAlign w:val="center"/>
            <w:hideMark/>
          </w:tcPr>
          <w:p w14:paraId="5EC24E4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CENTRAL AFRICAN REP</w:t>
            </w:r>
          </w:p>
        </w:tc>
        <w:tc>
          <w:tcPr>
            <w:tcW w:w="1327" w:type="dxa"/>
            <w:tcBorders>
              <w:top w:val="nil"/>
              <w:left w:val="nil"/>
              <w:bottom w:val="single" w:sz="8" w:space="0" w:color="002776"/>
              <w:right w:val="single" w:sz="8" w:space="0" w:color="auto"/>
            </w:tcBorders>
            <w:shd w:val="clear" w:color="auto" w:fill="auto"/>
            <w:vAlign w:val="center"/>
            <w:hideMark/>
          </w:tcPr>
          <w:p w14:paraId="5F41EDC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CAR</w:t>
            </w:r>
          </w:p>
        </w:tc>
      </w:tr>
      <w:tr w:rsidR="00DF422A" w:rsidRPr="00DF422A" w14:paraId="76A431A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156792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CI</w:t>
            </w:r>
          </w:p>
        </w:tc>
        <w:tc>
          <w:tcPr>
            <w:tcW w:w="2083" w:type="dxa"/>
            <w:tcBorders>
              <w:top w:val="nil"/>
              <w:left w:val="nil"/>
              <w:bottom w:val="single" w:sz="8" w:space="0" w:color="002776"/>
              <w:right w:val="single" w:sz="8" w:space="0" w:color="auto"/>
            </w:tcBorders>
            <w:shd w:val="clear" w:color="auto" w:fill="auto"/>
            <w:vAlign w:val="center"/>
            <w:hideMark/>
          </w:tcPr>
          <w:p w14:paraId="0D718DE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IVORY COAST</w:t>
            </w:r>
          </w:p>
        </w:tc>
        <w:tc>
          <w:tcPr>
            <w:tcW w:w="1327" w:type="dxa"/>
            <w:tcBorders>
              <w:top w:val="nil"/>
              <w:left w:val="nil"/>
              <w:bottom w:val="single" w:sz="8" w:space="0" w:color="002776"/>
              <w:right w:val="single" w:sz="8" w:space="0" w:color="auto"/>
            </w:tcBorders>
            <w:shd w:val="clear" w:color="auto" w:fill="auto"/>
            <w:vAlign w:val="center"/>
            <w:hideMark/>
          </w:tcPr>
          <w:p w14:paraId="585CAEA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IVOR</w:t>
            </w:r>
          </w:p>
        </w:tc>
      </w:tr>
      <w:tr w:rsidR="00DF422A" w:rsidRPr="00DF422A" w14:paraId="17A0B3E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41295D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CK</w:t>
            </w:r>
          </w:p>
        </w:tc>
        <w:tc>
          <w:tcPr>
            <w:tcW w:w="2083" w:type="dxa"/>
            <w:tcBorders>
              <w:top w:val="nil"/>
              <w:left w:val="nil"/>
              <w:bottom w:val="single" w:sz="8" w:space="0" w:color="002776"/>
              <w:right w:val="single" w:sz="8" w:space="0" w:color="auto"/>
            </w:tcBorders>
            <w:shd w:val="clear" w:color="auto" w:fill="auto"/>
            <w:vAlign w:val="center"/>
            <w:hideMark/>
          </w:tcPr>
          <w:p w14:paraId="280BF4D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COOK ISLANDS</w:t>
            </w:r>
          </w:p>
        </w:tc>
        <w:tc>
          <w:tcPr>
            <w:tcW w:w="1327" w:type="dxa"/>
            <w:tcBorders>
              <w:top w:val="nil"/>
              <w:left w:val="nil"/>
              <w:bottom w:val="single" w:sz="8" w:space="0" w:color="002776"/>
              <w:right w:val="single" w:sz="8" w:space="0" w:color="auto"/>
            </w:tcBorders>
            <w:shd w:val="clear" w:color="auto" w:fill="auto"/>
            <w:vAlign w:val="center"/>
            <w:hideMark/>
          </w:tcPr>
          <w:p w14:paraId="6DBD70E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COOK</w:t>
            </w:r>
          </w:p>
        </w:tc>
      </w:tr>
      <w:tr w:rsidR="00DF422A" w:rsidRPr="00DF422A" w14:paraId="471C81D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B23172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CM</w:t>
            </w:r>
          </w:p>
        </w:tc>
        <w:tc>
          <w:tcPr>
            <w:tcW w:w="2083" w:type="dxa"/>
            <w:tcBorders>
              <w:top w:val="nil"/>
              <w:left w:val="nil"/>
              <w:bottom w:val="single" w:sz="8" w:space="0" w:color="002776"/>
              <w:right w:val="single" w:sz="8" w:space="0" w:color="auto"/>
            </w:tcBorders>
            <w:shd w:val="clear" w:color="auto" w:fill="auto"/>
            <w:vAlign w:val="center"/>
            <w:hideMark/>
          </w:tcPr>
          <w:p w14:paraId="5C3C631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CAMEROON</w:t>
            </w:r>
          </w:p>
        </w:tc>
        <w:tc>
          <w:tcPr>
            <w:tcW w:w="1327" w:type="dxa"/>
            <w:tcBorders>
              <w:top w:val="nil"/>
              <w:left w:val="nil"/>
              <w:bottom w:val="single" w:sz="8" w:space="0" w:color="002776"/>
              <w:right w:val="single" w:sz="8" w:space="0" w:color="auto"/>
            </w:tcBorders>
            <w:shd w:val="clear" w:color="auto" w:fill="auto"/>
            <w:vAlign w:val="center"/>
            <w:hideMark/>
          </w:tcPr>
          <w:p w14:paraId="13B2A2C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CAME</w:t>
            </w:r>
          </w:p>
        </w:tc>
      </w:tr>
      <w:tr w:rsidR="00DF422A" w:rsidRPr="00DF422A" w14:paraId="3E6E5EEA"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BAD059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CN</w:t>
            </w:r>
          </w:p>
        </w:tc>
        <w:tc>
          <w:tcPr>
            <w:tcW w:w="2083" w:type="dxa"/>
            <w:tcBorders>
              <w:top w:val="nil"/>
              <w:left w:val="nil"/>
              <w:bottom w:val="single" w:sz="8" w:space="0" w:color="002776"/>
              <w:right w:val="single" w:sz="8" w:space="0" w:color="auto"/>
            </w:tcBorders>
            <w:shd w:val="clear" w:color="auto" w:fill="auto"/>
            <w:vAlign w:val="center"/>
            <w:hideMark/>
          </w:tcPr>
          <w:p w14:paraId="27BD5E4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CAYMAN ISLANDS</w:t>
            </w:r>
          </w:p>
        </w:tc>
        <w:tc>
          <w:tcPr>
            <w:tcW w:w="1327" w:type="dxa"/>
            <w:tcBorders>
              <w:top w:val="nil"/>
              <w:left w:val="nil"/>
              <w:bottom w:val="single" w:sz="8" w:space="0" w:color="002776"/>
              <w:right w:val="single" w:sz="8" w:space="0" w:color="auto"/>
            </w:tcBorders>
            <w:shd w:val="clear" w:color="auto" w:fill="auto"/>
            <w:vAlign w:val="center"/>
            <w:hideMark/>
          </w:tcPr>
          <w:p w14:paraId="26D7C35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CAYM</w:t>
            </w:r>
          </w:p>
        </w:tc>
      </w:tr>
      <w:tr w:rsidR="00DF422A" w:rsidRPr="00DF422A" w14:paraId="4A4402B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B3BFD3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CV</w:t>
            </w:r>
          </w:p>
        </w:tc>
        <w:tc>
          <w:tcPr>
            <w:tcW w:w="2083" w:type="dxa"/>
            <w:tcBorders>
              <w:top w:val="nil"/>
              <w:left w:val="nil"/>
              <w:bottom w:val="single" w:sz="8" w:space="0" w:color="002776"/>
              <w:right w:val="single" w:sz="8" w:space="0" w:color="auto"/>
            </w:tcBorders>
            <w:shd w:val="clear" w:color="auto" w:fill="auto"/>
            <w:vAlign w:val="center"/>
            <w:hideMark/>
          </w:tcPr>
          <w:p w14:paraId="376E086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CAPE VERDE IS</w:t>
            </w:r>
          </w:p>
        </w:tc>
        <w:tc>
          <w:tcPr>
            <w:tcW w:w="1327" w:type="dxa"/>
            <w:tcBorders>
              <w:top w:val="nil"/>
              <w:left w:val="nil"/>
              <w:bottom w:val="single" w:sz="8" w:space="0" w:color="002776"/>
              <w:right w:val="single" w:sz="8" w:space="0" w:color="auto"/>
            </w:tcBorders>
            <w:shd w:val="clear" w:color="auto" w:fill="auto"/>
            <w:vAlign w:val="center"/>
            <w:hideMark/>
          </w:tcPr>
          <w:p w14:paraId="13449CE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CVI</w:t>
            </w:r>
          </w:p>
        </w:tc>
      </w:tr>
      <w:tr w:rsidR="00DF422A" w:rsidRPr="00DF422A" w14:paraId="4A858C6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E28F42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CW</w:t>
            </w:r>
          </w:p>
        </w:tc>
        <w:tc>
          <w:tcPr>
            <w:tcW w:w="2083" w:type="dxa"/>
            <w:tcBorders>
              <w:top w:val="nil"/>
              <w:left w:val="nil"/>
              <w:bottom w:val="single" w:sz="8" w:space="0" w:color="002776"/>
              <w:right w:val="single" w:sz="8" w:space="0" w:color="auto"/>
            </w:tcBorders>
            <w:shd w:val="clear" w:color="auto" w:fill="auto"/>
            <w:vAlign w:val="center"/>
            <w:hideMark/>
          </w:tcPr>
          <w:p w14:paraId="742C706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CURACAO</w:t>
            </w:r>
          </w:p>
        </w:tc>
        <w:tc>
          <w:tcPr>
            <w:tcW w:w="1327" w:type="dxa"/>
            <w:tcBorders>
              <w:top w:val="nil"/>
              <w:left w:val="nil"/>
              <w:bottom w:val="single" w:sz="8" w:space="0" w:color="002776"/>
              <w:right w:val="single" w:sz="8" w:space="0" w:color="auto"/>
            </w:tcBorders>
            <w:shd w:val="clear" w:color="auto" w:fill="auto"/>
            <w:vAlign w:val="center"/>
            <w:hideMark/>
          </w:tcPr>
          <w:p w14:paraId="67E154F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CURA</w:t>
            </w:r>
          </w:p>
        </w:tc>
      </w:tr>
      <w:tr w:rsidR="00DF422A" w:rsidRPr="00DF422A" w14:paraId="1C1BFA5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06925B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CX</w:t>
            </w:r>
          </w:p>
        </w:tc>
        <w:tc>
          <w:tcPr>
            <w:tcW w:w="2083" w:type="dxa"/>
            <w:tcBorders>
              <w:top w:val="nil"/>
              <w:left w:val="nil"/>
              <w:bottom w:val="single" w:sz="8" w:space="0" w:color="002776"/>
              <w:right w:val="single" w:sz="8" w:space="0" w:color="auto"/>
            </w:tcBorders>
            <w:shd w:val="clear" w:color="auto" w:fill="auto"/>
            <w:vAlign w:val="center"/>
            <w:hideMark/>
          </w:tcPr>
          <w:p w14:paraId="5CD98BF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CHRISTMAS ISLAND</w:t>
            </w:r>
          </w:p>
        </w:tc>
        <w:tc>
          <w:tcPr>
            <w:tcW w:w="1327" w:type="dxa"/>
            <w:tcBorders>
              <w:top w:val="nil"/>
              <w:left w:val="nil"/>
              <w:bottom w:val="single" w:sz="8" w:space="0" w:color="002776"/>
              <w:right w:val="single" w:sz="8" w:space="0" w:color="auto"/>
            </w:tcBorders>
            <w:shd w:val="clear" w:color="auto" w:fill="auto"/>
            <w:vAlign w:val="center"/>
            <w:hideMark/>
          </w:tcPr>
          <w:p w14:paraId="20DB677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CHRI</w:t>
            </w:r>
          </w:p>
        </w:tc>
      </w:tr>
      <w:tr w:rsidR="00DF422A" w:rsidRPr="00DF422A" w14:paraId="58382C5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85FE6D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CY</w:t>
            </w:r>
          </w:p>
        </w:tc>
        <w:tc>
          <w:tcPr>
            <w:tcW w:w="2083" w:type="dxa"/>
            <w:tcBorders>
              <w:top w:val="nil"/>
              <w:left w:val="nil"/>
              <w:bottom w:val="single" w:sz="8" w:space="0" w:color="002776"/>
              <w:right w:val="single" w:sz="8" w:space="0" w:color="auto"/>
            </w:tcBorders>
            <w:shd w:val="clear" w:color="auto" w:fill="auto"/>
            <w:vAlign w:val="center"/>
            <w:hideMark/>
          </w:tcPr>
          <w:p w14:paraId="1226F2D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CYPRUS</w:t>
            </w:r>
          </w:p>
        </w:tc>
        <w:tc>
          <w:tcPr>
            <w:tcW w:w="1327" w:type="dxa"/>
            <w:tcBorders>
              <w:top w:val="nil"/>
              <w:left w:val="nil"/>
              <w:bottom w:val="single" w:sz="8" w:space="0" w:color="002776"/>
              <w:right w:val="single" w:sz="8" w:space="0" w:color="auto"/>
            </w:tcBorders>
            <w:shd w:val="clear" w:color="auto" w:fill="auto"/>
            <w:vAlign w:val="center"/>
            <w:hideMark/>
          </w:tcPr>
          <w:p w14:paraId="7B3FC36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CYPR</w:t>
            </w:r>
          </w:p>
        </w:tc>
      </w:tr>
      <w:tr w:rsidR="00DF422A" w:rsidRPr="00DF422A" w14:paraId="3F8E64B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E0920D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CZ</w:t>
            </w:r>
          </w:p>
        </w:tc>
        <w:tc>
          <w:tcPr>
            <w:tcW w:w="2083" w:type="dxa"/>
            <w:tcBorders>
              <w:top w:val="nil"/>
              <w:left w:val="nil"/>
              <w:bottom w:val="single" w:sz="8" w:space="0" w:color="002776"/>
              <w:right w:val="single" w:sz="8" w:space="0" w:color="auto"/>
            </w:tcBorders>
            <w:shd w:val="clear" w:color="auto" w:fill="auto"/>
            <w:vAlign w:val="center"/>
            <w:hideMark/>
          </w:tcPr>
          <w:p w14:paraId="3F3D331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CZECH REPUBLIC</w:t>
            </w:r>
          </w:p>
        </w:tc>
        <w:tc>
          <w:tcPr>
            <w:tcW w:w="1327" w:type="dxa"/>
            <w:tcBorders>
              <w:top w:val="nil"/>
              <w:left w:val="nil"/>
              <w:bottom w:val="single" w:sz="8" w:space="0" w:color="002776"/>
              <w:right w:val="single" w:sz="8" w:space="0" w:color="auto"/>
            </w:tcBorders>
            <w:shd w:val="clear" w:color="auto" w:fill="auto"/>
            <w:vAlign w:val="center"/>
            <w:hideMark/>
          </w:tcPr>
          <w:p w14:paraId="29DDDDB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CZEC</w:t>
            </w:r>
          </w:p>
        </w:tc>
      </w:tr>
      <w:tr w:rsidR="00DF422A" w:rsidRPr="00DF422A" w14:paraId="5CB9C93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4BB31D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DM</w:t>
            </w:r>
          </w:p>
        </w:tc>
        <w:tc>
          <w:tcPr>
            <w:tcW w:w="2083" w:type="dxa"/>
            <w:tcBorders>
              <w:top w:val="nil"/>
              <w:left w:val="nil"/>
              <w:bottom w:val="single" w:sz="8" w:space="0" w:color="002776"/>
              <w:right w:val="single" w:sz="8" w:space="0" w:color="auto"/>
            </w:tcBorders>
            <w:shd w:val="clear" w:color="auto" w:fill="auto"/>
            <w:vAlign w:val="center"/>
            <w:hideMark/>
          </w:tcPr>
          <w:p w14:paraId="2C7347F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DOMINICA</w:t>
            </w:r>
          </w:p>
        </w:tc>
        <w:tc>
          <w:tcPr>
            <w:tcW w:w="1327" w:type="dxa"/>
            <w:tcBorders>
              <w:top w:val="nil"/>
              <w:left w:val="nil"/>
              <w:bottom w:val="single" w:sz="8" w:space="0" w:color="002776"/>
              <w:right w:val="single" w:sz="8" w:space="0" w:color="auto"/>
            </w:tcBorders>
            <w:shd w:val="clear" w:color="auto" w:fill="auto"/>
            <w:vAlign w:val="center"/>
            <w:hideMark/>
          </w:tcPr>
          <w:p w14:paraId="5D9CA02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DOMA</w:t>
            </w:r>
          </w:p>
        </w:tc>
      </w:tr>
      <w:tr w:rsidR="00DF422A" w:rsidRPr="00DF422A" w14:paraId="0BADF6A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E685DC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DY</w:t>
            </w:r>
          </w:p>
        </w:tc>
        <w:tc>
          <w:tcPr>
            <w:tcW w:w="2083" w:type="dxa"/>
            <w:tcBorders>
              <w:top w:val="nil"/>
              <w:left w:val="nil"/>
              <w:bottom w:val="single" w:sz="8" w:space="0" w:color="002776"/>
              <w:right w:val="single" w:sz="8" w:space="0" w:color="auto"/>
            </w:tcBorders>
            <w:shd w:val="clear" w:color="auto" w:fill="auto"/>
            <w:vAlign w:val="center"/>
            <w:hideMark/>
          </w:tcPr>
          <w:p w14:paraId="64E17FB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BENIN</w:t>
            </w:r>
          </w:p>
        </w:tc>
        <w:tc>
          <w:tcPr>
            <w:tcW w:w="1327" w:type="dxa"/>
            <w:tcBorders>
              <w:top w:val="nil"/>
              <w:left w:val="nil"/>
              <w:bottom w:val="single" w:sz="8" w:space="0" w:color="002776"/>
              <w:right w:val="single" w:sz="8" w:space="0" w:color="auto"/>
            </w:tcBorders>
            <w:shd w:val="clear" w:color="auto" w:fill="auto"/>
            <w:vAlign w:val="center"/>
            <w:hideMark/>
          </w:tcPr>
          <w:p w14:paraId="39EE729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BENI</w:t>
            </w:r>
          </w:p>
        </w:tc>
      </w:tr>
      <w:tr w:rsidR="00DF422A" w:rsidRPr="00DF422A" w14:paraId="654FDEB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BDC0D3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EE</w:t>
            </w:r>
          </w:p>
        </w:tc>
        <w:tc>
          <w:tcPr>
            <w:tcW w:w="2083" w:type="dxa"/>
            <w:tcBorders>
              <w:top w:val="nil"/>
              <w:left w:val="nil"/>
              <w:bottom w:val="single" w:sz="8" w:space="0" w:color="002776"/>
              <w:right w:val="single" w:sz="8" w:space="0" w:color="auto"/>
            </w:tcBorders>
            <w:shd w:val="clear" w:color="auto" w:fill="auto"/>
            <w:vAlign w:val="center"/>
            <w:hideMark/>
          </w:tcPr>
          <w:p w14:paraId="33F367F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ESTONIA</w:t>
            </w:r>
          </w:p>
        </w:tc>
        <w:tc>
          <w:tcPr>
            <w:tcW w:w="1327" w:type="dxa"/>
            <w:tcBorders>
              <w:top w:val="nil"/>
              <w:left w:val="nil"/>
              <w:bottom w:val="single" w:sz="8" w:space="0" w:color="002776"/>
              <w:right w:val="single" w:sz="8" w:space="0" w:color="auto"/>
            </w:tcBorders>
            <w:shd w:val="clear" w:color="auto" w:fill="auto"/>
            <w:vAlign w:val="center"/>
            <w:hideMark/>
          </w:tcPr>
          <w:p w14:paraId="1BE96EE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ESTO</w:t>
            </w:r>
          </w:p>
        </w:tc>
      </w:tr>
      <w:tr w:rsidR="00DF422A" w:rsidRPr="00DF422A" w14:paraId="0F00F4A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420140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EH</w:t>
            </w:r>
          </w:p>
        </w:tc>
        <w:tc>
          <w:tcPr>
            <w:tcW w:w="2083" w:type="dxa"/>
            <w:tcBorders>
              <w:top w:val="nil"/>
              <w:left w:val="nil"/>
              <w:bottom w:val="single" w:sz="8" w:space="0" w:color="002776"/>
              <w:right w:val="single" w:sz="8" w:space="0" w:color="auto"/>
            </w:tcBorders>
            <w:shd w:val="clear" w:color="auto" w:fill="auto"/>
            <w:vAlign w:val="center"/>
            <w:hideMark/>
          </w:tcPr>
          <w:p w14:paraId="1DAD52E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SPANISH SAHARA</w:t>
            </w:r>
          </w:p>
        </w:tc>
        <w:tc>
          <w:tcPr>
            <w:tcW w:w="1327" w:type="dxa"/>
            <w:tcBorders>
              <w:top w:val="nil"/>
              <w:left w:val="nil"/>
              <w:bottom w:val="single" w:sz="8" w:space="0" w:color="002776"/>
              <w:right w:val="single" w:sz="8" w:space="0" w:color="auto"/>
            </w:tcBorders>
            <w:shd w:val="clear" w:color="auto" w:fill="auto"/>
            <w:vAlign w:val="center"/>
            <w:hideMark/>
          </w:tcPr>
          <w:p w14:paraId="1D52DD5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SAHA</w:t>
            </w:r>
          </w:p>
        </w:tc>
      </w:tr>
      <w:tr w:rsidR="00DF422A" w:rsidRPr="00DF422A" w14:paraId="7BEFDF6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2B71D3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ER</w:t>
            </w:r>
          </w:p>
        </w:tc>
        <w:tc>
          <w:tcPr>
            <w:tcW w:w="2083" w:type="dxa"/>
            <w:tcBorders>
              <w:top w:val="nil"/>
              <w:left w:val="nil"/>
              <w:bottom w:val="single" w:sz="8" w:space="0" w:color="002776"/>
              <w:right w:val="single" w:sz="8" w:space="0" w:color="auto"/>
            </w:tcBorders>
            <w:shd w:val="clear" w:color="auto" w:fill="auto"/>
            <w:vAlign w:val="center"/>
            <w:hideMark/>
          </w:tcPr>
          <w:p w14:paraId="35E8795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ERITREA</w:t>
            </w:r>
          </w:p>
        </w:tc>
        <w:tc>
          <w:tcPr>
            <w:tcW w:w="1327" w:type="dxa"/>
            <w:tcBorders>
              <w:top w:val="nil"/>
              <w:left w:val="nil"/>
              <w:bottom w:val="single" w:sz="8" w:space="0" w:color="002776"/>
              <w:right w:val="single" w:sz="8" w:space="0" w:color="auto"/>
            </w:tcBorders>
            <w:shd w:val="clear" w:color="auto" w:fill="auto"/>
            <w:vAlign w:val="center"/>
            <w:hideMark/>
          </w:tcPr>
          <w:p w14:paraId="32838E1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ERIT</w:t>
            </w:r>
          </w:p>
        </w:tc>
      </w:tr>
      <w:tr w:rsidR="00DF422A" w:rsidRPr="00DF422A" w14:paraId="65DE353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C5954D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ET</w:t>
            </w:r>
          </w:p>
        </w:tc>
        <w:tc>
          <w:tcPr>
            <w:tcW w:w="2083" w:type="dxa"/>
            <w:tcBorders>
              <w:top w:val="nil"/>
              <w:left w:val="nil"/>
              <w:bottom w:val="single" w:sz="8" w:space="0" w:color="002776"/>
              <w:right w:val="single" w:sz="8" w:space="0" w:color="auto"/>
            </w:tcBorders>
            <w:shd w:val="clear" w:color="auto" w:fill="auto"/>
            <w:vAlign w:val="center"/>
            <w:hideMark/>
          </w:tcPr>
          <w:p w14:paraId="4A18BCC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ETHIOPIA</w:t>
            </w:r>
          </w:p>
        </w:tc>
        <w:tc>
          <w:tcPr>
            <w:tcW w:w="1327" w:type="dxa"/>
            <w:tcBorders>
              <w:top w:val="nil"/>
              <w:left w:val="nil"/>
              <w:bottom w:val="single" w:sz="8" w:space="0" w:color="002776"/>
              <w:right w:val="single" w:sz="8" w:space="0" w:color="auto"/>
            </w:tcBorders>
            <w:shd w:val="clear" w:color="auto" w:fill="auto"/>
            <w:vAlign w:val="center"/>
            <w:hideMark/>
          </w:tcPr>
          <w:p w14:paraId="320E339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ETHI</w:t>
            </w:r>
          </w:p>
        </w:tc>
      </w:tr>
      <w:tr w:rsidR="00DF422A" w:rsidRPr="00DF422A" w14:paraId="2CC51CE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8AD825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FI</w:t>
            </w:r>
          </w:p>
        </w:tc>
        <w:tc>
          <w:tcPr>
            <w:tcW w:w="2083" w:type="dxa"/>
            <w:tcBorders>
              <w:top w:val="nil"/>
              <w:left w:val="nil"/>
              <w:bottom w:val="single" w:sz="8" w:space="0" w:color="002776"/>
              <w:right w:val="single" w:sz="8" w:space="0" w:color="auto"/>
            </w:tcBorders>
            <w:shd w:val="clear" w:color="auto" w:fill="auto"/>
            <w:vAlign w:val="center"/>
            <w:hideMark/>
          </w:tcPr>
          <w:p w14:paraId="536EE06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FINLAND</w:t>
            </w:r>
          </w:p>
        </w:tc>
        <w:tc>
          <w:tcPr>
            <w:tcW w:w="1327" w:type="dxa"/>
            <w:tcBorders>
              <w:top w:val="nil"/>
              <w:left w:val="nil"/>
              <w:bottom w:val="single" w:sz="8" w:space="0" w:color="002776"/>
              <w:right w:val="single" w:sz="8" w:space="0" w:color="auto"/>
            </w:tcBorders>
            <w:shd w:val="clear" w:color="auto" w:fill="auto"/>
            <w:vAlign w:val="center"/>
            <w:hideMark/>
          </w:tcPr>
          <w:p w14:paraId="5FA3DF9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FINL</w:t>
            </w:r>
          </w:p>
        </w:tc>
      </w:tr>
      <w:tr w:rsidR="00DF422A" w:rsidRPr="00DF422A" w14:paraId="6EA39A4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0F20E6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FJ</w:t>
            </w:r>
          </w:p>
        </w:tc>
        <w:tc>
          <w:tcPr>
            <w:tcW w:w="2083" w:type="dxa"/>
            <w:tcBorders>
              <w:top w:val="nil"/>
              <w:left w:val="nil"/>
              <w:bottom w:val="single" w:sz="8" w:space="0" w:color="002776"/>
              <w:right w:val="single" w:sz="8" w:space="0" w:color="auto"/>
            </w:tcBorders>
            <w:shd w:val="clear" w:color="auto" w:fill="auto"/>
            <w:vAlign w:val="center"/>
            <w:hideMark/>
          </w:tcPr>
          <w:p w14:paraId="01203CE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FIJI</w:t>
            </w:r>
          </w:p>
        </w:tc>
        <w:tc>
          <w:tcPr>
            <w:tcW w:w="1327" w:type="dxa"/>
            <w:tcBorders>
              <w:top w:val="nil"/>
              <w:left w:val="nil"/>
              <w:bottom w:val="single" w:sz="8" w:space="0" w:color="002776"/>
              <w:right w:val="single" w:sz="8" w:space="0" w:color="auto"/>
            </w:tcBorders>
            <w:shd w:val="clear" w:color="auto" w:fill="auto"/>
            <w:vAlign w:val="center"/>
            <w:hideMark/>
          </w:tcPr>
          <w:p w14:paraId="4CCCFA1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FIJI</w:t>
            </w:r>
          </w:p>
        </w:tc>
      </w:tr>
      <w:tr w:rsidR="00DF422A" w:rsidRPr="00DF422A" w14:paraId="6B3997A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5626B2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FK</w:t>
            </w:r>
          </w:p>
        </w:tc>
        <w:tc>
          <w:tcPr>
            <w:tcW w:w="2083" w:type="dxa"/>
            <w:tcBorders>
              <w:top w:val="nil"/>
              <w:left w:val="nil"/>
              <w:bottom w:val="single" w:sz="8" w:space="0" w:color="002776"/>
              <w:right w:val="single" w:sz="8" w:space="0" w:color="auto"/>
            </w:tcBorders>
            <w:shd w:val="clear" w:color="auto" w:fill="auto"/>
            <w:vAlign w:val="center"/>
            <w:hideMark/>
          </w:tcPr>
          <w:p w14:paraId="7BB4F35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FALKLAND ISLANDS</w:t>
            </w:r>
          </w:p>
        </w:tc>
        <w:tc>
          <w:tcPr>
            <w:tcW w:w="1327" w:type="dxa"/>
            <w:tcBorders>
              <w:top w:val="nil"/>
              <w:left w:val="nil"/>
              <w:bottom w:val="single" w:sz="8" w:space="0" w:color="002776"/>
              <w:right w:val="single" w:sz="8" w:space="0" w:color="auto"/>
            </w:tcBorders>
            <w:shd w:val="clear" w:color="auto" w:fill="auto"/>
            <w:vAlign w:val="center"/>
            <w:hideMark/>
          </w:tcPr>
          <w:p w14:paraId="67E8DB7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FALK</w:t>
            </w:r>
          </w:p>
        </w:tc>
      </w:tr>
      <w:tr w:rsidR="00DF422A" w:rsidRPr="00DF422A" w14:paraId="0BAD0EF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B7B35C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FM</w:t>
            </w:r>
          </w:p>
        </w:tc>
        <w:tc>
          <w:tcPr>
            <w:tcW w:w="2083" w:type="dxa"/>
            <w:tcBorders>
              <w:top w:val="nil"/>
              <w:left w:val="nil"/>
              <w:bottom w:val="single" w:sz="8" w:space="0" w:color="002776"/>
              <w:right w:val="single" w:sz="8" w:space="0" w:color="auto"/>
            </w:tcBorders>
            <w:shd w:val="clear" w:color="auto" w:fill="auto"/>
            <w:vAlign w:val="center"/>
            <w:hideMark/>
          </w:tcPr>
          <w:p w14:paraId="60CA42E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MICRONESIA</w:t>
            </w:r>
          </w:p>
        </w:tc>
        <w:tc>
          <w:tcPr>
            <w:tcW w:w="1327" w:type="dxa"/>
            <w:tcBorders>
              <w:top w:val="nil"/>
              <w:left w:val="nil"/>
              <w:bottom w:val="single" w:sz="8" w:space="0" w:color="002776"/>
              <w:right w:val="single" w:sz="8" w:space="0" w:color="auto"/>
            </w:tcBorders>
            <w:shd w:val="clear" w:color="auto" w:fill="auto"/>
            <w:vAlign w:val="center"/>
            <w:hideMark/>
          </w:tcPr>
          <w:p w14:paraId="4A7528D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MICR</w:t>
            </w:r>
          </w:p>
        </w:tc>
      </w:tr>
      <w:tr w:rsidR="00DF422A" w:rsidRPr="00DF422A" w14:paraId="72D071A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924A09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FO</w:t>
            </w:r>
          </w:p>
        </w:tc>
        <w:tc>
          <w:tcPr>
            <w:tcW w:w="2083" w:type="dxa"/>
            <w:tcBorders>
              <w:top w:val="nil"/>
              <w:left w:val="nil"/>
              <w:bottom w:val="single" w:sz="8" w:space="0" w:color="002776"/>
              <w:right w:val="single" w:sz="8" w:space="0" w:color="auto"/>
            </w:tcBorders>
            <w:shd w:val="clear" w:color="auto" w:fill="auto"/>
            <w:vAlign w:val="center"/>
            <w:hideMark/>
          </w:tcPr>
          <w:p w14:paraId="5D312F1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FAEROE ISLANDS</w:t>
            </w:r>
          </w:p>
        </w:tc>
        <w:tc>
          <w:tcPr>
            <w:tcW w:w="1327" w:type="dxa"/>
            <w:tcBorders>
              <w:top w:val="nil"/>
              <w:left w:val="nil"/>
              <w:bottom w:val="single" w:sz="8" w:space="0" w:color="002776"/>
              <w:right w:val="single" w:sz="8" w:space="0" w:color="auto"/>
            </w:tcBorders>
            <w:shd w:val="clear" w:color="auto" w:fill="auto"/>
            <w:vAlign w:val="center"/>
            <w:hideMark/>
          </w:tcPr>
          <w:p w14:paraId="42E8AA0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FAER</w:t>
            </w:r>
          </w:p>
        </w:tc>
      </w:tr>
      <w:tr w:rsidR="00DF422A" w:rsidRPr="00DF422A" w14:paraId="616FE5D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1A46DE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GD</w:t>
            </w:r>
          </w:p>
        </w:tc>
        <w:tc>
          <w:tcPr>
            <w:tcW w:w="2083" w:type="dxa"/>
            <w:tcBorders>
              <w:top w:val="nil"/>
              <w:left w:val="nil"/>
              <w:bottom w:val="single" w:sz="8" w:space="0" w:color="002776"/>
              <w:right w:val="single" w:sz="8" w:space="0" w:color="auto"/>
            </w:tcBorders>
            <w:shd w:val="clear" w:color="auto" w:fill="auto"/>
            <w:vAlign w:val="center"/>
            <w:hideMark/>
          </w:tcPr>
          <w:p w14:paraId="5C19222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GRENADA</w:t>
            </w:r>
          </w:p>
        </w:tc>
        <w:tc>
          <w:tcPr>
            <w:tcW w:w="1327" w:type="dxa"/>
            <w:tcBorders>
              <w:top w:val="nil"/>
              <w:left w:val="nil"/>
              <w:bottom w:val="single" w:sz="8" w:space="0" w:color="002776"/>
              <w:right w:val="single" w:sz="8" w:space="0" w:color="auto"/>
            </w:tcBorders>
            <w:shd w:val="clear" w:color="auto" w:fill="auto"/>
            <w:vAlign w:val="center"/>
            <w:hideMark/>
          </w:tcPr>
          <w:p w14:paraId="4B3F962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GREN</w:t>
            </w:r>
          </w:p>
        </w:tc>
      </w:tr>
      <w:tr w:rsidR="00DF422A" w:rsidRPr="00DF422A" w14:paraId="5F7B6F0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CD0CE6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GF</w:t>
            </w:r>
          </w:p>
        </w:tc>
        <w:tc>
          <w:tcPr>
            <w:tcW w:w="2083" w:type="dxa"/>
            <w:tcBorders>
              <w:top w:val="nil"/>
              <w:left w:val="nil"/>
              <w:bottom w:val="single" w:sz="8" w:space="0" w:color="002776"/>
              <w:right w:val="single" w:sz="8" w:space="0" w:color="auto"/>
            </w:tcBorders>
            <w:shd w:val="clear" w:color="auto" w:fill="auto"/>
            <w:vAlign w:val="center"/>
            <w:hideMark/>
          </w:tcPr>
          <w:p w14:paraId="118C38B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FRENCH GUIANA</w:t>
            </w:r>
          </w:p>
        </w:tc>
        <w:tc>
          <w:tcPr>
            <w:tcW w:w="1327" w:type="dxa"/>
            <w:tcBorders>
              <w:top w:val="nil"/>
              <w:left w:val="nil"/>
              <w:bottom w:val="single" w:sz="8" w:space="0" w:color="002776"/>
              <w:right w:val="single" w:sz="8" w:space="0" w:color="auto"/>
            </w:tcBorders>
            <w:shd w:val="clear" w:color="auto" w:fill="auto"/>
            <w:vAlign w:val="center"/>
            <w:hideMark/>
          </w:tcPr>
          <w:p w14:paraId="4B6792E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GUIA</w:t>
            </w:r>
          </w:p>
        </w:tc>
      </w:tr>
      <w:tr w:rsidR="00DF422A" w:rsidRPr="00DF422A" w14:paraId="158BF9D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D5F217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GG</w:t>
            </w:r>
          </w:p>
        </w:tc>
        <w:tc>
          <w:tcPr>
            <w:tcW w:w="2083" w:type="dxa"/>
            <w:tcBorders>
              <w:top w:val="nil"/>
              <w:left w:val="nil"/>
              <w:bottom w:val="single" w:sz="8" w:space="0" w:color="002776"/>
              <w:right w:val="single" w:sz="8" w:space="0" w:color="auto"/>
            </w:tcBorders>
            <w:shd w:val="clear" w:color="auto" w:fill="auto"/>
            <w:vAlign w:val="center"/>
            <w:hideMark/>
          </w:tcPr>
          <w:p w14:paraId="65943F8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GUERNSEY</w:t>
            </w:r>
          </w:p>
        </w:tc>
        <w:tc>
          <w:tcPr>
            <w:tcW w:w="1327" w:type="dxa"/>
            <w:tcBorders>
              <w:top w:val="nil"/>
              <w:left w:val="nil"/>
              <w:bottom w:val="single" w:sz="8" w:space="0" w:color="002776"/>
              <w:right w:val="single" w:sz="8" w:space="0" w:color="auto"/>
            </w:tcBorders>
            <w:shd w:val="clear" w:color="auto" w:fill="auto"/>
            <w:vAlign w:val="center"/>
            <w:hideMark/>
          </w:tcPr>
          <w:p w14:paraId="035601B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GUER</w:t>
            </w:r>
          </w:p>
        </w:tc>
      </w:tr>
      <w:tr w:rsidR="00DF422A" w:rsidRPr="00DF422A" w14:paraId="7FECA5F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5FC36F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GI</w:t>
            </w:r>
          </w:p>
        </w:tc>
        <w:tc>
          <w:tcPr>
            <w:tcW w:w="2083" w:type="dxa"/>
            <w:tcBorders>
              <w:top w:val="nil"/>
              <w:left w:val="nil"/>
              <w:bottom w:val="single" w:sz="8" w:space="0" w:color="002776"/>
              <w:right w:val="single" w:sz="8" w:space="0" w:color="auto"/>
            </w:tcBorders>
            <w:shd w:val="clear" w:color="auto" w:fill="auto"/>
            <w:vAlign w:val="center"/>
            <w:hideMark/>
          </w:tcPr>
          <w:p w14:paraId="27D6AD9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GIBRALTAR</w:t>
            </w:r>
          </w:p>
        </w:tc>
        <w:tc>
          <w:tcPr>
            <w:tcW w:w="1327" w:type="dxa"/>
            <w:tcBorders>
              <w:top w:val="nil"/>
              <w:left w:val="nil"/>
              <w:bottom w:val="single" w:sz="8" w:space="0" w:color="002776"/>
              <w:right w:val="single" w:sz="8" w:space="0" w:color="auto"/>
            </w:tcBorders>
            <w:shd w:val="clear" w:color="auto" w:fill="auto"/>
            <w:vAlign w:val="center"/>
            <w:hideMark/>
          </w:tcPr>
          <w:p w14:paraId="71CDD18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GIBR</w:t>
            </w:r>
          </w:p>
        </w:tc>
      </w:tr>
      <w:tr w:rsidR="00DF422A" w:rsidRPr="00DF422A" w14:paraId="0788EA6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4A831A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GL</w:t>
            </w:r>
          </w:p>
        </w:tc>
        <w:tc>
          <w:tcPr>
            <w:tcW w:w="2083" w:type="dxa"/>
            <w:tcBorders>
              <w:top w:val="nil"/>
              <w:left w:val="nil"/>
              <w:bottom w:val="single" w:sz="8" w:space="0" w:color="002776"/>
              <w:right w:val="single" w:sz="8" w:space="0" w:color="auto"/>
            </w:tcBorders>
            <w:shd w:val="clear" w:color="auto" w:fill="auto"/>
            <w:vAlign w:val="center"/>
            <w:hideMark/>
          </w:tcPr>
          <w:p w14:paraId="33849DD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GREENLAND</w:t>
            </w:r>
          </w:p>
        </w:tc>
        <w:tc>
          <w:tcPr>
            <w:tcW w:w="1327" w:type="dxa"/>
            <w:tcBorders>
              <w:top w:val="nil"/>
              <w:left w:val="nil"/>
              <w:bottom w:val="single" w:sz="8" w:space="0" w:color="002776"/>
              <w:right w:val="single" w:sz="8" w:space="0" w:color="auto"/>
            </w:tcBorders>
            <w:shd w:val="clear" w:color="auto" w:fill="auto"/>
            <w:vAlign w:val="center"/>
            <w:hideMark/>
          </w:tcPr>
          <w:p w14:paraId="01A73AD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GRED</w:t>
            </w:r>
          </w:p>
        </w:tc>
      </w:tr>
      <w:tr w:rsidR="00DF422A" w:rsidRPr="00DF422A" w14:paraId="58B3680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A952FE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GM</w:t>
            </w:r>
          </w:p>
        </w:tc>
        <w:tc>
          <w:tcPr>
            <w:tcW w:w="2083" w:type="dxa"/>
            <w:tcBorders>
              <w:top w:val="nil"/>
              <w:left w:val="nil"/>
              <w:bottom w:val="single" w:sz="8" w:space="0" w:color="002776"/>
              <w:right w:val="single" w:sz="8" w:space="0" w:color="auto"/>
            </w:tcBorders>
            <w:shd w:val="clear" w:color="auto" w:fill="auto"/>
            <w:vAlign w:val="center"/>
            <w:hideMark/>
          </w:tcPr>
          <w:p w14:paraId="385BCF5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GAMBIA</w:t>
            </w:r>
          </w:p>
        </w:tc>
        <w:tc>
          <w:tcPr>
            <w:tcW w:w="1327" w:type="dxa"/>
            <w:tcBorders>
              <w:top w:val="nil"/>
              <w:left w:val="nil"/>
              <w:bottom w:val="single" w:sz="8" w:space="0" w:color="002776"/>
              <w:right w:val="single" w:sz="8" w:space="0" w:color="auto"/>
            </w:tcBorders>
            <w:shd w:val="clear" w:color="auto" w:fill="auto"/>
            <w:vAlign w:val="center"/>
            <w:hideMark/>
          </w:tcPr>
          <w:p w14:paraId="352E9FC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GAMB</w:t>
            </w:r>
          </w:p>
        </w:tc>
      </w:tr>
      <w:tr w:rsidR="00DF422A" w:rsidRPr="00DF422A" w14:paraId="61B5B6A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5ABE31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GP</w:t>
            </w:r>
          </w:p>
        </w:tc>
        <w:tc>
          <w:tcPr>
            <w:tcW w:w="2083" w:type="dxa"/>
            <w:tcBorders>
              <w:top w:val="nil"/>
              <w:left w:val="nil"/>
              <w:bottom w:val="single" w:sz="8" w:space="0" w:color="002776"/>
              <w:right w:val="single" w:sz="8" w:space="0" w:color="auto"/>
            </w:tcBorders>
            <w:shd w:val="clear" w:color="auto" w:fill="auto"/>
            <w:vAlign w:val="center"/>
            <w:hideMark/>
          </w:tcPr>
          <w:p w14:paraId="5E33A27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GUADELOUPE</w:t>
            </w:r>
          </w:p>
        </w:tc>
        <w:tc>
          <w:tcPr>
            <w:tcW w:w="1327" w:type="dxa"/>
            <w:tcBorders>
              <w:top w:val="nil"/>
              <w:left w:val="nil"/>
              <w:bottom w:val="single" w:sz="8" w:space="0" w:color="002776"/>
              <w:right w:val="single" w:sz="8" w:space="0" w:color="auto"/>
            </w:tcBorders>
            <w:shd w:val="clear" w:color="auto" w:fill="auto"/>
            <w:vAlign w:val="center"/>
            <w:hideMark/>
          </w:tcPr>
          <w:p w14:paraId="7DEBFF7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GUAD</w:t>
            </w:r>
          </w:p>
        </w:tc>
      </w:tr>
      <w:tr w:rsidR="00DF422A" w:rsidRPr="00DF422A" w14:paraId="2B6CDADA"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32D06E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GQ</w:t>
            </w:r>
          </w:p>
        </w:tc>
        <w:tc>
          <w:tcPr>
            <w:tcW w:w="2083" w:type="dxa"/>
            <w:tcBorders>
              <w:top w:val="nil"/>
              <w:left w:val="nil"/>
              <w:bottom w:val="single" w:sz="8" w:space="0" w:color="002776"/>
              <w:right w:val="single" w:sz="8" w:space="0" w:color="auto"/>
            </w:tcBorders>
            <w:shd w:val="clear" w:color="auto" w:fill="auto"/>
            <w:vAlign w:val="center"/>
            <w:hideMark/>
          </w:tcPr>
          <w:p w14:paraId="416E846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EQUATORIAL GUINEA</w:t>
            </w:r>
          </w:p>
        </w:tc>
        <w:tc>
          <w:tcPr>
            <w:tcW w:w="1327" w:type="dxa"/>
            <w:tcBorders>
              <w:top w:val="nil"/>
              <w:left w:val="nil"/>
              <w:bottom w:val="single" w:sz="8" w:space="0" w:color="002776"/>
              <w:right w:val="single" w:sz="8" w:space="0" w:color="auto"/>
            </w:tcBorders>
            <w:shd w:val="clear" w:color="auto" w:fill="auto"/>
            <w:vAlign w:val="center"/>
            <w:hideMark/>
          </w:tcPr>
          <w:p w14:paraId="47DAAEB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EQUA</w:t>
            </w:r>
          </w:p>
        </w:tc>
      </w:tr>
      <w:tr w:rsidR="00DF422A" w:rsidRPr="00DF422A" w14:paraId="3906D37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A149E2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GS</w:t>
            </w:r>
          </w:p>
        </w:tc>
        <w:tc>
          <w:tcPr>
            <w:tcW w:w="2083" w:type="dxa"/>
            <w:tcBorders>
              <w:top w:val="nil"/>
              <w:left w:val="nil"/>
              <w:bottom w:val="single" w:sz="8" w:space="0" w:color="002776"/>
              <w:right w:val="single" w:sz="8" w:space="0" w:color="auto"/>
            </w:tcBorders>
            <w:shd w:val="clear" w:color="auto" w:fill="auto"/>
            <w:vAlign w:val="center"/>
            <w:hideMark/>
          </w:tcPr>
          <w:p w14:paraId="540450E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SOUTH SANDWICH</w:t>
            </w:r>
          </w:p>
        </w:tc>
        <w:tc>
          <w:tcPr>
            <w:tcW w:w="1327" w:type="dxa"/>
            <w:tcBorders>
              <w:top w:val="nil"/>
              <w:left w:val="nil"/>
              <w:bottom w:val="single" w:sz="8" w:space="0" w:color="002776"/>
              <w:right w:val="single" w:sz="8" w:space="0" w:color="auto"/>
            </w:tcBorders>
            <w:shd w:val="clear" w:color="auto" w:fill="auto"/>
            <w:vAlign w:val="center"/>
            <w:hideMark/>
          </w:tcPr>
          <w:p w14:paraId="449F943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SSI</w:t>
            </w:r>
          </w:p>
        </w:tc>
      </w:tr>
      <w:tr w:rsidR="00DF422A" w:rsidRPr="00DF422A" w14:paraId="2F4AB5AD"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5EB0D8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GW</w:t>
            </w:r>
          </w:p>
        </w:tc>
        <w:tc>
          <w:tcPr>
            <w:tcW w:w="2083" w:type="dxa"/>
            <w:tcBorders>
              <w:top w:val="nil"/>
              <w:left w:val="nil"/>
              <w:bottom w:val="single" w:sz="8" w:space="0" w:color="002776"/>
              <w:right w:val="single" w:sz="8" w:space="0" w:color="auto"/>
            </w:tcBorders>
            <w:shd w:val="clear" w:color="auto" w:fill="auto"/>
            <w:vAlign w:val="center"/>
            <w:hideMark/>
          </w:tcPr>
          <w:p w14:paraId="35733F6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GUINEA-BISSAU</w:t>
            </w:r>
          </w:p>
        </w:tc>
        <w:tc>
          <w:tcPr>
            <w:tcW w:w="1327" w:type="dxa"/>
            <w:tcBorders>
              <w:top w:val="nil"/>
              <w:left w:val="nil"/>
              <w:bottom w:val="single" w:sz="8" w:space="0" w:color="002776"/>
              <w:right w:val="single" w:sz="8" w:space="0" w:color="auto"/>
            </w:tcBorders>
            <w:shd w:val="clear" w:color="auto" w:fill="auto"/>
            <w:vAlign w:val="center"/>
            <w:hideMark/>
          </w:tcPr>
          <w:p w14:paraId="215404D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GUBI</w:t>
            </w:r>
          </w:p>
        </w:tc>
      </w:tr>
      <w:tr w:rsidR="00DF422A" w:rsidRPr="00DF422A" w14:paraId="1D87ED5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028743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GY</w:t>
            </w:r>
          </w:p>
        </w:tc>
        <w:tc>
          <w:tcPr>
            <w:tcW w:w="2083" w:type="dxa"/>
            <w:tcBorders>
              <w:top w:val="nil"/>
              <w:left w:val="nil"/>
              <w:bottom w:val="single" w:sz="8" w:space="0" w:color="002776"/>
              <w:right w:val="single" w:sz="8" w:space="0" w:color="auto"/>
            </w:tcBorders>
            <w:shd w:val="clear" w:color="auto" w:fill="auto"/>
            <w:vAlign w:val="center"/>
            <w:hideMark/>
          </w:tcPr>
          <w:p w14:paraId="0AFEDE3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GUYANA</w:t>
            </w:r>
          </w:p>
        </w:tc>
        <w:tc>
          <w:tcPr>
            <w:tcW w:w="1327" w:type="dxa"/>
            <w:tcBorders>
              <w:top w:val="nil"/>
              <w:left w:val="nil"/>
              <w:bottom w:val="single" w:sz="8" w:space="0" w:color="002776"/>
              <w:right w:val="single" w:sz="8" w:space="0" w:color="auto"/>
            </w:tcBorders>
            <w:shd w:val="clear" w:color="auto" w:fill="auto"/>
            <w:vAlign w:val="center"/>
            <w:hideMark/>
          </w:tcPr>
          <w:p w14:paraId="6EA07A7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GUYA</w:t>
            </w:r>
          </w:p>
        </w:tc>
      </w:tr>
      <w:tr w:rsidR="00DF422A" w:rsidRPr="00DF422A" w14:paraId="0B3715D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2A8297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HM</w:t>
            </w:r>
          </w:p>
        </w:tc>
        <w:tc>
          <w:tcPr>
            <w:tcW w:w="2083" w:type="dxa"/>
            <w:tcBorders>
              <w:top w:val="nil"/>
              <w:left w:val="nil"/>
              <w:bottom w:val="single" w:sz="8" w:space="0" w:color="002776"/>
              <w:right w:val="single" w:sz="8" w:space="0" w:color="auto"/>
            </w:tcBorders>
            <w:shd w:val="clear" w:color="auto" w:fill="auto"/>
            <w:vAlign w:val="center"/>
            <w:hideMark/>
          </w:tcPr>
          <w:p w14:paraId="084ADF4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HEARD &amp; MCDONALD IS</w:t>
            </w:r>
          </w:p>
        </w:tc>
        <w:tc>
          <w:tcPr>
            <w:tcW w:w="1327" w:type="dxa"/>
            <w:tcBorders>
              <w:top w:val="nil"/>
              <w:left w:val="nil"/>
              <w:bottom w:val="single" w:sz="8" w:space="0" w:color="002776"/>
              <w:right w:val="single" w:sz="8" w:space="0" w:color="auto"/>
            </w:tcBorders>
            <w:shd w:val="clear" w:color="auto" w:fill="auto"/>
            <w:vAlign w:val="center"/>
            <w:hideMark/>
          </w:tcPr>
          <w:p w14:paraId="3B64204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HMI</w:t>
            </w:r>
          </w:p>
        </w:tc>
      </w:tr>
      <w:tr w:rsidR="00DF422A" w:rsidRPr="00DF422A" w14:paraId="2717769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B4D52F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HR</w:t>
            </w:r>
          </w:p>
        </w:tc>
        <w:tc>
          <w:tcPr>
            <w:tcW w:w="2083" w:type="dxa"/>
            <w:tcBorders>
              <w:top w:val="nil"/>
              <w:left w:val="nil"/>
              <w:bottom w:val="single" w:sz="8" w:space="0" w:color="002776"/>
              <w:right w:val="single" w:sz="8" w:space="0" w:color="auto"/>
            </w:tcBorders>
            <w:shd w:val="clear" w:color="auto" w:fill="auto"/>
            <w:vAlign w:val="center"/>
            <w:hideMark/>
          </w:tcPr>
          <w:p w14:paraId="4074854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CROATIA</w:t>
            </w:r>
          </w:p>
        </w:tc>
        <w:tc>
          <w:tcPr>
            <w:tcW w:w="1327" w:type="dxa"/>
            <w:tcBorders>
              <w:top w:val="nil"/>
              <w:left w:val="nil"/>
              <w:bottom w:val="single" w:sz="8" w:space="0" w:color="002776"/>
              <w:right w:val="single" w:sz="8" w:space="0" w:color="auto"/>
            </w:tcBorders>
            <w:shd w:val="clear" w:color="auto" w:fill="auto"/>
            <w:vAlign w:val="center"/>
            <w:hideMark/>
          </w:tcPr>
          <w:p w14:paraId="5128D8F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CROA</w:t>
            </w:r>
          </w:p>
        </w:tc>
      </w:tr>
      <w:tr w:rsidR="00DF422A" w:rsidRPr="00DF422A" w14:paraId="73183EC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A2D149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HU</w:t>
            </w:r>
          </w:p>
        </w:tc>
        <w:tc>
          <w:tcPr>
            <w:tcW w:w="2083" w:type="dxa"/>
            <w:tcBorders>
              <w:top w:val="nil"/>
              <w:left w:val="nil"/>
              <w:bottom w:val="single" w:sz="8" w:space="0" w:color="002776"/>
              <w:right w:val="single" w:sz="8" w:space="0" w:color="auto"/>
            </w:tcBorders>
            <w:shd w:val="clear" w:color="auto" w:fill="auto"/>
            <w:vAlign w:val="center"/>
            <w:hideMark/>
          </w:tcPr>
          <w:p w14:paraId="3E7B8BE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HUNGARY</w:t>
            </w:r>
          </w:p>
        </w:tc>
        <w:tc>
          <w:tcPr>
            <w:tcW w:w="1327" w:type="dxa"/>
            <w:tcBorders>
              <w:top w:val="nil"/>
              <w:left w:val="nil"/>
              <w:bottom w:val="single" w:sz="8" w:space="0" w:color="002776"/>
              <w:right w:val="single" w:sz="8" w:space="0" w:color="auto"/>
            </w:tcBorders>
            <w:shd w:val="clear" w:color="auto" w:fill="auto"/>
            <w:vAlign w:val="center"/>
            <w:hideMark/>
          </w:tcPr>
          <w:p w14:paraId="24B29C0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HUNG</w:t>
            </w:r>
          </w:p>
        </w:tc>
      </w:tr>
      <w:tr w:rsidR="00DF422A" w:rsidRPr="00DF422A" w14:paraId="1EEB32B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42C9B9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IM</w:t>
            </w:r>
          </w:p>
        </w:tc>
        <w:tc>
          <w:tcPr>
            <w:tcW w:w="2083" w:type="dxa"/>
            <w:tcBorders>
              <w:top w:val="nil"/>
              <w:left w:val="nil"/>
              <w:bottom w:val="single" w:sz="8" w:space="0" w:color="002776"/>
              <w:right w:val="single" w:sz="8" w:space="0" w:color="auto"/>
            </w:tcBorders>
            <w:shd w:val="clear" w:color="auto" w:fill="auto"/>
            <w:vAlign w:val="center"/>
            <w:hideMark/>
          </w:tcPr>
          <w:p w14:paraId="3E5A37F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ISLE OF MAN</w:t>
            </w:r>
          </w:p>
        </w:tc>
        <w:tc>
          <w:tcPr>
            <w:tcW w:w="1327" w:type="dxa"/>
            <w:tcBorders>
              <w:top w:val="nil"/>
              <w:left w:val="nil"/>
              <w:bottom w:val="single" w:sz="8" w:space="0" w:color="002776"/>
              <w:right w:val="single" w:sz="8" w:space="0" w:color="auto"/>
            </w:tcBorders>
            <w:shd w:val="clear" w:color="auto" w:fill="auto"/>
            <w:vAlign w:val="center"/>
            <w:hideMark/>
          </w:tcPr>
          <w:p w14:paraId="2622C4F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ISLM</w:t>
            </w:r>
          </w:p>
        </w:tc>
      </w:tr>
      <w:tr w:rsidR="00DF422A" w:rsidRPr="00DF422A" w14:paraId="0F433DF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004668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IO</w:t>
            </w:r>
          </w:p>
        </w:tc>
        <w:tc>
          <w:tcPr>
            <w:tcW w:w="2083" w:type="dxa"/>
            <w:tcBorders>
              <w:top w:val="nil"/>
              <w:left w:val="nil"/>
              <w:bottom w:val="single" w:sz="8" w:space="0" w:color="002776"/>
              <w:right w:val="single" w:sz="8" w:space="0" w:color="auto"/>
            </w:tcBorders>
            <w:shd w:val="clear" w:color="auto" w:fill="auto"/>
            <w:vAlign w:val="center"/>
            <w:hideMark/>
          </w:tcPr>
          <w:p w14:paraId="03DEF62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BRITISH INDIAN</w:t>
            </w:r>
          </w:p>
        </w:tc>
        <w:tc>
          <w:tcPr>
            <w:tcW w:w="1327" w:type="dxa"/>
            <w:tcBorders>
              <w:top w:val="nil"/>
              <w:left w:val="nil"/>
              <w:bottom w:val="single" w:sz="8" w:space="0" w:color="002776"/>
              <w:right w:val="single" w:sz="8" w:space="0" w:color="auto"/>
            </w:tcBorders>
            <w:shd w:val="clear" w:color="auto" w:fill="auto"/>
            <w:vAlign w:val="center"/>
            <w:hideMark/>
          </w:tcPr>
          <w:p w14:paraId="1B971D1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BIOT</w:t>
            </w:r>
          </w:p>
        </w:tc>
      </w:tr>
      <w:tr w:rsidR="00DF422A" w:rsidRPr="00DF422A" w14:paraId="10DAC3E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1ADF5D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IQ</w:t>
            </w:r>
          </w:p>
        </w:tc>
        <w:tc>
          <w:tcPr>
            <w:tcW w:w="2083" w:type="dxa"/>
            <w:tcBorders>
              <w:top w:val="nil"/>
              <w:left w:val="nil"/>
              <w:bottom w:val="single" w:sz="8" w:space="0" w:color="002776"/>
              <w:right w:val="single" w:sz="8" w:space="0" w:color="auto"/>
            </w:tcBorders>
            <w:shd w:val="clear" w:color="auto" w:fill="auto"/>
            <w:vAlign w:val="center"/>
            <w:hideMark/>
          </w:tcPr>
          <w:p w14:paraId="29BC23C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IRAQ</w:t>
            </w:r>
          </w:p>
        </w:tc>
        <w:tc>
          <w:tcPr>
            <w:tcW w:w="1327" w:type="dxa"/>
            <w:tcBorders>
              <w:top w:val="nil"/>
              <w:left w:val="nil"/>
              <w:bottom w:val="single" w:sz="8" w:space="0" w:color="002776"/>
              <w:right w:val="single" w:sz="8" w:space="0" w:color="auto"/>
            </w:tcBorders>
            <w:shd w:val="clear" w:color="auto" w:fill="auto"/>
            <w:vAlign w:val="center"/>
            <w:hideMark/>
          </w:tcPr>
          <w:p w14:paraId="31B53C6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IRAQ</w:t>
            </w:r>
          </w:p>
        </w:tc>
      </w:tr>
      <w:tr w:rsidR="00DF422A" w:rsidRPr="00DF422A" w14:paraId="63AC94D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399A31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IS</w:t>
            </w:r>
          </w:p>
        </w:tc>
        <w:tc>
          <w:tcPr>
            <w:tcW w:w="2083" w:type="dxa"/>
            <w:tcBorders>
              <w:top w:val="nil"/>
              <w:left w:val="nil"/>
              <w:bottom w:val="single" w:sz="8" w:space="0" w:color="002776"/>
              <w:right w:val="single" w:sz="8" w:space="0" w:color="auto"/>
            </w:tcBorders>
            <w:shd w:val="clear" w:color="auto" w:fill="auto"/>
            <w:vAlign w:val="center"/>
            <w:hideMark/>
          </w:tcPr>
          <w:p w14:paraId="2812C27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ICELAND</w:t>
            </w:r>
          </w:p>
        </w:tc>
        <w:tc>
          <w:tcPr>
            <w:tcW w:w="1327" w:type="dxa"/>
            <w:tcBorders>
              <w:top w:val="nil"/>
              <w:left w:val="nil"/>
              <w:bottom w:val="single" w:sz="8" w:space="0" w:color="002776"/>
              <w:right w:val="single" w:sz="8" w:space="0" w:color="auto"/>
            </w:tcBorders>
            <w:shd w:val="clear" w:color="auto" w:fill="auto"/>
            <w:vAlign w:val="center"/>
            <w:hideMark/>
          </w:tcPr>
          <w:p w14:paraId="72B9F9A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ICEL</w:t>
            </w:r>
          </w:p>
        </w:tc>
      </w:tr>
      <w:tr w:rsidR="00DF422A" w:rsidRPr="00DF422A" w14:paraId="6CEA4AB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ED746C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JE</w:t>
            </w:r>
          </w:p>
        </w:tc>
        <w:tc>
          <w:tcPr>
            <w:tcW w:w="2083" w:type="dxa"/>
            <w:tcBorders>
              <w:top w:val="nil"/>
              <w:left w:val="nil"/>
              <w:bottom w:val="single" w:sz="8" w:space="0" w:color="002776"/>
              <w:right w:val="single" w:sz="8" w:space="0" w:color="auto"/>
            </w:tcBorders>
            <w:shd w:val="clear" w:color="auto" w:fill="auto"/>
            <w:vAlign w:val="center"/>
            <w:hideMark/>
          </w:tcPr>
          <w:p w14:paraId="53C373D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JERSEY</w:t>
            </w:r>
          </w:p>
        </w:tc>
        <w:tc>
          <w:tcPr>
            <w:tcW w:w="1327" w:type="dxa"/>
            <w:tcBorders>
              <w:top w:val="nil"/>
              <w:left w:val="nil"/>
              <w:bottom w:val="single" w:sz="8" w:space="0" w:color="002776"/>
              <w:right w:val="single" w:sz="8" w:space="0" w:color="auto"/>
            </w:tcBorders>
            <w:shd w:val="clear" w:color="auto" w:fill="auto"/>
            <w:vAlign w:val="center"/>
            <w:hideMark/>
          </w:tcPr>
          <w:p w14:paraId="0C3F213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JERS</w:t>
            </w:r>
          </w:p>
        </w:tc>
      </w:tr>
      <w:tr w:rsidR="00DF422A" w:rsidRPr="00DF422A" w14:paraId="7915F83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34050F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JO</w:t>
            </w:r>
          </w:p>
        </w:tc>
        <w:tc>
          <w:tcPr>
            <w:tcW w:w="2083" w:type="dxa"/>
            <w:tcBorders>
              <w:top w:val="nil"/>
              <w:left w:val="nil"/>
              <w:bottom w:val="single" w:sz="8" w:space="0" w:color="002776"/>
              <w:right w:val="single" w:sz="8" w:space="0" w:color="auto"/>
            </w:tcBorders>
            <w:shd w:val="clear" w:color="auto" w:fill="auto"/>
            <w:vAlign w:val="center"/>
            <w:hideMark/>
          </w:tcPr>
          <w:p w14:paraId="056F573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JORDAN</w:t>
            </w:r>
          </w:p>
        </w:tc>
        <w:tc>
          <w:tcPr>
            <w:tcW w:w="1327" w:type="dxa"/>
            <w:tcBorders>
              <w:top w:val="nil"/>
              <w:left w:val="nil"/>
              <w:bottom w:val="single" w:sz="8" w:space="0" w:color="002776"/>
              <w:right w:val="single" w:sz="8" w:space="0" w:color="auto"/>
            </w:tcBorders>
            <w:shd w:val="clear" w:color="auto" w:fill="auto"/>
            <w:vAlign w:val="center"/>
            <w:hideMark/>
          </w:tcPr>
          <w:p w14:paraId="1B71D57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JORD</w:t>
            </w:r>
          </w:p>
        </w:tc>
      </w:tr>
      <w:tr w:rsidR="00DF422A" w:rsidRPr="00DF422A" w14:paraId="387FE21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AE0173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KG</w:t>
            </w:r>
          </w:p>
        </w:tc>
        <w:tc>
          <w:tcPr>
            <w:tcW w:w="2083" w:type="dxa"/>
            <w:tcBorders>
              <w:top w:val="nil"/>
              <w:left w:val="nil"/>
              <w:bottom w:val="single" w:sz="8" w:space="0" w:color="002776"/>
              <w:right w:val="single" w:sz="8" w:space="0" w:color="auto"/>
            </w:tcBorders>
            <w:shd w:val="clear" w:color="auto" w:fill="auto"/>
            <w:vAlign w:val="center"/>
            <w:hideMark/>
          </w:tcPr>
          <w:p w14:paraId="61E8877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KYRGYZSTAN</w:t>
            </w:r>
          </w:p>
        </w:tc>
        <w:tc>
          <w:tcPr>
            <w:tcW w:w="1327" w:type="dxa"/>
            <w:tcBorders>
              <w:top w:val="nil"/>
              <w:left w:val="nil"/>
              <w:bottom w:val="single" w:sz="8" w:space="0" w:color="002776"/>
              <w:right w:val="single" w:sz="8" w:space="0" w:color="auto"/>
            </w:tcBorders>
            <w:shd w:val="clear" w:color="auto" w:fill="auto"/>
            <w:vAlign w:val="center"/>
            <w:hideMark/>
          </w:tcPr>
          <w:p w14:paraId="30A1567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KYGY</w:t>
            </w:r>
          </w:p>
        </w:tc>
      </w:tr>
      <w:tr w:rsidR="00DF422A" w:rsidRPr="00DF422A" w14:paraId="5715190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D11365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KH</w:t>
            </w:r>
          </w:p>
        </w:tc>
        <w:tc>
          <w:tcPr>
            <w:tcW w:w="2083" w:type="dxa"/>
            <w:tcBorders>
              <w:top w:val="nil"/>
              <w:left w:val="nil"/>
              <w:bottom w:val="single" w:sz="8" w:space="0" w:color="002776"/>
              <w:right w:val="single" w:sz="8" w:space="0" w:color="auto"/>
            </w:tcBorders>
            <w:shd w:val="clear" w:color="auto" w:fill="auto"/>
            <w:vAlign w:val="center"/>
            <w:hideMark/>
          </w:tcPr>
          <w:p w14:paraId="385D907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CAMBODIA</w:t>
            </w:r>
          </w:p>
        </w:tc>
        <w:tc>
          <w:tcPr>
            <w:tcW w:w="1327" w:type="dxa"/>
            <w:tcBorders>
              <w:top w:val="nil"/>
              <w:left w:val="nil"/>
              <w:bottom w:val="single" w:sz="8" w:space="0" w:color="002776"/>
              <w:right w:val="single" w:sz="8" w:space="0" w:color="auto"/>
            </w:tcBorders>
            <w:shd w:val="clear" w:color="auto" w:fill="auto"/>
            <w:vAlign w:val="center"/>
            <w:hideMark/>
          </w:tcPr>
          <w:p w14:paraId="787C63F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CAMB</w:t>
            </w:r>
          </w:p>
        </w:tc>
      </w:tr>
      <w:tr w:rsidR="00DF422A" w:rsidRPr="00DF422A" w14:paraId="5D12ABE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F6D46C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KI</w:t>
            </w:r>
          </w:p>
        </w:tc>
        <w:tc>
          <w:tcPr>
            <w:tcW w:w="2083" w:type="dxa"/>
            <w:tcBorders>
              <w:top w:val="nil"/>
              <w:left w:val="nil"/>
              <w:bottom w:val="single" w:sz="8" w:space="0" w:color="002776"/>
              <w:right w:val="single" w:sz="8" w:space="0" w:color="auto"/>
            </w:tcBorders>
            <w:shd w:val="clear" w:color="auto" w:fill="auto"/>
            <w:vAlign w:val="center"/>
            <w:hideMark/>
          </w:tcPr>
          <w:p w14:paraId="7E4227F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KIRIBATI</w:t>
            </w:r>
          </w:p>
        </w:tc>
        <w:tc>
          <w:tcPr>
            <w:tcW w:w="1327" w:type="dxa"/>
            <w:tcBorders>
              <w:top w:val="nil"/>
              <w:left w:val="nil"/>
              <w:bottom w:val="single" w:sz="8" w:space="0" w:color="002776"/>
              <w:right w:val="single" w:sz="8" w:space="0" w:color="auto"/>
            </w:tcBorders>
            <w:shd w:val="clear" w:color="auto" w:fill="auto"/>
            <w:vAlign w:val="center"/>
            <w:hideMark/>
          </w:tcPr>
          <w:p w14:paraId="4B036A5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KIRI</w:t>
            </w:r>
          </w:p>
        </w:tc>
      </w:tr>
      <w:tr w:rsidR="00DF422A" w:rsidRPr="00DF422A" w14:paraId="6697F92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05A584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KM</w:t>
            </w:r>
          </w:p>
        </w:tc>
        <w:tc>
          <w:tcPr>
            <w:tcW w:w="2083" w:type="dxa"/>
            <w:tcBorders>
              <w:top w:val="nil"/>
              <w:left w:val="nil"/>
              <w:bottom w:val="single" w:sz="8" w:space="0" w:color="002776"/>
              <w:right w:val="single" w:sz="8" w:space="0" w:color="auto"/>
            </w:tcBorders>
            <w:shd w:val="clear" w:color="auto" w:fill="auto"/>
            <w:vAlign w:val="center"/>
            <w:hideMark/>
          </w:tcPr>
          <w:p w14:paraId="14FA341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COMORO ISLANDS</w:t>
            </w:r>
          </w:p>
        </w:tc>
        <w:tc>
          <w:tcPr>
            <w:tcW w:w="1327" w:type="dxa"/>
            <w:tcBorders>
              <w:top w:val="nil"/>
              <w:left w:val="nil"/>
              <w:bottom w:val="single" w:sz="8" w:space="0" w:color="002776"/>
              <w:right w:val="single" w:sz="8" w:space="0" w:color="auto"/>
            </w:tcBorders>
            <w:shd w:val="clear" w:color="auto" w:fill="auto"/>
            <w:vAlign w:val="center"/>
            <w:hideMark/>
          </w:tcPr>
          <w:p w14:paraId="5DAD90C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COMO</w:t>
            </w:r>
          </w:p>
        </w:tc>
      </w:tr>
      <w:tr w:rsidR="00DF422A" w:rsidRPr="00DF422A" w14:paraId="44FC0D9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F3D7B3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KN</w:t>
            </w:r>
          </w:p>
        </w:tc>
        <w:tc>
          <w:tcPr>
            <w:tcW w:w="2083" w:type="dxa"/>
            <w:tcBorders>
              <w:top w:val="nil"/>
              <w:left w:val="nil"/>
              <w:bottom w:val="single" w:sz="8" w:space="0" w:color="002776"/>
              <w:right w:val="single" w:sz="8" w:space="0" w:color="auto"/>
            </w:tcBorders>
            <w:shd w:val="clear" w:color="auto" w:fill="auto"/>
            <w:vAlign w:val="center"/>
            <w:hideMark/>
          </w:tcPr>
          <w:p w14:paraId="24AC11F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 KITTS-NEVIS</w:t>
            </w:r>
          </w:p>
        </w:tc>
        <w:tc>
          <w:tcPr>
            <w:tcW w:w="1327" w:type="dxa"/>
            <w:tcBorders>
              <w:top w:val="nil"/>
              <w:left w:val="nil"/>
              <w:bottom w:val="single" w:sz="8" w:space="0" w:color="002776"/>
              <w:right w:val="single" w:sz="8" w:space="0" w:color="auto"/>
            </w:tcBorders>
            <w:shd w:val="clear" w:color="auto" w:fill="auto"/>
            <w:vAlign w:val="center"/>
            <w:hideMark/>
          </w:tcPr>
          <w:p w14:paraId="7839303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STKI</w:t>
            </w:r>
          </w:p>
        </w:tc>
      </w:tr>
      <w:tr w:rsidR="00DF422A" w:rsidRPr="00DF422A" w14:paraId="701160C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4A14E1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KP</w:t>
            </w:r>
          </w:p>
        </w:tc>
        <w:tc>
          <w:tcPr>
            <w:tcW w:w="2083" w:type="dxa"/>
            <w:tcBorders>
              <w:top w:val="nil"/>
              <w:left w:val="nil"/>
              <w:bottom w:val="single" w:sz="8" w:space="0" w:color="002776"/>
              <w:right w:val="single" w:sz="8" w:space="0" w:color="auto"/>
            </w:tcBorders>
            <w:shd w:val="clear" w:color="auto" w:fill="auto"/>
            <w:vAlign w:val="center"/>
            <w:hideMark/>
          </w:tcPr>
          <w:p w14:paraId="0B3E919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NORTH KOREA</w:t>
            </w:r>
          </w:p>
        </w:tc>
        <w:tc>
          <w:tcPr>
            <w:tcW w:w="1327" w:type="dxa"/>
            <w:tcBorders>
              <w:top w:val="nil"/>
              <w:left w:val="nil"/>
              <w:bottom w:val="single" w:sz="8" w:space="0" w:color="002776"/>
              <w:right w:val="single" w:sz="8" w:space="0" w:color="auto"/>
            </w:tcBorders>
            <w:shd w:val="clear" w:color="auto" w:fill="auto"/>
            <w:vAlign w:val="center"/>
            <w:hideMark/>
          </w:tcPr>
          <w:p w14:paraId="7A642CA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NKOR</w:t>
            </w:r>
          </w:p>
        </w:tc>
      </w:tr>
      <w:tr w:rsidR="00DF422A" w:rsidRPr="00DF422A" w14:paraId="7EDB168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5BB6E6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KZ</w:t>
            </w:r>
          </w:p>
        </w:tc>
        <w:tc>
          <w:tcPr>
            <w:tcW w:w="2083" w:type="dxa"/>
            <w:tcBorders>
              <w:top w:val="nil"/>
              <w:left w:val="nil"/>
              <w:bottom w:val="single" w:sz="8" w:space="0" w:color="002776"/>
              <w:right w:val="single" w:sz="8" w:space="0" w:color="auto"/>
            </w:tcBorders>
            <w:shd w:val="clear" w:color="auto" w:fill="auto"/>
            <w:vAlign w:val="center"/>
            <w:hideMark/>
          </w:tcPr>
          <w:p w14:paraId="6287BF8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KAZAKHSTAN</w:t>
            </w:r>
          </w:p>
        </w:tc>
        <w:tc>
          <w:tcPr>
            <w:tcW w:w="1327" w:type="dxa"/>
            <w:tcBorders>
              <w:top w:val="nil"/>
              <w:left w:val="nil"/>
              <w:bottom w:val="single" w:sz="8" w:space="0" w:color="002776"/>
              <w:right w:val="single" w:sz="8" w:space="0" w:color="auto"/>
            </w:tcBorders>
            <w:shd w:val="clear" w:color="auto" w:fill="auto"/>
            <w:vAlign w:val="center"/>
            <w:hideMark/>
          </w:tcPr>
          <w:p w14:paraId="0CCBBB3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KAZA</w:t>
            </w:r>
          </w:p>
        </w:tc>
      </w:tr>
      <w:tr w:rsidR="00DF422A" w:rsidRPr="00DF422A" w14:paraId="3E7CDE1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5FB630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LC</w:t>
            </w:r>
          </w:p>
        </w:tc>
        <w:tc>
          <w:tcPr>
            <w:tcW w:w="2083" w:type="dxa"/>
            <w:tcBorders>
              <w:top w:val="nil"/>
              <w:left w:val="nil"/>
              <w:bottom w:val="single" w:sz="8" w:space="0" w:color="002776"/>
              <w:right w:val="single" w:sz="8" w:space="0" w:color="auto"/>
            </w:tcBorders>
            <w:shd w:val="clear" w:color="auto" w:fill="auto"/>
            <w:vAlign w:val="center"/>
            <w:hideMark/>
          </w:tcPr>
          <w:p w14:paraId="0812C94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 LUCIA</w:t>
            </w:r>
          </w:p>
        </w:tc>
        <w:tc>
          <w:tcPr>
            <w:tcW w:w="1327" w:type="dxa"/>
            <w:tcBorders>
              <w:top w:val="nil"/>
              <w:left w:val="nil"/>
              <w:bottom w:val="single" w:sz="8" w:space="0" w:color="002776"/>
              <w:right w:val="single" w:sz="8" w:space="0" w:color="auto"/>
            </w:tcBorders>
            <w:shd w:val="clear" w:color="auto" w:fill="auto"/>
            <w:vAlign w:val="center"/>
            <w:hideMark/>
          </w:tcPr>
          <w:p w14:paraId="53C16CE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STLU</w:t>
            </w:r>
          </w:p>
        </w:tc>
      </w:tr>
      <w:tr w:rsidR="00DF422A" w:rsidRPr="00DF422A" w14:paraId="0BBB1D9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762282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LI</w:t>
            </w:r>
          </w:p>
        </w:tc>
        <w:tc>
          <w:tcPr>
            <w:tcW w:w="2083" w:type="dxa"/>
            <w:tcBorders>
              <w:top w:val="nil"/>
              <w:left w:val="nil"/>
              <w:bottom w:val="single" w:sz="8" w:space="0" w:color="002776"/>
              <w:right w:val="single" w:sz="8" w:space="0" w:color="auto"/>
            </w:tcBorders>
            <w:shd w:val="clear" w:color="auto" w:fill="auto"/>
            <w:vAlign w:val="center"/>
            <w:hideMark/>
          </w:tcPr>
          <w:p w14:paraId="6BAC02D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LIECHTENSTEIN</w:t>
            </w:r>
          </w:p>
        </w:tc>
        <w:tc>
          <w:tcPr>
            <w:tcW w:w="1327" w:type="dxa"/>
            <w:tcBorders>
              <w:top w:val="nil"/>
              <w:left w:val="nil"/>
              <w:bottom w:val="single" w:sz="8" w:space="0" w:color="002776"/>
              <w:right w:val="single" w:sz="8" w:space="0" w:color="auto"/>
            </w:tcBorders>
            <w:shd w:val="clear" w:color="auto" w:fill="auto"/>
            <w:vAlign w:val="center"/>
            <w:hideMark/>
          </w:tcPr>
          <w:p w14:paraId="40F4D5C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LIEC</w:t>
            </w:r>
          </w:p>
        </w:tc>
      </w:tr>
      <w:tr w:rsidR="00DF422A" w:rsidRPr="00DF422A" w14:paraId="18349F2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46A4CC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LK</w:t>
            </w:r>
          </w:p>
        </w:tc>
        <w:tc>
          <w:tcPr>
            <w:tcW w:w="2083" w:type="dxa"/>
            <w:tcBorders>
              <w:top w:val="nil"/>
              <w:left w:val="nil"/>
              <w:bottom w:val="single" w:sz="8" w:space="0" w:color="002776"/>
              <w:right w:val="single" w:sz="8" w:space="0" w:color="auto"/>
            </w:tcBorders>
            <w:shd w:val="clear" w:color="auto" w:fill="auto"/>
            <w:vAlign w:val="center"/>
            <w:hideMark/>
          </w:tcPr>
          <w:p w14:paraId="1D10F10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SRI LANKA</w:t>
            </w:r>
          </w:p>
        </w:tc>
        <w:tc>
          <w:tcPr>
            <w:tcW w:w="1327" w:type="dxa"/>
            <w:tcBorders>
              <w:top w:val="nil"/>
              <w:left w:val="nil"/>
              <w:bottom w:val="single" w:sz="8" w:space="0" w:color="002776"/>
              <w:right w:val="single" w:sz="8" w:space="0" w:color="auto"/>
            </w:tcBorders>
            <w:shd w:val="clear" w:color="auto" w:fill="auto"/>
            <w:vAlign w:val="center"/>
            <w:hideMark/>
          </w:tcPr>
          <w:p w14:paraId="2DFB2E8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SRIL</w:t>
            </w:r>
          </w:p>
        </w:tc>
      </w:tr>
      <w:tr w:rsidR="00DF422A" w:rsidRPr="00DF422A" w14:paraId="7F638FB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5C95D4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LO</w:t>
            </w:r>
          </w:p>
        </w:tc>
        <w:tc>
          <w:tcPr>
            <w:tcW w:w="2083" w:type="dxa"/>
            <w:tcBorders>
              <w:top w:val="nil"/>
              <w:left w:val="nil"/>
              <w:bottom w:val="single" w:sz="8" w:space="0" w:color="002776"/>
              <w:right w:val="single" w:sz="8" w:space="0" w:color="auto"/>
            </w:tcBorders>
            <w:shd w:val="clear" w:color="auto" w:fill="auto"/>
            <w:vAlign w:val="center"/>
            <w:hideMark/>
          </w:tcPr>
          <w:p w14:paraId="090D222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LAOS</w:t>
            </w:r>
          </w:p>
        </w:tc>
        <w:tc>
          <w:tcPr>
            <w:tcW w:w="1327" w:type="dxa"/>
            <w:tcBorders>
              <w:top w:val="nil"/>
              <w:left w:val="nil"/>
              <w:bottom w:val="single" w:sz="8" w:space="0" w:color="002776"/>
              <w:right w:val="single" w:sz="8" w:space="0" w:color="auto"/>
            </w:tcBorders>
            <w:shd w:val="clear" w:color="auto" w:fill="auto"/>
            <w:vAlign w:val="center"/>
            <w:hideMark/>
          </w:tcPr>
          <w:p w14:paraId="57E4CB9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LAOS</w:t>
            </w:r>
          </w:p>
        </w:tc>
      </w:tr>
      <w:tr w:rsidR="00DF422A" w:rsidRPr="00DF422A" w14:paraId="619FA66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98D1ED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LS</w:t>
            </w:r>
          </w:p>
        </w:tc>
        <w:tc>
          <w:tcPr>
            <w:tcW w:w="2083" w:type="dxa"/>
            <w:tcBorders>
              <w:top w:val="nil"/>
              <w:left w:val="nil"/>
              <w:bottom w:val="single" w:sz="8" w:space="0" w:color="002776"/>
              <w:right w:val="single" w:sz="8" w:space="0" w:color="auto"/>
            </w:tcBorders>
            <w:shd w:val="clear" w:color="auto" w:fill="auto"/>
            <w:vAlign w:val="center"/>
            <w:hideMark/>
          </w:tcPr>
          <w:p w14:paraId="25E61E4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LESOTHO</w:t>
            </w:r>
          </w:p>
        </w:tc>
        <w:tc>
          <w:tcPr>
            <w:tcW w:w="1327" w:type="dxa"/>
            <w:tcBorders>
              <w:top w:val="nil"/>
              <w:left w:val="nil"/>
              <w:bottom w:val="single" w:sz="8" w:space="0" w:color="002776"/>
              <w:right w:val="single" w:sz="8" w:space="0" w:color="auto"/>
            </w:tcBorders>
            <w:shd w:val="clear" w:color="auto" w:fill="auto"/>
            <w:vAlign w:val="center"/>
            <w:hideMark/>
          </w:tcPr>
          <w:p w14:paraId="0823D49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LESO</w:t>
            </w:r>
          </w:p>
        </w:tc>
      </w:tr>
      <w:tr w:rsidR="00DF422A" w:rsidRPr="00DF422A" w14:paraId="17C23D9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4BFBFC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LT</w:t>
            </w:r>
          </w:p>
        </w:tc>
        <w:tc>
          <w:tcPr>
            <w:tcW w:w="2083" w:type="dxa"/>
            <w:tcBorders>
              <w:top w:val="nil"/>
              <w:left w:val="nil"/>
              <w:bottom w:val="single" w:sz="8" w:space="0" w:color="002776"/>
              <w:right w:val="single" w:sz="8" w:space="0" w:color="auto"/>
            </w:tcBorders>
            <w:shd w:val="clear" w:color="auto" w:fill="auto"/>
            <w:vAlign w:val="center"/>
            <w:hideMark/>
          </w:tcPr>
          <w:p w14:paraId="0B2DAAB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LITHUANIA</w:t>
            </w:r>
          </w:p>
        </w:tc>
        <w:tc>
          <w:tcPr>
            <w:tcW w:w="1327" w:type="dxa"/>
            <w:tcBorders>
              <w:top w:val="nil"/>
              <w:left w:val="nil"/>
              <w:bottom w:val="single" w:sz="8" w:space="0" w:color="002776"/>
              <w:right w:val="single" w:sz="8" w:space="0" w:color="auto"/>
            </w:tcBorders>
            <w:shd w:val="clear" w:color="auto" w:fill="auto"/>
            <w:vAlign w:val="center"/>
            <w:hideMark/>
          </w:tcPr>
          <w:p w14:paraId="71F9D08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LITH</w:t>
            </w:r>
          </w:p>
        </w:tc>
      </w:tr>
      <w:tr w:rsidR="00DF422A" w:rsidRPr="00DF422A" w14:paraId="73C1B36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1C17C4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LU</w:t>
            </w:r>
          </w:p>
        </w:tc>
        <w:tc>
          <w:tcPr>
            <w:tcW w:w="2083" w:type="dxa"/>
            <w:tcBorders>
              <w:top w:val="nil"/>
              <w:left w:val="nil"/>
              <w:bottom w:val="single" w:sz="8" w:space="0" w:color="002776"/>
              <w:right w:val="single" w:sz="8" w:space="0" w:color="auto"/>
            </w:tcBorders>
            <w:shd w:val="clear" w:color="auto" w:fill="auto"/>
            <w:vAlign w:val="center"/>
            <w:hideMark/>
          </w:tcPr>
          <w:p w14:paraId="46C9B95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LUXEMBOURG</w:t>
            </w:r>
          </w:p>
        </w:tc>
        <w:tc>
          <w:tcPr>
            <w:tcW w:w="1327" w:type="dxa"/>
            <w:tcBorders>
              <w:top w:val="nil"/>
              <w:left w:val="nil"/>
              <w:bottom w:val="single" w:sz="8" w:space="0" w:color="002776"/>
              <w:right w:val="single" w:sz="8" w:space="0" w:color="auto"/>
            </w:tcBorders>
            <w:shd w:val="clear" w:color="auto" w:fill="auto"/>
            <w:vAlign w:val="center"/>
            <w:hideMark/>
          </w:tcPr>
          <w:p w14:paraId="43D8EB2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LUXE</w:t>
            </w:r>
          </w:p>
        </w:tc>
      </w:tr>
      <w:tr w:rsidR="00DF422A" w:rsidRPr="00DF422A" w14:paraId="1F67A55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90D0CE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LV</w:t>
            </w:r>
          </w:p>
        </w:tc>
        <w:tc>
          <w:tcPr>
            <w:tcW w:w="2083" w:type="dxa"/>
            <w:tcBorders>
              <w:top w:val="nil"/>
              <w:left w:val="nil"/>
              <w:bottom w:val="single" w:sz="8" w:space="0" w:color="002776"/>
              <w:right w:val="single" w:sz="8" w:space="0" w:color="auto"/>
            </w:tcBorders>
            <w:shd w:val="clear" w:color="auto" w:fill="auto"/>
            <w:vAlign w:val="center"/>
            <w:hideMark/>
          </w:tcPr>
          <w:p w14:paraId="34B5C01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LATVIA</w:t>
            </w:r>
          </w:p>
        </w:tc>
        <w:tc>
          <w:tcPr>
            <w:tcW w:w="1327" w:type="dxa"/>
            <w:tcBorders>
              <w:top w:val="nil"/>
              <w:left w:val="nil"/>
              <w:bottom w:val="single" w:sz="8" w:space="0" w:color="002776"/>
              <w:right w:val="single" w:sz="8" w:space="0" w:color="auto"/>
            </w:tcBorders>
            <w:shd w:val="clear" w:color="auto" w:fill="auto"/>
            <w:vAlign w:val="center"/>
            <w:hideMark/>
          </w:tcPr>
          <w:p w14:paraId="3B96B34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LATV</w:t>
            </w:r>
          </w:p>
        </w:tc>
      </w:tr>
      <w:tr w:rsidR="00DF422A" w:rsidRPr="00DF422A" w14:paraId="3EFABD5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63F0DE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MC</w:t>
            </w:r>
          </w:p>
        </w:tc>
        <w:tc>
          <w:tcPr>
            <w:tcW w:w="2083" w:type="dxa"/>
            <w:tcBorders>
              <w:top w:val="nil"/>
              <w:left w:val="nil"/>
              <w:bottom w:val="single" w:sz="8" w:space="0" w:color="002776"/>
              <w:right w:val="single" w:sz="8" w:space="0" w:color="auto"/>
            </w:tcBorders>
            <w:shd w:val="clear" w:color="auto" w:fill="auto"/>
            <w:vAlign w:val="center"/>
            <w:hideMark/>
          </w:tcPr>
          <w:p w14:paraId="1C05A7E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MACAO</w:t>
            </w:r>
          </w:p>
        </w:tc>
        <w:tc>
          <w:tcPr>
            <w:tcW w:w="1327" w:type="dxa"/>
            <w:tcBorders>
              <w:top w:val="nil"/>
              <w:left w:val="nil"/>
              <w:bottom w:val="single" w:sz="8" w:space="0" w:color="002776"/>
              <w:right w:val="single" w:sz="8" w:space="0" w:color="auto"/>
            </w:tcBorders>
            <w:shd w:val="clear" w:color="auto" w:fill="auto"/>
            <w:vAlign w:val="center"/>
            <w:hideMark/>
          </w:tcPr>
          <w:p w14:paraId="2006C68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MACA</w:t>
            </w:r>
          </w:p>
        </w:tc>
      </w:tr>
      <w:tr w:rsidR="00DF422A" w:rsidRPr="00DF422A" w14:paraId="7F9DE0C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43EE1C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MF</w:t>
            </w:r>
          </w:p>
        </w:tc>
        <w:tc>
          <w:tcPr>
            <w:tcW w:w="2083" w:type="dxa"/>
            <w:tcBorders>
              <w:top w:val="nil"/>
              <w:left w:val="nil"/>
              <w:bottom w:val="single" w:sz="8" w:space="0" w:color="002776"/>
              <w:right w:val="single" w:sz="8" w:space="0" w:color="auto"/>
            </w:tcBorders>
            <w:shd w:val="clear" w:color="auto" w:fill="auto"/>
            <w:vAlign w:val="center"/>
            <w:hideMark/>
          </w:tcPr>
          <w:p w14:paraId="6B68CFC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SAINT-MARTIN (FR)</w:t>
            </w:r>
          </w:p>
        </w:tc>
        <w:tc>
          <w:tcPr>
            <w:tcW w:w="1327" w:type="dxa"/>
            <w:tcBorders>
              <w:top w:val="nil"/>
              <w:left w:val="nil"/>
              <w:bottom w:val="single" w:sz="8" w:space="0" w:color="002776"/>
              <w:right w:val="single" w:sz="8" w:space="0" w:color="auto"/>
            </w:tcBorders>
            <w:shd w:val="clear" w:color="auto" w:fill="auto"/>
            <w:vAlign w:val="center"/>
            <w:hideMark/>
          </w:tcPr>
          <w:p w14:paraId="2EF81DD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STMA</w:t>
            </w:r>
          </w:p>
        </w:tc>
      </w:tr>
      <w:tr w:rsidR="00DF422A" w:rsidRPr="00DF422A" w14:paraId="3EB413F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6C50F0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MG</w:t>
            </w:r>
          </w:p>
        </w:tc>
        <w:tc>
          <w:tcPr>
            <w:tcW w:w="2083" w:type="dxa"/>
            <w:tcBorders>
              <w:top w:val="nil"/>
              <w:left w:val="nil"/>
              <w:bottom w:val="single" w:sz="8" w:space="0" w:color="002776"/>
              <w:right w:val="single" w:sz="8" w:space="0" w:color="auto"/>
            </w:tcBorders>
            <w:shd w:val="clear" w:color="auto" w:fill="auto"/>
            <w:vAlign w:val="center"/>
            <w:hideMark/>
          </w:tcPr>
          <w:p w14:paraId="30DF612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MADAGASCAR</w:t>
            </w:r>
          </w:p>
        </w:tc>
        <w:tc>
          <w:tcPr>
            <w:tcW w:w="1327" w:type="dxa"/>
            <w:tcBorders>
              <w:top w:val="nil"/>
              <w:left w:val="nil"/>
              <w:bottom w:val="single" w:sz="8" w:space="0" w:color="002776"/>
              <w:right w:val="single" w:sz="8" w:space="0" w:color="auto"/>
            </w:tcBorders>
            <w:shd w:val="clear" w:color="auto" w:fill="auto"/>
            <w:vAlign w:val="center"/>
            <w:hideMark/>
          </w:tcPr>
          <w:p w14:paraId="049E0F0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MADA</w:t>
            </w:r>
          </w:p>
        </w:tc>
      </w:tr>
      <w:tr w:rsidR="00DF422A" w:rsidRPr="00DF422A" w14:paraId="7F65828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D6E544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MH</w:t>
            </w:r>
          </w:p>
        </w:tc>
        <w:tc>
          <w:tcPr>
            <w:tcW w:w="2083" w:type="dxa"/>
            <w:tcBorders>
              <w:top w:val="nil"/>
              <w:left w:val="nil"/>
              <w:bottom w:val="single" w:sz="8" w:space="0" w:color="002776"/>
              <w:right w:val="single" w:sz="8" w:space="0" w:color="auto"/>
            </w:tcBorders>
            <w:shd w:val="clear" w:color="auto" w:fill="auto"/>
            <w:vAlign w:val="center"/>
            <w:hideMark/>
          </w:tcPr>
          <w:p w14:paraId="2CA3089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MONTSERRAT</w:t>
            </w:r>
          </w:p>
        </w:tc>
        <w:tc>
          <w:tcPr>
            <w:tcW w:w="1327" w:type="dxa"/>
            <w:tcBorders>
              <w:top w:val="nil"/>
              <w:left w:val="nil"/>
              <w:bottom w:val="single" w:sz="8" w:space="0" w:color="002776"/>
              <w:right w:val="single" w:sz="8" w:space="0" w:color="auto"/>
            </w:tcBorders>
            <w:shd w:val="clear" w:color="auto" w:fill="auto"/>
            <w:vAlign w:val="center"/>
            <w:hideMark/>
          </w:tcPr>
          <w:p w14:paraId="058CA36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MTSR</w:t>
            </w:r>
          </w:p>
        </w:tc>
      </w:tr>
      <w:tr w:rsidR="00DF422A" w:rsidRPr="00DF422A" w14:paraId="18E8AF8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44C71C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MK</w:t>
            </w:r>
          </w:p>
        </w:tc>
        <w:tc>
          <w:tcPr>
            <w:tcW w:w="2083" w:type="dxa"/>
            <w:tcBorders>
              <w:top w:val="nil"/>
              <w:left w:val="nil"/>
              <w:bottom w:val="single" w:sz="8" w:space="0" w:color="002776"/>
              <w:right w:val="single" w:sz="8" w:space="0" w:color="auto"/>
            </w:tcBorders>
            <w:shd w:val="clear" w:color="auto" w:fill="auto"/>
            <w:vAlign w:val="center"/>
            <w:hideMark/>
          </w:tcPr>
          <w:p w14:paraId="33B5636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MONGOLIA</w:t>
            </w:r>
          </w:p>
        </w:tc>
        <w:tc>
          <w:tcPr>
            <w:tcW w:w="1327" w:type="dxa"/>
            <w:tcBorders>
              <w:top w:val="nil"/>
              <w:left w:val="nil"/>
              <w:bottom w:val="single" w:sz="8" w:space="0" w:color="002776"/>
              <w:right w:val="single" w:sz="8" w:space="0" w:color="auto"/>
            </w:tcBorders>
            <w:shd w:val="clear" w:color="auto" w:fill="auto"/>
            <w:vAlign w:val="center"/>
            <w:hideMark/>
          </w:tcPr>
          <w:p w14:paraId="50B3B30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MONG</w:t>
            </w:r>
          </w:p>
        </w:tc>
      </w:tr>
      <w:tr w:rsidR="00DF422A" w:rsidRPr="00DF422A" w14:paraId="69534EC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1A26B3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ML</w:t>
            </w:r>
          </w:p>
        </w:tc>
        <w:tc>
          <w:tcPr>
            <w:tcW w:w="2083" w:type="dxa"/>
            <w:tcBorders>
              <w:top w:val="nil"/>
              <w:left w:val="nil"/>
              <w:bottom w:val="single" w:sz="8" w:space="0" w:color="002776"/>
              <w:right w:val="single" w:sz="8" w:space="0" w:color="auto"/>
            </w:tcBorders>
            <w:shd w:val="clear" w:color="auto" w:fill="auto"/>
            <w:vAlign w:val="center"/>
            <w:hideMark/>
          </w:tcPr>
          <w:p w14:paraId="3EF7038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MALI</w:t>
            </w:r>
          </w:p>
        </w:tc>
        <w:tc>
          <w:tcPr>
            <w:tcW w:w="1327" w:type="dxa"/>
            <w:tcBorders>
              <w:top w:val="nil"/>
              <w:left w:val="nil"/>
              <w:bottom w:val="single" w:sz="8" w:space="0" w:color="002776"/>
              <w:right w:val="single" w:sz="8" w:space="0" w:color="auto"/>
            </w:tcBorders>
            <w:shd w:val="clear" w:color="auto" w:fill="auto"/>
            <w:vAlign w:val="center"/>
            <w:hideMark/>
          </w:tcPr>
          <w:p w14:paraId="254F2BE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MALI</w:t>
            </w:r>
          </w:p>
        </w:tc>
      </w:tr>
      <w:tr w:rsidR="00DF422A" w:rsidRPr="00DF422A" w14:paraId="417D8D3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C01DB5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MM</w:t>
            </w:r>
          </w:p>
        </w:tc>
        <w:tc>
          <w:tcPr>
            <w:tcW w:w="2083" w:type="dxa"/>
            <w:tcBorders>
              <w:top w:val="nil"/>
              <w:left w:val="nil"/>
              <w:bottom w:val="single" w:sz="8" w:space="0" w:color="002776"/>
              <w:right w:val="single" w:sz="8" w:space="0" w:color="auto"/>
            </w:tcBorders>
            <w:shd w:val="clear" w:color="auto" w:fill="auto"/>
            <w:vAlign w:val="center"/>
            <w:hideMark/>
          </w:tcPr>
          <w:p w14:paraId="2E47A70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MALTA</w:t>
            </w:r>
          </w:p>
        </w:tc>
        <w:tc>
          <w:tcPr>
            <w:tcW w:w="1327" w:type="dxa"/>
            <w:tcBorders>
              <w:top w:val="nil"/>
              <w:left w:val="nil"/>
              <w:bottom w:val="single" w:sz="8" w:space="0" w:color="002776"/>
              <w:right w:val="single" w:sz="8" w:space="0" w:color="auto"/>
            </w:tcBorders>
            <w:shd w:val="clear" w:color="auto" w:fill="auto"/>
            <w:vAlign w:val="center"/>
            <w:hideMark/>
          </w:tcPr>
          <w:p w14:paraId="0DDF103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MALT</w:t>
            </w:r>
          </w:p>
        </w:tc>
      </w:tr>
      <w:tr w:rsidR="00DF422A" w:rsidRPr="00DF422A" w14:paraId="060AF21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89FF15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MP</w:t>
            </w:r>
          </w:p>
        </w:tc>
        <w:tc>
          <w:tcPr>
            <w:tcW w:w="2083" w:type="dxa"/>
            <w:tcBorders>
              <w:top w:val="nil"/>
              <w:left w:val="nil"/>
              <w:bottom w:val="single" w:sz="8" w:space="0" w:color="002776"/>
              <w:right w:val="single" w:sz="8" w:space="0" w:color="auto"/>
            </w:tcBorders>
            <w:shd w:val="clear" w:color="auto" w:fill="auto"/>
            <w:vAlign w:val="center"/>
            <w:hideMark/>
          </w:tcPr>
          <w:p w14:paraId="7AF984F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MONACO</w:t>
            </w:r>
          </w:p>
        </w:tc>
        <w:tc>
          <w:tcPr>
            <w:tcW w:w="1327" w:type="dxa"/>
            <w:tcBorders>
              <w:top w:val="nil"/>
              <w:left w:val="nil"/>
              <w:bottom w:val="single" w:sz="8" w:space="0" w:color="002776"/>
              <w:right w:val="single" w:sz="8" w:space="0" w:color="auto"/>
            </w:tcBorders>
            <w:shd w:val="clear" w:color="auto" w:fill="auto"/>
            <w:vAlign w:val="center"/>
            <w:hideMark/>
          </w:tcPr>
          <w:p w14:paraId="516E0D8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MONA</w:t>
            </w:r>
          </w:p>
        </w:tc>
      </w:tr>
      <w:tr w:rsidR="00DF422A" w:rsidRPr="00DF422A" w14:paraId="57BF352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CF6B06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MQ</w:t>
            </w:r>
          </w:p>
        </w:tc>
        <w:tc>
          <w:tcPr>
            <w:tcW w:w="2083" w:type="dxa"/>
            <w:tcBorders>
              <w:top w:val="nil"/>
              <w:left w:val="nil"/>
              <w:bottom w:val="single" w:sz="8" w:space="0" w:color="002776"/>
              <w:right w:val="single" w:sz="8" w:space="0" w:color="auto"/>
            </w:tcBorders>
            <w:shd w:val="clear" w:color="auto" w:fill="auto"/>
            <w:vAlign w:val="center"/>
            <w:hideMark/>
          </w:tcPr>
          <w:p w14:paraId="4EDA3AE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MARTINIQUE</w:t>
            </w:r>
          </w:p>
        </w:tc>
        <w:tc>
          <w:tcPr>
            <w:tcW w:w="1327" w:type="dxa"/>
            <w:tcBorders>
              <w:top w:val="nil"/>
              <w:left w:val="nil"/>
              <w:bottom w:val="single" w:sz="8" w:space="0" w:color="002776"/>
              <w:right w:val="single" w:sz="8" w:space="0" w:color="auto"/>
            </w:tcBorders>
            <w:shd w:val="clear" w:color="auto" w:fill="auto"/>
            <w:vAlign w:val="center"/>
            <w:hideMark/>
          </w:tcPr>
          <w:p w14:paraId="2512A7E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MART</w:t>
            </w:r>
          </w:p>
        </w:tc>
      </w:tr>
      <w:tr w:rsidR="00DF422A" w:rsidRPr="00DF422A" w14:paraId="612105F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D67383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MR</w:t>
            </w:r>
          </w:p>
        </w:tc>
        <w:tc>
          <w:tcPr>
            <w:tcW w:w="2083" w:type="dxa"/>
            <w:tcBorders>
              <w:top w:val="nil"/>
              <w:left w:val="nil"/>
              <w:bottom w:val="single" w:sz="8" w:space="0" w:color="002776"/>
              <w:right w:val="single" w:sz="8" w:space="0" w:color="auto"/>
            </w:tcBorders>
            <w:shd w:val="clear" w:color="auto" w:fill="auto"/>
            <w:vAlign w:val="center"/>
            <w:hideMark/>
          </w:tcPr>
          <w:p w14:paraId="5BE56DE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MAURITANIA</w:t>
            </w:r>
          </w:p>
        </w:tc>
        <w:tc>
          <w:tcPr>
            <w:tcW w:w="1327" w:type="dxa"/>
            <w:tcBorders>
              <w:top w:val="nil"/>
              <w:left w:val="nil"/>
              <w:bottom w:val="single" w:sz="8" w:space="0" w:color="002776"/>
              <w:right w:val="single" w:sz="8" w:space="0" w:color="auto"/>
            </w:tcBorders>
            <w:shd w:val="clear" w:color="auto" w:fill="auto"/>
            <w:vAlign w:val="center"/>
            <w:hideMark/>
          </w:tcPr>
          <w:p w14:paraId="0BB6066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MRTN</w:t>
            </w:r>
          </w:p>
        </w:tc>
      </w:tr>
      <w:tr w:rsidR="00DF422A" w:rsidRPr="00DF422A" w14:paraId="07F3DF9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AEFDA4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MU</w:t>
            </w:r>
          </w:p>
        </w:tc>
        <w:tc>
          <w:tcPr>
            <w:tcW w:w="2083" w:type="dxa"/>
            <w:tcBorders>
              <w:top w:val="nil"/>
              <w:left w:val="nil"/>
              <w:bottom w:val="single" w:sz="8" w:space="0" w:color="002776"/>
              <w:right w:val="single" w:sz="8" w:space="0" w:color="auto"/>
            </w:tcBorders>
            <w:shd w:val="clear" w:color="auto" w:fill="auto"/>
            <w:vAlign w:val="center"/>
            <w:hideMark/>
          </w:tcPr>
          <w:p w14:paraId="6E95E36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MAURITIUS</w:t>
            </w:r>
          </w:p>
        </w:tc>
        <w:tc>
          <w:tcPr>
            <w:tcW w:w="1327" w:type="dxa"/>
            <w:tcBorders>
              <w:top w:val="nil"/>
              <w:left w:val="nil"/>
              <w:bottom w:val="single" w:sz="8" w:space="0" w:color="002776"/>
              <w:right w:val="single" w:sz="8" w:space="0" w:color="auto"/>
            </w:tcBorders>
            <w:shd w:val="clear" w:color="auto" w:fill="auto"/>
            <w:vAlign w:val="center"/>
            <w:hideMark/>
          </w:tcPr>
          <w:p w14:paraId="0741F22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MRTS</w:t>
            </w:r>
          </w:p>
        </w:tc>
      </w:tr>
      <w:tr w:rsidR="00DF422A" w:rsidRPr="00DF422A" w14:paraId="2DF2512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1D595B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MV</w:t>
            </w:r>
          </w:p>
        </w:tc>
        <w:tc>
          <w:tcPr>
            <w:tcW w:w="2083" w:type="dxa"/>
            <w:tcBorders>
              <w:top w:val="nil"/>
              <w:left w:val="nil"/>
              <w:bottom w:val="single" w:sz="8" w:space="0" w:color="002776"/>
              <w:right w:val="single" w:sz="8" w:space="0" w:color="auto"/>
            </w:tcBorders>
            <w:shd w:val="clear" w:color="auto" w:fill="auto"/>
            <w:vAlign w:val="center"/>
            <w:hideMark/>
          </w:tcPr>
          <w:p w14:paraId="69DE9DD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MALDIVES</w:t>
            </w:r>
          </w:p>
        </w:tc>
        <w:tc>
          <w:tcPr>
            <w:tcW w:w="1327" w:type="dxa"/>
            <w:tcBorders>
              <w:top w:val="nil"/>
              <w:left w:val="nil"/>
              <w:bottom w:val="single" w:sz="8" w:space="0" w:color="002776"/>
              <w:right w:val="single" w:sz="8" w:space="0" w:color="auto"/>
            </w:tcBorders>
            <w:shd w:val="clear" w:color="auto" w:fill="auto"/>
            <w:vAlign w:val="center"/>
            <w:hideMark/>
          </w:tcPr>
          <w:p w14:paraId="1C596E8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MALD</w:t>
            </w:r>
          </w:p>
        </w:tc>
      </w:tr>
      <w:tr w:rsidR="00DF422A" w:rsidRPr="00DF422A" w14:paraId="4BE53F5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420987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MW</w:t>
            </w:r>
          </w:p>
        </w:tc>
        <w:tc>
          <w:tcPr>
            <w:tcW w:w="2083" w:type="dxa"/>
            <w:tcBorders>
              <w:top w:val="nil"/>
              <w:left w:val="nil"/>
              <w:bottom w:val="single" w:sz="8" w:space="0" w:color="002776"/>
              <w:right w:val="single" w:sz="8" w:space="0" w:color="auto"/>
            </w:tcBorders>
            <w:shd w:val="clear" w:color="auto" w:fill="auto"/>
            <w:vAlign w:val="center"/>
            <w:hideMark/>
          </w:tcPr>
          <w:p w14:paraId="3185EFC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MALAWI</w:t>
            </w:r>
          </w:p>
        </w:tc>
        <w:tc>
          <w:tcPr>
            <w:tcW w:w="1327" w:type="dxa"/>
            <w:tcBorders>
              <w:top w:val="nil"/>
              <w:left w:val="nil"/>
              <w:bottom w:val="single" w:sz="8" w:space="0" w:color="002776"/>
              <w:right w:val="single" w:sz="8" w:space="0" w:color="auto"/>
            </w:tcBorders>
            <w:shd w:val="clear" w:color="auto" w:fill="auto"/>
            <w:vAlign w:val="center"/>
            <w:hideMark/>
          </w:tcPr>
          <w:p w14:paraId="7A4BE03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MALW</w:t>
            </w:r>
          </w:p>
        </w:tc>
      </w:tr>
      <w:tr w:rsidR="00DF422A" w:rsidRPr="00DF422A" w14:paraId="7AB29B1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4BB268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MZ</w:t>
            </w:r>
          </w:p>
        </w:tc>
        <w:tc>
          <w:tcPr>
            <w:tcW w:w="2083" w:type="dxa"/>
            <w:tcBorders>
              <w:top w:val="nil"/>
              <w:left w:val="nil"/>
              <w:bottom w:val="single" w:sz="8" w:space="0" w:color="002776"/>
              <w:right w:val="single" w:sz="8" w:space="0" w:color="auto"/>
            </w:tcBorders>
            <w:shd w:val="clear" w:color="auto" w:fill="auto"/>
            <w:vAlign w:val="center"/>
            <w:hideMark/>
          </w:tcPr>
          <w:p w14:paraId="0AC2A91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MOZAMBIQUE</w:t>
            </w:r>
          </w:p>
        </w:tc>
        <w:tc>
          <w:tcPr>
            <w:tcW w:w="1327" w:type="dxa"/>
            <w:tcBorders>
              <w:top w:val="nil"/>
              <w:left w:val="nil"/>
              <w:bottom w:val="single" w:sz="8" w:space="0" w:color="002776"/>
              <w:right w:val="single" w:sz="8" w:space="0" w:color="auto"/>
            </w:tcBorders>
            <w:shd w:val="clear" w:color="auto" w:fill="auto"/>
            <w:vAlign w:val="center"/>
            <w:hideMark/>
          </w:tcPr>
          <w:p w14:paraId="68DCD3B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MOZA</w:t>
            </w:r>
          </w:p>
        </w:tc>
      </w:tr>
      <w:tr w:rsidR="00DF422A" w:rsidRPr="00DF422A" w14:paraId="542F92B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0F5E25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NA</w:t>
            </w:r>
          </w:p>
        </w:tc>
        <w:tc>
          <w:tcPr>
            <w:tcW w:w="2083" w:type="dxa"/>
            <w:tcBorders>
              <w:top w:val="nil"/>
              <w:left w:val="nil"/>
              <w:bottom w:val="single" w:sz="8" w:space="0" w:color="002776"/>
              <w:right w:val="single" w:sz="8" w:space="0" w:color="auto"/>
            </w:tcBorders>
            <w:shd w:val="clear" w:color="auto" w:fill="auto"/>
            <w:vAlign w:val="center"/>
            <w:hideMark/>
          </w:tcPr>
          <w:p w14:paraId="63F8AA4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NAMIBIA</w:t>
            </w:r>
          </w:p>
        </w:tc>
        <w:tc>
          <w:tcPr>
            <w:tcW w:w="1327" w:type="dxa"/>
            <w:tcBorders>
              <w:top w:val="nil"/>
              <w:left w:val="nil"/>
              <w:bottom w:val="single" w:sz="8" w:space="0" w:color="002776"/>
              <w:right w:val="single" w:sz="8" w:space="0" w:color="auto"/>
            </w:tcBorders>
            <w:shd w:val="clear" w:color="auto" w:fill="auto"/>
            <w:vAlign w:val="center"/>
            <w:hideMark/>
          </w:tcPr>
          <w:p w14:paraId="55A91FA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NAMI</w:t>
            </w:r>
          </w:p>
        </w:tc>
      </w:tr>
      <w:tr w:rsidR="00DF422A" w:rsidRPr="00DF422A" w14:paraId="15513CE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01D7DC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NG</w:t>
            </w:r>
          </w:p>
        </w:tc>
        <w:tc>
          <w:tcPr>
            <w:tcW w:w="2083" w:type="dxa"/>
            <w:tcBorders>
              <w:top w:val="nil"/>
              <w:left w:val="nil"/>
              <w:bottom w:val="single" w:sz="8" w:space="0" w:color="002776"/>
              <w:right w:val="single" w:sz="8" w:space="0" w:color="auto"/>
            </w:tcBorders>
            <w:shd w:val="clear" w:color="auto" w:fill="auto"/>
            <w:vAlign w:val="center"/>
            <w:hideMark/>
          </w:tcPr>
          <w:p w14:paraId="466E432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NIGER</w:t>
            </w:r>
          </w:p>
        </w:tc>
        <w:tc>
          <w:tcPr>
            <w:tcW w:w="1327" w:type="dxa"/>
            <w:tcBorders>
              <w:top w:val="nil"/>
              <w:left w:val="nil"/>
              <w:bottom w:val="single" w:sz="8" w:space="0" w:color="002776"/>
              <w:right w:val="single" w:sz="8" w:space="0" w:color="auto"/>
            </w:tcBorders>
            <w:shd w:val="clear" w:color="auto" w:fill="auto"/>
            <w:vAlign w:val="center"/>
            <w:hideMark/>
          </w:tcPr>
          <w:p w14:paraId="0F14356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NIGR</w:t>
            </w:r>
          </w:p>
        </w:tc>
      </w:tr>
      <w:tr w:rsidR="00DF422A" w:rsidRPr="00DF422A" w14:paraId="376287C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89B5D1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NI</w:t>
            </w:r>
          </w:p>
        </w:tc>
        <w:tc>
          <w:tcPr>
            <w:tcW w:w="2083" w:type="dxa"/>
            <w:tcBorders>
              <w:top w:val="nil"/>
              <w:left w:val="nil"/>
              <w:bottom w:val="single" w:sz="8" w:space="0" w:color="002776"/>
              <w:right w:val="single" w:sz="8" w:space="0" w:color="auto"/>
            </w:tcBorders>
            <w:shd w:val="clear" w:color="auto" w:fill="auto"/>
            <w:vAlign w:val="center"/>
            <w:hideMark/>
          </w:tcPr>
          <w:p w14:paraId="2B4FF58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NORFOLK ISLAND</w:t>
            </w:r>
          </w:p>
        </w:tc>
        <w:tc>
          <w:tcPr>
            <w:tcW w:w="1327" w:type="dxa"/>
            <w:tcBorders>
              <w:top w:val="nil"/>
              <w:left w:val="nil"/>
              <w:bottom w:val="single" w:sz="8" w:space="0" w:color="002776"/>
              <w:right w:val="single" w:sz="8" w:space="0" w:color="auto"/>
            </w:tcBorders>
            <w:shd w:val="clear" w:color="auto" w:fill="auto"/>
            <w:vAlign w:val="center"/>
            <w:hideMark/>
          </w:tcPr>
          <w:p w14:paraId="358B2DA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NORF</w:t>
            </w:r>
          </w:p>
        </w:tc>
      </w:tr>
      <w:tr w:rsidR="00DF422A" w:rsidRPr="00DF422A" w14:paraId="7B6E089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9FFB4A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NK</w:t>
            </w:r>
          </w:p>
        </w:tc>
        <w:tc>
          <w:tcPr>
            <w:tcW w:w="2083" w:type="dxa"/>
            <w:tcBorders>
              <w:top w:val="nil"/>
              <w:left w:val="nil"/>
              <w:bottom w:val="single" w:sz="8" w:space="0" w:color="002776"/>
              <w:right w:val="single" w:sz="8" w:space="0" w:color="auto"/>
            </w:tcBorders>
            <w:shd w:val="clear" w:color="auto" w:fill="auto"/>
            <w:vAlign w:val="center"/>
            <w:hideMark/>
          </w:tcPr>
          <w:p w14:paraId="41C2894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NEW CALEDONIA</w:t>
            </w:r>
          </w:p>
        </w:tc>
        <w:tc>
          <w:tcPr>
            <w:tcW w:w="1327" w:type="dxa"/>
            <w:tcBorders>
              <w:top w:val="nil"/>
              <w:left w:val="nil"/>
              <w:bottom w:val="single" w:sz="8" w:space="0" w:color="002776"/>
              <w:right w:val="single" w:sz="8" w:space="0" w:color="auto"/>
            </w:tcBorders>
            <w:shd w:val="clear" w:color="auto" w:fill="auto"/>
            <w:vAlign w:val="center"/>
            <w:hideMark/>
          </w:tcPr>
          <w:p w14:paraId="5F19CA2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NCAL</w:t>
            </w:r>
          </w:p>
        </w:tc>
      </w:tr>
      <w:tr w:rsidR="00DF422A" w:rsidRPr="00DF422A" w14:paraId="57F53A8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74BBC4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NP</w:t>
            </w:r>
          </w:p>
        </w:tc>
        <w:tc>
          <w:tcPr>
            <w:tcW w:w="2083" w:type="dxa"/>
            <w:tcBorders>
              <w:top w:val="nil"/>
              <w:left w:val="nil"/>
              <w:bottom w:val="single" w:sz="8" w:space="0" w:color="002776"/>
              <w:right w:val="single" w:sz="8" w:space="0" w:color="auto"/>
            </w:tcBorders>
            <w:shd w:val="clear" w:color="auto" w:fill="auto"/>
            <w:vAlign w:val="center"/>
            <w:hideMark/>
          </w:tcPr>
          <w:p w14:paraId="3F82D7B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NEPAL</w:t>
            </w:r>
          </w:p>
        </w:tc>
        <w:tc>
          <w:tcPr>
            <w:tcW w:w="1327" w:type="dxa"/>
            <w:tcBorders>
              <w:top w:val="nil"/>
              <w:left w:val="nil"/>
              <w:bottom w:val="single" w:sz="8" w:space="0" w:color="002776"/>
              <w:right w:val="single" w:sz="8" w:space="0" w:color="auto"/>
            </w:tcBorders>
            <w:shd w:val="clear" w:color="auto" w:fill="auto"/>
            <w:vAlign w:val="center"/>
            <w:hideMark/>
          </w:tcPr>
          <w:p w14:paraId="199A853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NEPA</w:t>
            </w:r>
          </w:p>
        </w:tc>
      </w:tr>
      <w:tr w:rsidR="00DF422A" w:rsidRPr="00DF422A" w14:paraId="5FD655F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5D2A1E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NR</w:t>
            </w:r>
          </w:p>
        </w:tc>
        <w:tc>
          <w:tcPr>
            <w:tcW w:w="2083" w:type="dxa"/>
            <w:tcBorders>
              <w:top w:val="nil"/>
              <w:left w:val="nil"/>
              <w:bottom w:val="single" w:sz="8" w:space="0" w:color="002776"/>
              <w:right w:val="single" w:sz="8" w:space="0" w:color="auto"/>
            </w:tcBorders>
            <w:shd w:val="clear" w:color="auto" w:fill="auto"/>
            <w:vAlign w:val="center"/>
            <w:hideMark/>
          </w:tcPr>
          <w:p w14:paraId="2C99435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NAURU</w:t>
            </w:r>
          </w:p>
        </w:tc>
        <w:tc>
          <w:tcPr>
            <w:tcW w:w="1327" w:type="dxa"/>
            <w:tcBorders>
              <w:top w:val="nil"/>
              <w:left w:val="nil"/>
              <w:bottom w:val="single" w:sz="8" w:space="0" w:color="002776"/>
              <w:right w:val="single" w:sz="8" w:space="0" w:color="auto"/>
            </w:tcBorders>
            <w:shd w:val="clear" w:color="auto" w:fill="auto"/>
            <w:vAlign w:val="center"/>
            <w:hideMark/>
          </w:tcPr>
          <w:p w14:paraId="0EB8BA7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NAUR</w:t>
            </w:r>
          </w:p>
        </w:tc>
      </w:tr>
      <w:tr w:rsidR="00DF422A" w:rsidRPr="00DF422A" w14:paraId="26F8645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CAD1D2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PF</w:t>
            </w:r>
          </w:p>
        </w:tc>
        <w:tc>
          <w:tcPr>
            <w:tcW w:w="2083" w:type="dxa"/>
            <w:tcBorders>
              <w:top w:val="nil"/>
              <w:left w:val="nil"/>
              <w:bottom w:val="single" w:sz="8" w:space="0" w:color="002776"/>
              <w:right w:val="single" w:sz="8" w:space="0" w:color="auto"/>
            </w:tcBorders>
            <w:shd w:val="clear" w:color="auto" w:fill="auto"/>
            <w:vAlign w:val="center"/>
            <w:hideMark/>
          </w:tcPr>
          <w:p w14:paraId="5843558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FRENCH POLYNESIA</w:t>
            </w:r>
          </w:p>
        </w:tc>
        <w:tc>
          <w:tcPr>
            <w:tcW w:w="1327" w:type="dxa"/>
            <w:tcBorders>
              <w:top w:val="nil"/>
              <w:left w:val="nil"/>
              <w:bottom w:val="single" w:sz="8" w:space="0" w:color="002776"/>
              <w:right w:val="single" w:sz="8" w:space="0" w:color="auto"/>
            </w:tcBorders>
            <w:shd w:val="clear" w:color="auto" w:fill="auto"/>
            <w:vAlign w:val="center"/>
            <w:hideMark/>
          </w:tcPr>
          <w:p w14:paraId="2A33F98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POLY</w:t>
            </w:r>
          </w:p>
        </w:tc>
      </w:tr>
      <w:tr w:rsidR="00DF422A" w:rsidRPr="00DF422A" w14:paraId="5531525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22E559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lastRenderedPageBreak/>
              <w:t>PG</w:t>
            </w:r>
          </w:p>
        </w:tc>
        <w:tc>
          <w:tcPr>
            <w:tcW w:w="2083" w:type="dxa"/>
            <w:tcBorders>
              <w:top w:val="nil"/>
              <w:left w:val="nil"/>
              <w:bottom w:val="single" w:sz="8" w:space="0" w:color="002776"/>
              <w:right w:val="single" w:sz="8" w:space="0" w:color="auto"/>
            </w:tcBorders>
            <w:shd w:val="clear" w:color="auto" w:fill="auto"/>
            <w:vAlign w:val="center"/>
            <w:hideMark/>
          </w:tcPr>
          <w:p w14:paraId="66956E1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PAPUA NEW GUINEA</w:t>
            </w:r>
          </w:p>
        </w:tc>
        <w:tc>
          <w:tcPr>
            <w:tcW w:w="1327" w:type="dxa"/>
            <w:tcBorders>
              <w:top w:val="nil"/>
              <w:left w:val="nil"/>
              <w:bottom w:val="single" w:sz="8" w:space="0" w:color="002776"/>
              <w:right w:val="single" w:sz="8" w:space="0" w:color="auto"/>
            </w:tcBorders>
            <w:shd w:val="clear" w:color="auto" w:fill="auto"/>
            <w:vAlign w:val="center"/>
            <w:hideMark/>
          </w:tcPr>
          <w:p w14:paraId="0DAD876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PAPU</w:t>
            </w:r>
          </w:p>
        </w:tc>
      </w:tr>
      <w:tr w:rsidR="00DF422A" w:rsidRPr="00DF422A" w14:paraId="447472D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030A31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PL</w:t>
            </w:r>
          </w:p>
        </w:tc>
        <w:tc>
          <w:tcPr>
            <w:tcW w:w="2083" w:type="dxa"/>
            <w:tcBorders>
              <w:top w:val="nil"/>
              <w:left w:val="nil"/>
              <w:bottom w:val="single" w:sz="8" w:space="0" w:color="002776"/>
              <w:right w:val="single" w:sz="8" w:space="0" w:color="auto"/>
            </w:tcBorders>
            <w:shd w:val="clear" w:color="auto" w:fill="auto"/>
            <w:vAlign w:val="center"/>
            <w:hideMark/>
          </w:tcPr>
          <w:p w14:paraId="44EE11E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POLAND</w:t>
            </w:r>
          </w:p>
        </w:tc>
        <w:tc>
          <w:tcPr>
            <w:tcW w:w="1327" w:type="dxa"/>
            <w:tcBorders>
              <w:top w:val="nil"/>
              <w:left w:val="nil"/>
              <w:bottom w:val="single" w:sz="8" w:space="0" w:color="002776"/>
              <w:right w:val="single" w:sz="8" w:space="0" w:color="auto"/>
            </w:tcBorders>
            <w:shd w:val="clear" w:color="auto" w:fill="auto"/>
            <w:vAlign w:val="center"/>
            <w:hideMark/>
          </w:tcPr>
          <w:p w14:paraId="7C32D07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POLA</w:t>
            </w:r>
          </w:p>
        </w:tc>
      </w:tr>
      <w:tr w:rsidR="00DF422A" w:rsidRPr="00DF422A" w14:paraId="4E99FED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266ADF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PM</w:t>
            </w:r>
          </w:p>
        </w:tc>
        <w:tc>
          <w:tcPr>
            <w:tcW w:w="2083" w:type="dxa"/>
            <w:tcBorders>
              <w:top w:val="nil"/>
              <w:left w:val="nil"/>
              <w:bottom w:val="single" w:sz="8" w:space="0" w:color="002776"/>
              <w:right w:val="single" w:sz="8" w:space="0" w:color="auto"/>
            </w:tcBorders>
            <w:shd w:val="clear" w:color="auto" w:fill="auto"/>
            <w:vAlign w:val="center"/>
            <w:hideMark/>
          </w:tcPr>
          <w:p w14:paraId="782DEE3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 PIERRE/MIQUELON</w:t>
            </w:r>
          </w:p>
        </w:tc>
        <w:tc>
          <w:tcPr>
            <w:tcW w:w="1327" w:type="dxa"/>
            <w:tcBorders>
              <w:top w:val="nil"/>
              <w:left w:val="nil"/>
              <w:bottom w:val="single" w:sz="8" w:space="0" w:color="002776"/>
              <w:right w:val="single" w:sz="8" w:space="0" w:color="auto"/>
            </w:tcBorders>
            <w:shd w:val="clear" w:color="auto" w:fill="auto"/>
            <w:vAlign w:val="center"/>
            <w:hideMark/>
          </w:tcPr>
          <w:p w14:paraId="1517D6D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STPI</w:t>
            </w:r>
          </w:p>
        </w:tc>
      </w:tr>
      <w:tr w:rsidR="00DF422A" w:rsidRPr="00DF422A" w14:paraId="0B20164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4D2B7A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PN</w:t>
            </w:r>
          </w:p>
        </w:tc>
        <w:tc>
          <w:tcPr>
            <w:tcW w:w="2083" w:type="dxa"/>
            <w:tcBorders>
              <w:top w:val="nil"/>
              <w:left w:val="nil"/>
              <w:bottom w:val="single" w:sz="8" w:space="0" w:color="002776"/>
              <w:right w:val="single" w:sz="8" w:space="0" w:color="auto"/>
            </w:tcBorders>
            <w:shd w:val="clear" w:color="auto" w:fill="auto"/>
            <w:vAlign w:val="center"/>
            <w:hideMark/>
          </w:tcPr>
          <w:p w14:paraId="22DB6B7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PITCAIRN ISLANDS</w:t>
            </w:r>
          </w:p>
        </w:tc>
        <w:tc>
          <w:tcPr>
            <w:tcW w:w="1327" w:type="dxa"/>
            <w:tcBorders>
              <w:top w:val="nil"/>
              <w:left w:val="nil"/>
              <w:bottom w:val="single" w:sz="8" w:space="0" w:color="002776"/>
              <w:right w:val="single" w:sz="8" w:space="0" w:color="auto"/>
            </w:tcBorders>
            <w:shd w:val="clear" w:color="auto" w:fill="auto"/>
            <w:vAlign w:val="center"/>
            <w:hideMark/>
          </w:tcPr>
          <w:p w14:paraId="56B57A4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PITC</w:t>
            </w:r>
          </w:p>
        </w:tc>
      </w:tr>
      <w:tr w:rsidR="00DF422A" w:rsidRPr="00DF422A" w14:paraId="5086A90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902CB7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PS</w:t>
            </w:r>
          </w:p>
        </w:tc>
        <w:tc>
          <w:tcPr>
            <w:tcW w:w="2083" w:type="dxa"/>
            <w:tcBorders>
              <w:top w:val="nil"/>
              <w:left w:val="nil"/>
              <w:bottom w:val="single" w:sz="8" w:space="0" w:color="002776"/>
              <w:right w:val="single" w:sz="8" w:space="0" w:color="auto"/>
            </w:tcBorders>
            <w:shd w:val="clear" w:color="auto" w:fill="auto"/>
            <w:vAlign w:val="center"/>
            <w:hideMark/>
          </w:tcPr>
          <w:p w14:paraId="2B44D79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PALESTINIAN TER</w:t>
            </w:r>
          </w:p>
        </w:tc>
        <w:tc>
          <w:tcPr>
            <w:tcW w:w="1327" w:type="dxa"/>
            <w:tcBorders>
              <w:top w:val="nil"/>
              <w:left w:val="nil"/>
              <w:bottom w:val="single" w:sz="8" w:space="0" w:color="002776"/>
              <w:right w:val="single" w:sz="8" w:space="0" w:color="auto"/>
            </w:tcBorders>
            <w:shd w:val="clear" w:color="auto" w:fill="auto"/>
            <w:vAlign w:val="center"/>
            <w:hideMark/>
          </w:tcPr>
          <w:p w14:paraId="0B0EC42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PLST</w:t>
            </w:r>
          </w:p>
        </w:tc>
      </w:tr>
      <w:tr w:rsidR="00DF422A" w:rsidRPr="00DF422A" w14:paraId="786B41A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9108F7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PW</w:t>
            </w:r>
          </w:p>
        </w:tc>
        <w:tc>
          <w:tcPr>
            <w:tcW w:w="2083" w:type="dxa"/>
            <w:tcBorders>
              <w:top w:val="nil"/>
              <w:left w:val="nil"/>
              <w:bottom w:val="single" w:sz="8" w:space="0" w:color="002776"/>
              <w:right w:val="single" w:sz="8" w:space="0" w:color="auto"/>
            </w:tcBorders>
            <w:shd w:val="clear" w:color="auto" w:fill="auto"/>
            <w:vAlign w:val="center"/>
            <w:hideMark/>
          </w:tcPr>
          <w:p w14:paraId="6B5BF0F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PALAU</w:t>
            </w:r>
          </w:p>
        </w:tc>
        <w:tc>
          <w:tcPr>
            <w:tcW w:w="1327" w:type="dxa"/>
            <w:tcBorders>
              <w:top w:val="nil"/>
              <w:left w:val="nil"/>
              <w:bottom w:val="single" w:sz="8" w:space="0" w:color="002776"/>
              <w:right w:val="single" w:sz="8" w:space="0" w:color="auto"/>
            </w:tcBorders>
            <w:shd w:val="clear" w:color="auto" w:fill="auto"/>
            <w:vAlign w:val="center"/>
            <w:hideMark/>
          </w:tcPr>
          <w:p w14:paraId="41370FF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PALA</w:t>
            </w:r>
          </w:p>
        </w:tc>
      </w:tr>
      <w:tr w:rsidR="00DF422A" w:rsidRPr="00DF422A" w14:paraId="4D17916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5C1965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PY</w:t>
            </w:r>
          </w:p>
        </w:tc>
        <w:tc>
          <w:tcPr>
            <w:tcW w:w="2083" w:type="dxa"/>
            <w:tcBorders>
              <w:top w:val="nil"/>
              <w:left w:val="nil"/>
              <w:bottom w:val="single" w:sz="8" w:space="0" w:color="002776"/>
              <w:right w:val="single" w:sz="8" w:space="0" w:color="auto"/>
            </w:tcBorders>
            <w:shd w:val="clear" w:color="auto" w:fill="auto"/>
            <w:vAlign w:val="center"/>
            <w:hideMark/>
          </w:tcPr>
          <w:p w14:paraId="2EB1E50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PARAGUAY</w:t>
            </w:r>
          </w:p>
        </w:tc>
        <w:tc>
          <w:tcPr>
            <w:tcW w:w="1327" w:type="dxa"/>
            <w:tcBorders>
              <w:top w:val="nil"/>
              <w:left w:val="nil"/>
              <w:bottom w:val="single" w:sz="8" w:space="0" w:color="002776"/>
              <w:right w:val="single" w:sz="8" w:space="0" w:color="auto"/>
            </w:tcBorders>
            <w:shd w:val="clear" w:color="auto" w:fill="auto"/>
            <w:vAlign w:val="center"/>
            <w:hideMark/>
          </w:tcPr>
          <w:p w14:paraId="79ABC0F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PARA</w:t>
            </w:r>
          </w:p>
        </w:tc>
      </w:tr>
      <w:tr w:rsidR="00DF422A" w:rsidRPr="00DF422A" w14:paraId="182E8BD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C3156F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QA</w:t>
            </w:r>
          </w:p>
        </w:tc>
        <w:tc>
          <w:tcPr>
            <w:tcW w:w="2083" w:type="dxa"/>
            <w:tcBorders>
              <w:top w:val="nil"/>
              <w:left w:val="nil"/>
              <w:bottom w:val="single" w:sz="8" w:space="0" w:color="002776"/>
              <w:right w:val="single" w:sz="8" w:space="0" w:color="auto"/>
            </w:tcBorders>
            <w:shd w:val="clear" w:color="auto" w:fill="auto"/>
            <w:vAlign w:val="center"/>
            <w:hideMark/>
          </w:tcPr>
          <w:p w14:paraId="2BE1E69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QATAR</w:t>
            </w:r>
          </w:p>
        </w:tc>
        <w:tc>
          <w:tcPr>
            <w:tcW w:w="1327" w:type="dxa"/>
            <w:tcBorders>
              <w:top w:val="nil"/>
              <w:left w:val="nil"/>
              <w:bottom w:val="single" w:sz="8" w:space="0" w:color="002776"/>
              <w:right w:val="single" w:sz="8" w:space="0" w:color="auto"/>
            </w:tcBorders>
            <w:shd w:val="clear" w:color="auto" w:fill="auto"/>
            <w:vAlign w:val="center"/>
            <w:hideMark/>
          </w:tcPr>
          <w:p w14:paraId="14583D2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QATA</w:t>
            </w:r>
          </w:p>
        </w:tc>
      </w:tr>
      <w:tr w:rsidR="00DF422A" w:rsidRPr="00DF422A" w14:paraId="6BD9AC4D"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CB6561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RC</w:t>
            </w:r>
          </w:p>
        </w:tc>
        <w:tc>
          <w:tcPr>
            <w:tcW w:w="2083" w:type="dxa"/>
            <w:tcBorders>
              <w:top w:val="nil"/>
              <w:left w:val="nil"/>
              <w:bottom w:val="single" w:sz="8" w:space="0" w:color="002776"/>
              <w:right w:val="single" w:sz="8" w:space="0" w:color="auto"/>
            </w:tcBorders>
            <w:shd w:val="clear" w:color="auto" w:fill="auto"/>
            <w:vAlign w:val="center"/>
            <w:hideMark/>
          </w:tcPr>
          <w:p w14:paraId="0A11C50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MOROCCO</w:t>
            </w:r>
          </w:p>
        </w:tc>
        <w:tc>
          <w:tcPr>
            <w:tcW w:w="1327" w:type="dxa"/>
            <w:tcBorders>
              <w:top w:val="nil"/>
              <w:left w:val="nil"/>
              <w:bottom w:val="single" w:sz="8" w:space="0" w:color="002776"/>
              <w:right w:val="single" w:sz="8" w:space="0" w:color="auto"/>
            </w:tcBorders>
            <w:shd w:val="clear" w:color="auto" w:fill="auto"/>
            <w:vAlign w:val="center"/>
            <w:hideMark/>
          </w:tcPr>
          <w:p w14:paraId="66BFEC5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MORO</w:t>
            </w:r>
          </w:p>
        </w:tc>
      </w:tr>
      <w:tr w:rsidR="00DF422A" w:rsidRPr="00DF422A" w14:paraId="64B3CA4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8B3EDC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RE</w:t>
            </w:r>
          </w:p>
        </w:tc>
        <w:tc>
          <w:tcPr>
            <w:tcW w:w="2083" w:type="dxa"/>
            <w:tcBorders>
              <w:top w:val="nil"/>
              <w:left w:val="nil"/>
              <w:bottom w:val="single" w:sz="8" w:space="0" w:color="002776"/>
              <w:right w:val="single" w:sz="8" w:space="0" w:color="auto"/>
            </w:tcBorders>
            <w:shd w:val="clear" w:color="auto" w:fill="auto"/>
            <w:vAlign w:val="center"/>
            <w:hideMark/>
          </w:tcPr>
          <w:p w14:paraId="49B4A84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REUNION</w:t>
            </w:r>
          </w:p>
        </w:tc>
        <w:tc>
          <w:tcPr>
            <w:tcW w:w="1327" w:type="dxa"/>
            <w:tcBorders>
              <w:top w:val="nil"/>
              <w:left w:val="nil"/>
              <w:bottom w:val="single" w:sz="8" w:space="0" w:color="002776"/>
              <w:right w:val="single" w:sz="8" w:space="0" w:color="auto"/>
            </w:tcBorders>
            <w:shd w:val="clear" w:color="auto" w:fill="auto"/>
            <w:vAlign w:val="center"/>
            <w:hideMark/>
          </w:tcPr>
          <w:p w14:paraId="32A7A6B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REUN</w:t>
            </w:r>
          </w:p>
        </w:tc>
      </w:tr>
      <w:tr w:rsidR="00DF422A" w:rsidRPr="00DF422A" w14:paraId="1F3B1D5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063825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RO</w:t>
            </w:r>
          </w:p>
        </w:tc>
        <w:tc>
          <w:tcPr>
            <w:tcW w:w="2083" w:type="dxa"/>
            <w:tcBorders>
              <w:top w:val="nil"/>
              <w:left w:val="nil"/>
              <w:bottom w:val="single" w:sz="8" w:space="0" w:color="002776"/>
              <w:right w:val="single" w:sz="8" w:space="0" w:color="auto"/>
            </w:tcBorders>
            <w:shd w:val="clear" w:color="auto" w:fill="auto"/>
            <w:vAlign w:val="center"/>
            <w:hideMark/>
          </w:tcPr>
          <w:p w14:paraId="648C5C8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ROMANIA</w:t>
            </w:r>
          </w:p>
        </w:tc>
        <w:tc>
          <w:tcPr>
            <w:tcW w:w="1327" w:type="dxa"/>
            <w:tcBorders>
              <w:top w:val="nil"/>
              <w:left w:val="nil"/>
              <w:bottom w:val="single" w:sz="8" w:space="0" w:color="002776"/>
              <w:right w:val="single" w:sz="8" w:space="0" w:color="auto"/>
            </w:tcBorders>
            <w:shd w:val="clear" w:color="auto" w:fill="auto"/>
            <w:vAlign w:val="center"/>
            <w:hideMark/>
          </w:tcPr>
          <w:p w14:paraId="77C6C33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ROMA</w:t>
            </w:r>
          </w:p>
        </w:tc>
      </w:tr>
      <w:tr w:rsidR="00DF422A" w:rsidRPr="00DF422A" w14:paraId="4F34DAB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9E0A9A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RU</w:t>
            </w:r>
          </w:p>
        </w:tc>
        <w:tc>
          <w:tcPr>
            <w:tcW w:w="2083" w:type="dxa"/>
            <w:tcBorders>
              <w:top w:val="nil"/>
              <w:left w:val="nil"/>
              <w:bottom w:val="single" w:sz="8" w:space="0" w:color="002776"/>
              <w:right w:val="single" w:sz="8" w:space="0" w:color="auto"/>
            </w:tcBorders>
            <w:shd w:val="clear" w:color="auto" w:fill="auto"/>
            <w:vAlign w:val="center"/>
            <w:hideMark/>
          </w:tcPr>
          <w:p w14:paraId="7AD8735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RUSSIA</w:t>
            </w:r>
          </w:p>
        </w:tc>
        <w:tc>
          <w:tcPr>
            <w:tcW w:w="1327" w:type="dxa"/>
            <w:tcBorders>
              <w:top w:val="nil"/>
              <w:left w:val="nil"/>
              <w:bottom w:val="single" w:sz="8" w:space="0" w:color="002776"/>
              <w:right w:val="single" w:sz="8" w:space="0" w:color="auto"/>
            </w:tcBorders>
            <w:shd w:val="clear" w:color="auto" w:fill="auto"/>
            <w:vAlign w:val="center"/>
            <w:hideMark/>
          </w:tcPr>
          <w:p w14:paraId="5CCD68A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RUSS</w:t>
            </w:r>
          </w:p>
        </w:tc>
      </w:tr>
      <w:tr w:rsidR="00DF422A" w:rsidRPr="00DF422A" w14:paraId="5451D80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9B73E4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RW</w:t>
            </w:r>
          </w:p>
        </w:tc>
        <w:tc>
          <w:tcPr>
            <w:tcW w:w="2083" w:type="dxa"/>
            <w:tcBorders>
              <w:top w:val="nil"/>
              <w:left w:val="nil"/>
              <w:bottom w:val="single" w:sz="8" w:space="0" w:color="002776"/>
              <w:right w:val="single" w:sz="8" w:space="0" w:color="auto"/>
            </w:tcBorders>
            <w:shd w:val="clear" w:color="auto" w:fill="auto"/>
            <w:vAlign w:val="center"/>
            <w:hideMark/>
          </w:tcPr>
          <w:p w14:paraId="45DBF7B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RWANDA</w:t>
            </w:r>
          </w:p>
        </w:tc>
        <w:tc>
          <w:tcPr>
            <w:tcW w:w="1327" w:type="dxa"/>
            <w:tcBorders>
              <w:top w:val="nil"/>
              <w:left w:val="nil"/>
              <w:bottom w:val="single" w:sz="8" w:space="0" w:color="002776"/>
              <w:right w:val="single" w:sz="8" w:space="0" w:color="auto"/>
            </w:tcBorders>
            <w:shd w:val="clear" w:color="auto" w:fill="auto"/>
            <w:vAlign w:val="center"/>
            <w:hideMark/>
          </w:tcPr>
          <w:p w14:paraId="22B9FDF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RWAN</w:t>
            </w:r>
          </w:p>
        </w:tc>
      </w:tr>
      <w:tr w:rsidR="00DF422A" w:rsidRPr="00DF422A" w14:paraId="42A9DAE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2DA88A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SB</w:t>
            </w:r>
          </w:p>
        </w:tc>
        <w:tc>
          <w:tcPr>
            <w:tcW w:w="2083" w:type="dxa"/>
            <w:tcBorders>
              <w:top w:val="nil"/>
              <w:left w:val="nil"/>
              <w:bottom w:val="single" w:sz="8" w:space="0" w:color="002776"/>
              <w:right w:val="single" w:sz="8" w:space="0" w:color="auto"/>
            </w:tcBorders>
            <w:shd w:val="clear" w:color="auto" w:fill="auto"/>
            <w:vAlign w:val="center"/>
            <w:hideMark/>
          </w:tcPr>
          <w:p w14:paraId="74BA046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SOLOMON IS</w:t>
            </w:r>
          </w:p>
        </w:tc>
        <w:tc>
          <w:tcPr>
            <w:tcW w:w="1327" w:type="dxa"/>
            <w:tcBorders>
              <w:top w:val="nil"/>
              <w:left w:val="nil"/>
              <w:bottom w:val="single" w:sz="8" w:space="0" w:color="002776"/>
              <w:right w:val="single" w:sz="8" w:space="0" w:color="auto"/>
            </w:tcBorders>
            <w:shd w:val="clear" w:color="auto" w:fill="auto"/>
            <w:vAlign w:val="center"/>
            <w:hideMark/>
          </w:tcPr>
          <w:p w14:paraId="1F48B08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SOLO</w:t>
            </w:r>
          </w:p>
        </w:tc>
      </w:tr>
      <w:tr w:rsidR="00DF422A" w:rsidRPr="00DF422A" w14:paraId="3CEAEF0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93EB26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SE</w:t>
            </w:r>
          </w:p>
        </w:tc>
        <w:tc>
          <w:tcPr>
            <w:tcW w:w="2083" w:type="dxa"/>
            <w:tcBorders>
              <w:top w:val="nil"/>
              <w:left w:val="nil"/>
              <w:bottom w:val="single" w:sz="8" w:space="0" w:color="002776"/>
              <w:right w:val="single" w:sz="8" w:space="0" w:color="auto"/>
            </w:tcBorders>
            <w:shd w:val="clear" w:color="auto" w:fill="auto"/>
            <w:vAlign w:val="center"/>
            <w:hideMark/>
          </w:tcPr>
          <w:p w14:paraId="454F940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SEYCHELLES</w:t>
            </w:r>
          </w:p>
        </w:tc>
        <w:tc>
          <w:tcPr>
            <w:tcW w:w="1327" w:type="dxa"/>
            <w:tcBorders>
              <w:top w:val="nil"/>
              <w:left w:val="nil"/>
              <w:bottom w:val="single" w:sz="8" w:space="0" w:color="002776"/>
              <w:right w:val="single" w:sz="8" w:space="0" w:color="auto"/>
            </w:tcBorders>
            <w:shd w:val="clear" w:color="auto" w:fill="auto"/>
            <w:vAlign w:val="center"/>
            <w:hideMark/>
          </w:tcPr>
          <w:p w14:paraId="18EFA71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SEYC</w:t>
            </w:r>
          </w:p>
        </w:tc>
      </w:tr>
      <w:tr w:rsidR="00DF422A" w:rsidRPr="00DF422A" w14:paraId="536B352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BE1DF0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SH</w:t>
            </w:r>
          </w:p>
        </w:tc>
        <w:tc>
          <w:tcPr>
            <w:tcW w:w="2083" w:type="dxa"/>
            <w:tcBorders>
              <w:top w:val="nil"/>
              <w:left w:val="nil"/>
              <w:bottom w:val="single" w:sz="8" w:space="0" w:color="002776"/>
              <w:right w:val="single" w:sz="8" w:space="0" w:color="auto"/>
            </w:tcBorders>
            <w:shd w:val="clear" w:color="auto" w:fill="auto"/>
            <w:vAlign w:val="center"/>
            <w:hideMark/>
          </w:tcPr>
          <w:p w14:paraId="4335DB7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 HELENA</w:t>
            </w:r>
          </w:p>
        </w:tc>
        <w:tc>
          <w:tcPr>
            <w:tcW w:w="1327" w:type="dxa"/>
            <w:tcBorders>
              <w:top w:val="nil"/>
              <w:left w:val="nil"/>
              <w:bottom w:val="single" w:sz="8" w:space="0" w:color="002776"/>
              <w:right w:val="single" w:sz="8" w:space="0" w:color="auto"/>
            </w:tcBorders>
            <w:shd w:val="clear" w:color="auto" w:fill="auto"/>
            <w:vAlign w:val="center"/>
            <w:hideMark/>
          </w:tcPr>
          <w:p w14:paraId="04307E5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STHE</w:t>
            </w:r>
          </w:p>
        </w:tc>
      </w:tr>
      <w:tr w:rsidR="00DF422A" w:rsidRPr="00DF422A" w14:paraId="748CD61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2E314C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SI</w:t>
            </w:r>
          </w:p>
        </w:tc>
        <w:tc>
          <w:tcPr>
            <w:tcW w:w="2083" w:type="dxa"/>
            <w:tcBorders>
              <w:top w:val="nil"/>
              <w:left w:val="nil"/>
              <w:bottom w:val="single" w:sz="8" w:space="0" w:color="002776"/>
              <w:right w:val="single" w:sz="8" w:space="0" w:color="auto"/>
            </w:tcBorders>
            <w:shd w:val="clear" w:color="auto" w:fill="auto"/>
            <w:vAlign w:val="center"/>
            <w:hideMark/>
          </w:tcPr>
          <w:p w14:paraId="6CA1CB1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SLOVENIA</w:t>
            </w:r>
          </w:p>
        </w:tc>
        <w:tc>
          <w:tcPr>
            <w:tcW w:w="1327" w:type="dxa"/>
            <w:tcBorders>
              <w:top w:val="nil"/>
              <w:left w:val="nil"/>
              <w:bottom w:val="single" w:sz="8" w:space="0" w:color="002776"/>
              <w:right w:val="single" w:sz="8" w:space="0" w:color="auto"/>
            </w:tcBorders>
            <w:shd w:val="clear" w:color="auto" w:fill="auto"/>
            <w:vAlign w:val="center"/>
            <w:hideMark/>
          </w:tcPr>
          <w:p w14:paraId="15F8602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SLON</w:t>
            </w:r>
          </w:p>
        </w:tc>
      </w:tr>
      <w:tr w:rsidR="00DF422A" w:rsidRPr="00DF422A" w14:paraId="1BB632D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9FDECB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SJ</w:t>
            </w:r>
          </w:p>
        </w:tc>
        <w:tc>
          <w:tcPr>
            <w:tcW w:w="2083" w:type="dxa"/>
            <w:tcBorders>
              <w:top w:val="nil"/>
              <w:left w:val="nil"/>
              <w:bottom w:val="single" w:sz="8" w:space="0" w:color="002776"/>
              <w:right w:val="single" w:sz="8" w:space="0" w:color="auto"/>
            </w:tcBorders>
            <w:shd w:val="clear" w:color="auto" w:fill="auto"/>
            <w:vAlign w:val="center"/>
            <w:hideMark/>
          </w:tcPr>
          <w:p w14:paraId="7D7044C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SVALBARD-JAN MAYEN</w:t>
            </w:r>
          </w:p>
        </w:tc>
        <w:tc>
          <w:tcPr>
            <w:tcW w:w="1327" w:type="dxa"/>
            <w:tcBorders>
              <w:top w:val="nil"/>
              <w:left w:val="nil"/>
              <w:bottom w:val="single" w:sz="8" w:space="0" w:color="002776"/>
              <w:right w:val="single" w:sz="8" w:space="0" w:color="auto"/>
            </w:tcBorders>
            <w:shd w:val="clear" w:color="auto" w:fill="auto"/>
            <w:vAlign w:val="center"/>
            <w:hideMark/>
          </w:tcPr>
          <w:p w14:paraId="570CA8D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SJMI</w:t>
            </w:r>
          </w:p>
        </w:tc>
      </w:tr>
      <w:tr w:rsidR="00DF422A" w:rsidRPr="00DF422A" w14:paraId="044729C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7C87FA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SL</w:t>
            </w:r>
          </w:p>
        </w:tc>
        <w:tc>
          <w:tcPr>
            <w:tcW w:w="2083" w:type="dxa"/>
            <w:tcBorders>
              <w:top w:val="nil"/>
              <w:left w:val="nil"/>
              <w:bottom w:val="single" w:sz="8" w:space="0" w:color="002776"/>
              <w:right w:val="single" w:sz="8" w:space="0" w:color="auto"/>
            </w:tcBorders>
            <w:shd w:val="clear" w:color="auto" w:fill="auto"/>
            <w:vAlign w:val="center"/>
            <w:hideMark/>
          </w:tcPr>
          <w:p w14:paraId="21D5E99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SIERRA LEONE</w:t>
            </w:r>
          </w:p>
        </w:tc>
        <w:tc>
          <w:tcPr>
            <w:tcW w:w="1327" w:type="dxa"/>
            <w:tcBorders>
              <w:top w:val="nil"/>
              <w:left w:val="nil"/>
              <w:bottom w:val="single" w:sz="8" w:space="0" w:color="002776"/>
              <w:right w:val="single" w:sz="8" w:space="0" w:color="auto"/>
            </w:tcBorders>
            <w:shd w:val="clear" w:color="auto" w:fill="auto"/>
            <w:vAlign w:val="center"/>
            <w:hideMark/>
          </w:tcPr>
          <w:p w14:paraId="266ED0A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SIER</w:t>
            </w:r>
          </w:p>
        </w:tc>
      </w:tr>
      <w:tr w:rsidR="00DF422A" w:rsidRPr="00DF422A" w14:paraId="6D114A7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91A76F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SM</w:t>
            </w:r>
          </w:p>
        </w:tc>
        <w:tc>
          <w:tcPr>
            <w:tcW w:w="2083" w:type="dxa"/>
            <w:tcBorders>
              <w:top w:val="nil"/>
              <w:left w:val="nil"/>
              <w:bottom w:val="single" w:sz="8" w:space="0" w:color="002776"/>
              <w:right w:val="single" w:sz="8" w:space="0" w:color="auto"/>
            </w:tcBorders>
            <w:shd w:val="clear" w:color="auto" w:fill="auto"/>
            <w:vAlign w:val="center"/>
            <w:hideMark/>
          </w:tcPr>
          <w:p w14:paraId="4753642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SAN MARINO</w:t>
            </w:r>
          </w:p>
        </w:tc>
        <w:tc>
          <w:tcPr>
            <w:tcW w:w="1327" w:type="dxa"/>
            <w:tcBorders>
              <w:top w:val="nil"/>
              <w:left w:val="nil"/>
              <w:bottom w:val="single" w:sz="8" w:space="0" w:color="002776"/>
              <w:right w:val="single" w:sz="8" w:space="0" w:color="auto"/>
            </w:tcBorders>
            <w:shd w:val="clear" w:color="auto" w:fill="auto"/>
            <w:vAlign w:val="center"/>
            <w:hideMark/>
          </w:tcPr>
          <w:p w14:paraId="65363EB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SMAR</w:t>
            </w:r>
          </w:p>
        </w:tc>
      </w:tr>
      <w:tr w:rsidR="00DF422A" w:rsidRPr="00DF422A" w14:paraId="4715A8D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B63DDA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SN</w:t>
            </w:r>
          </w:p>
        </w:tc>
        <w:tc>
          <w:tcPr>
            <w:tcW w:w="2083" w:type="dxa"/>
            <w:tcBorders>
              <w:top w:val="nil"/>
              <w:left w:val="nil"/>
              <w:bottom w:val="single" w:sz="8" w:space="0" w:color="002776"/>
              <w:right w:val="single" w:sz="8" w:space="0" w:color="auto"/>
            </w:tcBorders>
            <w:shd w:val="clear" w:color="auto" w:fill="auto"/>
            <w:vAlign w:val="center"/>
            <w:hideMark/>
          </w:tcPr>
          <w:p w14:paraId="513C134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SENEGAL</w:t>
            </w:r>
          </w:p>
        </w:tc>
        <w:tc>
          <w:tcPr>
            <w:tcW w:w="1327" w:type="dxa"/>
            <w:tcBorders>
              <w:top w:val="nil"/>
              <w:left w:val="nil"/>
              <w:bottom w:val="single" w:sz="8" w:space="0" w:color="002776"/>
              <w:right w:val="single" w:sz="8" w:space="0" w:color="auto"/>
            </w:tcBorders>
            <w:shd w:val="clear" w:color="auto" w:fill="auto"/>
            <w:vAlign w:val="center"/>
            <w:hideMark/>
          </w:tcPr>
          <w:p w14:paraId="08BC9E6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SENE</w:t>
            </w:r>
          </w:p>
        </w:tc>
      </w:tr>
      <w:tr w:rsidR="00DF422A" w:rsidRPr="00DF422A" w14:paraId="61C397D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4FA13C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SO</w:t>
            </w:r>
          </w:p>
        </w:tc>
        <w:tc>
          <w:tcPr>
            <w:tcW w:w="2083" w:type="dxa"/>
            <w:tcBorders>
              <w:top w:val="nil"/>
              <w:left w:val="nil"/>
              <w:bottom w:val="single" w:sz="8" w:space="0" w:color="002776"/>
              <w:right w:val="single" w:sz="8" w:space="0" w:color="auto"/>
            </w:tcBorders>
            <w:shd w:val="clear" w:color="auto" w:fill="auto"/>
            <w:vAlign w:val="center"/>
            <w:hideMark/>
          </w:tcPr>
          <w:p w14:paraId="28D54F1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SOMALIA</w:t>
            </w:r>
          </w:p>
        </w:tc>
        <w:tc>
          <w:tcPr>
            <w:tcW w:w="1327" w:type="dxa"/>
            <w:tcBorders>
              <w:top w:val="nil"/>
              <w:left w:val="nil"/>
              <w:bottom w:val="single" w:sz="8" w:space="0" w:color="002776"/>
              <w:right w:val="single" w:sz="8" w:space="0" w:color="auto"/>
            </w:tcBorders>
            <w:shd w:val="clear" w:color="auto" w:fill="auto"/>
            <w:vAlign w:val="center"/>
            <w:hideMark/>
          </w:tcPr>
          <w:p w14:paraId="1A48467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SOMA</w:t>
            </w:r>
          </w:p>
        </w:tc>
      </w:tr>
      <w:tr w:rsidR="00DF422A" w:rsidRPr="00DF422A" w14:paraId="2B4A7A5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7A5332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SR</w:t>
            </w:r>
          </w:p>
        </w:tc>
        <w:tc>
          <w:tcPr>
            <w:tcW w:w="2083" w:type="dxa"/>
            <w:tcBorders>
              <w:top w:val="nil"/>
              <w:left w:val="nil"/>
              <w:bottom w:val="single" w:sz="8" w:space="0" w:color="002776"/>
              <w:right w:val="single" w:sz="8" w:space="0" w:color="auto"/>
            </w:tcBorders>
            <w:shd w:val="clear" w:color="auto" w:fill="auto"/>
            <w:vAlign w:val="center"/>
            <w:hideMark/>
          </w:tcPr>
          <w:p w14:paraId="07A8386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SURINAM</w:t>
            </w:r>
          </w:p>
        </w:tc>
        <w:tc>
          <w:tcPr>
            <w:tcW w:w="1327" w:type="dxa"/>
            <w:tcBorders>
              <w:top w:val="nil"/>
              <w:left w:val="nil"/>
              <w:bottom w:val="single" w:sz="8" w:space="0" w:color="002776"/>
              <w:right w:val="single" w:sz="8" w:space="0" w:color="auto"/>
            </w:tcBorders>
            <w:shd w:val="clear" w:color="auto" w:fill="auto"/>
            <w:vAlign w:val="center"/>
            <w:hideMark/>
          </w:tcPr>
          <w:p w14:paraId="5B88D46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SURI</w:t>
            </w:r>
          </w:p>
        </w:tc>
      </w:tr>
      <w:tr w:rsidR="00DF422A" w:rsidRPr="00DF422A" w14:paraId="76F6383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343670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w:t>
            </w:r>
          </w:p>
        </w:tc>
        <w:tc>
          <w:tcPr>
            <w:tcW w:w="2083" w:type="dxa"/>
            <w:tcBorders>
              <w:top w:val="nil"/>
              <w:left w:val="nil"/>
              <w:bottom w:val="single" w:sz="8" w:space="0" w:color="002776"/>
              <w:right w:val="single" w:sz="8" w:space="0" w:color="auto"/>
            </w:tcBorders>
            <w:shd w:val="clear" w:color="auto" w:fill="auto"/>
            <w:vAlign w:val="center"/>
            <w:hideMark/>
          </w:tcPr>
          <w:p w14:paraId="2BD3EC6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SAO TOME &amp; PRINCIPE</w:t>
            </w:r>
          </w:p>
        </w:tc>
        <w:tc>
          <w:tcPr>
            <w:tcW w:w="1327" w:type="dxa"/>
            <w:tcBorders>
              <w:top w:val="nil"/>
              <w:left w:val="nil"/>
              <w:bottom w:val="single" w:sz="8" w:space="0" w:color="002776"/>
              <w:right w:val="single" w:sz="8" w:space="0" w:color="auto"/>
            </w:tcBorders>
            <w:shd w:val="clear" w:color="auto" w:fill="auto"/>
            <w:vAlign w:val="center"/>
            <w:hideMark/>
          </w:tcPr>
          <w:p w14:paraId="7C201C9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STP</w:t>
            </w:r>
          </w:p>
        </w:tc>
      </w:tr>
      <w:tr w:rsidR="00DF422A" w:rsidRPr="00DF422A" w14:paraId="2DE784B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ED7114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SV</w:t>
            </w:r>
          </w:p>
        </w:tc>
        <w:tc>
          <w:tcPr>
            <w:tcW w:w="2083" w:type="dxa"/>
            <w:tcBorders>
              <w:top w:val="nil"/>
              <w:left w:val="nil"/>
              <w:bottom w:val="single" w:sz="8" w:space="0" w:color="002776"/>
              <w:right w:val="single" w:sz="8" w:space="0" w:color="auto"/>
            </w:tcBorders>
            <w:shd w:val="clear" w:color="auto" w:fill="auto"/>
            <w:vAlign w:val="center"/>
            <w:hideMark/>
          </w:tcPr>
          <w:p w14:paraId="7BBE003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SUDAN</w:t>
            </w:r>
          </w:p>
        </w:tc>
        <w:tc>
          <w:tcPr>
            <w:tcW w:w="1327" w:type="dxa"/>
            <w:tcBorders>
              <w:top w:val="nil"/>
              <w:left w:val="nil"/>
              <w:bottom w:val="single" w:sz="8" w:space="0" w:color="002776"/>
              <w:right w:val="single" w:sz="8" w:space="0" w:color="auto"/>
            </w:tcBorders>
            <w:shd w:val="clear" w:color="auto" w:fill="auto"/>
            <w:vAlign w:val="center"/>
            <w:hideMark/>
          </w:tcPr>
          <w:p w14:paraId="431C409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SUDA</w:t>
            </w:r>
          </w:p>
        </w:tc>
      </w:tr>
      <w:tr w:rsidR="00DF422A" w:rsidRPr="00DF422A" w14:paraId="1BEC72D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5DAB3A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SX</w:t>
            </w:r>
          </w:p>
        </w:tc>
        <w:tc>
          <w:tcPr>
            <w:tcW w:w="2083" w:type="dxa"/>
            <w:tcBorders>
              <w:top w:val="nil"/>
              <w:left w:val="nil"/>
              <w:bottom w:val="single" w:sz="8" w:space="0" w:color="002776"/>
              <w:right w:val="single" w:sz="8" w:space="0" w:color="auto"/>
            </w:tcBorders>
            <w:shd w:val="clear" w:color="auto" w:fill="auto"/>
            <w:vAlign w:val="center"/>
            <w:hideMark/>
          </w:tcPr>
          <w:p w14:paraId="522BB5D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SINT MAARTEN (DU)</w:t>
            </w:r>
          </w:p>
        </w:tc>
        <w:tc>
          <w:tcPr>
            <w:tcW w:w="1327" w:type="dxa"/>
            <w:tcBorders>
              <w:top w:val="nil"/>
              <w:left w:val="nil"/>
              <w:bottom w:val="single" w:sz="8" w:space="0" w:color="002776"/>
              <w:right w:val="single" w:sz="8" w:space="0" w:color="auto"/>
            </w:tcBorders>
            <w:shd w:val="clear" w:color="auto" w:fill="auto"/>
            <w:vAlign w:val="center"/>
            <w:hideMark/>
          </w:tcPr>
          <w:p w14:paraId="71EC93B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STMD</w:t>
            </w:r>
          </w:p>
        </w:tc>
      </w:tr>
      <w:tr w:rsidR="00DF422A" w:rsidRPr="00DF422A" w14:paraId="052EBD8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8FE1FA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SY</w:t>
            </w:r>
          </w:p>
        </w:tc>
        <w:tc>
          <w:tcPr>
            <w:tcW w:w="2083" w:type="dxa"/>
            <w:tcBorders>
              <w:top w:val="nil"/>
              <w:left w:val="nil"/>
              <w:bottom w:val="single" w:sz="8" w:space="0" w:color="002776"/>
              <w:right w:val="single" w:sz="8" w:space="0" w:color="auto"/>
            </w:tcBorders>
            <w:shd w:val="clear" w:color="auto" w:fill="auto"/>
            <w:vAlign w:val="center"/>
            <w:hideMark/>
          </w:tcPr>
          <w:p w14:paraId="281063E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SYRIA</w:t>
            </w:r>
          </w:p>
        </w:tc>
        <w:tc>
          <w:tcPr>
            <w:tcW w:w="1327" w:type="dxa"/>
            <w:tcBorders>
              <w:top w:val="nil"/>
              <w:left w:val="nil"/>
              <w:bottom w:val="single" w:sz="8" w:space="0" w:color="002776"/>
              <w:right w:val="single" w:sz="8" w:space="0" w:color="auto"/>
            </w:tcBorders>
            <w:shd w:val="clear" w:color="auto" w:fill="auto"/>
            <w:vAlign w:val="center"/>
            <w:hideMark/>
          </w:tcPr>
          <w:p w14:paraId="17D5EE9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SYRI</w:t>
            </w:r>
          </w:p>
        </w:tc>
      </w:tr>
      <w:tr w:rsidR="00DF422A" w:rsidRPr="00DF422A" w14:paraId="2EA594BD"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D2966A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SZ</w:t>
            </w:r>
          </w:p>
        </w:tc>
        <w:tc>
          <w:tcPr>
            <w:tcW w:w="2083" w:type="dxa"/>
            <w:tcBorders>
              <w:top w:val="nil"/>
              <w:left w:val="nil"/>
              <w:bottom w:val="single" w:sz="8" w:space="0" w:color="002776"/>
              <w:right w:val="single" w:sz="8" w:space="0" w:color="auto"/>
            </w:tcBorders>
            <w:shd w:val="clear" w:color="auto" w:fill="auto"/>
            <w:vAlign w:val="center"/>
            <w:hideMark/>
          </w:tcPr>
          <w:p w14:paraId="68546F4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SWAZILAND</w:t>
            </w:r>
          </w:p>
        </w:tc>
        <w:tc>
          <w:tcPr>
            <w:tcW w:w="1327" w:type="dxa"/>
            <w:tcBorders>
              <w:top w:val="nil"/>
              <w:left w:val="nil"/>
              <w:bottom w:val="single" w:sz="8" w:space="0" w:color="002776"/>
              <w:right w:val="single" w:sz="8" w:space="0" w:color="auto"/>
            </w:tcBorders>
            <w:shd w:val="clear" w:color="auto" w:fill="auto"/>
            <w:vAlign w:val="center"/>
            <w:hideMark/>
          </w:tcPr>
          <w:p w14:paraId="0A3F04B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SWAZ</w:t>
            </w:r>
          </w:p>
        </w:tc>
      </w:tr>
      <w:tr w:rsidR="00DF422A" w:rsidRPr="00DF422A" w14:paraId="187BC24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147D47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TC</w:t>
            </w:r>
          </w:p>
        </w:tc>
        <w:tc>
          <w:tcPr>
            <w:tcW w:w="2083" w:type="dxa"/>
            <w:tcBorders>
              <w:top w:val="nil"/>
              <w:left w:val="nil"/>
              <w:bottom w:val="single" w:sz="8" w:space="0" w:color="002776"/>
              <w:right w:val="single" w:sz="8" w:space="0" w:color="auto"/>
            </w:tcBorders>
            <w:shd w:val="clear" w:color="auto" w:fill="auto"/>
            <w:vAlign w:val="center"/>
            <w:hideMark/>
          </w:tcPr>
          <w:p w14:paraId="5BAF208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TURKS &amp; CAICOS IS</w:t>
            </w:r>
          </w:p>
        </w:tc>
        <w:tc>
          <w:tcPr>
            <w:tcW w:w="1327" w:type="dxa"/>
            <w:tcBorders>
              <w:top w:val="nil"/>
              <w:left w:val="nil"/>
              <w:bottom w:val="single" w:sz="8" w:space="0" w:color="002776"/>
              <w:right w:val="single" w:sz="8" w:space="0" w:color="auto"/>
            </w:tcBorders>
            <w:shd w:val="clear" w:color="auto" w:fill="auto"/>
            <w:vAlign w:val="center"/>
            <w:hideMark/>
          </w:tcPr>
          <w:p w14:paraId="68802E4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TCI</w:t>
            </w:r>
          </w:p>
        </w:tc>
      </w:tr>
      <w:tr w:rsidR="00DF422A" w:rsidRPr="00DF422A" w14:paraId="5F27C6AA"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ED8833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TD</w:t>
            </w:r>
          </w:p>
        </w:tc>
        <w:tc>
          <w:tcPr>
            <w:tcW w:w="2083" w:type="dxa"/>
            <w:tcBorders>
              <w:top w:val="nil"/>
              <w:left w:val="nil"/>
              <w:bottom w:val="single" w:sz="8" w:space="0" w:color="002776"/>
              <w:right w:val="single" w:sz="8" w:space="0" w:color="auto"/>
            </w:tcBorders>
            <w:shd w:val="clear" w:color="auto" w:fill="auto"/>
            <w:vAlign w:val="center"/>
            <w:hideMark/>
          </w:tcPr>
          <w:p w14:paraId="332DDC7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CHAD</w:t>
            </w:r>
          </w:p>
        </w:tc>
        <w:tc>
          <w:tcPr>
            <w:tcW w:w="1327" w:type="dxa"/>
            <w:tcBorders>
              <w:top w:val="nil"/>
              <w:left w:val="nil"/>
              <w:bottom w:val="single" w:sz="8" w:space="0" w:color="002776"/>
              <w:right w:val="single" w:sz="8" w:space="0" w:color="auto"/>
            </w:tcBorders>
            <w:shd w:val="clear" w:color="auto" w:fill="auto"/>
            <w:vAlign w:val="center"/>
            <w:hideMark/>
          </w:tcPr>
          <w:p w14:paraId="0170CAF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CHAD</w:t>
            </w:r>
          </w:p>
        </w:tc>
      </w:tr>
      <w:tr w:rsidR="00DF422A" w:rsidRPr="00DF422A" w14:paraId="1C151277" w14:textId="77777777" w:rsidTr="003214EA">
        <w:trPr>
          <w:trHeight w:val="53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3FD4C8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TF</w:t>
            </w:r>
          </w:p>
        </w:tc>
        <w:tc>
          <w:tcPr>
            <w:tcW w:w="2083" w:type="dxa"/>
            <w:tcBorders>
              <w:top w:val="nil"/>
              <w:left w:val="nil"/>
              <w:bottom w:val="single" w:sz="8" w:space="0" w:color="002776"/>
              <w:right w:val="single" w:sz="8" w:space="0" w:color="auto"/>
            </w:tcBorders>
            <w:shd w:val="clear" w:color="auto" w:fill="auto"/>
            <w:vAlign w:val="center"/>
            <w:hideMark/>
          </w:tcPr>
          <w:p w14:paraId="776E14D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FRENCH SOUTHERN TER</w:t>
            </w:r>
          </w:p>
        </w:tc>
        <w:tc>
          <w:tcPr>
            <w:tcW w:w="1327" w:type="dxa"/>
            <w:tcBorders>
              <w:top w:val="nil"/>
              <w:left w:val="nil"/>
              <w:bottom w:val="single" w:sz="8" w:space="0" w:color="002776"/>
              <w:right w:val="single" w:sz="8" w:space="0" w:color="auto"/>
            </w:tcBorders>
            <w:shd w:val="clear" w:color="auto" w:fill="auto"/>
            <w:vAlign w:val="center"/>
            <w:hideMark/>
          </w:tcPr>
          <w:p w14:paraId="5522334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FRST</w:t>
            </w:r>
          </w:p>
        </w:tc>
      </w:tr>
      <w:tr w:rsidR="00DF422A" w:rsidRPr="00DF422A" w14:paraId="50CF1C3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F722E8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TG</w:t>
            </w:r>
          </w:p>
        </w:tc>
        <w:tc>
          <w:tcPr>
            <w:tcW w:w="2083" w:type="dxa"/>
            <w:tcBorders>
              <w:top w:val="nil"/>
              <w:left w:val="nil"/>
              <w:bottom w:val="single" w:sz="8" w:space="0" w:color="002776"/>
              <w:right w:val="single" w:sz="8" w:space="0" w:color="auto"/>
            </w:tcBorders>
            <w:shd w:val="clear" w:color="auto" w:fill="auto"/>
            <w:vAlign w:val="center"/>
            <w:hideMark/>
          </w:tcPr>
          <w:p w14:paraId="0A6EEB7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TOGO</w:t>
            </w:r>
          </w:p>
        </w:tc>
        <w:tc>
          <w:tcPr>
            <w:tcW w:w="1327" w:type="dxa"/>
            <w:tcBorders>
              <w:top w:val="nil"/>
              <w:left w:val="nil"/>
              <w:bottom w:val="single" w:sz="8" w:space="0" w:color="002776"/>
              <w:right w:val="single" w:sz="8" w:space="0" w:color="auto"/>
            </w:tcBorders>
            <w:shd w:val="clear" w:color="auto" w:fill="auto"/>
            <w:vAlign w:val="center"/>
            <w:hideMark/>
          </w:tcPr>
          <w:p w14:paraId="5C4B537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TOGO</w:t>
            </w:r>
          </w:p>
        </w:tc>
      </w:tr>
      <w:tr w:rsidR="00DF422A" w:rsidRPr="00DF422A" w14:paraId="19AF6EB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47AEF4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TJ</w:t>
            </w:r>
          </w:p>
        </w:tc>
        <w:tc>
          <w:tcPr>
            <w:tcW w:w="2083" w:type="dxa"/>
            <w:tcBorders>
              <w:top w:val="nil"/>
              <w:left w:val="nil"/>
              <w:bottom w:val="single" w:sz="8" w:space="0" w:color="002776"/>
              <w:right w:val="single" w:sz="8" w:space="0" w:color="auto"/>
            </w:tcBorders>
            <w:shd w:val="clear" w:color="auto" w:fill="auto"/>
            <w:vAlign w:val="center"/>
            <w:hideMark/>
          </w:tcPr>
          <w:p w14:paraId="6B39791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TAJIKISTAN</w:t>
            </w:r>
          </w:p>
        </w:tc>
        <w:tc>
          <w:tcPr>
            <w:tcW w:w="1327" w:type="dxa"/>
            <w:tcBorders>
              <w:top w:val="nil"/>
              <w:left w:val="nil"/>
              <w:bottom w:val="single" w:sz="8" w:space="0" w:color="002776"/>
              <w:right w:val="single" w:sz="8" w:space="0" w:color="auto"/>
            </w:tcBorders>
            <w:shd w:val="clear" w:color="auto" w:fill="auto"/>
            <w:vAlign w:val="center"/>
            <w:hideMark/>
          </w:tcPr>
          <w:p w14:paraId="16E63C9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TAJI</w:t>
            </w:r>
          </w:p>
        </w:tc>
      </w:tr>
      <w:tr w:rsidR="00DF422A" w:rsidRPr="00DF422A" w14:paraId="50A2C2E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A36E74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TK</w:t>
            </w:r>
          </w:p>
        </w:tc>
        <w:tc>
          <w:tcPr>
            <w:tcW w:w="2083" w:type="dxa"/>
            <w:tcBorders>
              <w:top w:val="nil"/>
              <w:left w:val="nil"/>
              <w:bottom w:val="single" w:sz="8" w:space="0" w:color="002776"/>
              <w:right w:val="single" w:sz="8" w:space="0" w:color="auto"/>
            </w:tcBorders>
            <w:shd w:val="clear" w:color="auto" w:fill="auto"/>
            <w:vAlign w:val="center"/>
            <w:hideMark/>
          </w:tcPr>
          <w:p w14:paraId="27535A3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TOKELAU ISLANDS</w:t>
            </w:r>
          </w:p>
        </w:tc>
        <w:tc>
          <w:tcPr>
            <w:tcW w:w="1327" w:type="dxa"/>
            <w:tcBorders>
              <w:top w:val="nil"/>
              <w:left w:val="nil"/>
              <w:bottom w:val="single" w:sz="8" w:space="0" w:color="002776"/>
              <w:right w:val="single" w:sz="8" w:space="0" w:color="auto"/>
            </w:tcBorders>
            <w:shd w:val="clear" w:color="auto" w:fill="auto"/>
            <w:vAlign w:val="center"/>
            <w:hideMark/>
          </w:tcPr>
          <w:p w14:paraId="43B9F96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TOKE</w:t>
            </w:r>
          </w:p>
        </w:tc>
      </w:tr>
      <w:tr w:rsidR="00DF422A" w:rsidRPr="00DF422A" w14:paraId="34FC055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F1D19B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TL</w:t>
            </w:r>
          </w:p>
        </w:tc>
        <w:tc>
          <w:tcPr>
            <w:tcW w:w="2083" w:type="dxa"/>
            <w:tcBorders>
              <w:top w:val="nil"/>
              <w:left w:val="nil"/>
              <w:bottom w:val="single" w:sz="8" w:space="0" w:color="002776"/>
              <w:right w:val="single" w:sz="8" w:space="0" w:color="auto"/>
            </w:tcBorders>
            <w:shd w:val="clear" w:color="auto" w:fill="auto"/>
            <w:vAlign w:val="center"/>
            <w:hideMark/>
          </w:tcPr>
          <w:p w14:paraId="6A70B24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TIMOR-LESTE</w:t>
            </w:r>
          </w:p>
        </w:tc>
        <w:tc>
          <w:tcPr>
            <w:tcW w:w="1327" w:type="dxa"/>
            <w:tcBorders>
              <w:top w:val="nil"/>
              <w:left w:val="nil"/>
              <w:bottom w:val="single" w:sz="8" w:space="0" w:color="002776"/>
              <w:right w:val="single" w:sz="8" w:space="0" w:color="auto"/>
            </w:tcBorders>
            <w:shd w:val="clear" w:color="auto" w:fill="auto"/>
            <w:vAlign w:val="center"/>
            <w:hideMark/>
          </w:tcPr>
          <w:p w14:paraId="0075745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TIML</w:t>
            </w:r>
          </w:p>
        </w:tc>
      </w:tr>
      <w:tr w:rsidR="00DF422A" w:rsidRPr="00DF422A" w14:paraId="74EB14D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364CF9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TM</w:t>
            </w:r>
          </w:p>
        </w:tc>
        <w:tc>
          <w:tcPr>
            <w:tcW w:w="2083" w:type="dxa"/>
            <w:tcBorders>
              <w:top w:val="nil"/>
              <w:left w:val="nil"/>
              <w:bottom w:val="single" w:sz="8" w:space="0" w:color="002776"/>
              <w:right w:val="single" w:sz="8" w:space="0" w:color="auto"/>
            </w:tcBorders>
            <w:shd w:val="clear" w:color="auto" w:fill="auto"/>
            <w:vAlign w:val="center"/>
            <w:hideMark/>
          </w:tcPr>
          <w:p w14:paraId="0D7DA18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TURKMENISTAN</w:t>
            </w:r>
          </w:p>
        </w:tc>
        <w:tc>
          <w:tcPr>
            <w:tcW w:w="1327" w:type="dxa"/>
            <w:tcBorders>
              <w:top w:val="nil"/>
              <w:left w:val="nil"/>
              <w:bottom w:val="single" w:sz="8" w:space="0" w:color="002776"/>
              <w:right w:val="single" w:sz="8" w:space="0" w:color="auto"/>
            </w:tcBorders>
            <w:shd w:val="clear" w:color="auto" w:fill="auto"/>
            <w:vAlign w:val="center"/>
            <w:hideMark/>
          </w:tcPr>
          <w:p w14:paraId="27AB626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TURM</w:t>
            </w:r>
          </w:p>
        </w:tc>
      </w:tr>
      <w:tr w:rsidR="00DF422A" w:rsidRPr="00DF422A" w14:paraId="72B733B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98C170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TO</w:t>
            </w:r>
          </w:p>
        </w:tc>
        <w:tc>
          <w:tcPr>
            <w:tcW w:w="2083" w:type="dxa"/>
            <w:tcBorders>
              <w:top w:val="nil"/>
              <w:left w:val="nil"/>
              <w:bottom w:val="single" w:sz="8" w:space="0" w:color="002776"/>
              <w:right w:val="single" w:sz="8" w:space="0" w:color="auto"/>
            </w:tcBorders>
            <w:shd w:val="clear" w:color="auto" w:fill="auto"/>
            <w:vAlign w:val="center"/>
            <w:hideMark/>
          </w:tcPr>
          <w:p w14:paraId="0E5C895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TONGA</w:t>
            </w:r>
          </w:p>
        </w:tc>
        <w:tc>
          <w:tcPr>
            <w:tcW w:w="1327" w:type="dxa"/>
            <w:tcBorders>
              <w:top w:val="nil"/>
              <w:left w:val="nil"/>
              <w:bottom w:val="single" w:sz="8" w:space="0" w:color="002776"/>
              <w:right w:val="single" w:sz="8" w:space="0" w:color="auto"/>
            </w:tcBorders>
            <w:shd w:val="clear" w:color="auto" w:fill="auto"/>
            <w:vAlign w:val="center"/>
            <w:hideMark/>
          </w:tcPr>
          <w:p w14:paraId="0F0CA23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TONG</w:t>
            </w:r>
          </w:p>
        </w:tc>
      </w:tr>
      <w:tr w:rsidR="00DF422A" w:rsidRPr="00DF422A" w14:paraId="5C5F2BC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9483F0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TU</w:t>
            </w:r>
          </w:p>
        </w:tc>
        <w:tc>
          <w:tcPr>
            <w:tcW w:w="2083" w:type="dxa"/>
            <w:tcBorders>
              <w:top w:val="nil"/>
              <w:left w:val="nil"/>
              <w:bottom w:val="single" w:sz="8" w:space="0" w:color="002776"/>
              <w:right w:val="single" w:sz="8" w:space="0" w:color="auto"/>
            </w:tcBorders>
            <w:shd w:val="clear" w:color="auto" w:fill="auto"/>
            <w:vAlign w:val="center"/>
            <w:hideMark/>
          </w:tcPr>
          <w:p w14:paraId="63A8103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TUNISIA</w:t>
            </w:r>
          </w:p>
        </w:tc>
        <w:tc>
          <w:tcPr>
            <w:tcW w:w="1327" w:type="dxa"/>
            <w:tcBorders>
              <w:top w:val="nil"/>
              <w:left w:val="nil"/>
              <w:bottom w:val="single" w:sz="8" w:space="0" w:color="002776"/>
              <w:right w:val="single" w:sz="8" w:space="0" w:color="auto"/>
            </w:tcBorders>
            <w:shd w:val="clear" w:color="auto" w:fill="auto"/>
            <w:vAlign w:val="center"/>
            <w:hideMark/>
          </w:tcPr>
          <w:p w14:paraId="4183123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TUNI</w:t>
            </w:r>
          </w:p>
        </w:tc>
      </w:tr>
      <w:tr w:rsidR="00DF422A" w:rsidRPr="00DF422A" w14:paraId="1A9EB77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A1EB8D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TV</w:t>
            </w:r>
          </w:p>
        </w:tc>
        <w:tc>
          <w:tcPr>
            <w:tcW w:w="2083" w:type="dxa"/>
            <w:tcBorders>
              <w:top w:val="nil"/>
              <w:left w:val="nil"/>
              <w:bottom w:val="single" w:sz="8" w:space="0" w:color="002776"/>
              <w:right w:val="single" w:sz="8" w:space="0" w:color="auto"/>
            </w:tcBorders>
            <w:shd w:val="clear" w:color="auto" w:fill="auto"/>
            <w:vAlign w:val="center"/>
            <w:hideMark/>
          </w:tcPr>
          <w:p w14:paraId="17A7257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TUVALU</w:t>
            </w:r>
          </w:p>
        </w:tc>
        <w:tc>
          <w:tcPr>
            <w:tcW w:w="1327" w:type="dxa"/>
            <w:tcBorders>
              <w:top w:val="nil"/>
              <w:left w:val="nil"/>
              <w:bottom w:val="single" w:sz="8" w:space="0" w:color="002776"/>
              <w:right w:val="single" w:sz="8" w:space="0" w:color="auto"/>
            </w:tcBorders>
            <w:shd w:val="clear" w:color="auto" w:fill="auto"/>
            <w:vAlign w:val="center"/>
            <w:hideMark/>
          </w:tcPr>
          <w:p w14:paraId="02553A0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TUVA</w:t>
            </w:r>
          </w:p>
        </w:tc>
      </w:tr>
      <w:tr w:rsidR="00DF422A" w:rsidRPr="00DF422A" w14:paraId="009B47B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5F1232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TZ</w:t>
            </w:r>
          </w:p>
        </w:tc>
        <w:tc>
          <w:tcPr>
            <w:tcW w:w="2083" w:type="dxa"/>
            <w:tcBorders>
              <w:top w:val="nil"/>
              <w:left w:val="nil"/>
              <w:bottom w:val="single" w:sz="8" w:space="0" w:color="002776"/>
              <w:right w:val="single" w:sz="8" w:space="0" w:color="auto"/>
            </w:tcBorders>
            <w:shd w:val="clear" w:color="auto" w:fill="auto"/>
            <w:vAlign w:val="center"/>
            <w:hideMark/>
          </w:tcPr>
          <w:p w14:paraId="1EDF691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TANZANIA</w:t>
            </w:r>
          </w:p>
        </w:tc>
        <w:tc>
          <w:tcPr>
            <w:tcW w:w="1327" w:type="dxa"/>
            <w:tcBorders>
              <w:top w:val="nil"/>
              <w:left w:val="nil"/>
              <w:bottom w:val="single" w:sz="8" w:space="0" w:color="002776"/>
              <w:right w:val="single" w:sz="8" w:space="0" w:color="auto"/>
            </w:tcBorders>
            <w:shd w:val="clear" w:color="auto" w:fill="auto"/>
            <w:vAlign w:val="center"/>
            <w:hideMark/>
          </w:tcPr>
          <w:p w14:paraId="7BD0495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TANZ</w:t>
            </w:r>
          </w:p>
        </w:tc>
      </w:tr>
      <w:tr w:rsidR="00DF422A" w:rsidRPr="00DF422A" w14:paraId="62F895CA"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01BADC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UA</w:t>
            </w:r>
          </w:p>
        </w:tc>
        <w:tc>
          <w:tcPr>
            <w:tcW w:w="2083" w:type="dxa"/>
            <w:tcBorders>
              <w:top w:val="nil"/>
              <w:left w:val="nil"/>
              <w:bottom w:val="single" w:sz="8" w:space="0" w:color="002776"/>
              <w:right w:val="single" w:sz="8" w:space="0" w:color="auto"/>
            </w:tcBorders>
            <w:shd w:val="clear" w:color="auto" w:fill="auto"/>
            <w:vAlign w:val="center"/>
            <w:hideMark/>
          </w:tcPr>
          <w:p w14:paraId="20E63A6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UKRAINE</w:t>
            </w:r>
          </w:p>
        </w:tc>
        <w:tc>
          <w:tcPr>
            <w:tcW w:w="1327" w:type="dxa"/>
            <w:tcBorders>
              <w:top w:val="nil"/>
              <w:left w:val="nil"/>
              <w:bottom w:val="single" w:sz="8" w:space="0" w:color="002776"/>
              <w:right w:val="single" w:sz="8" w:space="0" w:color="auto"/>
            </w:tcBorders>
            <w:shd w:val="clear" w:color="auto" w:fill="auto"/>
            <w:vAlign w:val="center"/>
            <w:hideMark/>
          </w:tcPr>
          <w:p w14:paraId="3B5C676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UKRA</w:t>
            </w:r>
          </w:p>
        </w:tc>
      </w:tr>
      <w:tr w:rsidR="00DF422A" w:rsidRPr="00DF422A" w14:paraId="5E7C2B2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597546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UG</w:t>
            </w:r>
          </w:p>
        </w:tc>
        <w:tc>
          <w:tcPr>
            <w:tcW w:w="2083" w:type="dxa"/>
            <w:tcBorders>
              <w:top w:val="nil"/>
              <w:left w:val="nil"/>
              <w:bottom w:val="single" w:sz="8" w:space="0" w:color="002776"/>
              <w:right w:val="single" w:sz="8" w:space="0" w:color="auto"/>
            </w:tcBorders>
            <w:shd w:val="clear" w:color="auto" w:fill="auto"/>
            <w:vAlign w:val="center"/>
            <w:hideMark/>
          </w:tcPr>
          <w:p w14:paraId="498CD99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UGANDA</w:t>
            </w:r>
          </w:p>
        </w:tc>
        <w:tc>
          <w:tcPr>
            <w:tcW w:w="1327" w:type="dxa"/>
            <w:tcBorders>
              <w:top w:val="nil"/>
              <w:left w:val="nil"/>
              <w:bottom w:val="single" w:sz="8" w:space="0" w:color="002776"/>
              <w:right w:val="single" w:sz="8" w:space="0" w:color="auto"/>
            </w:tcBorders>
            <w:shd w:val="clear" w:color="auto" w:fill="auto"/>
            <w:vAlign w:val="center"/>
            <w:hideMark/>
          </w:tcPr>
          <w:p w14:paraId="3B84534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UGAN</w:t>
            </w:r>
          </w:p>
        </w:tc>
      </w:tr>
      <w:tr w:rsidR="00DF422A" w:rsidRPr="00DF422A" w14:paraId="1189004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C8F646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UM</w:t>
            </w:r>
          </w:p>
        </w:tc>
        <w:tc>
          <w:tcPr>
            <w:tcW w:w="2083" w:type="dxa"/>
            <w:tcBorders>
              <w:top w:val="nil"/>
              <w:left w:val="nil"/>
              <w:bottom w:val="single" w:sz="8" w:space="0" w:color="002776"/>
              <w:right w:val="single" w:sz="8" w:space="0" w:color="auto"/>
            </w:tcBorders>
            <w:shd w:val="clear" w:color="auto" w:fill="auto"/>
            <w:vAlign w:val="center"/>
            <w:hideMark/>
          </w:tcPr>
          <w:p w14:paraId="040AE3D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US MINOR OUTLYING I</w:t>
            </w:r>
          </w:p>
        </w:tc>
        <w:tc>
          <w:tcPr>
            <w:tcW w:w="1327" w:type="dxa"/>
            <w:tcBorders>
              <w:top w:val="nil"/>
              <w:left w:val="nil"/>
              <w:bottom w:val="single" w:sz="8" w:space="0" w:color="002776"/>
              <w:right w:val="single" w:sz="8" w:space="0" w:color="auto"/>
            </w:tcBorders>
            <w:shd w:val="clear" w:color="auto" w:fill="auto"/>
            <w:vAlign w:val="center"/>
            <w:hideMark/>
          </w:tcPr>
          <w:p w14:paraId="30D25EB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USMO</w:t>
            </w:r>
          </w:p>
        </w:tc>
      </w:tr>
      <w:tr w:rsidR="00DF422A" w:rsidRPr="00DF422A" w14:paraId="5A67457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FDD780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UY</w:t>
            </w:r>
          </w:p>
        </w:tc>
        <w:tc>
          <w:tcPr>
            <w:tcW w:w="2083" w:type="dxa"/>
            <w:tcBorders>
              <w:top w:val="nil"/>
              <w:left w:val="nil"/>
              <w:bottom w:val="single" w:sz="8" w:space="0" w:color="002776"/>
              <w:right w:val="single" w:sz="8" w:space="0" w:color="auto"/>
            </w:tcBorders>
            <w:shd w:val="clear" w:color="auto" w:fill="auto"/>
            <w:vAlign w:val="center"/>
            <w:hideMark/>
          </w:tcPr>
          <w:p w14:paraId="7E53115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URUGUAY</w:t>
            </w:r>
          </w:p>
        </w:tc>
        <w:tc>
          <w:tcPr>
            <w:tcW w:w="1327" w:type="dxa"/>
            <w:tcBorders>
              <w:top w:val="nil"/>
              <w:left w:val="nil"/>
              <w:bottom w:val="single" w:sz="8" w:space="0" w:color="002776"/>
              <w:right w:val="single" w:sz="8" w:space="0" w:color="auto"/>
            </w:tcBorders>
            <w:shd w:val="clear" w:color="auto" w:fill="auto"/>
            <w:vAlign w:val="center"/>
            <w:hideMark/>
          </w:tcPr>
          <w:p w14:paraId="53CC29A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URUG</w:t>
            </w:r>
          </w:p>
        </w:tc>
      </w:tr>
      <w:tr w:rsidR="00DF422A" w:rsidRPr="00DF422A" w14:paraId="220FC61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6E1810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UZ</w:t>
            </w:r>
          </w:p>
        </w:tc>
        <w:tc>
          <w:tcPr>
            <w:tcW w:w="2083" w:type="dxa"/>
            <w:tcBorders>
              <w:top w:val="nil"/>
              <w:left w:val="nil"/>
              <w:bottom w:val="single" w:sz="8" w:space="0" w:color="002776"/>
              <w:right w:val="single" w:sz="8" w:space="0" w:color="auto"/>
            </w:tcBorders>
            <w:shd w:val="clear" w:color="auto" w:fill="auto"/>
            <w:vAlign w:val="center"/>
            <w:hideMark/>
          </w:tcPr>
          <w:p w14:paraId="541F173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UZBEKISTAN</w:t>
            </w:r>
          </w:p>
        </w:tc>
        <w:tc>
          <w:tcPr>
            <w:tcW w:w="1327" w:type="dxa"/>
            <w:tcBorders>
              <w:top w:val="nil"/>
              <w:left w:val="nil"/>
              <w:bottom w:val="single" w:sz="8" w:space="0" w:color="002776"/>
              <w:right w:val="single" w:sz="8" w:space="0" w:color="auto"/>
            </w:tcBorders>
            <w:shd w:val="clear" w:color="auto" w:fill="auto"/>
            <w:vAlign w:val="center"/>
            <w:hideMark/>
          </w:tcPr>
          <w:p w14:paraId="47C9C17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UZBE</w:t>
            </w:r>
          </w:p>
        </w:tc>
      </w:tr>
      <w:tr w:rsidR="00DF422A" w:rsidRPr="00DF422A" w14:paraId="7351D9D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22EAA8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VC</w:t>
            </w:r>
          </w:p>
        </w:tc>
        <w:tc>
          <w:tcPr>
            <w:tcW w:w="2083" w:type="dxa"/>
            <w:tcBorders>
              <w:top w:val="nil"/>
              <w:left w:val="nil"/>
              <w:bottom w:val="single" w:sz="8" w:space="0" w:color="002776"/>
              <w:right w:val="single" w:sz="8" w:space="0" w:color="auto"/>
            </w:tcBorders>
            <w:shd w:val="clear" w:color="auto" w:fill="auto"/>
            <w:vAlign w:val="center"/>
            <w:hideMark/>
          </w:tcPr>
          <w:p w14:paraId="6351F9C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 VINCENT</w:t>
            </w:r>
          </w:p>
        </w:tc>
        <w:tc>
          <w:tcPr>
            <w:tcW w:w="1327" w:type="dxa"/>
            <w:tcBorders>
              <w:top w:val="nil"/>
              <w:left w:val="nil"/>
              <w:bottom w:val="single" w:sz="8" w:space="0" w:color="002776"/>
              <w:right w:val="single" w:sz="8" w:space="0" w:color="auto"/>
            </w:tcBorders>
            <w:shd w:val="clear" w:color="auto" w:fill="auto"/>
            <w:vAlign w:val="center"/>
            <w:hideMark/>
          </w:tcPr>
          <w:p w14:paraId="5AE737B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STVI</w:t>
            </w:r>
          </w:p>
        </w:tc>
      </w:tr>
      <w:tr w:rsidR="00DF422A" w:rsidRPr="00DF422A" w14:paraId="0DF04FB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620312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VG</w:t>
            </w:r>
          </w:p>
        </w:tc>
        <w:tc>
          <w:tcPr>
            <w:tcW w:w="2083" w:type="dxa"/>
            <w:tcBorders>
              <w:top w:val="nil"/>
              <w:left w:val="nil"/>
              <w:bottom w:val="single" w:sz="8" w:space="0" w:color="002776"/>
              <w:right w:val="single" w:sz="8" w:space="0" w:color="auto"/>
            </w:tcBorders>
            <w:shd w:val="clear" w:color="auto" w:fill="auto"/>
            <w:vAlign w:val="center"/>
            <w:hideMark/>
          </w:tcPr>
          <w:p w14:paraId="3C0A89C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BRIT VIRGIN IS</w:t>
            </w:r>
          </w:p>
        </w:tc>
        <w:tc>
          <w:tcPr>
            <w:tcW w:w="1327" w:type="dxa"/>
            <w:tcBorders>
              <w:top w:val="nil"/>
              <w:left w:val="nil"/>
              <w:bottom w:val="single" w:sz="8" w:space="0" w:color="002776"/>
              <w:right w:val="single" w:sz="8" w:space="0" w:color="auto"/>
            </w:tcBorders>
            <w:shd w:val="clear" w:color="auto" w:fill="auto"/>
            <w:vAlign w:val="center"/>
            <w:hideMark/>
          </w:tcPr>
          <w:p w14:paraId="7B552EC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BVI</w:t>
            </w:r>
          </w:p>
        </w:tc>
      </w:tr>
      <w:tr w:rsidR="00DF422A" w:rsidRPr="00DF422A" w14:paraId="630D75E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72E63E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VN</w:t>
            </w:r>
          </w:p>
        </w:tc>
        <w:tc>
          <w:tcPr>
            <w:tcW w:w="2083" w:type="dxa"/>
            <w:tcBorders>
              <w:top w:val="nil"/>
              <w:left w:val="nil"/>
              <w:bottom w:val="single" w:sz="8" w:space="0" w:color="002776"/>
              <w:right w:val="single" w:sz="8" w:space="0" w:color="auto"/>
            </w:tcBorders>
            <w:shd w:val="clear" w:color="auto" w:fill="auto"/>
            <w:vAlign w:val="center"/>
            <w:hideMark/>
          </w:tcPr>
          <w:p w14:paraId="29BBD25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VIETNAM</w:t>
            </w:r>
          </w:p>
        </w:tc>
        <w:tc>
          <w:tcPr>
            <w:tcW w:w="1327" w:type="dxa"/>
            <w:tcBorders>
              <w:top w:val="nil"/>
              <w:left w:val="nil"/>
              <w:bottom w:val="single" w:sz="8" w:space="0" w:color="002776"/>
              <w:right w:val="single" w:sz="8" w:space="0" w:color="auto"/>
            </w:tcBorders>
            <w:shd w:val="clear" w:color="auto" w:fill="auto"/>
            <w:vAlign w:val="center"/>
            <w:hideMark/>
          </w:tcPr>
          <w:p w14:paraId="25810E4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VIET</w:t>
            </w:r>
          </w:p>
        </w:tc>
      </w:tr>
      <w:tr w:rsidR="00DF422A" w:rsidRPr="00DF422A" w14:paraId="22A2068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67052D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VS</w:t>
            </w:r>
          </w:p>
        </w:tc>
        <w:tc>
          <w:tcPr>
            <w:tcW w:w="2083" w:type="dxa"/>
            <w:tcBorders>
              <w:top w:val="nil"/>
              <w:left w:val="nil"/>
              <w:bottom w:val="single" w:sz="8" w:space="0" w:color="002776"/>
              <w:right w:val="single" w:sz="8" w:space="0" w:color="auto"/>
            </w:tcBorders>
            <w:shd w:val="clear" w:color="auto" w:fill="auto"/>
            <w:vAlign w:val="center"/>
            <w:hideMark/>
          </w:tcPr>
          <w:p w14:paraId="6E27DA7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VATICAN CITY STATE</w:t>
            </w:r>
          </w:p>
        </w:tc>
        <w:tc>
          <w:tcPr>
            <w:tcW w:w="1327" w:type="dxa"/>
            <w:tcBorders>
              <w:top w:val="nil"/>
              <w:left w:val="nil"/>
              <w:bottom w:val="single" w:sz="8" w:space="0" w:color="002776"/>
              <w:right w:val="single" w:sz="8" w:space="0" w:color="auto"/>
            </w:tcBorders>
            <w:shd w:val="clear" w:color="auto" w:fill="auto"/>
            <w:vAlign w:val="center"/>
            <w:hideMark/>
          </w:tcPr>
          <w:p w14:paraId="09F54D4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VATI</w:t>
            </w:r>
          </w:p>
        </w:tc>
      </w:tr>
      <w:tr w:rsidR="00DF422A" w:rsidRPr="00DF422A" w14:paraId="5E07C6F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CE1B7F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VU</w:t>
            </w:r>
          </w:p>
        </w:tc>
        <w:tc>
          <w:tcPr>
            <w:tcW w:w="2083" w:type="dxa"/>
            <w:tcBorders>
              <w:top w:val="nil"/>
              <w:left w:val="nil"/>
              <w:bottom w:val="single" w:sz="8" w:space="0" w:color="002776"/>
              <w:right w:val="single" w:sz="8" w:space="0" w:color="auto"/>
            </w:tcBorders>
            <w:shd w:val="clear" w:color="auto" w:fill="auto"/>
            <w:vAlign w:val="center"/>
            <w:hideMark/>
          </w:tcPr>
          <w:p w14:paraId="3A5C7FA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VANUATU</w:t>
            </w:r>
          </w:p>
        </w:tc>
        <w:tc>
          <w:tcPr>
            <w:tcW w:w="1327" w:type="dxa"/>
            <w:tcBorders>
              <w:top w:val="nil"/>
              <w:left w:val="nil"/>
              <w:bottom w:val="single" w:sz="8" w:space="0" w:color="002776"/>
              <w:right w:val="single" w:sz="8" w:space="0" w:color="auto"/>
            </w:tcBorders>
            <w:shd w:val="clear" w:color="auto" w:fill="auto"/>
            <w:vAlign w:val="center"/>
            <w:hideMark/>
          </w:tcPr>
          <w:p w14:paraId="09996D6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VANU</w:t>
            </w:r>
          </w:p>
        </w:tc>
      </w:tr>
      <w:tr w:rsidR="00DF422A" w:rsidRPr="00DF422A" w14:paraId="47C60EA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B67C4F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WF</w:t>
            </w:r>
          </w:p>
        </w:tc>
        <w:tc>
          <w:tcPr>
            <w:tcW w:w="2083" w:type="dxa"/>
            <w:tcBorders>
              <w:top w:val="nil"/>
              <w:left w:val="nil"/>
              <w:bottom w:val="single" w:sz="8" w:space="0" w:color="002776"/>
              <w:right w:val="single" w:sz="8" w:space="0" w:color="auto"/>
            </w:tcBorders>
            <w:shd w:val="clear" w:color="auto" w:fill="auto"/>
            <w:vAlign w:val="center"/>
            <w:hideMark/>
          </w:tcPr>
          <w:p w14:paraId="06FB570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WALLIS &amp; FUTUNA IS</w:t>
            </w:r>
          </w:p>
        </w:tc>
        <w:tc>
          <w:tcPr>
            <w:tcW w:w="1327" w:type="dxa"/>
            <w:tcBorders>
              <w:top w:val="nil"/>
              <w:left w:val="nil"/>
              <w:bottom w:val="single" w:sz="8" w:space="0" w:color="002776"/>
              <w:right w:val="single" w:sz="8" w:space="0" w:color="auto"/>
            </w:tcBorders>
            <w:shd w:val="clear" w:color="auto" w:fill="auto"/>
            <w:vAlign w:val="center"/>
            <w:hideMark/>
          </w:tcPr>
          <w:p w14:paraId="734561C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WFI</w:t>
            </w:r>
          </w:p>
        </w:tc>
      </w:tr>
      <w:tr w:rsidR="00DF422A" w:rsidRPr="00DF422A" w14:paraId="4222A1E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42BF47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WS</w:t>
            </w:r>
          </w:p>
        </w:tc>
        <w:tc>
          <w:tcPr>
            <w:tcW w:w="2083" w:type="dxa"/>
            <w:tcBorders>
              <w:top w:val="nil"/>
              <w:left w:val="nil"/>
              <w:bottom w:val="single" w:sz="8" w:space="0" w:color="002776"/>
              <w:right w:val="single" w:sz="8" w:space="0" w:color="auto"/>
            </w:tcBorders>
            <w:shd w:val="clear" w:color="auto" w:fill="auto"/>
            <w:vAlign w:val="center"/>
            <w:hideMark/>
          </w:tcPr>
          <w:p w14:paraId="754DE84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WESTERN SAMOA</w:t>
            </w:r>
          </w:p>
        </w:tc>
        <w:tc>
          <w:tcPr>
            <w:tcW w:w="1327" w:type="dxa"/>
            <w:tcBorders>
              <w:top w:val="nil"/>
              <w:left w:val="nil"/>
              <w:bottom w:val="single" w:sz="8" w:space="0" w:color="002776"/>
              <w:right w:val="single" w:sz="8" w:space="0" w:color="auto"/>
            </w:tcBorders>
            <w:shd w:val="clear" w:color="auto" w:fill="auto"/>
            <w:vAlign w:val="center"/>
            <w:hideMark/>
          </w:tcPr>
          <w:p w14:paraId="48D5838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WSAM</w:t>
            </w:r>
          </w:p>
        </w:tc>
      </w:tr>
      <w:tr w:rsidR="00DF422A" w:rsidRPr="00DF422A" w14:paraId="2C71004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5A959E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XA</w:t>
            </w:r>
          </w:p>
        </w:tc>
        <w:tc>
          <w:tcPr>
            <w:tcW w:w="2083" w:type="dxa"/>
            <w:tcBorders>
              <w:top w:val="nil"/>
              <w:left w:val="nil"/>
              <w:bottom w:val="single" w:sz="8" w:space="0" w:color="002776"/>
              <w:right w:val="single" w:sz="8" w:space="0" w:color="auto"/>
            </w:tcBorders>
            <w:shd w:val="clear" w:color="auto" w:fill="auto"/>
            <w:vAlign w:val="center"/>
            <w:hideMark/>
          </w:tcPr>
          <w:p w14:paraId="0CE9F37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ANGUILLA</w:t>
            </w:r>
          </w:p>
        </w:tc>
        <w:tc>
          <w:tcPr>
            <w:tcW w:w="1327" w:type="dxa"/>
            <w:tcBorders>
              <w:top w:val="nil"/>
              <w:left w:val="nil"/>
              <w:bottom w:val="single" w:sz="8" w:space="0" w:color="002776"/>
              <w:right w:val="single" w:sz="8" w:space="0" w:color="auto"/>
            </w:tcBorders>
            <w:shd w:val="clear" w:color="auto" w:fill="auto"/>
            <w:vAlign w:val="center"/>
            <w:hideMark/>
          </w:tcPr>
          <w:p w14:paraId="062DF73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ANGU</w:t>
            </w:r>
          </w:p>
        </w:tc>
      </w:tr>
      <w:tr w:rsidR="00DF422A" w:rsidRPr="00DF422A" w14:paraId="66D7E74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6243F5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XB</w:t>
            </w:r>
          </w:p>
        </w:tc>
        <w:tc>
          <w:tcPr>
            <w:tcW w:w="2083" w:type="dxa"/>
            <w:tcBorders>
              <w:top w:val="nil"/>
              <w:left w:val="nil"/>
              <w:bottom w:val="single" w:sz="8" w:space="0" w:color="002776"/>
              <w:right w:val="single" w:sz="8" w:space="0" w:color="auto"/>
            </w:tcBorders>
            <w:shd w:val="clear" w:color="auto" w:fill="auto"/>
            <w:vAlign w:val="center"/>
            <w:hideMark/>
          </w:tcPr>
          <w:p w14:paraId="379FCCF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AZERBAIJAN</w:t>
            </w:r>
          </w:p>
        </w:tc>
        <w:tc>
          <w:tcPr>
            <w:tcW w:w="1327" w:type="dxa"/>
            <w:tcBorders>
              <w:top w:val="nil"/>
              <w:left w:val="nil"/>
              <w:bottom w:val="single" w:sz="8" w:space="0" w:color="002776"/>
              <w:right w:val="single" w:sz="8" w:space="0" w:color="auto"/>
            </w:tcBorders>
            <w:shd w:val="clear" w:color="auto" w:fill="auto"/>
            <w:vAlign w:val="center"/>
            <w:hideMark/>
          </w:tcPr>
          <w:p w14:paraId="08880FE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AZER</w:t>
            </w:r>
          </w:p>
        </w:tc>
      </w:tr>
      <w:tr w:rsidR="00DF422A" w:rsidRPr="00DF422A" w14:paraId="38D1269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3CFF25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XC</w:t>
            </w:r>
          </w:p>
        </w:tc>
        <w:tc>
          <w:tcPr>
            <w:tcW w:w="2083" w:type="dxa"/>
            <w:tcBorders>
              <w:top w:val="nil"/>
              <w:left w:val="nil"/>
              <w:bottom w:val="single" w:sz="8" w:space="0" w:color="002776"/>
              <w:right w:val="single" w:sz="8" w:space="0" w:color="auto"/>
            </w:tcBorders>
            <w:shd w:val="clear" w:color="auto" w:fill="auto"/>
            <w:vAlign w:val="center"/>
            <w:hideMark/>
          </w:tcPr>
          <w:p w14:paraId="5B900CB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MOLDOVA</w:t>
            </w:r>
          </w:p>
        </w:tc>
        <w:tc>
          <w:tcPr>
            <w:tcW w:w="1327" w:type="dxa"/>
            <w:tcBorders>
              <w:top w:val="nil"/>
              <w:left w:val="nil"/>
              <w:bottom w:val="single" w:sz="8" w:space="0" w:color="002776"/>
              <w:right w:val="single" w:sz="8" w:space="0" w:color="auto"/>
            </w:tcBorders>
            <w:shd w:val="clear" w:color="auto" w:fill="auto"/>
            <w:vAlign w:val="center"/>
            <w:hideMark/>
          </w:tcPr>
          <w:p w14:paraId="40452CB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MOLD</w:t>
            </w:r>
          </w:p>
        </w:tc>
      </w:tr>
      <w:tr w:rsidR="00DF422A" w:rsidRPr="00DF422A" w14:paraId="43A32B1D"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AC2855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XD</w:t>
            </w:r>
          </w:p>
        </w:tc>
        <w:tc>
          <w:tcPr>
            <w:tcW w:w="2083" w:type="dxa"/>
            <w:tcBorders>
              <w:top w:val="nil"/>
              <w:left w:val="nil"/>
              <w:bottom w:val="single" w:sz="8" w:space="0" w:color="002776"/>
              <w:right w:val="single" w:sz="8" w:space="0" w:color="auto"/>
            </w:tcBorders>
            <w:shd w:val="clear" w:color="auto" w:fill="auto"/>
            <w:vAlign w:val="center"/>
            <w:hideMark/>
          </w:tcPr>
          <w:p w14:paraId="23811DB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MARSHALL IS</w:t>
            </w:r>
          </w:p>
        </w:tc>
        <w:tc>
          <w:tcPr>
            <w:tcW w:w="1327" w:type="dxa"/>
            <w:tcBorders>
              <w:top w:val="nil"/>
              <w:left w:val="nil"/>
              <w:bottom w:val="single" w:sz="8" w:space="0" w:color="002776"/>
              <w:right w:val="single" w:sz="8" w:space="0" w:color="auto"/>
            </w:tcBorders>
            <w:shd w:val="clear" w:color="auto" w:fill="auto"/>
            <w:vAlign w:val="center"/>
            <w:hideMark/>
          </w:tcPr>
          <w:p w14:paraId="2B5DAC2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MARS</w:t>
            </w:r>
          </w:p>
        </w:tc>
      </w:tr>
      <w:tr w:rsidR="00DF422A" w:rsidRPr="00DF422A" w14:paraId="7FD888C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5B9DF8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XE</w:t>
            </w:r>
          </w:p>
        </w:tc>
        <w:tc>
          <w:tcPr>
            <w:tcW w:w="2083" w:type="dxa"/>
            <w:tcBorders>
              <w:top w:val="nil"/>
              <w:left w:val="nil"/>
              <w:bottom w:val="single" w:sz="8" w:space="0" w:color="002776"/>
              <w:right w:val="single" w:sz="8" w:space="0" w:color="auto"/>
            </w:tcBorders>
            <w:shd w:val="clear" w:color="auto" w:fill="auto"/>
            <w:vAlign w:val="center"/>
            <w:hideMark/>
          </w:tcPr>
          <w:p w14:paraId="26C1691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NORTH MARIANA</w:t>
            </w:r>
          </w:p>
        </w:tc>
        <w:tc>
          <w:tcPr>
            <w:tcW w:w="1327" w:type="dxa"/>
            <w:tcBorders>
              <w:top w:val="nil"/>
              <w:left w:val="nil"/>
              <w:bottom w:val="single" w:sz="8" w:space="0" w:color="002776"/>
              <w:right w:val="single" w:sz="8" w:space="0" w:color="auto"/>
            </w:tcBorders>
            <w:shd w:val="clear" w:color="auto" w:fill="auto"/>
            <w:vAlign w:val="center"/>
            <w:hideMark/>
          </w:tcPr>
          <w:p w14:paraId="64E9FE9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NMI</w:t>
            </w:r>
          </w:p>
        </w:tc>
      </w:tr>
      <w:tr w:rsidR="00DF422A" w:rsidRPr="00DF422A" w14:paraId="045DA4C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104DED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XF</w:t>
            </w:r>
          </w:p>
        </w:tc>
        <w:tc>
          <w:tcPr>
            <w:tcW w:w="2083" w:type="dxa"/>
            <w:tcBorders>
              <w:top w:val="nil"/>
              <w:left w:val="nil"/>
              <w:bottom w:val="single" w:sz="8" w:space="0" w:color="002776"/>
              <w:right w:val="single" w:sz="8" w:space="0" w:color="auto"/>
            </w:tcBorders>
            <w:shd w:val="clear" w:color="auto" w:fill="auto"/>
            <w:vAlign w:val="center"/>
            <w:hideMark/>
          </w:tcPr>
          <w:p w14:paraId="22E4B03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MAYOTTE</w:t>
            </w:r>
          </w:p>
        </w:tc>
        <w:tc>
          <w:tcPr>
            <w:tcW w:w="1327" w:type="dxa"/>
            <w:tcBorders>
              <w:top w:val="nil"/>
              <w:left w:val="nil"/>
              <w:bottom w:val="single" w:sz="8" w:space="0" w:color="002776"/>
              <w:right w:val="single" w:sz="8" w:space="0" w:color="auto"/>
            </w:tcBorders>
            <w:shd w:val="clear" w:color="auto" w:fill="auto"/>
            <w:vAlign w:val="center"/>
            <w:hideMark/>
          </w:tcPr>
          <w:p w14:paraId="3A4857D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MAYO</w:t>
            </w:r>
          </w:p>
        </w:tc>
      </w:tr>
      <w:tr w:rsidR="00DF422A" w:rsidRPr="00DF422A" w14:paraId="451E7F3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786199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XG</w:t>
            </w:r>
          </w:p>
        </w:tc>
        <w:tc>
          <w:tcPr>
            <w:tcW w:w="2083" w:type="dxa"/>
            <w:tcBorders>
              <w:top w:val="nil"/>
              <w:left w:val="nil"/>
              <w:bottom w:val="single" w:sz="8" w:space="0" w:color="002776"/>
              <w:right w:val="single" w:sz="8" w:space="0" w:color="auto"/>
            </w:tcBorders>
            <w:shd w:val="clear" w:color="auto" w:fill="auto"/>
            <w:vAlign w:val="center"/>
            <w:hideMark/>
          </w:tcPr>
          <w:p w14:paraId="0E90866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GEORGIA REPUBLIC</w:t>
            </w:r>
          </w:p>
        </w:tc>
        <w:tc>
          <w:tcPr>
            <w:tcW w:w="1327" w:type="dxa"/>
            <w:tcBorders>
              <w:top w:val="nil"/>
              <w:left w:val="nil"/>
              <w:bottom w:val="single" w:sz="8" w:space="0" w:color="002776"/>
              <w:right w:val="single" w:sz="8" w:space="0" w:color="auto"/>
            </w:tcBorders>
            <w:shd w:val="clear" w:color="auto" w:fill="auto"/>
            <w:vAlign w:val="center"/>
            <w:hideMark/>
          </w:tcPr>
          <w:p w14:paraId="5981015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GEOR</w:t>
            </w:r>
          </w:p>
        </w:tc>
      </w:tr>
      <w:tr w:rsidR="00DF422A" w:rsidRPr="00DF422A" w14:paraId="6E1E9DA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E0240E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XH</w:t>
            </w:r>
          </w:p>
        </w:tc>
        <w:tc>
          <w:tcPr>
            <w:tcW w:w="2083" w:type="dxa"/>
            <w:tcBorders>
              <w:top w:val="nil"/>
              <w:left w:val="nil"/>
              <w:bottom w:val="single" w:sz="8" w:space="0" w:color="002776"/>
              <w:right w:val="single" w:sz="8" w:space="0" w:color="auto"/>
            </w:tcBorders>
            <w:shd w:val="clear" w:color="auto" w:fill="auto"/>
            <w:vAlign w:val="center"/>
            <w:hideMark/>
          </w:tcPr>
          <w:p w14:paraId="7781EB4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SLOVAKIA</w:t>
            </w:r>
          </w:p>
        </w:tc>
        <w:tc>
          <w:tcPr>
            <w:tcW w:w="1327" w:type="dxa"/>
            <w:tcBorders>
              <w:top w:val="nil"/>
              <w:left w:val="nil"/>
              <w:bottom w:val="single" w:sz="8" w:space="0" w:color="002776"/>
              <w:right w:val="single" w:sz="8" w:space="0" w:color="auto"/>
            </w:tcBorders>
            <w:shd w:val="clear" w:color="auto" w:fill="auto"/>
            <w:vAlign w:val="center"/>
            <w:hideMark/>
          </w:tcPr>
          <w:p w14:paraId="4E2B4C6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SLVK</w:t>
            </w:r>
          </w:p>
        </w:tc>
      </w:tr>
      <w:tr w:rsidR="00DF422A" w:rsidRPr="00DF422A" w14:paraId="0AF3969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791E24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XI</w:t>
            </w:r>
          </w:p>
        </w:tc>
        <w:tc>
          <w:tcPr>
            <w:tcW w:w="2083" w:type="dxa"/>
            <w:tcBorders>
              <w:top w:val="nil"/>
              <w:left w:val="nil"/>
              <w:bottom w:val="single" w:sz="8" w:space="0" w:color="002776"/>
              <w:right w:val="single" w:sz="8" w:space="0" w:color="auto"/>
            </w:tcBorders>
            <w:shd w:val="clear" w:color="auto" w:fill="auto"/>
            <w:vAlign w:val="center"/>
            <w:hideMark/>
          </w:tcPr>
          <w:p w14:paraId="22A2D85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MACEDONIA</w:t>
            </w:r>
          </w:p>
        </w:tc>
        <w:tc>
          <w:tcPr>
            <w:tcW w:w="1327" w:type="dxa"/>
            <w:tcBorders>
              <w:top w:val="nil"/>
              <w:left w:val="nil"/>
              <w:bottom w:val="single" w:sz="8" w:space="0" w:color="002776"/>
              <w:right w:val="single" w:sz="8" w:space="0" w:color="auto"/>
            </w:tcBorders>
            <w:shd w:val="clear" w:color="auto" w:fill="auto"/>
            <w:vAlign w:val="center"/>
            <w:hideMark/>
          </w:tcPr>
          <w:p w14:paraId="5C5383C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MACE</w:t>
            </w:r>
          </w:p>
        </w:tc>
      </w:tr>
      <w:tr w:rsidR="00DF422A" w:rsidRPr="00DF422A" w14:paraId="6E19FC8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DE570F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XJ</w:t>
            </w:r>
          </w:p>
        </w:tc>
        <w:tc>
          <w:tcPr>
            <w:tcW w:w="2083" w:type="dxa"/>
            <w:tcBorders>
              <w:top w:val="nil"/>
              <w:left w:val="nil"/>
              <w:bottom w:val="single" w:sz="8" w:space="0" w:color="002776"/>
              <w:right w:val="single" w:sz="8" w:space="0" w:color="auto"/>
            </w:tcBorders>
            <w:shd w:val="clear" w:color="auto" w:fill="auto"/>
            <w:vAlign w:val="center"/>
            <w:hideMark/>
          </w:tcPr>
          <w:p w14:paraId="262B26C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NIUE ISLAND</w:t>
            </w:r>
          </w:p>
        </w:tc>
        <w:tc>
          <w:tcPr>
            <w:tcW w:w="1327" w:type="dxa"/>
            <w:tcBorders>
              <w:top w:val="nil"/>
              <w:left w:val="nil"/>
              <w:bottom w:val="single" w:sz="8" w:space="0" w:color="002776"/>
              <w:right w:val="single" w:sz="8" w:space="0" w:color="auto"/>
            </w:tcBorders>
            <w:shd w:val="clear" w:color="auto" w:fill="auto"/>
            <w:vAlign w:val="center"/>
            <w:hideMark/>
          </w:tcPr>
          <w:p w14:paraId="607B1D2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NIUE</w:t>
            </w:r>
          </w:p>
        </w:tc>
      </w:tr>
      <w:tr w:rsidR="00DF422A" w:rsidRPr="00DF422A" w14:paraId="0AC1878A"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5F9394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XK</w:t>
            </w:r>
          </w:p>
        </w:tc>
        <w:tc>
          <w:tcPr>
            <w:tcW w:w="2083" w:type="dxa"/>
            <w:tcBorders>
              <w:top w:val="nil"/>
              <w:left w:val="nil"/>
              <w:bottom w:val="single" w:sz="8" w:space="0" w:color="002776"/>
              <w:right w:val="single" w:sz="8" w:space="0" w:color="auto"/>
            </w:tcBorders>
            <w:shd w:val="clear" w:color="auto" w:fill="auto"/>
            <w:vAlign w:val="center"/>
            <w:hideMark/>
          </w:tcPr>
          <w:p w14:paraId="751662A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MYANMAR</w:t>
            </w:r>
          </w:p>
        </w:tc>
        <w:tc>
          <w:tcPr>
            <w:tcW w:w="1327" w:type="dxa"/>
            <w:tcBorders>
              <w:top w:val="nil"/>
              <w:left w:val="nil"/>
              <w:bottom w:val="single" w:sz="8" w:space="0" w:color="002776"/>
              <w:right w:val="single" w:sz="8" w:space="0" w:color="auto"/>
            </w:tcBorders>
            <w:shd w:val="clear" w:color="auto" w:fill="auto"/>
            <w:vAlign w:val="center"/>
            <w:hideMark/>
          </w:tcPr>
          <w:p w14:paraId="76D2A99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MYAN</w:t>
            </w:r>
          </w:p>
        </w:tc>
      </w:tr>
      <w:tr w:rsidR="00DF422A" w:rsidRPr="00DF422A" w14:paraId="03B457DA"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D795FB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XL</w:t>
            </w:r>
          </w:p>
        </w:tc>
        <w:tc>
          <w:tcPr>
            <w:tcW w:w="2083" w:type="dxa"/>
            <w:tcBorders>
              <w:top w:val="nil"/>
              <w:left w:val="nil"/>
              <w:bottom w:val="single" w:sz="8" w:space="0" w:color="002776"/>
              <w:right w:val="single" w:sz="8" w:space="0" w:color="auto"/>
            </w:tcBorders>
            <w:shd w:val="clear" w:color="auto" w:fill="auto"/>
            <w:vAlign w:val="center"/>
            <w:hideMark/>
          </w:tcPr>
          <w:p w14:paraId="745A049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BONAIRE,ST EUST</w:t>
            </w:r>
          </w:p>
        </w:tc>
        <w:tc>
          <w:tcPr>
            <w:tcW w:w="1327" w:type="dxa"/>
            <w:tcBorders>
              <w:top w:val="nil"/>
              <w:left w:val="nil"/>
              <w:bottom w:val="single" w:sz="8" w:space="0" w:color="002776"/>
              <w:right w:val="single" w:sz="8" w:space="0" w:color="auto"/>
            </w:tcBorders>
            <w:shd w:val="clear" w:color="auto" w:fill="auto"/>
            <w:vAlign w:val="center"/>
            <w:hideMark/>
          </w:tcPr>
          <w:p w14:paraId="3C6EDA2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BSES</w:t>
            </w:r>
          </w:p>
        </w:tc>
      </w:tr>
      <w:tr w:rsidR="00DF422A" w:rsidRPr="00DF422A" w14:paraId="3F82E2C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89AEA76"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55</w:t>
            </w:r>
          </w:p>
        </w:tc>
        <w:tc>
          <w:tcPr>
            <w:tcW w:w="2083" w:type="dxa"/>
            <w:tcBorders>
              <w:top w:val="nil"/>
              <w:left w:val="nil"/>
              <w:bottom w:val="single" w:sz="8" w:space="0" w:color="002776"/>
              <w:right w:val="single" w:sz="8" w:space="0" w:color="auto"/>
            </w:tcBorders>
            <w:shd w:val="clear" w:color="auto" w:fill="auto"/>
            <w:vAlign w:val="center"/>
            <w:hideMark/>
          </w:tcPr>
          <w:p w14:paraId="2A21876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NETHERLANDS</w:t>
            </w:r>
          </w:p>
        </w:tc>
        <w:tc>
          <w:tcPr>
            <w:tcW w:w="1327" w:type="dxa"/>
            <w:tcBorders>
              <w:top w:val="nil"/>
              <w:left w:val="nil"/>
              <w:bottom w:val="single" w:sz="8" w:space="0" w:color="002776"/>
              <w:right w:val="single" w:sz="8" w:space="0" w:color="auto"/>
            </w:tcBorders>
            <w:shd w:val="clear" w:color="auto" w:fill="auto"/>
            <w:vAlign w:val="center"/>
            <w:hideMark/>
          </w:tcPr>
          <w:p w14:paraId="6354991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NETH</w:t>
            </w:r>
          </w:p>
        </w:tc>
      </w:tr>
      <w:tr w:rsidR="00DF422A" w:rsidRPr="00DF422A" w14:paraId="2E449D2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B439037"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56</w:t>
            </w:r>
          </w:p>
        </w:tc>
        <w:tc>
          <w:tcPr>
            <w:tcW w:w="2083" w:type="dxa"/>
            <w:tcBorders>
              <w:top w:val="nil"/>
              <w:left w:val="nil"/>
              <w:bottom w:val="single" w:sz="8" w:space="0" w:color="002776"/>
              <w:right w:val="single" w:sz="8" w:space="0" w:color="auto"/>
            </w:tcBorders>
            <w:shd w:val="clear" w:color="auto" w:fill="auto"/>
            <w:vAlign w:val="center"/>
            <w:hideMark/>
          </w:tcPr>
          <w:p w14:paraId="0A005B3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PHILIPPINE ISLANDS</w:t>
            </w:r>
          </w:p>
        </w:tc>
        <w:tc>
          <w:tcPr>
            <w:tcW w:w="1327" w:type="dxa"/>
            <w:tcBorders>
              <w:top w:val="nil"/>
              <w:left w:val="nil"/>
              <w:bottom w:val="single" w:sz="8" w:space="0" w:color="002776"/>
              <w:right w:val="single" w:sz="8" w:space="0" w:color="auto"/>
            </w:tcBorders>
            <w:shd w:val="clear" w:color="auto" w:fill="auto"/>
            <w:vAlign w:val="center"/>
            <w:hideMark/>
          </w:tcPr>
          <w:p w14:paraId="4AB8CAB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PHIL</w:t>
            </w:r>
          </w:p>
        </w:tc>
      </w:tr>
      <w:tr w:rsidR="00DF422A" w:rsidRPr="00DF422A" w14:paraId="7CB3B1CD"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94CB0A4"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57</w:t>
            </w:r>
          </w:p>
        </w:tc>
        <w:tc>
          <w:tcPr>
            <w:tcW w:w="2083" w:type="dxa"/>
            <w:tcBorders>
              <w:top w:val="nil"/>
              <w:left w:val="nil"/>
              <w:bottom w:val="single" w:sz="8" w:space="0" w:color="002776"/>
              <w:right w:val="single" w:sz="8" w:space="0" w:color="auto"/>
            </w:tcBorders>
            <w:shd w:val="clear" w:color="auto" w:fill="auto"/>
            <w:vAlign w:val="center"/>
            <w:hideMark/>
          </w:tcPr>
          <w:p w14:paraId="2E21392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UNITED KINGDOM U</w:t>
            </w:r>
          </w:p>
        </w:tc>
        <w:tc>
          <w:tcPr>
            <w:tcW w:w="1327" w:type="dxa"/>
            <w:tcBorders>
              <w:top w:val="nil"/>
              <w:left w:val="nil"/>
              <w:bottom w:val="single" w:sz="8" w:space="0" w:color="002776"/>
              <w:right w:val="single" w:sz="8" w:space="0" w:color="auto"/>
            </w:tcBorders>
            <w:shd w:val="clear" w:color="auto" w:fill="auto"/>
            <w:vAlign w:val="center"/>
            <w:hideMark/>
          </w:tcPr>
          <w:p w14:paraId="4B9A622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w:t>
            </w:r>
          </w:p>
        </w:tc>
      </w:tr>
      <w:tr w:rsidR="00DF422A" w:rsidRPr="00DF422A" w14:paraId="6257CCF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4B9048E"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58</w:t>
            </w:r>
          </w:p>
        </w:tc>
        <w:tc>
          <w:tcPr>
            <w:tcW w:w="2083" w:type="dxa"/>
            <w:tcBorders>
              <w:top w:val="nil"/>
              <w:left w:val="nil"/>
              <w:bottom w:val="single" w:sz="8" w:space="0" w:color="002776"/>
              <w:right w:val="single" w:sz="8" w:space="0" w:color="auto"/>
            </w:tcBorders>
            <w:shd w:val="clear" w:color="auto" w:fill="auto"/>
            <w:vAlign w:val="center"/>
            <w:hideMark/>
          </w:tcPr>
          <w:p w14:paraId="18F0717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PUERTO RICO P</w:t>
            </w:r>
          </w:p>
        </w:tc>
        <w:tc>
          <w:tcPr>
            <w:tcW w:w="1327" w:type="dxa"/>
            <w:tcBorders>
              <w:top w:val="nil"/>
              <w:left w:val="nil"/>
              <w:bottom w:val="single" w:sz="8" w:space="0" w:color="002776"/>
              <w:right w:val="single" w:sz="8" w:space="0" w:color="auto"/>
            </w:tcBorders>
            <w:shd w:val="clear" w:color="auto" w:fill="auto"/>
            <w:vAlign w:val="center"/>
            <w:hideMark/>
          </w:tcPr>
          <w:p w14:paraId="5B3D865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w:t>
            </w:r>
          </w:p>
        </w:tc>
      </w:tr>
      <w:tr w:rsidR="00DF422A" w:rsidRPr="00DF422A" w14:paraId="4B72E5E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D5DED66"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59</w:t>
            </w:r>
          </w:p>
        </w:tc>
        <w:tc>
          <w:tcPr>
            <w:tcW w:w="2083" w:type="dxa"/>
            <w:tcBorders>
              <w:top w:val="nil"/>
              <w:left w:val="nil"/>
              <w:bottom w:val="single" w:sz="8" w:space="0" w:color="002776"/>
              <w:right w:val="single" w:sz="8" w:space="0" w:color="auto"/>
            </w:tcBorders>
            <w:shd w:val="clear" w:color="auto" w:fill="auto"/>
            <w:vAlign w:val="center"/>
            <w:hideMark/>
          </w:tcPr>
          <w:p w14:paraId="7769569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BELGIUM</w:t>
            </w:r>
          </w:p>
        </w:tc>
        <w:tc>
          <w:tcPr>
            <w:tcW w:w="1327" w:type="dxa"/>
            <w:tcBorders>
              <w:top w:val="nil"/>
              <w:left w:val="nil"/>
              <w:bottom w:val="single" w:sz="8" w:space="0" w:color="002776"/>
              <w:right w:val="single" w:sz="8" w:space="0" w:color="auto"/>
            </w:tcBorders>
            <w:shd w:val="clear" w:color="auto" w:fill="auto"/>
            <w:vAlign w:val="center"/>
            <w:hideMark/>
          </w:tcPr>
          <w:p w14:paraId="1F2AE3D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BELG</w:t>
            </w:r>
          </w:p>
        </w:tc>
      </w:tr>
      <w:tr w:rsidR="00DF422A" w:rsidRPr="00DF422A" w14:paraId="25D9D75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1EA970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6A</w:t>
            </w:r>
          </w:p>
        </w:tc>
        <w:tc>
          <w:tcPr>
            <w:tcW w:w="2083" w:type="dxa"/>
            <w:tcBorders>
              <w:top w:val="nil"/>
              <w:left w:val="nil"/>
              <w:bottom w:val="single" w:sz="8" w:space="0" w:color="002776"/>
              <w:right w:val="single" w:sz="8" w:space="0" w:color="auto"/>
            </w:tcBorders>
            <w:shd w:val="clear" w:color="auto" w:fill="auto"/>
            <w:vAlign w:val="center"/>
            <w:hideMark/>
          </w:tcPr>
          <w:p w14:paraId="6FAFAAC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ARGENTINA</w:t>
            </w:r>
          </w:p>
        </w:tc>
        <w:tc>
          <w:tcPr>
            <w:tcW w:w="1327" w:type="dxa"/>
            <w:tcBorders>
              <w:top w:val="nil"/>
              <w:left w:val="nil"/>
              <w:bottom w:val="single" w:sz="8" w:space="0" w:color="002776"/>
              <w:right w:val="single" w:sz="8" w:space="0" w:color="auto"/>
            </w:tcBorders>
            <w:shd w:val="clear" w:color="auto" w:fill="auto"/>
            <w:vAlign w:val="center"/>
            <w:hideMark/>
          </w:tcPr>
          <w:p w14:paraId="41383F1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ARGT</w:t>
            </w:r>
          </w:p>
        </w:tc>
      </w:tr>
      <w:tr w:rsidR="00DF422A" w:rsidRPr="00DF422A" w14:paraId="31C0CC8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126C0A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6B</w:t>
            </w:r>
          </w:p>
        </w:tc>
        <w:tc>
          <w:tcPr>
            <w:tcW w:w="2083" w:type="dxa"/>
            <w:tcBorders>
              <w:top w:val="nil"/>
              <w:left w:val="nil"/>
              <w:bottom w:val="single" w:sz="8" w:space="0" w:color="002776"/>
              <w:right w:val="single" w:sz="8" w:space="0" w:color="auto"/>
            </w:tcBorders>
            <w:shd w:val="clear" w:color="auto" w:fill="auto"/>
            <w:vAlign w:val="center"/>
            <w:hideMark/>
          </w:tcPr>
          <w:p w14:paraId="36B8B7C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BRAZIL</w:t>
            </w:r>
          </w:p>
        </w:tc>
        <w:tc>
          <w:tcPr>
            <w:tcW w:w="1327" w:type="dxa"/>
            <w:tcBorders>
              <w:top w:val="nil"/>
              <w:left w:val="nil"/>
              <w:bottom w:val="single" w:sz="8" w:space="0" w:color="002776"/>
              <w:right w:val="single" w:sz="8" w:space="0" w:color="auto"/>
            </w:tcBorders>
            <w:shd w:val="clear" w:color="auto" w:fill="auto"/>
            <w:vAlign w:val="center"/>
            <w:hideMark/>
          </w:tcPr>
          <w:p w14:paraId="676F3E9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BRAZ</w:t>
            </w:r>
          </w:p>
        </w:tc>
      </w:tr>
      <w:tr w:rsidR="00DF422A" w:rsidRPr="00DF422A" w14:paraId="0023F53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C73D85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6C</w:t>
            </w:r>
          </w:p>
        </w:tc>
        <w:tc>
          <w:tcPr>
            <w:tcW w:w="2083" w:type="dxa"/>
            <w:tcBorders>
              <w:top w:val="nil"/>
              <w:left w:val="nil"/>
              <w:bottom w:val="single" w:sz="8" w:space="0" w:color="002776"/>
              <w:right w:val="single" w:sz="8" w:space="0" w:color="auto"/>
            </w:tcBorders>
            <w:shd w:val="clear" w:color="auto" w:fill="auto"/>
            <w:vAlign w:val="center"/>
            <w:hideMark/>
          </w:tcPr>
          <w:p w14:paraId="133F9EB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CHILE</w:t>
            </w:r>
          </w:p>
        </w:tc>
        <w:tc>
          <w:tcPr>
            <w:tcW w:w="1327" w:type="dxa"/>
            <w:tcBorders>
              <w:top w:val="nil"/>
              <w:left w:val="nil"/>
              <w:bottom w:val="single" w:sz="8" w:space="0" w:color="002776"/>
              <w:right w:val="single" w:sz="8" w:space="0" w:color="auto"/>
            </w:tcBorders>
            <w:shd w:val="clear" w:color="auto" w:fill="auto"/>
            <w:vAlign w:val="center"/>
            <w:hideMark/>
          </w:tcPr>
          <w:p w14:paraId="0AB941F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CHIL</w:t>
            </w:r>
          </w:p>
        </w:tc>
      </w:tr>
      <w:tr w:rsidR="00DF422A" w:rsidRPr="00DF422A" w14:paraId="227E683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E826AE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6D</w:t>
            </w:r>
          </w:p>
        </w:tc>
        <w:tc>
          <w:tcPr>
            <w:tcW w:w="2083" w:type="dxa"/>
            <w:tcBorders>
              <w:top w:val="nil"/>
              <w:left w:val="nil"/>
              <w:bottom w:val="single" w:sz="8" w:space="0" w:color="002776"/>
              <w:right w:val="single" w:sz="8" w:space="0" w:color="auto"/>
            </w:tcBorders>
            <w:shd w:val="clear" w:color="auto" w:fill="auto"/>
            <w:vAlign w:val="center"/>
            <w:hideMark/>
          </w:tcPr>
          <w:p w14:paraId="6C4C4E2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CONGO</w:t>
            </w:r>
          </w:p>
        </w:tc>
        <w:tc>
          <w:tcPr>
            <w:tcW w:w="1327" w:type="dxa"/>
            <w:tcBorders>
              <w:top w:val="nil"/>
              <w:left w:val="nil"/>
              <w:bottom w:val="single" w:sz="8" w:space="0" w:color="002776"/>
              <w:right w:val="single" w:sz="8" w:space="0" w:color="auto"/>
            </w:tcBorders>
            <w:shd w:val="clear" w:color="auto" w:fill="auto"/>
            <w:vAlign w:val="center"/>
            <w:hideMark/>
          </w:tcPr>
          <w:p w14:paraId="465E15F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CONG</w:t>
            </w:r>
          </w:p>
        </w:tc>
      </w:tr>
      <w:tr w:rsidR="00DF422A" w:rsidRPr="00DF422A" w14:paraId="4CF4829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670257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6E</w:t>
            </w:r>
          </w:p>
        </w:tc>
        <w:tc>
          <w:tcPr>
            <w:tcW w:w="2083" w:type="dxa"/>
            <w:tcBorders>
              <w:top w:val="nil"/>
              <w:left w:val="nil"/>
              <w:bottom w:val="single" w:sz="8" w:space="0" w:color="002776"/>
              <w:right w:val="single" w:sz="8" w:space="0" w:color="auto"/>
            </w:tcBorders>
            <w:shd w:val="clear" w:color="auto" w:fill="auto"/>
            <w:vAlign w:val="center"/>
            <w:hideMark/>
          </w:tcPr>
          <w:p w14:paraId="775A6E9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ECUADOR</w:t>
            </w:r>
          </w:p>
        </w:tc>
        <w:tc>
          <w:tcPr>
            <w:tcW w:w="1327" w:type="dxa"/>
            <w:tcBorders>
              <w:top w:val="nil"/>
              <w:left w:val="nil"/>
              <w:bottom w:val="single" w:sz="8" w:space="0" w:color="002776"/>
              <w:right w:val="single" w:sz="8" w:space="0" w:color="auto"/>
            </w:tcBorders>
            <w:shd w:val="clear" w:color="auto" w:fill="auto"/>
            <w:vAlign w:val="center"/>
            <w:hideMark/>
          </w:tcPr>
          <w:p w14:paraId="63519CA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ECUA</w:t>
            </w:r>
          </w:p>
        </w:tc>
      </w:tr>
      <w:tr w:rsidR="00DF422A" w:rsidRPr="00DF422A" w14:paraId="793D1A9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B42003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6F</w:t>
            </w:r>
          </w:p>
        </w:tc>
        <w:tc>
          <w:tcPr>
            <w:tcW w:w="2083" w:type="dxa"/>
            <w:tcBorders>
              <w:top w:val="nil"/>
              <w:left w:val="nil"/>
              <w:bottom w:val="single" w:sz="8" w:space="0" w:color="002776"/>
              <w:right w:val="single" w:sz="8" w:space="0" w:color="auto"/>
            </w:tcBorders>
            <w:shd w:val="clear" w:color="auto" w:fill="auto"/>
            <w:vAlign w:val="center"/>
            <w:hideMark/>
          </w:tcPr>
          <w:p w14:paraId="0E0E39E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EL SALVADOR EL</w:t>
            </w:r>
          </w:p>
        </w:tc>
        <w:tc>
          <w:tcPr>
            <w:tcW w:w="1327" w:type="dxa"/>
            <w:tcBorders>
              <w:top w:val="nil"/>
              <w:left w:val="nil"/>
              <w:bottom w:val="single" w:sz="8" w:space="0" w:color="002776"/>
              <w:right w:val="single" w:sz="8" w:space="0" w:color="auto"/>
            </w:tcBorders>
            <w:shd w:val="clear" w:color="auto" w:fill="auto"/>
            <w:vAlign w:val="center"/>
            <w:hideMark/>
          </w:tcPr>
          <w:p w14:paraId="52CF640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w:t>
            </w:r>
          </w:p>
        </w:tc>
      </w:tr>
      <w:tr w:rsidR="00DF422A" w:rsidRPr="00DF422A" w14:paraId="4D36860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832CA1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6G</w:t>
            </w:r>
          </w:p>
        </w:tc>
        <w:tc>
          <w:tcPr>
            <w:tcW w:w="2083" w:type="dxa"/>
            <w:tcBorders>
              <w:top w:val="nil"/>
              <w:left w:val="nil"/>
              <w:bottom w:val="single" w:sz="8" w:space="0" w:color="002776"/>
              <w:right w:val="single" w:sz="8" w:space="0" w:color="auto"/>
            </w:tcBorders>
            <w:shd w:val="clear" w:color="auto" w:fill="auto"/>
            <w:vAlign w:val="center"/>
            <w:hideMark/>
          </w:tcPr>
          <w:p w14:paraId="0F805C5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GHANA</w:t>
            </w:r>
          </w:p>
        </w:tc>
        <w:tc>
          <w:tcPr>
            <w:tcW w:w="1327" w:type="dxa"/>
            <w:tcBorders>
              <w:top w:val="nil"/>
              <w:left w:val="nil"/>
              <w:bottom w:val="single" w:sz="8" w:space="0" w:color="002776"/>
              <w:right w:val="single" w:sz="8" w:space="0" w:color="auto"/>
            </w:tcBorders>
            <w:shd w:val="clear" w:color="auto" w:fill="auto"/>
            <w:vAlign w:val="center"/>
            <w:hideMark/>
          </w:tcPr>
          <w:p w14:paraId="4A62D94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GHAN</w:t>
            </w:r>
          </w:p>
        </w:tc>
      </w:tr>
      <w:tr w:rsidR="00DF422A" w:rsidRPr="00DF422A" w14:paraId="1D2E121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FC0C9C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6H</w:t>
            </w:r>
          </w:p>
        </w:tc>
        <w:tc>
          <w:tcPr>
            <w:tcW w:w="2083" w:type="dxa"/>
            <w:tcBorders>
              <w:top w:val="nil"/>
              <w:left w:val="nil"/>
              <w:bottom w:val="single" w:sz="8" w:space="0" w:color="002776"/>
              <w:right w:val="single" w:sz="8" w:space="0" w:color="auto"/>
            </w:tcBorders>
            <w:shd w:val="clear" w:color="auto" w:fill="auto"/>
            <w:vAlign w:val="center"/>
            <w:hideMark/>
          </w:tcPr>
          <w:p w14:paraId="620AC91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GUATEMALA</w:t>
            </w:r>
          </w:p>
        </w:tc>
        <w:tc>
          <w:tcPr>
            <w:tcW w:w="1327" w:type="dxa"/>
            <w:tcBorders>
              <w:top w:val="nil"/>
              <w:left w:val="nil"/>
              <w:bottom w:val="single" w:sz="8" w:space="0" w:color="002776"/>
              <w:right w:val="single" w:sz="8" w:space="0" w:color="auto"/>
            </w:tcBorders>
            <w:shd w:val="clear" w:color="auto" w:fill="auto"/>
            <w:vAlign w:val="center"/>
            <w:hideMark/>
          </w:tcPr>
          <w:p w14:paraId="52D053D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GUAT</w:t>
            </w:r>
          </w:p>
        </w:tc>
      </w:tr>
      <w:tr w:rsidR="00DF422A" w:rsidRPr="00DF422A" w14:paraId="742F359D"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B78B6C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6I</w:t>
            </w:r>
          </w:p>
        </w:tc>
        <w:tc>
          <w:tcPr>
            <w:tcW w:w="2083" w:type="dxa"/>
            <w:tcBorders>
              <w:top w:val="nil"/>
              <w:left w:val="nil"/>
              <w:bottom w:val="single" w:sz="8" w:space="0" w:color="002776"/>
              <w:right w:val="single" w:sz="8" w:space="0" w:color="auto"/>
            </w:tcBorders>
            <w:shd w:val="clear" w:color="auto" w:fill="auto"/>
            <w:vAlign w:val="center"/>
            <w:hideMark/>
          </w:tcPr>
          <w:p w14:paraId="3109A40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SERBIA</w:t>
            </w:r>
          </w:p>
        </w:tc>
        <w:tc>
          <w:tcPr>
            <w:tcW w:w="1327" w:type="dxa"/>
            <w:tcBorders>
              <w:top w:val="nil"/>
              <w:left w:val="nil"/>
              <w:bottom w:val="single" w:sz="8" w:space="0" w:color="002776"/>
              <w:right w:val="single" w:sz="8" w:space="0" w:color="auto"/>
            </w:tcBorders>
            <w:shd w:val="clear" w:color="auto" w:fill="auto"/>
            <w:vAlign w:val="center"/>
            <w:hideMark/>
          </w:tcPr>
          <w:p w14:paraId="59E653F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SRB</w:t>
            </w:r>
          </w:p>
        </w:tc>
      </w:tr>
      <w:tr w:rsidR="00DF422A" w:rsidRPr="00DF422A" w14:paraId="554B26BA"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228CBE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6J</w:t>
            </w:r>
          </w:p>
        </w:tc>
        <w:tc>
          <w:tcPr>
            <w:tcW w:w="2083" w:type="dxa"/>
            <w:tcBorders>
              <w:top w:val="nil"/>
              <w:left w:val="nil"/>
              <w:bottom w:val="single" w:sz="8" w:space="0" w:color="002776"/>
              <w:right w:val="single" w:sz="8" w:space="0" w:color="auto"/>
            </w:tcBorders>
            <w:shd w:val="clear" w:color="auto" w:fill="auto"/>
            <w:vAlign w:val="center"/>
            <w:hideMark/>
          </w:tcPr>
          <w:p w14:paraId="0223778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HONDURAS</w:t>
            </w:r>
          </w:p>
        </w:tc>
        <w:tc>
          <w:tcPr>
            <w:tcW w:w="1327" w:type="dxa"/>
            <w:tcBorders>
              <w:top w:val="nil"/>
              <w:left w:val="nil"/>
              <w:bottom w:val="single" w:sz="8" w:space="0" w:color="002776"/>
              <w:right w:val="single" w:sz="8" w:space="0" w:color="auto"/>
            </w:tcBorders>
            <w:shd w:val="clear" w:color="auto" w:fill="auto"/>
            <w:vAlign w:val="center"/>
            <w:hideMark/>
          </w:tcPr>
          <w:p w14:paraId="25AC126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HOND</w:t>
            </w:r>
          </w:p>
        </w:tc>
      </w:tr>
      <w:tr w:rsidR="00DF422A" w:rsidRPr="00DF422A" w14:paraId="6317B4E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F19A39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6K</w:t>
            </w:r>
          </w:p>
        </w:tc>
        <w:tc>
          <w:tcPr>
            <w:tcW w:w="2083" w:type="dxa"/>
            <w:tcBorders>
              <w:top w:val="nil"/>
              <w:left w:val="nil"/>
              <w:bottom w:val="single" w:sz="8" w:space="0" w:color="002776"/>
              <w:right w:val="single" w:sz="8" w:space="0" w:color="auto"/>
            </w:tcBorders>
            <w:shd w:val="clear" w:color="auto" w:fill="auto"/>
            <w:vAlign w:val="center"/>
            <w:hideMark/>
          </w:tcPr>
          <w:p w14:paraId="55A5683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HONG KONG H</w:t>
            </w:r>
          </w:p>
        </w:tc>
        <w:tc>
          <w:tcPr>
            <w:tcW w:w="1327" w:type="dxa"/>
            <w:tcBorders>
              <w:top w:val="nil"/>
              <w:left w:val="nil"/>
              <w:bottom w:val="single" w:sz="8" w:space="0" w:color="002776"/>
              <w:right w:val="single" w:sz="8" w:space="0" w:color="auto"/>
            </w:tcBorders>
            <w:shd w:val="clear" w:color="auto" w:fill="auto"/>
            <w:vAlign w:val="center"/>
            <w:hideMark/>
          </w:tcPr>
          <w:p w14:paraId="459AEA3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w:t>
            </w:r>
          </w:p>
        </w:tc>
      </w:tr>
      <w:tr w:rsidR="00DF422A" w:rsidRPr="00DF422A" w14:paraId="2C57AB1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F836D2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6L</w:t>
            </w:r>
          </w:p>
        </w:tc>
        <w:tc>
          <w:tcPr>
            <w:tcW w:w="2083" w:type="dxa"/>
            <w:tcBorders>
              <w:top w:val="nil"/>
              <w:left w:val="nil"/>
              <w:bottom w:val="single" w:sz="8" w:space="0" w:color="002776"/>
              <w:right w:val="single" w:sz="8" w:space="0" w:color="auto"/>
            </w:tcBorders>
            <w:shd w:val="clear" w:color="auto" w:fill="auto"/>
            <w:vAlign w:val="center"/>
            <w:hideMark/>
          </w:tcPr>
          <w:p w14:paraId="0FFFB20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IRAN</w:t>
            </w:r>
          </w:p>
        </w:tc>
        <w:tc>
          <w:tcPr>
            <w:tcW w:w="1327" w:type="dxa"/>
            <w:tcBorders>
              <w:top w:val="nil"/>
              <w:left w:val="nil"/>
              <w:bottom w:val="single" w:sz="8" w:space="0" w:color="002776"/>
              <w:right w:val="single" w:sz="8" w:space="0" w:color="auto"/>
            </w:tcBorders>
            <w:shd w:val="clear" w:color="auto" w:fill="auto"/>
            <w:vAlign w:val="center"/>
            <w:hideMark/>
          </w:tcPr>
          <w:p w14:paraId="5F5DCB9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IRAN</w:t>
            </w:r>
          </w:p>
        </w:tc>
      </w:tr>
      <w:tr w:rsidR="00DF422A" w:rsidRPr="00DF422A" w14:paraId="4D310FD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A4C097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lastRenderedPageBreak/>
              <w:t>6M</w:t>
            </w:r>
          </w:p>
        </w:tc>
        <w:tc>
          <w:tcPr>
            <w:tcW w:w="2083" w:type="dxa"/>
            <w:tcBorders>
              <w:top w:val="nil"/>
              <w:left w:val="nil"/>
              <w:bottom w:val="single" w:sz="8" w:space="0" w:color="002776"/>
              <w:right w:val="single" w:sz="8" w:space="0" w:color="auto"/>
            </w:tcBorders>
            <w:shd w:val="clear" w:color="auto" w:fill="auto"/>
            <w:vAlign w:val="center"/>
            <w:hideMark/>
          </w:tcPr>
          <w:p w14:paraId="12131DB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ISRAEL</w:t>
            </w:r>
          </w:p>
        </w:tc>
        <w:tc>
          <w:tcPr>
            <w:tcW w:w="1327" w:type="dxa"/>
            <w:tcBorders>
              <w:top w:val="nil"/>
              <w:left w:val="nil"/>
              <w:bottom w:val="single" w:sz="8" w:space="0" w:color="002776"/>
              <w:right w:val="single" w:sz="8" w:space="0" w:color="auto"/>
            </w:tcBorders>
            <w:shd w:val="clear" w:color="auto" w:fill="auto"/>
            <w:vAlign w:val="center"/>
            <w:hideMark/>
          </w:tcPr>
          <w:p w14:paraId="02673A3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ISRA</w:t>
            </w:r>
          </w:p>
        </w:tc>
      </w:tr>
      <w:tr w:rsidR="00DF422A" w:rsidRPr="00DF422A" w14:paraId="02FAE06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E38BBD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6P</w:t>
            </w:r>
          </w:p>
        </w:tc>
        <w:tc>
          <w:tcPr>
            <w:tcW w:w="2083" w:type="dxa"/>
            <w:tcBorders>
              <w:top w:val="nil"/>
              <w:left w:val="nil"/>
              <w:bottom w:val="single" w:sz="8" w:space="0" w:color="002776"/>
              <w:right w:val="single" w:sz="8" w:space="0" w:color="auto"/>
            </w:tcBorders>
            <w:shd w:val="clear" w:color="auto" w:fill="auto"/>
            <w:vAlign w:val="center"/>
            <w:hideMark/>
          </w:tcPr>
          <w:p w14:paraId="118AFBB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KENYA</w:t>
            </w:r>
          </w:p>
        </w:tc>
        <w:tc>
          <w:tcPr>
            <w:tcW w:w="1327" w:type="dxa"/>
            <w:tcBorders>
              <w:top w:val="nil"/>
              <w:left w:val="nil"/>
              <w:bottom w:val="single" w:sz="8" w:space="0" w:color="002776"/>
              <w:right w:val="single" w:sz="8" w:space="0" w:color="auto"/>
            </w:tcBorders>
            <w:shd w:val="clear" w:color="auto" w:fill="auto"/>
            <w:vAlign w:val="center"/>
            <w:hideMark/>
          </w:tcPr>
          <w:p w14:paraId="1BE6DEB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KENY</w:t>
            </w:r>
          </w:p>
        </w:tc>
      </w:tr>
      <w:tr w:rsidR="00DF422A" w:rsidRPr="00DF422A" w14:paraId="4D13D02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D7FCC0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6Q</w:t>
            </w:r>
          </w:p>
        </w:tc>
        <w:tc>
          <w:tcPr>
            <w:tcW w:w="2083" w:type="dxa"/>
            <w:tcBorders>
              <w:top w:val="nil"/>
              <w:left w:val="nil"/>
              <w:bottom w:val="single" w:sz="8" w:space="0" w:color="002776"/>
              <w:right w:val="single" w:sz="8" w:space="0" w:color="auto"/>
            </w:tcBorders>
            <w:shd w:val="clear" w:color="auto" w:fill="auto"/>
            <w:vAlign w:val="center"/>
            <w:hideMark/>
          </w:tcPr>
          <w:p w14:paraId="5AC2DEA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LEBANON</w:t>
            </w:r>
          </w:p>
        </w:tc>
        <w:tc>
          <w:tcPr>
            <w:tcW w:w="1327" w:type="dxa"/>
            <w:tcBorders>
              <w:top w:val="nil"/>
              <w:left w:val="nil"/>
              <w:bottom w:val="single" w:sz="8" w:space="0" w:color="002776"/>
              <w:right w:val="single" w:sz="8" w:space="0" w:color="auto"/>
            </w:tcBorders>
            <w:shd w:val="clear" w:color="auto" w:fill="auto"/>
            <w:vAlign w:val="center"/>
            <w:hideMark/>
          </w:tcPr>
          <w:p w14:paraId="00E4300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LEBA</w:t>
            </w:r>
          </w:p>
        </w:tc>
      </w:tr>
      <w:tr w:rsidR="00DF422A" w:rsidRPr="00DF422A" w14:paraId="7D2BA2B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C24CD2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6R</w:t>
            </w:r>
          </w:p>
        </w:tc>
        <w:tc>
          <w:tcPr>
            <w:tcW w:w="2083" w:type="dxa"/>
            <w:tcBorders>
              <w:top w:val="nil"/>
              <w:left w:val="nil"/>
              <w:bottom w:val="single" w:sz="8" w:space="0" w:color="002776"/>
              <w:right w:val="single" w:sz="8" w:space="0" w:color="auto"/>
            </w:tcBorders>
            <w:shd w:val="clear" w:color="auto" w:fill="auto"/>
            <w:vAlign w:val="center"/>
            <w:hideMark/>
          </w:tcPr>
          <w:p w14:paraId="7ADDED9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LIBERIA</w:t>
            </w:r>
          </w:p>
        </w:tc>
        <w:tc>
          <w:tcPr>
            <w:tcW w:w="1327" w:type="dxa"/>
            <w:tcBorders>
              <w:top w:val="nil"/>
              <w:left w:val="nil"/>
              <w:bottom w:val="single" w:sz="8" w:space="0" w:color="002776"/>
              <w:right w:val="single" w:sz="8" w:space="0" w:color="auto"/>
            </w:tcBorders>
            <w:shd w:val="clear" w:color="auto" w:fill="auto"/>
            <w:vAlign w:val="center"/>
            <w:hideMark/>
          </w:tcPr>
          <w:p w14:paraId="2EF1613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LIBE</w:t>
            </w:r>
          </w:p>
        </w:tc>
      </w:tr>
      <w:tr w:rsidR="00DF422A" w:rsidRPr="00DF422A" w14:paraId="3D0CCFD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E0F477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6S</w:t>
            </w:r>
          </w:p>
        </w:tc>
        <w:tc>
          <w:tcPr>
            <w:tcW w:w="2083" w:type="dxa"/>
            <w:tcBorders>
              <w:top w:val="nil"/>
              <w:left w:val="nil"/>
              <w:bottom w:val="single" w:sz="8" w:space="0" w:color="002776"/>
              <w:right w:val="single" w:sz="8" w:space="0" w:color="auto"/>
            </w:tcBorders>
            <w:shd w:val="clear" w:color="auto" w:fill="auto"/>
            <w:vAlign w:val="center"/>
            <w:hideMark/>
          </w:tcPr>
          <w:p w14:paraId="7B355E3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LIBYA</w:t>
            </w:r>
          </w:p>
        </w:tc>
        <w:tc>
          <w:tcPr>
            <w:tcW w:w="1327" w:type="dxa"/>
            <w:tcBorders>
              <w:top w:val="nil"/>
              <w:left w:val="nil"/>
              <w:bottom w:val="single" w:sz="8" w:space="0" w:color="002776"/>
              <w:right w:val="single" w:sz="8" w:space="0" w:color="auto"/>
            </w:tcBorders>
            <w:shd w:val="clear" w:color="auto" w:fill="auto"/>
            <w:vAlign w:val="center"/>
            <w:hideMark/>
          </w:tcPr>
          <w:p w14:paraId="496B865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LIBY</w:t>
            </w:r>
          </w:p>
        </w:tc>
      </w:tr>
      <w:tr w:rsidR="00DF422A" w:rsidRPr="00DF422A" w14:paraId="1DAF094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F8DE24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6T</w:t>
            </w:r>
          </w:p>
        </w:tc>
        <w:tc>
          <w:tcPr>
            <w:tcW w:w="2083" w:type="dxa"/>
            <w:tcBorders>
              <w:top w:val="nil"/>
              <w:left w:val="nil"/>
              <w:bottom w:val="single" w:sz="8" w:space="0" w:color="002776"/>
              <w:right w:val="single" w:sz="8" w:space="0" w:color="auto"/>
            </w:tcBorders>
            <w:shd w:val="clear" w:color="auto" w:fill="auto"/>
            <w:vAlign w:val="center"/>
            <w:hideMark/>
          </w:tcPr>
          <w:p w14:paraId="712E13E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MALAYSIA</w:t>
            </w:r>
          </w:p>
        </w:tc>
        <w:tc>
          <w:tcPr>
            <w:tcW w:w="1327" w:type="dxa"/>
            <w:tcBorders>
              <w:top w:val="nil"/>
              <w:left w:val="nil"/>
              <w:bottom w:val="single" w:sz="8" w:space="0" w:color="002776"/>
              <w:right w:val="single" w:sz="8" w:space="0" w:color="auto"/>
            </w:tcBorders>
            <w:shd w:val="clear" w:color="auto" w:fill="auto"/>
            <w:vAlign w:val="center"/>
            <w:hideMark/>
          </w:tcPr>
          <w:p w14:paraId="0FBE96E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MALY</w:t>
            </w:r>
          </w:p>
        </w:tc>
      </w:tr>
      <w:tr w:rsidR="00DF422A" w:rsidRPr="00DF422A" w14:paraId="3B3DE78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F03FD4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6U</w:t>
            </w:r>
          </w:p>
        </w:tc>
        <w:tc>
          <w:tcPr>
            <w:tcW w:w="2083" w:type="dxa"/>
            <w:tcBorders>
              <w:top w:val="nil"/>
              <w:left w:val="nil"/>
              <w:bottom w:val="single" w:sz="8" w:space="0" w:color="002776"/>
              <w:right w:val="single" w:sz="8" w:space="0" w:color="auto"/>
            </w:tcBorders>
            <w:shd w:val="clear" w:color="auto" w:fill="auto"/>
            <w:vAlign w:val="center"/>
            <w:hideMark/>
          </w:tcPr>
          <w:p w14:paraId="37194D4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TAIWAN</w:t>
            </w:r>
          </w:p>
        </w:tc>
        <w:tc>
          <w:tcPr>
            <w:tcW w:w="1327" w:type="dxa"/>
            <w:tcBorders>
              <w:top w:val="nil"/>
              <w:left w:val="nil"/>
              <w:bottom w:val="single" w:sz="8" w:space="0" w:color="002776"/>
              <w:right w:val="single" w:sz="8" w:space="0" w:color="auto"/>
            </w:tcBorders>
            <w:shd w:val="clear" w:color="auto" w:fill="auto"/>
            <w:vAlign w:val="center"/>
            <w:hideMark/>
          </w:tcPr>
          <w:p w14:paraId="60B5D87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TAIW</w:t>
            </w:r>
          </w:p>
        </w:tc>
      </w:tr>
      <w:tr w:rsidR="00DF422A" w:rsidRPr="00DF422A" w14:paraId="2641097D"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0E81CE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6V</w:t>
            </w:r>
          </w:p>
        </w:tc>
        <w:tc>
          <w:tcPr>
            <w:tcW w:w="2083" w:type="dxa"/>
            <w:tcBorders>
              <w:top w:val="nil"/>
              <w:left w:val="nil"/>
              <w:bottom w:val="single" w:sz="8" w:space="0" w:color="002776"/>
              <w:right w:val="single" w:sz="8" w:space="0" w:color="auto"/>
            </w:tcBorders>
            <w:shd w:val="clear" w:color="auto" w:fill="auto"/>
            <w:vAlign w:val="center"/>
            <w:hideMark/>
          </w:tcPr>
          <w:p w14:paraId="73A8C0B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NIGERIA</w:t>
            </w:r>
          </w:p>
        </w:tc>
        <w:tc>
          <w:tcPr>
            <w:tcW w:w="1327" w:type="dxa"/>
            <w:tcBorders>
              <w:top w:val="nil"/>
              <w:left w:val="nil"/>
              <w:bottom w:val="single" w:sz="8" w:space="0" w:color="002776"/>
              <w:right w:val="single" w:sz="8" w:space="0" w:color="auto"/>
            </w:tcBorders>
            <w:shd w:val="clear" w:color="auto" w:fill="auto"/>
            <w:vAlign w:val="center"/>
            <w:hideMark/>
          </w:tcPr>
          <w:p w14:paraId="2BF6630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NIGA</w:t>
            </w:r>
          </w:p>
        </w:tc>
      </w:tr>
      <w:tr w:rsidR="00DF422A" w:rsidRPr="00DF422A" w14:paraId="30A1523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815B80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6W</w:t>
            </w:r>
          </w:p>
        </w:tc>
        <w:tc>
          <w:tcPr>
            <w:tcW w:w="2083" w:type="dxa"/>
            <w:tcBorders>
              <w:top w:val="nil"/>
              <w:left w:val="nil"/>
              <w:bottom w:val="single" w:sz="8" w:space="0" w:color="002776"/>
              <w:right w:val="single" w:sz="8" w:space="0" w:color="auto"/>
            </w:tcBorders>
            <w:shd w:val="clear" w:color="auto" w:fill="auto"/>
            <w:vAlign w:val="center"/>
            <w:hideMark/>
          </w:tcPr>
          <w:p w14:paraId="6440F60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PANAMA</w:t>
            </w:r>
          </w:p>
        </w:tc>
        <w:tc>
          <w:tcPr>
            <w:tcW w:w="1327" w:type="dxa"/>
            <w:tcBorders>
              <w:top w:val="nil"/>
              <w:left w:val="nil"/>
              <w:bottom w:val="single" w:sz="8" w:space="0" w:color="002776"/>
              <w:right w:val="single" w:sz="8" w:space="0" w:color="auto"/>
            </w:tcBorders>
            <w:shd w:val="clear" w:color="auto" w:fill="auto"/>
            <w:vAlign w:val="center"/>
            <w:hideMark/>
          </w:tcPr>
          <w:p w14:paraId="2B2B211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PANA</w:t>
            </w:r>
          </w:p>
        </w:tc>
      </w:tr>
      <w:tr w:rsidR="00DF422A" w:rsidRPr="00DF422A" w14:paraId="431922C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7DAC55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6X</w:t>
            </w:r>
          </w:p>
        </w:tc>
        <w:tc>
          <w:tcPr>
            <w:tcW w:w="2083" w:type="dxa"/>
            <w:tcBorders>
              <w:top w:val="nil"/>
              <w:left w:val="nil"/>
              <w:bottom w:val="single" w:sz="8" w:space="0" w:color="002776"/>
              <w:right w:val="single" w:sz="8" w:space="0" w:color="auto"/>
            </w:tcBorders>
            <w:shd w:val="clear" w:color="auto" w:fill="auto"/>
            <w:vAlign w:val="center"/>
            <w:hideMark/>
          </w:tcPr>
          <w:p w14:paraId="5ED0920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PERU</w:t>
            </w:r>
          </w:p>
        </w:tc>
        <w:tc>
          <w:tcPr>
            <w:tcW w:w="1327" w:type="dxa"/>
            <w:tcBorders>
              <w:top w:val="nil"/>
              <w:left w:val="nil"/>
              <w:bottom w:val="single" w:sz="8" w:space="0" w:color="002776"/>
              <w:right w:val="single" w:sz="8" w:space="0" w:color="auto"/>
            </w:tcBorders>
            <w:shd w:val="clear" w:color="auto" w:fill="auto"/>
            <w:vAlign w:val="center"/>
            <w:hideMark/>
          </w:tcPr>
          <w:p w14:paraId="027E51E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PERU</w:t>
            </w:r>
          </w:p>
        </w:tc>
      </w:tr>
      <w:tr w:rsidR="00DF422A" w:rsidRPr="00DF422A" w14:paraId="439AB10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658CD1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6Y</w:t>
            </w:r>
          </w:p>
        </w:tc>
        <w:tc>
          <w:tcPr>
            <w:tcW w:w="2083" w:type="dxa"/>
            <w:tcBorders>
              <w:top w:val="nil"/>
              <w:left w:val="nil"/>
              <w:bottom w:val="single" w:sz="8" w:space="0" w:color="002776"/>
              <w:right w:val="single" w:sz="8" w:space="0" w:color="auto"/>
            </w:tcBorders>
            <w:shd w:val="clear" w:color="auto" w:fill="auto"/>
            <w:vAlign w:val="center"/>
            <w:hideMark/>
          </w:tcPr>
          <w:p w14:paraId="07BFF7A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ZIMBABWE</w:t>
            </w:r>
          </w:p>
        </w:tc>
        <w:tc>
          <w:tcPr>
            <w:tcW w:w="1327" w:type="dxa"/>
            <w:tcBorders>
              <w:top w:val="nil"/>
              <w:left w:val="nil"/>
              <w:bottom w:val="single" w:sz="8" w:space="0" w:color="002776"/>
              <w:right w:val="single" w:sz="8" w:space="0" w:color="auto"/>
            </w:tcBorders>
            <w:shd w:val="clear" w:color="auto" w:fill="auto"/>
            <w:vAlign w:val="center"/>
            <w:hideMark/>
          </w:tcPr>
          <w:p w14:paraId="6A8D239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ZIMB</w:t>
            </w:r>
          </w:p>
        </w:tc>
      </w:tr>
      <w:tr w:rsidR="00DF422A" w:rsidRPr="00DF422A" w14:paraId="0D82028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086C96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6Z</w:t>
            </w:r>
          </w:p>
        </w:tc>
        <w:tc>
          <w:tcPr>
            <w:tcW w:w="2083" w:type="dxa"/>
            <w:tcBorders>
              <w:top w:val="nil"/>
              <w:left w:val="nil"/>
              <w:bottom w:val="single" w:sz="8" w:space="0" w:color="002776"/>
              <w:right w:val="single" w:sz="8" w:space="0" w:color="auto"/>
            </w:tcBorders>
            <w:shd w:val="clear" w:color="auto" w:fill="auto"/>
            <w:vAlign w:val="center"/>
            <w:hideMark/>
          </w:tcPr>
          <w:p w14:paraId="6DE8C55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THAILAND</w:t>
            </w:r>
          </w:p>
        </w:tc>
        <w:tc>
          <w:tcPr>
            <w:tcW w:w="1327" w:type="dxa"/>
            <w:tcBorders>
              <w:top w:val="nil"/>
              <w:left w:val="nil"/>
              <w:bottom w:val="single" w:sz="8" w:space="0" w:color="002776"/>
              <w:right w:val="single" w:sz="8" w:space="0" w:color="auto"/>
            </w:tcBorders>
            <w:shd w:val="clear" w:color="auto" w:fill="auto"/>
            <w:vAlign w:val="center"/>
            <w:hideMark/>
          </w:tcPr>
          <w:p w14:paraId="15E857E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THAI</w:t>
            </w:r>
          </w:p>
        </w:tc>
      </w:tr>
      <w:tr w:rsidR="00DF422A" w:rsidRPr="00DF422A" w14:paraId="5904C9D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FA7D04E"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60</w:t>
            </w:r>
          </w:p>
        </w:tc>
        <w:tc>
          <w:tcPr>
            <w:tcW w:w="2083" w:type="dxa"/>
            <w:tcBorders>
              <w:top w:val="nil"/>
              <w:left w:val="nil"/>
              <w:bottom w:val="single" w:sz="8" w:space="0" w:color="002776"/>
              <w:right w:val="single" w:sz="8" w:space="0" w:color="auto"/>
            </w:tcBorders>
            <w:shd w:val="clear" w:color="auto" w:fill="auto"/>
            <w:vAlign w:val="center"/>
            <w:hideMark/>
          </w:tcPr>
          <w:p w14:paraId="73EF235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CUBA</w:t>
            </w:r>
          </w:p>
        </w:tc>
        <w:tc>
          <w:tcPr>
            <w:tcW w:w="1327" w:type="dxa"/>
            <w:tcBorders>
              <w:top w:val="nil"/>
              <w:left w:val="nil"/>
              <w:bottom w:val="single" w:sz="8" w:space="0" w:color="002776"/>
              <w:right w:val="single" w:sz="8" w:space="0" w:color="auto"/>
            </w:tcBorders>
            <w:shd w:val="clear" w:color="auto" w:fill="auto"/>
            <w:vAlign w:val="center"/>
            <w:hideMark/>
          </w:tcPr>
          <w:p w14:paraId="382AB23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CUBA</w:t>
            </w:r>
          </w:p>
        </w:tc>
      </w:tr>
      <w:tr w:rsidR="00DF422A" w:rsidRPr="00DF422A" w14:paraId="60B5B97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7C11F38"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61</w:t>
            </w:r>
          </w:p>
        </w:tc>
        <w:tc>
          <w:tcPr>
            <w:tcW w:w="2083" w:type="dxa"/>
            <w:tcBorders>
              <w:top w:val="nil"/>
              <w:left w:val="nil"/>
              <w:bottom w:val="single" w:sz="8" w:space="0" w:color="002776"/>
              <w:right w:val="single" w:sz="8" w:space="0" w:color="auto"/>
            </w:tcBorders>
            <w:shd w:val="clear" w:color="auto" w:fill="auto"/>
            <w:vAlign w:val="center"/>
            <w:hideMark/>
          </w:tcPr>
          <w:p w14:paraId="36D76B7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GUAM</w:t>
            </w:r>
          </w:p>
        </w:tc>
        <w:tc>
          <w:tcPr>
            <w:tcW w:w="1327" w:type="dxa"/>
            <w:tcBorders>
              <w:top w:val="nil"/>
              <w:left w:val="nil"/>
              <w:bottom w:val="single" w:sz="8" w:space="0" w:color="002776"/>
              <w:right w:val="single" w:sz="8" w:space="0" w:color="auto"/>
            </w:tcBorders>
            <w:shd w:val="clear" w:color="auto" w:fill="auto"/>
            <w:vAlign w:val="center"/>
            <w:hideMark/>
          </w:tcPr>
          <w:p w14:paraId="01421F4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GUAM</w:t>
            </w:r>
          </w:p>
        </w:tc>
      </w:tr>
      <w:tr w:rsidR="00DF422A" w:rsidRPr="00DF422A" w14:paraId="2BD3725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6999EB8"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62</w:t>
            </w:r>
          </w:p>
        </w:tc>
        <w:tc>
          <w:tcPr>
            <w:tcW w:w="2083" w:type="dxa"/>
            <w:tcBorders>
              <w:top w:val="nil"/>
              <w:left w:val="nil"/>
              <w:bottom w:val="single" w:sz="8" w:space="0" w:color="002776"/>
              <w:right w:val="single" w:sz="8" w:space="0" w:color="auto"/>
            </w:tcBorders>
            <w:shd w:val="clear" w:color="auto" w:fill="auto"/>
            <w:vAlign w:val="center"/>
            <w:hideMark/>
          </w:tcPr>
          <w:p w14:paraId="3E6AC18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COLOMBIA</w:t>
            </w:r>
          </w:p>
        </w:tc>
        <w:tc>
          <w:tcPr>
            <w:tcW w:w="1327" w:type="dxa"/>
            <w:tcBorders>
              <w:top w:val="nil"/>
              <w:left w:val="nil"/>
              <w:bottom w:val="single" w:sz="8" w:space="0" w:color="002776"/>
              <w:right w:val="single" w:sz="8" w:space="0" w:color="auto"/>
            </w:tcBorders>
            <w:shd w:val="clear" w:color="auto" w:fill="auto"/>
            <w:vAlign w:val="center"/>
            <w:hideMark/>
          </w:tcPr>
          <w:p w14:paraId="208F12D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CBIA</w:t>
            </w:r>
          </w:p>
        </w:tc>
      </w:tr>
      <w:tr w:rsidR="00DF422A" w:rsidRPr="00DF422A" w14:paraId="5ECAE7F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9D55295"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63</w:t>
            </w:r>
          </w:p>
        </w:tc>
        <w:tc>
          <w:tcPr>
            <w:tcW w:w="2083" w:type="dxa"/>
            <w:tcBorders>
              <w:top w:val="nil"/>
              <w:left w:val="nil"/>
              <w:bottom w:val="single" w:sz="8" w:space="0" w:color="002776"/>
              <w:right w:val="single" w:sz="8" w:space="0" w:color="auto"/>
            </w:tcBorders>
            <w:shd w:val="clear" w:color="auto" w:fill="auto"/>
            <w:vAlign w:val="center"/>
            <w:hideMark/>
          </w:tcPr>
          <w:p w14:paraId="37CE111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VIRGIN ISLANDS U.S. V</w:t>
            </w:r>
          </w:p>
        </w:tc>
        <w:tc>
          <w:tcPr>
            <w:tcW w:w="1327" w:type="dxa"/>
            <w:tcBorders>
              <w:top w:val="nil"/>
              <w:left w:val="nil"/>
              <w:bottom w:val="single" w:sz="8" w:space="0" w:color="002776"/>
              <w:right w:val="single" w:sz="8" w:space="0" w:color="auto"/>
            </w:tcBorders>
            <w:shd w:val="clear" w:color="auto" w:fill="auto"/>
            <w:vAlign w:val="center"/>
            <w:hideMark/>
          </w:tcPr>
          <w:p w14:paraId="7771AB7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w:t>
            </w:r>
          </w:p>
        </w:tc>
      </w:tr>
      <w:tr w:rsidR="00DF422A" w:rsidRPr="00DF422A" w14:paraId="7C69334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931C75F"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64</w:t>
            </w:r>
          </w:p>
        </w:tc>
        <w:tc>
          <w:tcPr>
            <w:tcW w:w="2083" w:type="dxa"/>
            <w:tcBorders>
              <w:top w:val="nil"/>
              <w:left w:val="nil"/>
              <w:bottom w:val="single" w:sz="8" w:space="0" w:color="002776"/>
              <w:right w:val="single" w:sz="8" w:space="0" w:color="auto"/>
            </w:tcBorders>
            <w:shd w:val="clear" w:color="auto" w:fill="auto"/>
            <w:vAlign w:val="center"/>
            <w:hideMark/>
          </w:tcPr>
          <w:p w14:paraId="75BA5CC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VENEZUELA</w:t>
            </w:r>
          </w:p>
        </w:tc>
        <w:tc>
          <w:tcPr>
            <w:tcW w:w="1327" w:type="dxa"/>
            <w:tcBorders>
              <w:top w:val="nil"/>
              <w:left w:val="nil"/>
              <w:bottom w:val="single" w:sz="8" w:space="0" w:color="002776"/>
              <w:right w:val="single" w:sz="8" w:space="0" w:color="auto"/>
            </w:tcBorders>
            <w:shd w:val="clear" w:color="auto" w:fill="auto"/>
            <w:vAlign w:val="center"/>
            <w:hideMark/>
          </w:tcPr>
          <w:p w14:paraId="0986334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VENE</w:t>
            </w:r>
          </w:p>
        </w:tc>
      </w:tr>
      <w:tr w:rsidR="00DF422A" w:rsidRPr="00DF422A" w14:paraId="189397D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AE135DC"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65</w:t>
            </w:r>
          </w:p>
        </w:tc>
        <w:tc>
          <w:tcPr>
            <w:tcW w:w="2083" w:type="dxa"/>
            <w:tcBorders>
              <w:top w:val="nil"/>
              <w:left w:val="nil"/>
              <w:bottom w:val="single" w:sz="8" w:space="0" w:color="002776"/>
              <w:right w:val="single" w:sz="8" w:space="0" w:color="auto"/>
            </w:tcBorders>
            <w:shd w:val="clear" w:color="auto" w:fill="auto"/>
            <w:vAlign w:val="center"/>
            <w:hideMark/>
          </w:tcPr>
          <w:p w14:paraId="5CDC178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MEXICO</w:t>
            </w:r>
          </w:p>
        </w:tc>
        <w:tc>
          <w:tcPr>
            <w:tcW w:w="1327" w:type="dxa"/>
            <w:tcBorders>
              <w:top w:val="nil"/>
              <w:left w:val="nil"/>
              <w:bottom w:val="single" w:sz="8" w:space="0" w:color="002776"/>
              <w:right w:val="single" w:sz="8" w:space="0" w:color="auto"/>
            </w:tcBorders>
            <w:shd w:val="clear" w:color="auto" w:fill="auto"/>
            <w:vAlign w:val="center"/>
            <w:hideMark/>
          </w:tcPr>
          <w:p w14:paraId="02808C5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MEX</w:t>
            </w:r>
          </w:p>
        </w:tc>
      </w:tr>
      <w:tr w:rsidR="00DF422A" w:rsidRPr="00DF422A" w14:paraId="7BE8766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1356847"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66</w:t>
            </w:r>
          </w:p>
        </w:tc>
        <w:tc>
          <w:tcPr>
            <w:tcW w:w="2083" w:type="dxa"/>
            <w:tcBorders>
              <w:top w:val="nil"/>
              <w:left w:val="nil"/>
              <w:bottom w:val="single" w:sz="8" w:space="0" w:color="002776"/>
              <w:right w:val="single" w:sz="8" w:space="0" w:color="auto"/>
            </w:tcBorders>
            <w:shd w:val="clear" w:color="auto" w:fill="auto"/>
            <w:vAlign w:val="center"/>
            <w:hideMark/>
          </w:tcPr>
          <w:p w14:paraId="28EE53B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BAHAMAS</w:t>
            </w:r>
          </w:p>
        </w:tc>
        <w:tc>
          <w:tcPr>
            <w:tcW w:w="1327" w:type="dxa"/>
            <w:tcBorders>
              <w:top w:val="nil"/>
              <w:left w:val="nil"/>
              <w:bottom w:val="single" w:sz="8" w:space="0" w:color="002776"/>
              <w:right w:val="single" w:sz="8" w:space="0" w:color="auto"/>
            </w:tcBorders>
            <w:shd w:val="clear" w:color="auto" w:fill="auto"/>
            <w:vAlign w:val="center"/>
            <w:hideMark/>
          </w:tcPr>
          <w:p w14:paraId="5A0E914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BAHA</w:t>
            </w:r>
          </w:p>
        </w:tc>
      </w:tr>
      <w:tr w:rsidR="00DF422A" w:rsidRPr="00DF422A" w14:paraId="22BF3EE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01277C7"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67</w:t>
            </w:r>
          </w:p>
        </w:tc>
        <w:tc>
          <w:tcPr>
            <w:tcW w:w="2083" w:type="dxa"/>
            <w:tcBorders>
              <w:top w:val="nil"/>
              <w:left w:val="nil"/>
              <w:bottom w:val="single" w:sz="8" w:space="0" w:color="002776"/>
              <w:right w:val="single" w:sz="8" w:space="0" w:color="auto"/>
            </w:tcBorders>
            <w:shd w:val="clear" w:color="auto" w:fill="auto"/>
            <w:vAlign w:val="center"/>
            <w:hideMark/>
          </w:tcPr>
          <w:p w14:paraId="7F89CF9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COSTA RICA</w:t>
            </w:r>
          </w:p>
        </w:tc>
        <w:tc>
          <w:tcPr>
            <w:tcW w:w="1327" w:type="dxa"/>
            <w:tcBorders>
              <w:top w:val="nil"/>
              <w:left w:val="nil"/>
              <w:bottom w:val="single" w:sz="8" w:space="0" w:color="002776"/>
              <w:right w:val="single" w:sz="8" w:space="0" w:color="auto"/>
            </w:tcBorders>
            <w:shd w:val="clear" w:color="auto" w:fill="auto"/>
            <w:vAlign w:val="center"/>
            <w:hideMark/>
          </w:tcPr>
          <w:p w14:paraId="64EE3DA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COST</w:t>
            </w:r>
          </w:p>
        </w:tc>
      </w:tr>
      <w:tr w:rsidR="00DF422A" w:rsidRPr="00DF422A" w14:paraId="614C8A1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DDCEF99"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68</w:t>
            </w:r>
          </w:p>
        </w:tc>
        <w:tc>
          <w:tcPr>
            <w:tcW w:w="2083" w:type="dxa"/>
            <w:tcBorders>
              <w:top w:val="nil"/>
              <w:left w:val="nil"/>
              <w:bottom w:val="single" w:sz="8" w:space="0" w:color="002776"/>
              <w:right w:val="single" w:sz="8" w:space="0" w:color="auto"/>
            </w:tcBorders>
            <w:shd w:val="clear" w:color="auto" w:fill="auto"/>
            <w:vAlign w:val="center"/>
            <w:hideMark/>
          </w:tcPr>
          <w:p w14:paraId="3FE0859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JAMAICA</w:t>
            </w:r>
          </w:p>
        </w:tc>
        <w:tc>
          <w:tcPr>
            <w:tcW w:w="1327" w:type="dxa"/>
            <w:tcBorders>
              <w:top w:val="nil"/>
              <w:left w:val="nil"/>
              <w:bottom w:val="single" w:sz="8" w:space="0" w:color="002776"/>
              <w:right w:val="single" w:sz="8" w:space="0" w:color="auto"/>
            </w:tcBorders>
            <w:shd w:val="clear" w:color="auto" w:fill="auto"/>
            <w:vAlign w:val="center"/>
            <w:hideMark/>
          </w:tcPr>
          <w:p w14:paraId="2371D6D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JAMA</w:t>
            </w:r>
          </w:p>
        </w:tc>
      </w:tr>
      <w:tr w:rsidR="00DF422A" w:rsidRPr="00DF422A" w14:paraId="07CD31D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0598757"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69</w:t>
            </w:r>
          </w:p>
        </w:tc>
        <w:tc>
          <w:tcPr>
            <w:tcW w:w="2083" w:type="dxa"/>
            <w:tcBorders>
              <w:top w:val="nil"/>
              <w:left w:val="nil"/>
              <w:bottom w:val="single" w:sz="8" w:space="0" w:color="002776"/>
              <w:right w:val="single" w:sz="8" w:space="0" w:color="auto"/>
            </w:tcBorders>
            <w:shd w:val="clear" w:color="auto" w:fill="auto"/>
            <w:vAlign w:val="center"/>
            <w:hideMark/>
          </w:tcPr>
          <w:p w14:paraId="15A9F44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TRINIDAD &amp; TOBAGO</w:t>
            </w:r>
          </w:p>
        </w:tc>
        <w:tc>
          <w:tcPr>
            <w:tcW w:w="1327" w:type="dxa"/>
            <w:tcBorders>
              <w:top w:val="nil"/>
              <w:left w:val="nil"/>
              <w:bottom w:val="single" w:sz="8" w:space="0" w:color="002776"/>
              <w:right w:val="single" w:sz="8" w:space="0" w:color="auto"/>
            </w:tcBorders>
            <w:shd w:val="clear" w:color="auto" w:fill="auto"/>
            <w:vAlign w:val="center"/>
            <w:hideMark/>
          </w:tcPr>
          <w:p w14:paraId="340D930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TRIN</w:t>
            </w:r>
          </w:p>
        </w:tc>
      </w:tr>
      <w:tr w:rsidR="00DF422A" w:rsidRPr="00DF422A" w14:paraId="14B47D6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5FE63A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7A</w:t>
            </w:r>
          </w:p>
        </w:tc>
        <w:tc>
          <w:tcPr>
            <w:tcW w:w="2083" w:type="dxa"/>
            <w:tcBorders>
              <w:top w:val="nil"/>
              <w:left w:val="nil"/>
              <w:bottom w:val="single" w:sz="8" w:space="0" w:color="002776"/>
              <w:right w:val="single" w:sz="8" w:space="0" w:color="auto"/>
            </w:tcBorders>
            <w:shd w:val="clear" w:color="auto" w:fill="auto"/>
            <w:vAlign w:val="center"/>
            <w:hideMark/>
          </w:tcPr>
          <w:p w14:paraId="6B41768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DENMARK</w:t>
            </w:r>
          </w:p>
        </w:tc>
        <w:tc>
          <w:tcPr>
            <w:tcW w:w="1327" w:type="dxa"/>
            <w:tcBorders>
              <w:top w:val="nil"/>
              <w:left w:val="nil"/>
              <w:bottom w:val="single" w:sz="8" w:space="0" w:color="002776"/>
              <w:right w:val="single" w:sz="8" w:space="0" w:color="auto"/>
            </w:tcBorders>
            <w:shd w:val="clear" w:color="auto" w:fill="auto"/>
            <w:vAlign w:val="center"/>
            <w:hideMark/>
          </w:tcPr>
          <w:p w14:paraId="496DCF3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DENM</w:t>
            </w:r>
          </w:p>
        </w:tc>
      </w:tr>
      <w:tr w:rsidR="00DF422A" w:rsidRPr="00DF422A" w14:paraId="10044BF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B3C9AC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7B</w:t>
            </w:r>
          </w:p>
        </w:tc>
        <w:tc>
          <w:tcPr>
            <w:tcW w:w="2083" w:type="dxa"/>
            <w:tcBorders>
              <w:top w:val="nil"/>
              <w:left w:val="nil"/>
              <w:bottom w:val="single" w:sz="8" w:space="0" w:color="002776"/>
              <w:right w:val="single" w:sz="8" w:space="0" w:color="auto"/>
            </w:tcBorders>
            <w:shd w:val="clear" w:color="auto" w:fill="auto"/>
            <w:vAlign w:val="center"/>
            <w:hideMark/>
          </w:tcPr>
          <w:p w14:paraId="0F09EE5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FRANCE</w:t>
            </w:r>
          </w:p>
        </w:tc>
        <w:tc>
          <w:tcPr>
            <w:tcW w:w="1327" w:type="dxa"/>
            <w:tcBorders>
              <w:top w:val="nil"/>
              <w:left w:val="nil"/>
              <w:bottom w:val="single" w:sz="8" w:space="0" w:color="002776"/>
              <w:right w:val="single" w:sz="8" w:space="0" w:color="auto"/>
            </w:tcBorders>
            <w:shd w:val="clear" w:color="auto" w:fill="auto"/>
            <w:vAlign w:val="center"/>
            <w:hideMark/>
          </w:tcPr>
          <w:p w14:paraId="0B09BF8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FRAN</w:t>
            </w:r>
          </w:p>
        </w:tc>
      </w:tr>
      <w:tr w:rsidR="00DF422A" w:rsidRPr="00DF422A" w14:paraId="603F723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FE2507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7C</w:t>
            </w:r>
          </w:p>
        </w:tc>
        <w:tc>
          <w:tcPr>
            <w:tcW w:w="2083" w:type="dxa"/>
            <w:tcBorders>
              <w:top w:val="nil"/>
              <w:left w:val="nil"/>
              <w:bottom w:val="single" w:sz="8" w:space="0" w:color="002776"/>
              <w:right w:val="single" w:sz="8" w:space="0" w:color="auto"/>
            </w:tcBorders>
            <w:shd w:val="clear" w:color="auto" w:fill="auto"/>
            <w:vAlign w:val="center"/>
            <w:hideMark/>
          </w:tcPr>
          <w:p w14:paraId="7835BEF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GREECE</w:t>
            </w:r>
          </w:p>
        </w:tc>
        <w:tc>
          <w:tcPr>
            <w:tcW w:w="1327" w:type="dxa"/>
            <w:tcBorders>
              <w:top w:val="nil"/>
              <w:left w:val="nil"/>
              <w:bottom w:val="single" w:sz="8" w:space="0" w:color="002776"/>
              <w:right w:val="single" w:sz="8" w:space="0" w:color="auto"/>
            </w:tcBorders>
            <w:shd w:val="clear" w:color="auto" w:fill="auto"/>
            <w:vAlign w:val="center"/>
            <w:hideMark/>
          </w:tcPr>
          <w:p w14:paraId="40ED075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GREC</w:t>
            </w:r>
          </w:p>
        </w:tc>
      </w:tr>
      <w:tr w:rsidR="00DF422A" w:rsidRPr="00DF422A" w14:paraId="3C3A481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D0C969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7D</w:t>
            </w:r>
          </w:p>
        </w:tc>
        <w:tc>
          <w:tcPr>
            <w:tcW w:w="2083" w:type="dxa"/>
            <w:tcBorders>
              <w:top w:val="nil"/>
              <w:left w:val="nil"/>
              <w:bottom w:val="single" w:sz="8" w:space="0" w:color="002776"/>
              <w:right w:val="single" w:sz="8" w:space="0" w:color="auto"/>
            </w:tcBorders>
            <w:shd w:val="clear" w:color="auto" w:fill="auto"/>
            <w:vAlign w:val="center"/>
            <w:hideMark/>
          </w:tcPr>
          <w:p w14:paraId="66FB1CE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INDIA</w:t>
            </w:r>
          </w:p>
        </w:tc>
        <w:tc>
          <w:tcPr>
            <w:tcW w:w="1327" w:type="dxa"/>
            <w:tcBorders>
              <w:top w:val="nil"/>
              <w:left w:val="nil"/>
              <w:bottom w:val="single" w:sz="8" w:space="0" w:color="002776"/>
              <w:right w:val="single" w:sz="8" w:space="0" w:color="auto"/>
            </w:tcBorders>
            <w:shd w:val="clear" w:color="auto" w:fill="auto"/>
            <w:vAlign w:val="center"/>
            <w:hideMark/>
          </w:tcPr>
          <w:p w14:paraId="4A911E0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INDI</w:t>
            </w:r>
          </w:p>
        </w:tc>
      </w:tr>
      <w:tr w:rsidR="00DF422A" w:rsidRPr="00DF422A" w14:paraId="394C8EEB"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2EC67C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7E</w:t>
            </w:r>
          </w:p>
        </w:tc>
        <w:tc>
          <w:tcPr>
            <w:tcW w:w="2083" w:type="dxa"/>
            <w:tcBorders>
              <w:top w:val="nil"/>
              <w:left w:val="nil"/>
              <w:bottom w:val="single" w:sz="8" w:space="0" w:color="002776"/>
              <w:right w:val="single" w:sz="8" w:space="0" w:color="auto"/>
            </w:tcBorders>
            <w:shd w:val="clear" w:color="auto" w:fill="auto"/>
            <w:vAlign w:val="center"/>
            <w:hideMark/>
          </w:tcPr>
          <w:p w14:paraId="6255494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IRELAND</w:t>
            </w:r>
          </w:p>
        </w:tc>
        <w:tc>
          <w:tcPr>
            <w:tcW w:w="1327" w:type="dxa"/>
            <w:tcBorders>
              <w:top w:val="nil"/>
              <w:left w:val="nil"/>
              <w:bottom w:val="single" w:sz="8" w:space="0" w:color="002776"/>
              <w:right w:val="single" w:sz="8" w:space="0" w:color="auto"/>
            </w:tcBorders>
            <w:shd w:val="clear" w:color="auto" w:fill="auto"/>
            <w:vAlign w:val="center"/>
            <w:hideMark/>
          </w:tcPr>
          <w:p w14:paraId="7CEA084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IRE</w:t>
            </w:r>
          </w:p>
        </w:tc>
      </w:tr>
      <w:tr w:rsidR="00DF422A" w:rsidRPr="00DF422A" w14:paraId="249FA2A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913A26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7F</w:t>
            </w:r>
          </w:p>
        </w:tc>
        <w:tc>
          <w:tcPr>
            <w:tcW w:w="2083" w:type="dxa"/>
            <w:tcBorders>
              <w:top w:val="nil"/>
              <w:left w:val="nil"/>
              <w:bottom w:val="single" w:sz="8" w:space="0" w:color="002776"/>
              <w:right w:val="single" w:sz="8" w:space="0" w:color="auto"/>
            </w:tcBorders>
            <w:shd w:val="clear" w:color="auto" w:fill="auto"/>
            <w:vAlign w:val="center"/>
            <w:hideMark/>
          </w:tcPr>
          <w:p w14:paraId="114A9C9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ITALY</w:t>
            </w:r>
          </w:p>
        </w:tc>
        <w:tc>
          <w:tcPr>
            <w:tcW w:w="1327" w:type="dxa"/>
            <w:tcBorders>
              <w:top w:val="nil"/>
              <w:left w:val="nil"/>
              <w:bottom w:val="single" w:sz="8" w:space="0" w:color="002776"/>
              <w:right w:val="single" w:sz="8" w:space="0" w:color="auto"/>
            </w:tcBorders>
            <w:shd w:val="clear" w:color="auto" w:fill="auto"/>
            <w:vAlign w:val="center"/>
            <w:hideMark/>
          </w:tcPr>
          <w:p w14:paraId="76653B4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ITAL</w:t>
            </w:r>
          </w:p>
        </w:tc>
      </w:tr>
      <w:tr w:rsidR="00DF422A" w:rsidRPr="00DF422A" w14:paraId="663B53C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B30B42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7G</w:t>
            </w:r>
          </w:p>
        </w:tc>
        <w:tc>
          <w:tcPr>
            <w:tcW w:w="2083" w:type="dxa"/>
            <w:tcBorders>
              <w:top w:val="nil"/>
              <w:left w:val="nil"/>
              <w:bottom w:val="single" w:sz="8" w:space="0" w:color="002776"/>
              <w:right w:val="single" w:sz="8" w:space="0" w:color="auto"/>
            </w:tcBorders>
            <w:shd w:val="clear" w:color="auto" w:fill="auto"/>
            <w:vAlign w:val="center"/>
            <w:hideMark/>
          </w:tcPr>
          <w:p w14:paraId="367CAFF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NORWAY</w:t>
            </w:r>
          </w:p>
        </w:tc>
        <w:tc>
          <w:tcPr>
            <w:tcW w:w="1327" w:type="dxa"/>
            <w:tcBorders>
              <w:top w:val="nil"/>
              <w:left w:val="nil"/>
              <w:bottom w:val="single" w:sz="8" w:space="0" w:color="002776"/>
              <w:right w:val="single" w:sz="8" w:space="0" w:color="auto"/>
            </w:tcBorders>
            <w:shd w:val="clear" w:color="auto" w:fill="auto"/>
            <w:vAlign w:val="center"/>
            <w:hideMark/>
          </w:tcPr>
          <w:p w14:paraId="687832A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NORW</w:t>
            </w:r>
          </w:p>
        </w:tc>
      </w:tr>
      <w:tr w:rsidR="00DF422A" w:rsidRPr="00DF422A" w14:paraId="5A6F4BD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D090A5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7H</w:t>
            </w:r>
          </w:p>
        </w:tc>
        <w:tc>
          <w:tcPr>
            <w:tcW w:w="2083" w:type="dxa"/>
            <w:tcBorders>
              <w:top w:val="nil"/>
              <w:left w:val="nil"/>
              <w:bottom w:val="single" w:sz="8" w:space="0" w:color="002776"/>
              <w:right w:val="single" w:sz="8" w:space="0" w:color="auto"/>
            </w:tcBorders>
            <w:shd w:val="clear" w:color="auto" w:fill="auto"/>
            <w:vAlign w:val="center"/>
            <w:hideMark/>
          </w:tcPr>
          <w:p w14:paraId="2EDDEB9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PAKISTAN</w:t>
            </w:r>
          </w:p>
        </w:tc>
        <w:tc>
          <w:tcPr>
            <w:tcW w:w="1327" w:type="dxa"/>
            <w:tcBorders>
              <w:top w:val="nil"/>
              <w:left w:val="nil"/>
              <w:bottom w:val="single" w:sz="8" w:space="0" w:color="002776"/>
              <w:right w:val="single" w:sz="8" w:space="0" w:color="auto"/>
            </w:tcBorders>
            <w:shd w:val="clear" w:color="auto" w:fill="auto"/>
            <w:vAlign w:val="center"/>
            <w:hideMark/>
          </w:tcPr>
          <w:p w14:paraId="12A4E19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PAKS</w:t>
            </w:r>
          </w:p>
        </w:tc>
      </w:tr>
      <w:tr w:rsidR="00DF422A" w:rsidRPr="00DF422A" w14:paraId="2AD1730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ABDB68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7J</w:t>
            </w:r>
          </w:p>
        </w:tc>
        <w:tc>
          <w:tcPr>
            <w:tcW w:w="2083" w:type="dxa"/>
            <w:tcBorders>
              <w:top w:val="nil"/>
              <w:left w:val="nil"/>
              <w:bottom w:val="single" w:sz="8" w:space="0" w:color="002776"/>
              <w:right w:val="single" w:sz="8" w:space="0" w:color="auto"/>
            </w:tcBorders>
            <w:shd w:val="clear" w:color="auto" w:fill="auto"/>
            <w:vAlign w:val="center"/>
            <w:hideMark/>
          </w:tcPr>
          <w:p w14:paraId="5B10F63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PORTUGAL</w:t>
            </w:r>
          </w:p>
        </w:tc>
        <w:tc>
          <w:tcPr>
            <w:tcW w:w="1327" w:type="dxa"/>
            <w:tcBorders>
              <w:top w:val="nil"/>
              <w:left w:val="nil"/>
              <w:bottom w:val="single" w:sz="8" w:space="0" w:color="002776"/>
              <w:right w:val="single" w:sz="8" w:space="0" w:color="auto"/>
            </w:tcBorders>
            <w:shd w:val="clear" w:color="auto" w:fill="auto"/>
            <w:vAlign w:val="center"/>
            <w:hideMark/>
          </w:tcPr>
          <w:p w14:paraId="34C2A8C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PORT</w:t>
            </w:r>
          </w:p>
        </w:tc>
      </w:tr>
      <w:tr w:rsidR="00DF422A" w:rsidRPr="00DF422A" w14:paraId="3A46F8CD"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0365E6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7K</w:t>
            </w:r>
          </w:p>
        </w:tc>
        <w:tc>
          <w:tcPr>
            <w:tcW w:w="2083" w:type="dxa"/>
            <w:tcBorders>
              <w:top w:val="nil"/>
              <w:left w:val="nil"/>
              <w:bottom w:val="single" w:sz="8" w:space="0" w:color="002776"/>
              <w:right w:val="single" w:sz="8" w:space="0" w:color="auto"/>
            </w:tcBorders>
            <w:shd w:val="clear" w:color="auto" w:fill="auto"/>
            <w:vAlign w:val="center"/>
            <w:hideMark/>
          </w:tcPr>
          <w:p w14:paraId="00D0A29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SINGAPORE</w:t>
            </w:r>
          </w:p>
        </w:tc>
        <w:tc>
          <w:tcPr>
            <w:tcW w:w="1327" w:type="dxa"/>
            <w:tcBorders>
              <w:top w:val="nil"/>
              <w:left w:val="nil"/>
              <w:bottom w:val="single" w:sz="8" w:space="0" w:color="002776"/>
              <w:right w:val="single" w:sz="8" w:space="0" w:color="auto"/>
            </w:tcBorders>
            <w:shd w:val="clear" w:color="auto" w:fill="auto"/>
            <w:vAlign w:val="center"/>
            <w:hideMark/>
          </w:tcPr>
          <w:p w14:paraId="5EFA100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SING</w:t>
            </w:r>
          </w:p>
        </w:tc>
      </w:tr>
      <w:tr w:rsidR="00DF422A" w:rsidRPr="00DF422A" w14:paraId="4EFF9E84"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FC39E3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7L</w:t>
            </w:r>
          </w:p>
        </w:tc>
        <w:tc>
          <w:tcPr>
            <w:tcW w:w="2083" w:type="dxa"/>
            <w:tcBorders>
              <w:top w:val="nil"/>
              <w:left w:val="nil"/>
              <w:bottom w:val="single" w:sz="8" w:space="0" w:color="002776"/>
              <w:right w:val="single" w:sz="8" w:space="0" w:color="auto"/>
            </w:tcBorders>
            <w:shd w:val="clear" w:color="auto" w:fill="auto"/>
            <w:vAlign w:val="center"/>
            <w:hideMark/>
          </w:tcPr>
          <w:p w14:paraId="1E9AC58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SPAIN</w:t>
            </w:r>
          </w:p>
        </w:tc>
        <w:tc>
          <w:tcPr>
            <w:tcW w:w="1327" w:type="dxa"/>
            <w:tcBorders>
              <w:top w:val="nil"/>
              <w:left w:val="nil"/>
              <w:bottom w:val="single" w:sz="8" w:space="0" w:color="002776"/>
              <w:right w:val="single" w:sz="8" w:space="0" w:color="auto"/>
            </w:tcBorders>
            <w:shd w:val="clear" w:color="auto" w:fill="auto"/>
            <w:vAlign w:val="center"/>
            <w:hideMark/>
          </w:tcPr>
          <w:p w14:paraId="3299BD4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SPAI</w:t>
            </w:r>
          </w:p>
        </w:tc>
      </w:tr>
      <w:tr w:rsidR="00DF422A" w:rsidRPr="00DF422A" w14:paraId="09B0155A"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F71179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7M</w:t>
            </w:r>
          </w:p>
        </w:tc>
        <w:tc>
          <w:tcPr>
            <w:tcW w:w="2083" w:type="dxa"/>
            <w:tcBorders>
              <w:top w:val="nil"/>
              <w:left w:val="nil"/>
              <w:bottom w:val="single" w:sz="8" w:space="0" w:color="002776"/>
              <w:right w:val="single" w:sz="8" w:space="0" w:color="auto"/>
            </w:tcBorders>
            <w:shd w:val="clear" w:color="auto" w:fill="auto"/>
            <w:vAlign w:val="center"/>
            <w:hideMark/>
          </w:tcPr>
          <w:p w14:paraId="70A34D2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SWEDEN</w:t>
            </w:r>
          </w:p>
        </w:tc>
        <w:tc>
          <w:tcPr>
            <w:tcW w:w="1327" w:type="dxa"/>
            <w:tcBorders>
              <w:top w:val="nil"/>
              <w:left w:val="nil"/>
              <w:bottom w:val="single" w:sz="8" w:space="0" w:color="002776"/>
              <w:right w:val="single" w:sz="8" w:space="0" w:color="auto"/>
            </w:tcBorders>
            <w:shd w:val="clear" w:color="auto" w:fill="auto"/>
            <w:vAlign w:val="center"/>
            <w:hideMark/>
          </w:tcPr>
          <w:p w14:paraId="43D2D13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SWED</w:t>
            </w:r>
          </w:p>
        </w:tc>
      </w:tr>
      <w:tr w:rsidR="00DF422A" w:rsidRPr="00DF422A" w14:paraId="3608FCD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32FDB4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7N</w:t>
            </w:r>
          </w:p>
        </w:tc>
        <w:tc>
          <w:tcPr>
            <w:tcW w:w="2083" w:type="dxa"/>
            <w:tcBorders>
              <w:top w:val="nil"/>
              <w:left w:val="nil"/>
              <w:bottom w:val="single" w:sz="8" w:space="0" w:color="002776"/>
              <w:right w:val="single" w:sz="8" w:space="0" w:color="auto"/>
            </w:tcBorders>
            <w:shd w:val="clear" w:color="auto" w:fill="auto"/>
            <w:vAlign w:val="center"/>
            <w:hideMark/>
          </w:tcPr>
          <w:p w14:paraId="1DFC653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SWITZERLAND</w:t>
            </w:r>
          </w:p>
        </w:tc>
        <w:tc>
          <w:tcPr>
            <w:tcW w:w="1327" w:type="dxa"/>
            <w:tcBorders>
              <w:top w:val="nil"/>
              <w:left w:val="nil"/>
              <w:bottom w:val="single" w:sz="8" w:space="0" w:color="002776"/>
              <w:right w:val="single" w:sz="8" w:space="0" w:color="auto"/>
            </w:tcBorders>
            <w:shd w:val="clear" w:color="auto" w:fill="auto"/>
            <w:vAlign w:val="center"/>
            <w:hideMark/>
          </w:tcPr>
          <w:p w14:paraId="76C31BA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SWIT</w:t>
            </w:r>
          </w:p>
        </w:tc>
      </w:tr>
      <w:tr w:rsidR="00DF422A" w:rsidRPr="00DF422A" w14:paraId="58F96AD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1D85A8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7P</w:t>
            </w:r>
          </w:p>
        </w:tc>
        <w:tc>
          <w:tcPr>
            <w:tcW w:w="2083" w:type="dxa"/>
            <w:tcBorders>
              <w:top w:val="nil"/>
              <w:left w:val="nil"/>
              <w:bottom w:val="single" w:sz="8" w:space="0" w:color="002776"/>
              <w:right w:val="single" w:sz="8" w:space="0" w:color="auto"/>
            </w:tcBorders>
            <w:shd w:val="clear" w:color="auto" w:fill="auto"/>
            <w:vAlign w:val="center"/>
            <w:hideMark/>
          </w:tcPr>
          <w:p w14:paraId="341512F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TURKEY</w:t>
            </w:r>
          </w:p>
        </w:tc>
        <w:tc>
          <w:tcPr>
            <w:tcW w:w="1327" w:type="dxa"/>
            <w:tcBorders>
              <w:top w:val="nil"/>
              <w:left w:val="nil"/>
              <w:bottom w:val="single" w:sz="8" w:space="0" w:color="002776"/>
              <w:right w:val="single" w:sz="8" w:space="0" w:color="auto"/>
            </w:tcBorders>
            <w:shd w:val="clear" w:color="auto" w:fill="auto"/>
            <w:vAlign w:val="center"/>
            <w:hideMark/>
          </w:tcPr>
          <w:p w14:paraId="2785F44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TURK</w:t>
            </w:r>
          </w:p>
        </w:tc>
      </w:tr>
      <w:tr w:rsidR="00DF422A" w:rsidRPr="00DF422A" w14:paraId="015CA136"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384772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7Q</w:t>
            </w:r>
          </w:p>
        </w:tc>
        <w:tc>
          <w:tcPr>
            <w:tcW w:w="2083" w:type="dxa"/>
            <w:tcBorders>
              <w:top w:val="nil"/>
              <w:left w:val="nil"/>
              <w:bottom w:val="single" w:sz="8" w:space="0" w:color="002776"/>
              <w:right w:val="single" w:sz="8" w:space="0" w:color="auto"/>
            </w:tcBorders>
            <w:shd w:val="clear" w:color="auto" w:fill="auto"/>
            <w:vAlign w:val="center"/>
            <w:hideMark/>
          </w:tcPr>
          <w:p w14:paraId="3BDCAE3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GERMANY</w:t>
            </w:r>
          </w:p>
        </w:tc>
        <w:tc>
          <w:tcPr>
            <w:tcW w:w="1327" w:type="dxa"/>
            <w:tcBorders>
              <w:top w:val="nil"/>
              <w:left w:val="nil"/>
              <w:bottom w:val="single" w:sz="8" w:space="0" w:color="002776"/>
              <w:right w:val="single" w:sz="8" w:space="0" w:color="auto"/>
            </w:tcBorders>
            <w:shd w:val="clear" w:color="auto" w:fill="auto"/>
            <w:vAlign w:val="center"/>
            <w:hideMark/>
          </w:tcPr>
          <w:p w14:paraId="1C158A0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GERM</w:t>
            </w:r>
          </w:p>
        </w:tc>
      </w:tr>
      <w:tr w:rsidR="00DF422A" w:rsidRPr="00DF422A" w14:paraId="7378EDC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9A13B5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7R</w:t>
            </w:r>
          </w:p>
        </w:tc>
        <w:tc>
          <w:tcPr>
            <w:tcW w:w="2083" w:type="dxa"/>
            <w:tcBorders>
              <w:top w:val="nil"/>
              <w:left w:val="nil"/>
              <w:bottom w:val="single" w:sz="8" w:space="0" w:color="002776"/>
              <w:right w:val="single" w:sz="8" w:space="0" w:color="auto"/>
            </w:tcBorders>
            <w:shd w:val="clear" w:color="auto" w:fill="auto"/>
            <w:vAlign w:val="center"/>
            <w:hideMark/>
          </w:tcPr>
          <w:p w14:paraId="196EE86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NEW ZEALAND</w:t>
            </w:r>
          </w:p>
        </w:tc>
        <w:tc>
          <w:tcPr>
            <w:tcW w:w="1327" w:type="dxa"/>
            <w:tcBorders>
              <w:top w:val="nil"/>
              <w:left w:val="nil"/>
              <w:bottom w:val="single" w:sz="8" w:space="0" w:color="002776"/>
              <w:right w:val="single" w:sz="8" w:space="0" w:color="auto"/>
            </w:tcBorders>
            <w:shd w:val="clear" w:color="auto" w:fill="auto"/>
            <w:vAlign w:val="center"/>
            <w:hideMark/>
          </w:tcPr>
          <w:p w14:paraId="4ED599C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NZEA</w:t>
            </w:r>
          </w:p>
        </w:tc>
      </w:tr>
      <w:tr w:rsidR="00DF422A" w:rsidRPr="00DF422A" w14:paraId="26AC866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14816D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7S</w:t>
            </w:r>
          </w:p>
        </w:tc>
        <w:tc>
          <w:tcPr>
            <w:tcW w:w="2083" w:type="dxa"/>
            <w:tcBorders>
              <w:top w:val="nil"/>
              <w:left w:val="nil"/>
              <w:bottom w:val="single" w:sz="8" w:space="0" w:color="002776"/>
              <w:right w:val="single" w:sz="8" w:space="0" w:color="auto"/>
            </w:tcBorders>
            <w:shd w:val="clear" w:color="auto" w:fill="auto"/>
            <w:vAlign w:val="center"/>
            <w:hideMark/>
          </w:tcPr>
          <w:p w14:paraId="45A0D44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DOMINICAN REPUBLIC D</w:t>
            </w:r>
          </w:p>
        </w:tc>
        <w:tc>
          <w:tcPr>
            <w:tcW w:w="1327" w:type="dxa"/>
            <w:tcBorders>
              <w:top w:val="nil"/>
              <w:left w:val="nil"/>
              <w:bottom w:val="single" w:sz="8" w:space="0" w:color="002776"/>
              <w:right w:val="single" w:sz="8" w:space="0" w:color="auto"/>
            </w:tcBorders>
            <w:shd w:val="clear" w:color="auto" w:fill="auto"/>
            <w:vAlign w:val="center"/>
            <w:hideMark/>
          </w:tcPr>
          <w:p w14:paraId="45FD6F8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R</w:t>
            </w:r>
          </w:p>
        </w:tc>
      </w:tr>
      <w:tr w:rsidR="00DF422A" w:rsidRPr="00DF422A" w14:paraId="37D7736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3AC062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7T</w:t>
            </w:r>
          </w:p>
        </w:tc>
        <w:tc>
          <w:tcPr>
            <w:tcW w:w="2083" w:type="dxa"/>
            <w:tcBorders>
              <w:top w:val="nil"/>
              <w:left w:val="nil"/>
              <w:bottom w:val="single" w:sz="8" w:space="0" w:color="002776"/>
              <w:right w:val="single" w:sz="8" w:space="0" w:color="auto"/>
            </w:tcBorders>
            <w:shd w:val="clear" w:color="auto" w:fill="auto"/>
            <w:vAlign w:val="center"/>
            <w:hideMark/>
          </w:tcPr>
          <w:p w14:paraId="397450D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SAUDI ARABIA</w:t>
            </w:r>
          </w:p>
        </w:tc>
        <w:tc>
          <w:tcPr>
            <w:tcW w:w="1327" w:type="dxa"/>
            <w:tcBorders>
              <w:top w:val="nil"/>
              <w:left w:val="nil"/>
              <w:bottom w:val="single" w:sz="8" w:space="0" w:color="002776"/>
              <w:right w:val="single" w:sz="8" w:space="0" w:color="auto"/>
            </w:tcBorders>
            <w:shd w:val="clear" w:color="auto" w:fill="auto"/>
            <w:vAlign w:val="center"/>
            <w:hideMark/>
          </w:tcPr>
          <w:p w14:paraId="3E4D558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SAUD</w:t>
            </w:r>
          </w:p>
        </w:tc>
      </w:tr>
      <w:tr w:rsidR="00DF422A" w:rsidRPr="00DF422A" w14:paraId="6F622145"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F72782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7V</w:t>
            </w:r>
          </w:p>
        </w:tc>
        <w:tc>
          <w:tcPr>
            <w:tcW w:w="2083" w:type="dxa"/>
            <w:tcBorders>
              <w:top w:val="nil"/>
              <w:left w:val="nil"/>
              <w:bottom w:val="single" w:sz="8" w:space="0" w:color="002776"/>
              <w:right w:val="single" w:sz="8" w:space="0" w:color="auto"/>
            </w:tcBorders>
            <w:shd w:val="clear" w:color="auto" w:fill="auto"/>
            <w:vAlign w:val="center"/>
            <w:hideMark/>
          </w:tcPr>
          <w:p w14:paraId="45784C2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YEMEN</w:t>
            </w:r>
          </w:p>
        </w:tc>
        <w:tc>
          <w:tcPr>
            <w:tcW w:w="1327" w:type="dxa"/>
            <w:tcBorders>
              <w:top w:val="nil"/>
              <w:left w:val="nil"/>
              <w:bottom w:val="single" w:sz="8" w:space="0" w:color="002776"/>
              <w:right w:val="single" w:sz="8" w:space="0" w:color="auto"/>
            </w:tcBorders>
            <w:shd w:val="clear" w:color="auto" w:fill="auto"/>
            <w:vAlign w:val="center"/>
            <w:hideMark/>
          </w:tcPr>
          <w:p w14:paraId="330F5CA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YEME</w:t>
            </w:r>
          </w:p>
        </w:tc>
      </w:tr>
      <w:tr w:rsidR="00DF422A" w:rsidRPr="00DF422A" w14:paraId="1B5E10D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2A3538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7W</w:t>
            </w:r>
          </w:p>
        </w:tc>
        <w:tc>
          <w:tcPr>
            <w:tcW w:w="2083" w:type="dxa"/>
            <w:tcBorders>
              <w:top w:val="nil"/>
              <w:left w:val="nil"/>
              <w:bottom w:val="single" w:sz="8" w:space="0" w:color="002776"/>
              <w:right w:val="single" w:sz="8" w:space="0" w:color="auto"/>
            </w:tcBorders>
            <w:shd w:val="clear" w:color="auto" w:fill="auto"/>
            <w:vAlign w:val="center"/>
            <w:hideMark/>
          </w:tcPr>
          <w:p w14:paraId="6EC7EE1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HAITI</w:t>
            </w:r>
          </w:p>
        </w:tc>
        <w:tc>
          <w:tcPr>
            <w:tcW w:w="1327" w:type="dxa"/>
            <w:tcBorders>
              <w:top w:val="nil"/>
              <w:left w:val="nil"/>
              <w:bottom w:val="single" w:sz="8" w:space="0" w:color="002776"/>
              <w:right w:val="single" w:sz="8" w:space="0" w:color="auto"/>
            </w:tcBorders>
            <w:shd w:val="clear" w:color="auto" w:fill="auto"/>
            <w:vAlign w:val="center"/>
            <w:hideMark/>
          </w:tcPr>
          <w:p w14:paraId="0706650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HAIT</w:t>
            </w:r>
          </w:p>
        </w:tc>
      </w:tr>
      <w:tr w:rsidR="00DF422A" w:rsidRPr="00DF422A" w14:paraId="544F77F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2B7C48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7Y</w:t>
            </w:r>
          </w:p>
        </w:tc>
        <w:tc>
          <w:tcPr>
            <w:tcW w:w="2083" w:type="dxa"/>
            <w:tcBorders>
              <w:top w:val="nil"/>
              <w:left w:val="nil"/>
              <w:bottom w:val="single" w:sz="8" w:space="0" w:color="002776"/>
              <w:right w:val="single" w:sz="8" w:space="0" w:color="auto"/>
            </w:tcBorders>
            <w:shd w:val="clear" w:color="auto" w:fill="auto"/>
            <w:vAlign w:val="center"/>
            <w:hideMark/>
          </w:tcPr>
          <w:p w14:paraId="5EFBDF3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BERMUDA</w:t>
            </w:r>
          </w:p>
        </w:tc>
        <w:tc>
          <w:tcPr>
            <w:tcW w:w="1327" w:type="dxa"/>
            <w:tcBorders>
              <w:top w:val="nil"/>
              <w:left w:val="nil"/>
              <w:bottom w:val="single" w:sz="8" w:space="0" w:color="002776"/>
              <w:right w:val="single" w:sz="8" w:space="0" w:color="auto"/>
            </w:tcBorders>
            <w:shd w:val="clear" w:color="auto" w:fill="auto"/>
            <w:vAlign w:val="center"/>
            <w:hideMark/>
          </w:tcPr>
          <w:p w14:paraId="7FAE145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BERM</w:t>
            </w:r>
          </w:p>
        </w:tc>
      </w:tr>
      <w:tr w:rsidR="00DF422A" w:rsidRPr="00DF422A" w14:paraId="011362D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7BB2737"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7Z</w:t>
            </w:r>
          </w:p>
        </w:tc>
        <w:tc>
          <w:tcPr>
            <w:tcW w:w="2083" w:type="dxa"/>
            <w:tcBorders>
              <w:top w:val="nil"/>
              <w:left w:val="nil"/>
              <w:bottom w:val="single" w:sz="8" w:space="0" w:color="002776"/>
              <w:right w:val="single" w:sz="8" w:space="0" w:color="auto"/>
            </w:tcBorders>
            <w:shd w:val="clear" w:color="auto" w:fill="auto"/>
            <w:vAlign w:val="center"/>
            <w:hideMark/>
          </w:tcPr>
          <w:p w14:paraId="31DC179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ZAMBIA</w:t>
            </w:r>
          </w:p>
        </w:tc>
        <w:tc>
          <w:tcPr>
            <w:tcW w:w="1327" w:type="dxa"/>
            <w:tcBorders>
              <w:top w:val="nil"/>
              <w:left w:val="nil"/>
              <w:bottom w:val="single" w:sz="8" w:space="0" w:color="002776"/>
              <w:right w:val="single" w:sz="8" w:space="0" w:color="auto"/>
            </w:tcBorders>
            <w:shd w:val="clear" w:color="auto" w:fill="auto"/>
            <w:vAlign w:val="center"/>
            <w:hideMark/>
          </w:tcPr>
          <w:p w14:paraId="6381AE9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ZAMB</w:t>
            </w:r>
          </w:p>
        </w:tc>
      </w:tr>
      <w:tr w:rsidR="00DF422A" w:rsidRPr="00DF422A" w14:paraId="27ACE1F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5FC3D4B4"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75</w:t>
            </w:r>
          </w:p>
        </w:tc>
        <w:tc>
          <w:tcPr>
            <w:tcW w:w="2083" w:type="dxa"/>
            <w:tcBorders>
              <w:top w:val="nil"/>
              <w:left w:val="nil"/>
              <w:bottom w:val="single" w:sz="8" w:space="0" w:color="002776"/>
              <w:right w:val="single" w:sz="8" w:space="0" w:color="auto"/>
            </w:tcBorders>
            <w:shd w:val="clear" w:color="auto" w:fill="auto"/>
            <w:vAlign w:val="center"/>
            <w:hideMark/>
          </w:tcPr>
          <w:p w14:paraId="76C3EE3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SOUTH KOREA</w:t>
            </w:r>
          </w:p>
        </w:tc>
        <w:tc>
          <w:tcPr>
            <w:tcW w:w="1327" w:type="dxa"/>
            <w:tcBorders>
              <w:top w:val="nil"/>
              <w:left w:val="nil"/>
              <w:bottom w:val="single" w:sz="8" w:space="0" w:color="002776"/>
              <w:right w:val="single" w:sz="8" w:space="0" w:color="auto"/>
            </w:tcBorders>
            <w:shd w:val="clear" w:color="auto" w:fill="auto"/>
            <w:vAlign w:val="center"/>
            <w:hideMark/>
          </w:tcPr>
          <w:p w14:paraId="559747D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SKOR</w:t>
            </w:r>
          </w:p>
        </w:tc>
      </w:tr>
      <w:tr w:rsidR="00DF422A" w:rsidRPr="00DF422A" w14:paraId="25BC17DA"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E66BF04"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77</w:t>
            </w:r>
          </w:p>
        </w:tc>
        <w:tc>
          <w:tcPr>
            <w:tcW w:w="2083" w:type="dxa"/>
            <w:tcBorders>
              <w:top w:val="nil"/>
              <w:left w:val="nil"/>
              <w:bottom w:val="single" w:sz="8" w:space="0" w:color="002776"/>
              <w:right w:val="single" w:sz="8" w:space="0" w:color="auto"/>
            </w:tcBorders>
            <w:shd w:val="clear" w:color="auto" w:fill="auto"/>
            <w:vAlign w:val="center"/>
            <w:hideMark/>
          </w:tcPr>
          <w:p w14:paraId="36BACBF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JAPAN</w:t>
            </w:r>
          </w:p>
        </w:tc>
        <w:tc>
          <w:tcPr>
            <w:tcW w:w="1327" w:type="dxa"/>
            <w:tcBorders>
              <w:top w:val="nil"/>
              <w:left w:val="nil"/>
              <w:bottom w:val="single" w:sz="8" w:space="0" w:color="002776"/>
              <w:right w:val="single" w:sz="8" w:space="0" w:color="auto"/>
            </w:tcBorders>
            <w:shd w:val="clear" w:color="auto" w:fill="auto"/>
            <w:vAlign w:val="center"/>
            <w:hideMark/>
          </w:tcPr>
          <w:p w14:paraId="372F1EC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JAPA</w:t>
            </w:r>
          </w:p>
        </w:tc>
      </w:tr>
      <w:tr w:rsidR="00DF422A" w:rsidRPr="00DF422A" w14:paraId="11F6504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BEBC715"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79</w:t>
            </w:r>
          </w:p>
        </w:tc>
        <w:tc>
          <w:tcPr>
            <w:tcW w:w="2083" w:type="dxa"/>
            <w:tcBorders>
              <w:top w:val="nil"/>
              <w:left w:val="nil"/>
              <w:bottom w:val="single" w:sz="8" w:space="0" w:color="002776"/>
              <w:right w:val="single" w:sz="8" w:space="0" w:color="auto"/>
            </w:tcBorders>
            <w:shd w:val="clear" w:color="auto" w:fill="auto"/>
            <w:vAlign w:val="center"/>
            <w:hideMark/>
          </w:tcPr>
          <w:p w14:paraId="5F41560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AUSTRALIA</w:t>
            </w:r>
          </w:p>
        </w:tc>
        <w:tc>
          <w:tcPr>
            <w:tcW w:w="1327" w:type="dxa"/>
            <w:tcBorders>
              <w:top w:val="nil"/>
              <w:left w:val="nil"/>
              <w:bottom w:val="single" w:sz="8" w:space="0" w:color="002776"/>
              <w:right w:val="single" w:sz="8" w:space="0" w:color="auto"/>
            </w:tcBorders>
            <w:shd w:val="clear" w:color="auto" w:fill="auto"/>
            <w:vAlign w:val="center"/>
            <w:hideMark/>
          </w:tcPr>
          <w:p w14:paraId="688D5B5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ASTL</w:t>
            </w:r>
          </w:p>
        </w:tc>
      </w:tr>
      <w:tr w:rsidR="00DF422A" w:rsidRPr="00DF422A" w14:paraId="608865C0"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3171AF2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8A</w:t>
            </w:r>
          </w:p>
        </w:tc>
        <w:tc>
          <w:tcPr>
            <w:tcW w:w="2083" w:type="dxa"/>
            <w:tcBorders>
              <w:top w:val="nil"/>
              <w:left w:val="nil"/>
              <w:bottom w:val="single" w:sz="8" w:space="0" w:color="002776"/>
              <w:right w:val="single" w:sz="8" w:space="0" w:color="auto"/>
            </w:tcBorders>
            <w:shd w:val="clear" w:color="auto" w:fill="auto"/>
            <w:vAlign w:val="center"/>
            <w:hideMark/>
          </w:tcPr>
          <w:p w14:paraId="7159F17D"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UNITED STATES</w:t>
            </w:r>
          </w:p>
        </w:tc>
        <w:tc>
          <w:tcPr>
            <w:tcW w:w="1327" w:type="dxa"/>
            <w:tcBorders>
              <w:top w:val="nil"/>
              <w:left w:val="nil"/>
              <w:bottom w:val="single" w:sz="8" w:space="0" w:color="002776"/>
              <w:right w:val="single" w:sz="8" w:space="0" w:color="auto"/>
            </w:tcBorders>
            <w:shd w:val="clear" w:color="auto" w:fill="auto"/>
            <w:vAlign w:val="center"/>
            <w:hideMark/>
          </w:tcPr>
          <w:p w14:paraId="229245B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USA</w:t>
            </w:r>
          </w:p>
        </w:tc>
      </w:tr>
      <w:tr w:rsidR="00DF422A" w:rsidRPr="00DF422A" w14:paraId="7C4128DF"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BB4576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8B</w:t>
            </w:r>
          </w:p>
        </w:tc>
        <w:tc>
          <w:tcPr>
            <w:tcW w:w="2083" w:type="dxa"/>
            <w:tcBorders>
              <w:top w:val="nil"/>
              <w:left w:val="nil"/>
              <w:bottom w:val="single" w:sz="8" w:space="0" w:color="002776"/>
              <w:right w:val="single" w:sz="8" w:space="0" w:color="auto"/>
            </w:tcBorders>
            <w:shd w:val="clear" w:color="auto" w:fill="auto"/>
            <w:vAlign w:val="center"/>
            <w:hideMark/>
          </w:tcPr>
          <w:p w14:paraId="008A16C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CANADA</w:t>
            </w:r>
          </w:p>
        </w:tc>
        <w:tc>
          <w:tcPr>
            <w:tcW w:w="1327" w:type="dxa"/>
            <w:tcBorders>
              <w:top w:val="nil"/>
              <w:left w:val="nil"/>
              <w:bottom w:val="single" w:sz="8" w:space="0" w:color="002776"/>
              <w:right w:val="single" w:sz="8" w:space="0" w:color="auto"/>
            </w:tcBorders>
            <w:shd w:val="clear" w:color="auto" w:fill="auto"/>
            <w:vAlign w:val="center"/>
            <w:hideMark/>
          </w:tcPr>
          <w:p w14:paraId="4C97F28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CAN</w:t>
            </w:r>
          </w:p>
        </w:tc>
      </w:tr>
      <w:tr w:rsidR="00DF422A" w:rsidRPr="00DF422A" w14:paraId="3EB0EC9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AC9DEE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8C</w:t>
            </w:r>
          </w:p>
        </w:tc>
        <w:tc>
          <w:tcPr>
            <w:tcW w:w="2083" w:type="dxa"/>
            <w:tcBorders>
              <w:top w:val="nil"/>
              <w:left w:val="nil"/>
              <w:bottom w:val="single" w:sz="8" w:space="0" w:color="002776"/>
              <w:right w:val="single" w:sz="8" w:space="0" w:color="auto"/>
            </w:tcBorders>
            <w:shd w:val="clear" w:color="auto" w:fill="auto"/>
            <w:vAlign w:val="center"/>
            <w:hideMark/>
          </w:tcPr>
          <w:p w14:paraId="5D7959B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PEOPLES REP – CHINA</w:t>
            </w:r>
          </w:p>
        </w:tc>
        <w:tc>
          <w:tcPr>
            <w:tcW w:w="1327" w:type="dxa"/>
            <w:tcBorders>
              <w:top w:val="nil"/>
              <w:left w:val="nil"/>
              <w:bottom w:val="single" w:sz="8" w:space="0" w:color="002776"/>
              <w:right w:val="single" w:sz="8" w:space="0" w:color="auto"/>
            </w:tcBorders>
            <w:shd w:val="clear" w:color="auto" w:fill="auto"/>
            <w:vAlign w:val="center"/>
            <w:hideMark/>
          </w:tcPr>
          <w:p w14:paraId="137305C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PRC</w:t>
            </w:r>
          </w:p>
        </w:tc>
      </w:tr>
      <w:tr w:rsidR="00DF422A" w:rsidRPr="00DF422A" w14:paraId="2BDD4EAA"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4716C7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8D</w:t>
            </w:r>
          </w:p>
        </w:tc>
        <w:tc>
          <w:tcPr>
            <w:tcW w:w="2083" w:type="dxa"/>
            <w:tcBorders>
              <w:top w:val="nil"/>
              <w:left w:val="nil"/>
              <w:bottom w:val="single" w:sz="8" w:space="0" w:color="002776"/>
              <w:right w:val="single" w:sz="8" w:space="0" w:color="auto"/>
            </w:tcBorders>
            <w:shd w:val="clear" w:color="auto" w:fill="auto"/>
            <w:vAlign w:val="center"/>
            <w:hideMark/>
          </w:tcPr>
          <w:p w14:paraId="2E5BFF7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UNITED ARAB EMIRATE</w:t>
            </w:r>
          </w:p>
        </w:tc>
        <w:tc>
          <w:tcPr>
            <w:tcW w:w="1327" w:type="dxa"/>
            <w:tcBorders>
              <w:top w:val="nil"/>
              <w:left w:val="nil"/>
              <w:bottom w:val="single" w:sz="8" w:space="0" w:color="002776"/>
              <w:right w:val="single" w:sz="8" w:space="0" w:color="auto"/>
            </w:tcBorders>
            <w:shd w:val="clear" w:color="auto" w:fill="auto"/>
            <w:vAlign w:val="center"/>
            <w:hideMark/>
          </w:tcPr>
          <w:p w14:paraId="1A64E62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UAE</w:t>
            </w:r>
          </w:p>
        </w:tc>
      </w:tr>
      <w:tr w:rsidR="00DF422A" w:rsidRPr="00DF422A" w14:paraId="281196CC"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41F9EF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8E</w:t>
            </w:r>
          </w:p>
        </w:tc>
        <w:tc>
          <w:tcPr>
            <w:tcW w:w="2083" w:type="dxa"/>
            <w:tcBorders>
              <w:top w:val="nil"/>
              <w:left w:val="nil"/>
              <w:bottom w:val="single" w:sz="8" w:space="0" w:color="002776"/>
              <w:right w:val="single" w:sz="8" w:space="0" w:color="auto"/>
            </w:tcBorders>
            <w:shd w:val="clear" w:color="auto" w:fill="auto"/>
            <w:vAlign w:val="center"/>
            <w:hideMark/>
          </w:tcPr>
          <w:p w14:paraId="2C21F69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ALGERIA</w:t>
            </w:r>
          </w:p>
        </w:tc>
        <w:tc>
          <w:tcPr>
            <w:tcW w:w="1327" w:type="dxa"/>
            <w:tcBorders>
              <w:top w:val="nil"/>
              <w:left w:val="nil"/>
              <w:bottom w:val="single" w:sz="8" w:space="0" w:color="002776"/>
              <w:right w:val="single" w:sz="8" w:space="0" w:color="auto"/>
            </w:tcBorders>
            <w:shd w:val="clear" w:color="auto" w:fill="auto"/>
            <w:vAlign w:val="center"/>
            <w:hideMark/>
          </w:tcPr>
          <w:p w14:paraId="2DFEEE8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ALGE</w:t>
            </w:r>
          </w:p>
        </w:tc>
      </w:tr>
      <w:tr w:rsidR="00DF422A" w:rsidRPr="00DF422A" w14:paraId="00AD62E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5D2DD3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8F</w:t>
            </w:r>
          </w:p>
        </w:tc>
        <w:tc>
          <w:tcPr>
            <w:tcW w:w="2083" w:type="dxa"/>
            <w:tcBorders>
              <w:top w:val="nil"/>
              <w:left w:val="nil"/>
              <w:bottom w:val="single" w:sz="8" w:space="0" w:color="002776"/>
              <w:right w:val="single" w:sz="8" w:space="0" w:color="auto"/>
            </w:tcBorders>
            <w:shd w:val="clear" w:color="auto" w:fill="auto"/>
            <w:vAlign w:val="center"/>
            <w:hideMark/>
          </w:tcPr>
          <w:p w14:paraId="457D36E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AUSTRIA</w:t>
            </w:r>
          </w:p>
        </w:tc>
        <w:tc>
          <w:tcPr>
            <w:tcW w:w="1327" w:type="dxa"/>
            <w:tcBorders>
              <w:top w:val="nil"/>
              <w:left w:val="nil"/>
              <w:bottom w:val="single" w:sz="8" w:space="0" w:color="002776"/>
              <w:right w:val="single" w:sz="8" w:space="0" w:color="auto"/>
            </w:tcBorders>
            <w:shd w:val="clear" w:color="auto" w:fill="auto"/>
            <w:vAlign w:val="center"/>
            <w:hideMark/>
          </w:tcPr>
          <w:p w14:paraId="6FB1524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ASTR</w:t>
            </w:r>
          </w:p>
        </w:tc>
      </w:tr>
      <w:tr w:rsidR="00DF422A" w:rsidRPr="00DF422A" w14:paraId="3ED862F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6B70E82"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8G</w:t>
            </w:r>
          </w:p>
        </w:tc>
        <w:tc>
          <w:tcPr>
            <w:tcW w:w="2083" w:type="dxa"/>
            <w:tcBorders>
              <w:top w:val="nil"/>
              <w:left w:val="nil"/>
              <w:bottom w:val="single" w:sz="8" w:space="0" w:color="002776"/>
              <w:right w:val="single" w:sz="8" w:space="0" w:color="auto"/>
            </w:tcBorders>
            <w:shd w:val="clear" w:color="auto" w:fill="auto"/>
            <w:vAlign w:val="center"/>
            <w:hideMark/>
          </w:tcPr>
          <w:p w14:paraId="07B4509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BAHRAIN</w:t>
            </w:r>
          </w:p>
        </w:tc>
        <w:tc>
          <w:tcPr>
            <w:tcW w:w="1327" w:type="dxa"/>
            <w:tcBorders>
              <w:top w:val="nil"/>
              <w:left w:val="nil"/>
              <w:bottom w:val="single" w:sz="8" w:space="0" w:color="002776"/>
              <w:right w:val="single" w:sz="8" w:space="0" w:color="auto"/>
            </w:tcBorders>
            <w:shd w:val="clear" w:color="auto" w:fill="auto"/>
            <w:vAlign w:val="center"/>
            <w:hideMark/>
          </w:tcPr>
          <w:p w14:paraId="2B85960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BAHR</w:t>
            </w:r>
          </w:p>
        </w:tc>
      </w:tr>
      <w:tr w:rsidR="00DF422A" w:rsidRPr="00DF422A" w14:paraId="181BA97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E59819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8H</w:t>
            </w:r>
          </w:p>
        </w:tc>
        <w:tc>
          <w:tcPr>
            <w:tcW w:w="2083" w:type="dxa"/>
            <w:tcBorders>
              <w:top w:val="nil"/>
              <w:left w:val="nil"/>
              <w:bottom w:val="single" w:sz="8" w:space="0" w:color="002776"/>
              <w:right w:val="single" w:sz="8" w:space="0" w:color="auto"/>
            </w:tcBorders>
            <w:shd w:val="clear" w:color="auto" w:fill="auto"/>
            <w:vAlign w:val="center"/>
            <w:hideMark/>
          </w:tcPr>
          <w:p w14:paraId="1ACCAC7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BARBADOS</w:t>
            </w:r>
          </w:p>
        </w:tc>
        <w:tc>
          <w:tcPr>
            <w:tcW w:w="1327" w:type="dxa"/>
            <w:tcBorders>
              <w:top w:val="nil"/>
              <w:left w:val="nil"/>
              <w:bottom w:val="single" w:sz="8" w:space="0" w:color="002776"/>
              <w:right w:val="single" w:sz="8" w:space="0" w:color="auto"/>
            </w:tcBorders>
            <w:shd w:val="clear" w:color="auto" w:fill="auto"/>
            <w:vAlign w:val="center"/>
            <w:hideMark/>
          </w:tcPr>
          <w:p w14:paraId="3901E0D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BARB</w:t>
            </w:r>
          </w:p>
        </w:tc>
      </w:tr>
      <w:tr w:rsidR="00DF422A" w:rsidRPr="00DF422A" w14:paraId="7069D78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784122C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8J</w:t>
            </w:r>
          </w:p>
        </w:tc>
        <w:tc>
          <w:tcPr>
            <w:tcW w:w="2083" w:type="dxa"/>
            <w:tcBorders>
              <w:top w:val="nil"/>
              <w:left w:val="nil"/>
              <w:bottom w:val="single" w:sz="8" w:space="0" w:color="002776"/>
              <w:right w:val="single" w:sz="8" w:space="0" w:color="auto"/>
            </w:tcBorders>
            <w:shd w:val="clear" w:color="auto" w:fill="auto"/>
            <w:vAlign w:val="center"/>
            <w:hideMark/>
          </w:tcPr>
          <w:p w14:paraId="75DF2ED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BOLIVIA</w:t>
            </w:r>
          </w:p>
        </w:tc>
        <w:tc>
          <w:tcPr>
            <w:tcW w:w="1327" w:type="dxa"/>
            <w:tcBorders>
              <w:top w:val="nil"/>
              <w:left w:val="nil"/>
              <w:bottom w:val="single" w:sz="8" w:space="0" w:color="002776"/>
              <w:right w:val="single" w:sz="8" w:space="0" w:color="auto"/>
            </w:tcBorders>
            <w:shd w:val="clear" w:color="auto" w:fill="auto"/>
            <w:vAlign w:val="center"/>
            <w:hideMark/>
          </w:tcPr>
          <w:p w14:paraId="0E15ABBB"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BOLI</w:t>
            </w:r>
          </w:p>
        </w:tc>
      </w:tr>
      <w:tr w:rsidR="00DF422A" w:rsidRPr="00DF422A" w14:paraId="2372F6C7"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77D875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8K</w:t>
            </w:r>
          </w:p>
        </w:tc>
        <w:tc>
          <w:tcPr>
            <w:tcW w:w="2083" w:type="dxa"/>
            <w:tcBorders>
              <w:top w:val="nil"/>
              <w:left w:val="nil"/>
              <w:bottom w:val="single" w:sz="8" w:space="0" w:color="002776"/>
              <w:right w:val="single" w:sz="8" w:space="0" w:color="auto"/>
            </w:tcBorders>
            <w:shd w:val="clear" w:color="auto" w:fill="auto"/>
            <w:vAlign w:val="center"/>
            <w:hideMark/>
          </w:tcPr>
          <w:p w14:paraId="15BF05C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EGYPT</w:t>
            </w:r>
          </w:p>
        </w:tc>
        <w:tc>
          <w:tcPr>
            <w:tcW w:w="1327" w:type="dxa"/>
            <w:tcBorders>
              <w:top w:val="nil"/>
              <w:left w:val="nil"/>
              <w:bottom w:val="single" w:sz="8" w:space="0" w:color="002776"/>
              <w:right w:val="single" w:sz="8" w:space="0" w:color="auto"/>
            </w:tcBorders>
            <w:shd w:val="clear" w:color="auto" w:fill="auto"/>
            <w:vAlign w:val="center"/>
            <w:hideMark/>
          </w:tcPr>
          <w:p w14:paraId="5C4D7AF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EGYP</w:t>
            </w:r>
          </w:p>
        </w:tc>
      </w:tr>
      <w:tr w:rsidR="00DF422A" w:rsidRPr="00DF422A" w14:paraId="3484313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C71E7B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8L</w:t>
            </w:r>
          </w:p>
        </w:tc>
        <w:tc>
          <w:tcPr>
            <w:tcW w:w="2083" w:type="dxa"/>
            <w:tcBorders>
              <w:top w:val="nil"/>
              <w:left w:val="nil"/>
              <w:bottom w:val="single" w:sz="8" w:space="0" w:color="002776"/>
              <w:right w:val="single" w:sz="8" w:space="0" w:color="auto"/>
            </w:tcBorders>
            <w:shd w:val="clear" w:color="auto" w:fill="auto"/>
            <w:vAlign w:val="center"/>
            <w:hideMark/>
          </w:tcPr>
          <w:p w14:paraId="08D4276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GABON</w:t>
            </w:r>
          </w:p>
        </w:tc>
        <w:tc>
          <w:tcPr>
            <w:tcW w:w="1327" w:type="dxa"/>
            <w:tcBorders>
              <w:top w:val="nil"/>
              <w:left w:val="nil"/>
              <w:bottom w:val="single" w:sz="8" w:space="0" w:color="002776"/>
              <w:right w:val="single" w:sz="8" w:space="0" w:color="auto"/>
            </w:tcBorders>
            <w:shd w:val="clear" w:color="auto" w:fill="auto"/>
            <w:vAlign w:val="center"/>
            <w:hideMark/>
          </w:tcPr>
          <w:p w14:paraId="4DF7BFC1"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GABO</w:t>
            </w:r>
          </w:p>
        </w:tc>
      </w:tr>
      <w:tr w:rsidR="00DF422A" w:rsidRPr="00DF422A" w14:paraId="7E50747D"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E601C1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8M</w:t>
            </w:r>
          </w:p>
        </w:tc>
        <w:tc>
          <w:tcPr>
            <w:tcW w:w="2083" w:type="dxa"/>
            <w:tcBorders>
              <w:top w:val="nil"/>
              <w:left w:val="nil"/>
              <w:bottom w:val="single" w:sz="8" w:space="0" w:color="002776"/>
              <w:right w:val="single" w:sz="8" w:space="0" w:color="auto"/>
            </w:tcBorders>
            <w:shd w:val="clear" w:color="auto" w:fill="auto"/>
            <w:vAlign w:val="center"/>
            <w:hideMark/>
          </w:tcPr>
          <w:p w14:paraId="5822586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OMAN</w:t>
            </w:r>
          </w:p>
        </w:tc>
        <w:tc>
          <w:tcPr>
            <w:tcW w:w="1327" w:type="dxa"/>
            <w:tcBorders>
              <w:top w:val="nil"/>
              <w:left w:val="nil"/>
              <w:bottom w:val="single" w:sz="8" w:space="0" w:color="002776"/>
              <w:right w:val="single" w:sz="8" w:space="0" w:color="auto"/>
            </w:tcBorders>
            <w:shd w:val="clear" w:color="auto" w:fill="auto"/>
            <w:vAlign w:val="center"/>
            <w:hideMark/>
          </w:tcPr>
          <w:p w14:paraId="38A71EA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OMAN</w:t>
            </w:r>
          </w:p>
        </w:tc>
      </w:tr>
      <w:tr w:rsidR="00DF422A" w:rsidRPr="00DF422A" w14:paraId="3878038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F91CE9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8N</w:t>
            </w:r>
          </w:p>
        </w:tc>
        <w:tc>
          <w:tcPr>
            <w:tcW w:w="2083" w:type="dxa"/>
            <w:tcBorders>
              <w:top w:val="nil"/>
              <w:left w:val="nil"/>
              <w:bottom w:val="single" w:sz="8" w:space="0" w:color="002776"/>
              <w:right w:val="single" w:sz="8" w:space="0" w:color="auto"/>
            </w:tcBorders>
            <w:shd w:val="clear" w:color="auto" w:fill="auto"/>
            <w:vAlign w:val="center"/>
            <w:hideMark/>
          </w:tcPr>
          <w:p w14:paraId="47AFD91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NICARAGUA</w:t>
            </w:r>
          </w:p>
        </w:tc>
        <w:tc>
          <w:tcPr>
            <w:tcW w:w="1327" w:type="dxa"/>
            <w:tcBorders>
              <w:top w:val="nil"/>
              <w:left w:val="nil"/>
              <w:bottom w:val="single" w:sz="8" w:space="0" w:color="002776"/>
              <w:right w:val="single" w:sz="8" w:space="0" w:color="auto"/>
            </w:tcBorders>
            <w:shd w:val="clear" w:color="auto" w:fill="auto"/>
            <w:vAlign w:val="center"/>
            <w:hideMark/>
          </w:tcPr>
          <w:p w14:paraId="4027230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NICA</w:t>
            </w:r>
          </w:p>
        </w:tc>
      </w:tr>
      <w:tr w:rsidR="00DF422A" w:rsidRPr="00DF422A" w14:paraId="31E8E5B9"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F2B7A00"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8P</w:t>
            </w:r>
          </w:p>
        </w:tc>
        <w:tc>
          <w:tcPr>
            <w:tcW w:w="2083" w:type="dxa"/>
            <w:tcBorders>
              <w:top w:val="nil"/>
              <w:left w:val="nil"/>
              <w:bottom w:val="single" w:sz="8" w:space="0" w:color="002776"/>
              <w:right w:val="single" w:sz="8" w:space="0" w:color="auto"/>
            </w:tcBorders>
            <w:shd w:val="clear" w:color="auto" w:fill="auto"/>
            <w:vAlign w:val="center"/>
            <w:hideMark/>
          </w:tcPr>
          <w:p w14:paraId="71F441C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KUWAIT</w:t>
            </w:r>
          </w:p>
        </w:tc>
        <w:tc>
          <w:tcPr>
            <w:tcW w:w="1327" w:type="dxa"/>
            <w:tcBorders>
              <w:top w:val="nil"/>
              <w:left w:val="nil"/>
              <w:bottom w:val="single" w:sz="8" w:space="0" w:color="002776"/>
              <w:right w:val="single" w:sz="8" w:space="0" w:color="auto"/>
            </w:tcBorders>
            <w:shd w:val="clear" w:color="auto" w:fill="auto"/>
            <w:vAlign w:val="center"/>
            <w:hideMark/>
          </w:tcPr>
          <w:p w14:paraId="428CE2E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KUWA</w:t>
            </w:r>
          </w:p>
        </w:tc>
      </w:tr>
      <w:tr w:rsidR="00DF422A" w:rsidRPr="00DF422A" w14:paraId="305DC4DE"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4EC1BA1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8Q</w:t>
            </w:r>
          </w:p>
        </w:tc>
        <w:tc>
          <w:tcPr>
            <w:tcW w:w="2083" w:type="dxa"/>
            <w:tcBorders>
              <w:top w:val="nil"/>
              <w:left w:val="nil"/>
              <w:bottom w:val="single" w:sz="8" w:space="0" w:color="002776"/>
              <w:right w:val="single" w:sz="8" w:space="0" w:color="auto"/>
            </w:tcBorders>
            <w:shd w:val="clear" w:color="auto" w:fill="auto"/>
            <w:vAlign w:val="center"/>
            <w:hideMark/>
          </w:tcPr>
          <w:p w14:paraId="790C833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GUINEA</w:t>
            </w:r>
          </w:p>
        </w:tc>
        <w:tc>
          <w:tcPr>
            <w:tcW w:w="1327" w:type="dxa"/>
            <w:tcBorders>
              <w:top w:val="nil"/>
              <w:left w:val="nil"/>
              <w:bottom w:val="single" w:sz="8" w:space="0" w:color="002776"/>
              <w:right w:val="single" w:sz="8" w:space="0" w:color="auto"/>
            </w:tcBorders>
            <w:shd w:val="clear" w:color="auto" w:fill="auto"/>
            <w:vAlign w:val="center"/>
            <w:hideMark/>
          </w:tcPr>
          <w:p w14:paraId="701352D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GUIN</w:t>
            </w:r>
          </w:p>
        </w:tc>
      </w:tr>
      <w:tr w:rsidR="00DF422A" w:rsidRPr="00DF422A" w14:paraId="117C6FD3"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18564C7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8R</w:t>
            </w:r>
          </w:p>
        </w:tc>
        <w:tc>
          <w:tcPr>
            <w:tcW w:w="2083" w:type="dxa"/>
            <w:tcBorders>
              <w:top w:val="nil"/>
              <w:left w:val="nil"/>
              <w:bottom w:val="single" w:sz="8" w:space="0" w:color="002776"/>
              <w:right w:val="single" w:sz="8" w:space="0" w:color="auto"/>
            </w:tcBorders>
            <w:shd w:val="clear" w:color="auto" w:fill="auto"/>
            <w:vAlign w:val="center"/>
            <w:hideMark/>
          </w:tcPr>
          <w:p w14:paraId="41C1616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INDONESIA</w:t>
            </w:r>
          </w:p>
        </w:tc>
        <w:tc>
          <w:tcPr>
            <w:tcW w:w="1327" w:type="dxa"/>
            <w:tcBorders>
              <w:top w:val="nil"/>
              <w:left w:val="nil"/>
              <w:bottom w:val="single" w:sz="8" w:space="0" w:color="002776"/>
              <w:right w:val="single" w:sz="8" w:space="0" w:color="auto"/>
            </w:tcBorders>
            <w:shd w:val="clear" w:color="auto" w:fill="auto"/>
            <w:vAlign w:val="center"/>
            <w:hideMark/>
          </w:tcPr>
          <w:p w14:paraId="32C382C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INDO</w:t>
            </w:r>
          </w:p>
        </w:tc>
      </w:tr>
      <w:tr w:rsidR="00DF422A" w:rsidRPr="00DF422A" w14:paraId="4B193AA1"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6DDAA43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8V</w:t>
            </w:r>
          </w:p>
        </w:tc>
        <w:tc>
          <w:tcPr>
            <w:tcW w:w="2083" w:type="dxa"/>
            <w:tcBorders>
              <w:top w:val="nil"/>
              <w:left w:val="nil"/>
              <w:bottom w:val="single" w:sz="8" w:space="0" w:color="002776"/>
              <w:right w:val="single" w:sz="8" w:space="0" w:color="auto"/>
            </w:tcBorders>
            <w:shd w:val="clear" w:color="auto" w:fill="auto"/>
            <w:vAlign w:val="center"/>
            <w:hideMark/>
          </w:tcPr>
          <w:p w14:paraId="77DB3635"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AMERICAN SAMOA</w:t>
            </w:r>
          </w:p>
        </w:tc>
        <w:tc>
          <w:tcPr>
            <w:tcW w:w="1327" w:type="dxa"/>
            <w:tcBorders>
              <w:top w:val="nil"/>
              <w:left w:val="nil"/>
              <w:bottom w:val="single" w:sz="8" w:space="0" w:color="002776"/>
              <w:right w:val="single" w:sz="8" w:space="0" w:color="auto"/>
            </w:tcBorders>
            <w:shd w:val="clear" w:color="auto" w:fill="auto"/>
            <w:vAlign w:val="center"/>
            <w:hideMark/>
          </w:tcPr>
          <w:p w14:paraId="2FBB9A3F"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ASAM</w:t>
            </w:r>
          </w:p>
        </w:tc>
      </w:tr>
      <w:tr w:rsidR="00DF422A" w:rsidRPr="00DF422A" w14:paraId="42062A38"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21EB00D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8W</w:t>
            </w:r>
          </w:p>
        </w:tc>
        <w:tc>
          <w:tcPr>
            <w:tcW w:w="2083" w:type="dxa"/>
            <w:tcBorders>
              <w:top w:val="nil"/>
              <w:left w:val="nil"/>
              <w:bottom w:val="single" w:sz="8" w:space="0" w:color="002776"/>
              <w:right w:val="single" w:sz="8" w:space="0" w:color="auto"/>
            </w:tcBorders>
            <w:shd w:val="clear" w:color="auto" w:fill="auto"/>
            <w:vAlign w:val="center"/>
            <w:hideMark/>
          </w:tcPr>
          <w:p w14:paraId="4F8CF7F9"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MONTENEGRO</w:t>
            </w:r>
          </w:p>
        </w:tc>
        <w:tc>
          <w:tcPr>
            <w:tcW w:w="1327" w:type="dxa"/>
            <w:tcBorders>
              <w:top w:val="nil"/>
              <w:left w:val="nil"/>
              <w:bottom w:val="single" w:sz="8" w:space="0" w:color="002776"/>
              <w:right w:val="single" w:sz="8" w:space="0" w:color="auto"/>
            </w:tcBorders>
            <w:shd w:val="clear" w:color="auto" w:fill="auto"/>
            <w:vAlign w:val="center"/>
            <w:hideMark/>
          </w:tcPr>
          <w:p w14:paraId="6E11F58E"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MNE</w:t>
            </w:r>
          </w:p>
        </w:tc>
      </w:tr>
      <w:tr w:rsidR="00DF422A" w:rsidRPr="00DF422A" w14:paraId="6FF41EBA"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18E73E6"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81</w:t>
            </w:r>
          </w:p>
        </w:tc>
        <w:tc>
          <w:tcPr>
            <w:tcW w:w="2083" w:type="dxa"/>
            <w:tcBorders>
              <w:top w:val="nil"/>
              <w:left w:val="nil"/>
              <w:bottom w:val="single" w:sz="8" w:space="0" w:color="002776"/>
              <w:right w:val="single" w:sz="8" w:space="0" w:color="auto"/>
            </w:tcBorders>
            <w:shd w:val="clear" w:color="auto" w:fill="auto"/>
            <w:vAlign w:val="center"/>
            <w:hideMark/>
          </w:tcPr>
          <w:p w14:paraId="5100F1F4"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SOUTH AFRICA</w:t>
            </w:r>
          </w:p>
        </w:tc>
        <w:tc>
          <w:tcPr>
            <w:tcW w:w="1327" w:type="dxa"/>
            <w:tcBorders>
              <w:top w:val="nil"/>
              <w:left w:val="nil"/>
              <w:bottom w:val="single" w:sz="8" w:space="0" w:color="002776"/>
              <w:right w:val="single" w:sz="8" w:space="0" w:color="auto"/>
            </w:tcBorders>
            <w:shd w:val="clear" w:color="auto" w:fill="auto"/>
            <w:vAlign w:val="center"/>
            <w:hideMark/>
          </w:tcPr>
          <w:p w14:paraId="2C4F0EB6"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SAFR</w:t>
            </w:r>
          </w:p>
        </w:tc>
      </w:tr>
      <w:tr w:rsidR="00DF422A" w:rsidRPr="00DF422A" w14:paraId="72C53952" w14:textId="77777777" w:rsidTr="003214EA">
        <w:trPr>
          <w:trHeight w:val="300"/>
        </w:trPr>
        <w:tc>
          <w:tcPr>
            <w:tcW w:w="1260" w:type="dxa"/>
            <w:tcBorders>
              <w:top w:val="nil"/>
              <w:left w:val="single" w:sz="8" w:space="0" w:color="auto"/>
              <w:bottom w:val="single" w:sz="8" w:space="0" w:color="002776"/>
              <w:right w:val="single" w:sz="8" w:space="0" w:color="auto"/>
            </w:tcBorders>
            <w:shd w:val="clear" w:color="auto" w:fill="auto"/>
            <w:vAlign w:val="center"/>
            <w:hideMark/>
          </w:tcPr>
          <w:p w14:paraId="034BB1C5"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95</w:t>
            </w:r>
          </w:p>
        </w:tc>
        <w:tc>
          <w:tcPr>
            <w:tcW w:w="2083" w:type="dxa"/>
            <w:tcBorders>
              <w:top w:val="nil"/>
              <w:left w:val="nil"/>
              <w:bottom w:val="single" w:sz="8" w:space="0" w:color="002776"/>
              <w:right w:val="single" w:sz="8" w:space="0" w:color="auto"/>
            </w:tcBorders>
            <w:shd w:val="clear" w:color="auto" w:fill="auto"/>
            <w:vAlign w:val="center"/>
            <w:hideMark/>
          </w:tcPr>
          <w:p w14:paraId="09EF9123"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FGN NOC DOMESTIC</w:t>
            </w:r>
          </w:p>
        </w:tc>
        <w:tc>
          <w:tcPr>
            <w:tcW w:w="1327" w:type="dxa"/>
            <w:tcBorders>
              <w:top w:val="nil"/>
              <w:left w:val="nil"/>
              <w:bottom w:val="single" w:sz="8" w:space="0" w:color="002776"/>
              <w:right w:val="single" w:sz="8" w:space="0" w:color="auto"/>
            </w:tcBorders>
            <w:shd w:val="clear" w:color="auto" w:fill="auto"/>
            <w:vAlign w:val="center"/>
            <w:hideMark/>
          </w:tcPr>
          <w:p w14:paraId="469F9288"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FNDM</w:t>
            </w:r>
          </w:p>
        </w:tc>
      </w:tr>
      <w:tr w:rsidR="00DF422A" w:rsidRPr="00DF422A" w14:paraId="5FEE1D81" w14:textId="77777777" w:rsidTr="003214EA">
        <w:trPr>
          <w:trHeight w:val="300"/>
        </w:trPr>
        <w:tc>
          <w:tcPr>
            <w:tcW w:w="1260" w:type="dxa"/>
            <w:tcBorders>
              <w:top w:val="nil"/>
              <w:left w:val="single" w:sz="8" w:space="0" w:color="auto"/>
              <w:bottom w:val="single" w:sz="8" w:space="0" w:color="auto"/>
              <w:right w:val="single" w:sz="8" w:space="0" w:color="auto"/>
            </w:tcBorders>
            <w:shd w:val="clear" w:color="auto" w:fill="auto"/>
            <w:vAlign w:val="center"/>
            <w:hideMark/>
          </w:tcPr>
          <w:p w14:paraId="1334EC1D" w14:textId="77777777" w:rsidR="00DF422A" w:rsidRPr="00DF422A" w:rsidRDefault="00DF422A" w:rsidP="00DF422A">
            <w:pPr>
              <w:spacing w:after="0" w:line="240" w:lineRule="auto"/>
              <w:jc w:val="right"/>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96</w:t>
            </w:r>
          </w:p>
        </w:tc>
        <w:tc>
          <w:tcPr>
            <w:tcW w:w="2083" w:type="dxa"/>
            <w:tcBorders>
              <w:top w:val="nil"/>
              <w:left w:val="nil"/>
              <w:bottom w:val="single" w:sz="8" w:space="0" w:color="auto"/>
              <w:right w:val="single" w:sz="8" w:space="0" w:color="auto"/>
            </w:tcBorders>
            <w:shd w:val="clear" w:color="auto" w:fill="auto"/>
            <w:vAlign w:val="center"/>
            <w:hideMark/>
          </w:tcPr>
          <w:p w14:paraId="7052C89C"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FOREIGN N.O.C.</w:t>
            </w:r>
          </w:p>
        </w:tc>
        <w:tc>
          <w:tcPr>
            <w:tcW w:w="1327" w:type="dxa"/>
            <w:tcBorders>
              <w:top w:val="nil"/>
              <w:left w:val="nil"/>
              <w:bottom w:val="single" w:sz="8" w:space="0" w:color="auto"/>
              <w:right w:val="single" w:sz="8" w:space="0" w:color="auto"/>
            </w:tcBorders>
            <w:shd w:val="clear" w:color="auto" w:fill="auto"/>
            <w:vAlign w:val="center"/>
            <w:hideMark/>
          </w:tcPr>
          <w:p w14:paraId="32E6EBBA" w14:textId="77777777" w:rsidR="00DF422A" w:rsidRPr="00DF422A" w:rsidRDefault="00DF422A" w:rsidP="00DF422A">
            <w:pPr>
              <w:spacing w:after="0" w:line="240" w:lineRule="auto"/>
              <w:rPr>
                <w:rFonts w:ascii="Arial" w:eastAsia="Times New Roman" w:hAnsi="Arial" w:cs="Arial"/>
                <w:i/>
                <w:iCs/>
                <w:noProof w:val="0"/>
                <w:color w:val="000000"/>
                <w:spacing w:val="0"/>
                <w:sz w:val="20"/>
                <w:szCs w:val="20"/>
              </w:rPr>
            </w:pPr>
            <w:r w:rsidRPr="00DF422A">
              <w:rPr>
                <w:rFonts w:ascii="Arial" w:eastAsia="Times New Roman" w:hAnsi="Arial" w:cs="Arial"/>
                <w:i/>
                <w:iCs/>
                <w:noProof w:val="0"/>
                <w:color w:val="000000"/>
                <w:spacing w:val="0"/>
                <w:sz w:val="20"/>
                <w:szCs w:val="20"/>
              </w:rPr>
              <w:t>FNOC</w:t>
            </w:r>
          </w:p>
        </w:tc>
      </w:tr>
    </w:tbl>
    <w:p w14:paraId="45A29053" w14:textId="77777777" w:rsidR="003214EA" w:rsidRDefault="003214EA" w:rsidP="00BE34CE">
      <w:pPr>
        <w:sectPr w:rsidR="003214EA" w:rsidSect="003214EA">
          <w:type w:val="continuous"/>
          <w:pgSz w:w="12240" w:h="15840" w:code="1"/>
          <w:pgMar w:top="890" w:right="992" w:bottom="847" w:left="709" w:header="0" w:footer="561" w:gutter="0"/>
          <w:cols w:num="2" w:space="708"/>
          <w:docGrid w:linePitch="360"/>
        </w:sectPr>
      </w:pPr>
    </w:p>
    <w:p w14:paraId="346F16BC" w14:textId="2049ADF0" w:rsidR="00933E4E" w:rsidRPr="00BE34CE" w:rsidRDefault="00933E4E" w:rsidP="00BE34CE"/>
    <w:p w14:paraId="1C3596CA" w14:textId="77777777" w:rsidR="006C3C08" w:rsidRDefault="0092212D" w:rsidP="006C3C08">
      <w:pPr>
        <w:pStyle w:val="Heading3"/>
      </w:pPr>
      <w:bookmarkStart w:id="55" w:name="_Toc86153833"/>
      <w:r>
        <w:t>Compliance link – Global Screening</w:t>
      </w:r>
      <w:bookmarkEnd w:id="55"/>
      <w:r>
        <w:t xml:space="preserve"> </w:t>
      </w:r>
    </w:p>
    <w:p w14:paraId="35781538" w14:textId="77777777" w:rsidR="006C3C08" w:rsidRPr="006C3C08" w:rsidRDefault="006C3C08" w:rsidP="006C3C08"/>
    <w:p w14:paraId="1E7F13B6" w14:textId="4BEC5C97" w:rsidR="002E7811" w:rsidRDefault="002E7811" w:rsidP="002E7811">
      <w:pPr>
        <w:ind w:left="720"/>
      </w:pPr>
      <w:r>
        <w:t>This is an existant service, our orchestration component in Chubb IO Framework will invoque this service and waiting his answer.</w:t>
      </w:r>
    </w:p>
    <w:p w14:paraId="45A8FB26" w14:textId="5421B271" w:rsidR="002E7811" w:rsidRDefault="002E7811" w:rsidP="002E7811">
      <w:pPr>
        <w:ind w:left="720"/>
      </w:pPr>
      <w:r>
        <w:t>There are three different request:</w:t>
      </w:r>
    </w:p>
    <w:p w14:paraId="4E98B1A3" w14:textId="2D1D0CF0" w:rsidR="008B653D" w:rsidRPr="008B653D" w:rsidRDefault="00E61442" w:rsidP="008B653D">
      <w:pPr>
        <w:shd w:val="clear" w:color="auto" w:fill="FFFFFF"/>
        <w:spacing w:line="285" w:lineRule="atLeast"/>
        <w:ind w:left="1440"/>
        <w:rPr>
          <w:rFonts w:ascii="Calibri" w:hAnsi="Calibri"/>
          <w:noProof w:val="0"/>
          <w:spacing w:val="0"/>
          <w:sz w:val="22"/>
        </w:rPr>
      </w:pPr>
      <w:hyperlink r:id="rId30" w:history="1">
        <w:r w:rsidR="008B653D">
          <w:rPr>
            <w:rStyle w:val="Hyperlink"/>
          </w:rPr>
          <w:t>https://nasit.chubbdigital.com/servicing.es-screening/CLClaim</w:t>
        </w:r>
      </w:hyperlink>
      <w:r w:rsidR="008B653D">
        <w:br/>
      </w:r>
      <w:hyperlink r:id="rId31" w:history="1">
        <w:r w:rsidR="008B653D">
          <w:rPr>
            <w:rStyle w:val="Hyperlink"/>
          </w:rPr>
          <w:t>http://nasit.chubbdigital.com/enterprise.servicing.economicsanctions/clpolicy</w:t>
        </w:r>
      </w:hyperlink>
      <w:r w:rsidR="008B653D">
        <w:rPr>
          <w:rFonts w:ascii="Calibri" w:hAnsi="Calibri"/>
          <w:noProof w:val="0"/>
          <w:spacing w:val="0"/>
          <w:sz w:val="22"/>
        </w:rPr>
        <w:br/>
      </w:r>
      <w:hyperlink r:id="rId32" w:history="1">
        <w:r w:rsidR="008B653D">
          <w:rPr>
            <w:rStyle w:val="Hyperlink"/>
          </w:rPr>
          <w:t>https://nasit.chubbdigital.com/servicing.es-screening/CLClaimPayment</w:t>
        </w:r>
      </w:hyperlink>
    </w:p>
    <w:p w14:paraId="2829901C" w14:textId="0A73EF53" w:rsidR="008B653D" w:rsidRDefault="008B653D" w:rsidP="002E7811">
      <w:pPr>
        <w:ind w:left="720"/>
      </w:pPr>
    </w:p>
    <w:p w14:paraId="0D31E20F" w14:textId="41140D40" w:rsidR="002E7811" w:rsidRDefault="002E7811" w:rsidP="00270ADA">
      <w:pPr>
        <w:pStyle w:val="ListParagraph"/>
        <w:numPr>
          <w:ilvl w:val="2"/>
          <w:numId w:val="25"/>
        </w:numPr>
        <w:ind w:left="1800"/>
      </w:pPr>
      <w:r>
        <w:rPr>
          <w:szCs w:val="28"/>
        </w:rPr>
        <w:t>CL</w:t>
      </w:r>
      <w:r w:rsidRPr="00E414F0">
        <w:rPr>
          <w:szCs w:val="28"/>
        </w:rPr>
        <w:t>Policy</w:t>
      </w:r>
      <w:r>
        <w:rPr>
          <w:szCs w:val="28"/>
        </w:rPr>
        <w:t xml:space="preserve">: </w:t>
      </w:r>
      <w:r w:rsidRPr="00E414F0">
        <w:t>There are four unique search entity types, Individual, Organization, Vessel and Location.   Each search string or location provided in the request will be screened to ensure that none of the search string values or locations associated to the policy has been identified as a potential economic sanction risk</w:t>
      </w:r>
      <w:r>
        <w:t>.</w:t>
      </w:r>
    </w:p>
    <w:p w14:paraId="394D1ACE" w14:textId="5B536C56" w:rsidR="002E7811" w:rsidRDefault="002E7811" w:rsidP="00270ADA">
      <w:pPr>
        <w:pStyle w:val="ListParagraph"/>
        <w:numPr>
          <w:ilvl w:val="2"/>
          <w:numId w:val="25"/>
        </w:numPr>
        <w:ind w:left="1800"/>
      </w:pPr>
      <w:r>
        <w:rPr>
          <w:szCs w:val="28"/>
        </w:rPr>
        <w:t>CL</w:t>
      </w:r>
      <w:r w:rsidRPr="00E414F0">
        <w:rPr>
          <w:szCs w:val="28"/>
        </w:rPr>
        <w:t>Claim</w:t>
      </w:r>
      <w:r>
        <w:rPr>
          <w:szCs w:val="28"/>
        </w:rPr>
        <w:t xml:space="preserve">: </w:t>
      </w:r>
      <w:r w:rsidRPr="00E414F0">
        <w:t>There are four unique search entity types</w:t>
      </w:r>
      <w:r>
        <w:t>-</w:t>
      </w:r>
      <w:r w:rsidRPr="00E414F0">
        <w:t xml:space="preserve"> Individual, Organization, Vessel and Location.   Each search string or location provided in the request will be screened to ensure that none of the search string values or locations associated to the claim has been identified as a potential economic sanction risk</w:t>
      </w:r>
      <w:r>
        <w:t>.</w:t>
      </w:r>
    </w:p>
    <w:p w14:paraId="2A6FFDA7" w14:textId="323954CB" w:rsidR="002E7811" w:rsidRDefault="002E7811" w:rsidP="00270ADA">
      <w:pPr>
        <w:pStyle w:val="ListParagraph"/>
        <w:numPr>
          <w:ilvl w:val="2"/>
          <w:numId w:val="25"/>
        </w:numPr>
        <w:ind w:left="1800"/>
      </w:pPr>
      <w:r>
        <w:rPr>
          <w:szCs w:val="28"/>
        </w:rPr>
        <w:t>CL</w:t>
      </w:r>
      <w:r w:rsidRPr="00E414F0">
        <w:rPr>
          <w:szCs w:val="28"/>
        </w:rPr>
        <w:t>ClaimPayment</w:t>
      </w:r>
      <w:r>
        <w:rPr>
          <w:szCs w:val="28"/>
        </w:rPr>
        <w:t xml:space="preserve">: </w:t>
      </w:r>
      <w:r w:rsidRPr="00E414F0">
        <w:t>There are two possible search string entity types, an Individual payee or an Organization payee. Only one of these can be associated to a single payment.  Each payment transaction payee search string provided in the request for a claim will be screened to determine if the payee has been identified as a potential economic sanction risk</w:t>
      </w:r>
    </w:p>
    <w:p w14:paraId="4ABDCD91" w14:textId="77777777" w:rsidR="006C3C08" w:rsidRPr="006C3C08" w:rsidRDefault="006C3C08" w:rsidP="006C3C08">
      <w:pPr>
        <w:pStyle w:val="Heading4"/>
      </w:pPr>
      <w:r w:rsidRPr="00510F82">
        <w:t xml:space="preserve">CLPolicy description </w:t>
      </w:r>
      <w:r>
        <w:t xml:space="preserve">Input </w:t>
      </w:r>
      <w:r w:rsidRPr="00510F82">
        <w:t>Request</w:t>
      </w:r>
      <w:r>
        <w:t>:</w:t>
      </w:r>
    </w:p>
    <w:p w14:paraId="5C76D007" w14:textId="050775BC" w:rsidR="0085091C" w:rsidRDefault="0085091C" w:rsidP="004D6DF4">
      <w:pPr>
        <w:pStyle w:val="Encabezado2"/>
        <w:numPr>
          <w:ilvl w:val="0"/>
          <w:numId w:val="0"/>
        </w:numPr>
        <w:ind w:left="360"/>
        <w:rPr>
          <w:lang w:val="en-US"/>
        </w:rPr>
      </w:pPr>
    </w:p>
    <w:p w14:paraId="52B7243A" w14:textId="42089001" w:rsidR="00270ADA" w:rsidRDefault="00270ADA" w:rsidP="00510F82">
      <w:pPr>
        <w:pStyle w:val="Encabezado2"/>
        <w:numPr>
          <w:ilvl w:val="0"/>
          <w:numId w:val="0"/>
        </w:numPr>
        <w:ind w:left="1440"/>
        <w:rPr>
          <w:rFonts w:ascii="Georgia" w:eastAsia="Georgia" w:hAnsi="Georgia" w:cs="Times New Roman"/>
          <w:bCs w:val="0"/>
          <w:iCs w:val="0"/>
          <w:color w:val="auto"/>
          <w:sz w:val="21"/>
          <w:szCs w:val="22"/>
          <w:lang w:val="en-US"/>
        </w:rPr>
      </w:pPr>
    </w:p>
    <w:tbl>
      <w:tblPr>
        <w:tblW w:w="864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0"/>
        <w:gridCol w:w="1260"/>
        <w:gridCol w:w="1260"/>
        <w:gridCol w:w="1530"/>
        <w:gridCol w:w="630"/>
        <w:gridCol w:w="720"/>
      </w:tblGrid>
      <w:tr w:rsidR="00270ADA" w:rsidRPr="00270ADA" w14:paraId="20841440" w14:textId="77777777" w:rsidTr="00BE4ECC">
        <w:trPr>
          <w:cantSplit/>
          <w:trHeight w:val="288"/>
          <w:tblHeader/>
        </w:trPr>
        <w:tc>
          <w:tcPr>
            <w:tcW w:w="3240" w:type="dxa"/>
            <w:vMerge w:val="restart"/>
            <w:shd w:val="clear" w:color="auto" w:fill="D9D9D9"/>
          </w:tcPr>
          <w:p w14:paraId="512D5574" w14:textId="77777777" w:rsidR="00270ADA" w:rsidRPr="00270ADA" w:rsidRDefault="00270ADA" w:rsidP="00270ADA">
            <w:pPr>
              <w:spacing w:after="0" w:line="240" w:lineRule="auto"/>
              <w:jc w:val="center"/>
              <w:rPr>
                <w:rFonts w:ascii="Times New Roman" w:eastAsia="Times New Roman" w:hAnsi="Times New Roman"/>
                <w:b/>
                <w:bCs/>
                <w:noProof w:val="0"/>
                <w:spacing w:val="0"/>
                <w:sz w:val="20"/>
                <w:szCs w:val="20"/>
              </w:rPr>
            </w:pPr>
            <w:r w:rsidRPr="00270ADA">
              <w:rPr>
                <w:rFonts w:ascii="Times New Roman" w:eastAsia="Times New Roman" w:hAnsi="Times New Roman"/>
                <w:b/>
                <w:bCs/>
                <w:noProof w:val="0"/>
                <w:spacing w:val="0"/>
                <w:sz w:val="20"/>
                <w:szCs w:val="20"/>
              </w:rPr>
              <w:t>Element Name</w:t>
            </w:r>
          </w:p>
        </w:tc>
        <w:tc>
          <w:tcPr>
            <w:tcW w:w="1260" w:type="dxa"/>
            <w:tcBorders>
              <w:bottom w:val="nil"/>
            </w:tcBorders>
            <w:shd w:val="clear" w:color="auto" w:fill="D9D9D9"/>
          </w:tcPr>
          <w:p w14:paraId="53341A0F" w14:textId="77777777" w:rsidR="00270ADA" w:rsidRPr="00270ADA" w:rsidRDefault="00270ADA" w:rsidP="00270ADA">
            <w:pPr>
              <w:spacing w:after="0" w:line="240" w:lineRule="auto"/>
              <w:jc w:val="center"/>
              <w:rPr>
                <w:rFonts w:ascii="Times New Roman" w:eastAsia="Times New Roman" w:hAnsi="Times New Roman"/>
                <w:b/>
                <w:bCs/>
                <w:noProof w:val="0"/>
                <w:spacing w:val="0"/>
                <w:sz w:val="20"/>
                <w:szCs w:val="20"/>
              </w:rPr>
            </w:pPr>
            <w:r w:rsidRPr="00270ADA">
              <w:rPr>
                <w:rFonts w:ascii="Times New Roman" w:eastAsia="Times New Roman" w:hAnsi="Times New Roman"/>
                <w:b/>
                <w:bCs/>
                <w:noProof w:val="0"/>
                <w:spacing w:val="0"/>
                <w:sz w:val="20"/>
                <w:szCs w:val="20"/>
              </w:rPr>
              <w:t>Required?</w:t>
            </w:r>
          </w:p>
        </w:tc>
        <w:tc>
          <w:tcPr>
            <w:tcW w:w="1260" w:type="dxa"/>
            <w:tcBorders>
              <w:bottom w:val="nil"/>
            </w:tcBorders>
            <w:shd w:val="clear" w:color="auto" w:fill="D9D9D9"/>
          </w:tcPr>
          <w:p w14:paraId="10D88B5E" w14:textId="77777777" w:rsidR="00270ADA" w:rsidRPr="00270ADA" w:rsidRDefault="00270ADA" w:rsidP="00270ADA">
            <w:pPr>
              <w:spacing w:after="0" w:line="240" w:lineRule="auto"/>
              <w:jc w:val="center"/>
              <w:rPr>
                <w:rFonts w:ascii="Times New Roman" w:eastAsia="Times New Roman" w:hAnsi="Times New Roman"/>
                <w:b/>
                <w:bCs/>
                <w:noProof w:val="0"/>
                <w:spacing w:val="0"/>
                <w:sz w:val="20"/>
                <w:szCs w:val="20"/>
              </w:rPr>
            </w:pPr>
            <w:r w:rsidRPr="00270ADA">
              <w:rPr>
                <w:rFonts w:ascii="Times New Roman" w:eastAsia="Times New Roman" w:hAnsi="Times New Roman"/>
                <w:b/>
                <w:bCs/>
                <w:noProof w:val="0"/>
                <w:spacing w:val="0"/>
                <w:sz w:val="20"/>
                <w:szCs w:val="20"/>
              </w:rPr>
              <w:t>Format</w:t>
            </w:r>
          </w:p>
        </w:tc>
        <w:tc>
          <w:tcPr>
            <w:tcW w:w="1530" w:type="dxa"/>
            <w:vMerge w:val="restart"/>
            <w:shd w:val="clear" w:color="auto" w:fill="D9D9D9"/>
          </w:tcPr>
          <w:p w14:paraId="5E67476C" w14:textId="77777777" w:rsidR="00270ADA" w:rsidRPr="00270ADA" w:rsidRDefault="00270ADA" w:rsidP="00270ADA">
            <w:pPr>
              <w:spacing w:after="0" w:line="240" w:lineRule="auto"/>
              <w:jc w:val="center"/>
              <w:rPr>
                <w:rFonts w:ascii="Times New Roman" w:eastAsia="Times New Roman" w:hAnsi="Times New Roman"/>
                <w:b/>
                <w:bCs/>
                <w:noProof w:val="0"/>
                <w:spacing w:val="0"/>
                <w:sz w:val="20"/>
                <w:szCs w:val="20"/>
              </w:rPr>
            </w:pPr>
            <w:r w:rsidRPr="00270ADA">
              <w:rPr>
                <w:rFonts w:ascii="Times New Roman" w:eastAsia="Times New Roman" w:hAnsi="Times New Roman"/>
                <w:b/>
                <w:bCs/>
                <w:noProof w:val="0"/>
                <w:spacing w:val="0"/>
                <w:sz w:val="20"/>
                <w:szCs w:val="20"/>
              </w:rPr>
              <w:t>Default</w:t>
            </w:r>
          </w:p>
        </w:tc>
        <w:tc>
          <w:tcPr>
            <w:tcW w:w="1350" w:type="dxa"/>
            <w:gridSpan w:val="2"/>
            <w:shd w:val="clear" w:color="auto" w:fill="D9D9D9"/>
          </w:tcPr>
          <w:p w14:paraId="3B2BF5DE" w14:textId="77777777" w:rsidR="00270ADA" w:rsidRPr="00270ADA" w:rsidRDefault="00270ADA" w:rsidP="00270ADA">
            <w:pPr>
              <w:spacing w:after="0" w:line="240" w:lineRule="auto"/>
              <w:jc w:val="center"/>
              <w:rPr>
                <w:rFonts w:ascii="Times New Roman" w:eastAsia="Times New Roman" w:hAnsi="Times New Roman"/>
                <w:b/>
                <w:bCs/>
                <w:noProof w:val="0"/>
                <w:spacing w:val="0"/>
                <w:sz w:val="20"/>
                <w:szCs w:val="20"/>
              </w:rPr>
            </w:pPr>
            <w:r w:rsidRPr="00270ADA">
              <w:rPr>
                <w:rFonts w:ascii="Times New Roman" w:eastAsia="Times New Roman" w:hAnsi="Times New Roman"/>
                <w:b/>
                <w:bCs/>
                <w:noProof w:val="0"/>
                <w:spacing w:val="0"/>
                <w:sz w:val="20"/>
                <w:szCs w:val="20"/>
              </w:rPr>
              <w:t>Length</w:t>
            </w:r>
          </w:p>
        </w:tc>
      </w:tr>
      <w:tr w:rsidR="00270ADA" w:rsidRPr="00270ADA" w14:paraId="12CF0333" w14:textId="77777777" w:rsidTr="00BE4ECC">
        <w:trPr>
          <w:cantSplit/>
          <w:trHeight w:val="288"/>
          <w:tblHeader/>
        </w:trPr>
        <w:tc>
          <w:tcPr>
            <w:tcW w:w="3240" w:type="dxa"/>
            <w:vMerge/>
            <w:shd w:val="clear" w:color="auto" w:fill="D9D9D9"/>
          </w:tcPr>
          <w:p w14:paraId="0609A37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tcBorders>
              <w:top w:val="nil"/>
            </w:tcBorders>
            <w:shd w:val="clear" w:color="auto" w:fill="D9D9D9"/>
          </w:tcPr>
          <w:p w14:paraId="3AD1836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tcBorders>
              <w:top w:val="nil"/>
            </w:tcBorders>
            <w:shd w:val="clear" w:color="auto" w:fill="D9D9D9"/>
          </w:tcPr>
          <w:p w14:paraId="12AB82A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vMerge/>
            <w:shd w:val="clear" w:color="auto" w:fill="D9D9D9"/>
          </w:tcPr>
          <w:p w14:paraId="58BF1D6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D9D9D9"/>
          </w:tcPr>
          <w:p w14:paraId="36D7B3C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Min</w:t>
            </w:r>
          </w:p>
        </w:tc>
        <w:tc>
          <w:tcPr>
            <w:tcW w:w="720" w:type="dxa"/>
            <w:shd w:val="clear" w:color="auto" w:fill="D9D9D9"/>
          </w:tcPr>
          <w:p w14:paraId="0C18144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Max</w:t>
            </w:r>
          </w:p>
        </w:tc>
      </w:tr>
      <w:tr w:rsidR="00270ADA" w:rsidRPr="00270ADA" w14:paraId="043B196A" w14:textId="77777777" w:rsidTr="00BE4ECC">
        <w:trPr>
          <w:cantSplit/>
        </w:trPr>
        <w:tc>
          <w:tcPr>
            <w:tcW w:w="3240" w:type="dxa"/>
            <w:shd w:val="clear" w:color="auto" w:fill="auto"/>
          </w:tcPr>
          <w:p w14:paraId="2ABA645D"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SourceSystemKeyId</w:t>
            </w:r>
          </w:p>
        </w:tc>
        <w:tc>
          <w:tcPr>
            <w:tcW w:w="1260" w:type="dxa"/>
            <w:shd w:val="clear" w:color="auto" w:fill="auto"/>
          </w:tcPr>
          <w:p w14:paraId="4BA91D6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31D9B53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808B1D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09ADF1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06E583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100</w:t>
            </w:r>
          </w:p>
        </w:tc>
      </w:tr>
      <w:tr w:rsidR="00270ADA" w:rsidRPr="00270ADA" w14:paraId="7F80BDDC" w14:textId="77777777" w:rsidTr="00BE4ECC">
        <w:trPr>
          <w:cantSplit/>
        </w:trPr>
        <w:tc>
          <w:tcPr>
            <w:tcW w:w="3240" w:type="dxa"/>
            <w:shd w:val="clear" w:color="auto" w:fill="auto"/>
          </w:tcPr>
          <w:p w14:paraId="6A4AAC68"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UserId</w:t>
            </w:r>
          </w:p>
        </w:tc>
        <w:tc>
          <w:tcPr>
            <w:tcW w:w="1260" w:type="dxa"/>
            <w:shd w:val="clear" w:color="auto" w:fill="auto"/>
          </w:tcPr>
          <w:p w14:paraId="4DC4F4C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17EEB4A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B95666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D85467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7</w:t>
            </w:r>
          </w:p>
        </w:tc>
        <w:tc>
          <w:tcPr>
            <w:tcW w:w="720" w:type="dxa"/>
            <w:shd w:val="clear" w:color="auto" w:fill="auto"/>
          </w:tcPr>
          <w:p w14:paraId="2CEC478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206AFE01" w14:textId="77777777" w:rsidTr="00BE4ECC">
        <w:trPr>
          <w:cantSplit/>
        </w:trPr>
        <w:tc>
          <w:tcPr>
            <w:tcW w:w="3240" w:type="dxa"/>
            <w:shd w:val="clear" w:color="auto" w:fill="auto"/>
          </w:tcPr>
          <w:p w14:paraId="0900AD7E"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SystemId</w:t>
            </w:r>
          </w:p>
        </w:tc>
        <w:tc>
          <w:tcPr>
            <w:tcW w:w="1260" w:type="dxa"/>
            <w:shd w:val="clear" w:color="auto" w:fill="auto"/>
          </w:tcPr>
          <w:p w14:paraId="7A0C64F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4889EEF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EA112D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45C497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537A931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1BCC61CB" w14:textId="77777777" w:rsidTr="00BE4ECC">
        <w:trPr>
          <w:cantSplit/>
        </w:trPr>
        <w:tc>
          <w:tcPr>
            <w:tcW w:w="3240" w:type="dxa"/>
            <w:shd w:val="clear" w:color="auto" w:fill="auto"/>
          </w:tcPr>
          <w:p w14:paraId="439F3BDD"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SourceSystemName</w:t>
            </w:r>
          </w:p>
        </w:tc>
        <w:tc>
          <w:tcPr>
            <w:tcW w:w="1260" w:type="dxa"/>
            <w:shd w:val="clear" w:color="auto" w:fill="auto"/>
          </w:tcPr>
          <w:p w14:paraId="4EC85C6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778DFAC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CDAFEA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867726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39BD1C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357E8B6A" w14:textId="77777777" w:rsidTr="00BE4ECC">
        <w:trPr>
          <w:cantSplit/>
        </w:trPr>
        <w:tc>
          <w:tcPr>
            <w:tcW w:w="3240" w:type="dxa"/>
            <w:shd w:val="clear" w:color="auto" w:fill="auto"/>
          </w:tcPr>
          <w:p w14:paraId="0AD064B1"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EntryTypeCode</w:t>
            </w:r>
          </w:p>
        </w:tc>
        <w:tc>
          <w:tcPr>
            <w:tcW w:w="1260" w:type="dxa"/>
            <w:shd w:val="clear" w:color="auto" w:fill="auto"/>
          </w:tcPr>
          <w:p w14:paraId="77B399C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401EC84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7F5F7C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22F58A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5D698E2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567A841E" w14:textId="77777777" w:rsidTr="00BE4ECC">
        <w:trPr>
          <w:cantSplit/>
        </w:trPr>
        <w:tc>
          <w:tcPr>
            <w:tcW w:w="3240" w:type="dxa"/>
            <w:shd w:val="clear" w:color="auto" w:fill="auto"/>
          </w:tcPr>
          <w:p w14:paraId="52B72BE9"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SourceSystemTransaction</w:t>
            </w:r>
            <w:r w:rsidRPr="00270ADA">
              <w:rPr>
                <w:rFonts w:ascii="Times New Roman" w:eastAsia="Times New Roman" w:hAnsi="Times New Roman"/>
                <w:noProof w:val="0"/>
                <w:spacing w:val="0"/>
                <w:sz w:val="20"/>
                <w:szCs w:val="20"/>
              </w:rPr>
              <w:br/>
              <w:t>TypeName</w:t>
            </w:r>
          </w:p>
        </w:tc>
        <w:tc>
          <w:tcPr>
            <w:tcW w:w="1260" w:type="dxa"/>
            <w:shd w:val="clear" w:color="auto" w:fill="auto"/>
          </w:tcPr>
          <w:p w14:paraId="581C71A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640A54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911629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AFF435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DC76BA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40</w:t>
            </w:r>
          </w:p>
        </w:tc>
      </w:tr>
      <w:tr w:rsidR="00270ADA" w:rsidRPr="00270ADA" w14:paraId="77B2774A" w14:textId="77777777" w:rsidTr="00BE4ECC">
        <w:trPr>
          <w:cantSplit/>
        </w:trPr>
        <w:tc>
          <w:tcPr>
            <w:tcW w:w="3240" w:type="dxa"/>
            <w:shd w:val="clear" w:color="auto" w:fill="auto"/>
          </w:tcPr>
          <w:p w14:paraId="352B5C8C"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ESRProgramName</w:t>
            </w:r>
          </w:p>
        </w:tc>
        <w:tc>
          <w:tcPr>
            <w:tcW w:w="1260" w:type="dxa"/>
            <w:shd w:val="clear" w:color="auto" w:fill="auto"/>
          </w:tcPr>
          <w:p w14:paraId="5B8A450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62879D3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7A67E1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93F82D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48BF13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6FC63089" w14:textId="77777777" w:rsidTr="00BE4ECC">
        <w:trPr>
          <w:cantSplit/>
        </w:trPr>
        <w:tc>
          <w:tcPr>
            <w:tcW w:w="3240" w:type="dxa"/>
            <w:shd w:val="clear" w:color="auto" w:fill="auto"/>
          </w:tcPr>
          <w:p w14:paraId="149752B0"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ContactName</w:t>
            </w:r>
          </w:p>
        </w:tc>
        <w:tc>
          <w:tcPr>
            <w:tcW w:w="1260" w:type="dxa"/>
            <w:shd w:val="clear" w:color="auto" w:fill="auto"/>
          </w:tcPr>
          <w:p w14:paraId="0C4BE6B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6DE6D2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E0DF18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7F837D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88209F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3BCC163B" w14:textId="77777777" w:rsidTr="00BE4ECC">
        <w:trPr>
          <w:cantSplit/>
        </w:trPr>
        <w:tc>
          <w:tcPr>
            <w:tcW w:w="3240" w:type="dxa"/>
            <w:shd w:val="clear" w:color="auto" w:fill="auto"/>
          </w:tcPr>
          <w:p w14:paraId="2140DAC1"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ContactPhoneNumber</w:t>
            </w:r>
          </w:p>
        </w:tc>
        <w:tc>
          <w:tcPr>
            <w:tcW w:w="1260" w:type="dxa"/>
            <w:shd w:val="clear" w:color="auto" w:fill="auto"/>
          </w:tcPr>
          <w:p w14:paraId="5014CFA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96EA2E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46BD64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808264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BB14C6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0D4EFF4A" w14:textId="77777777" w:rsidTr="00BE4ECC">
        <w:trPr>
          <w:cantSplit/>
        </w:trPr>
        <w:tc>
          <w:tcPr>
            <w:tcW w:w="3240" w:type="dxa"/>
            <w:shd w:val="clear" w:color="auto" w:fill="auto"/>
          </w:tcPr>
          <w:p w14:paraId="1F7DABFA"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BranchCode</w:t>
            </w:r>
          </w:p>
        </w:tc>
        <w:tc>
          <w:tcPr>
            <w:tcW w:w="1260" w:type="dxa"/>
            <w:shd w:val="clear" w:color="auto" w:fill="auto"/>
          </w:tcPr>
          <w:p w14:paraId="333B67C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0909A5A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2248F0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F908C9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476F20E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r>
      <w:tr w:rsidR="00270ADA" w:rsidRPr="00270ADA" w14:paraId="201C28DD" w14:textId="77777777" w:rsidTr="00BE4ECC">
        <w:trPr>
          <w:cantSplit/>
        </w:trPr>
        <w:tc>
          <w:tcPr>
            <w:tcW w:w="3240" w:type="dxa"/>
            <w:shd w:val="clear" w:color="auto" w:fill="auto"/>
          </w:tcPr>
          <w:p w14:paraId="2AA46F88"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ESRFileSearchCode</w:t>
            </w:r>
          </w:p>
        </w:tc>
        <w:tc>
          <w:tcPr>
            <w:tcW w:w="1260" w:type="dxa"/>
            <w:shd w:val="clear" w:color="auto" w:fill="auto"/>
          </w:tcPr>
          <w:p w14:paraId="0157905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174954F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34C544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24A0C0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7DBB93A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60B31291" w14:textId="77777777" w:rsidTr="00BE4ECC">
        <w:trPr>
          <w:cantSplit/>
        </w:trPr>
        <w:tc>
          <w:tcPr>
            <w:tcW w:w="3240" w:type="dxa"/>
            <w:shd w:val="clear" w:color="auto" w:fill="auto"/>
          </w:tcPr>
          <w:p w14:paraId="73586CF1"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ESRResolutionTeamName</w:t>
            </w:r>
          </w:p>
        </w:tc>
        <w:tc>
          <w:tcPr>
            <w:tcW w:w="1260" w:type="dxa"/>
            <w:shd w:val="clear" w:color="auto" w:fill="auto"/>
          </w:tcPr>
          <w:p w14:paraId="22583E6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2E5EE22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916481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6D73E2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A77CAF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1CB05A26" w14:textId="77777777" w:rsidTr="00BE4ECC">
        <w:trPr>
          <w:cantSplit/>
        </w:trPr>
        <w:tc>
          <w:tcPr>
            <w:tcW w:w="3240" w:type="dxa"/>
            <w:shd w:val="clear" w:color="auto" w:fill="auto"/>
          </w:tcPr>
          <w:p w14:paraId="50DC299A"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SourceSystemTransactionId</w:t>
            </w:r>
          </w:p>
        </w:tc>
        <w:tc>
          <w:tcPr>
            <w:tcW w:w="1260" w:type="dxa"/>
            <w:shd w:val="clear" w:color="auto" w:fill="auto"/>
          </w:tcPr>
          <w:p w14:paraId="2934EC7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E612E5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13B523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BCCD71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C63D35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26</w:t>
            </w:r>
          </w:p>
        </w:tc>
      </w:tr>
      <w:tr w:rsidR="00270ADA" w:rsidRPr="00270ADA" w14:paraId="1BE0E5C2" w14:textId="77777777" w:rsidTr="00BE4ECC">
        <w:trPr>
          <w:cantSplit/>
        </w:trPr>
        <w:tc>
          <w:tcPr>
            <w:tcW w:w="3240" w:type="dxa"/>
            <w:shd w:val="clear" w:color="auto" w:fill="auto"/>
          </w:tcPr>
          <w:p w14:paraId="347F22AC"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0C61E32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2254DBC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2C808ED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AF4289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63C51C7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5130CE0C" w14:textId="77777777" w:rsidTr="00BE4ECC">
        <w:trPr>
          <w:cantSplit/>
        </w:trPr>
        <w:tc>
          <w:tcPr>
            <w:tcW w:w="3240" w:type="dxa"/>
            <w:shd w:val="clear" w:color="auto" w:fill="auto"/>
          </w:tcPr>
          <w:p w14:paraId="1DDAFAA0"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74CD99F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0E98DB1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191A087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6C310B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5465671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168675C9" w14:textId="77777777" w:rsidTr="00BE4ECC">
        <w:tblPrEx>
          <w:shd w:val="clear" w:color="auto" w:fill="CCCCCC"/>
        </w:tblPrEx>
        <w:tc>
          <w:tcPr>
            <w:tcW w:w="8640" w:type="dxa"/>
            <w:gridSpan w:val="6"/>
            <w:shd w:val="clear" w:color="auto" w:fill="CCCCCC"/>
          </w:tcPr>
          <w:p w14:paraId="585D8364"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b/>
                <w:noProof w:val="0"/>
                <w:spacing w:val="0"/>
                <w:sz w:val="20"/>
                <w:szCs w:val="20"/>
              </w:rPr>
              <w:t>EconomicSanctionRiskIndividual/ [   ]</w:t>
            </w:r>
            <w:r w:rsidRPr="00270ADA">
              <w:rPr>
                <w:rFonts w:ascii="Times New Roman" w:eastAsia="Times New Roman" w:hAnsi="Times New Roman"/>
                <w:noProof w:val="0"/>
                <w:spacing w:val="0"/>
                <w:sz w:val="20"/>
                <w:szCs w:val="20"/>
              </w:rPr>
              <w:t xml:space="preserve">     (Array)</w:t>
            </w:r>
          </w:p>
        </w:tc>
      </w:tr>
      <w:tr w:rsidR="00270ADA" w:rsidRPr="00270ADA" w14:paraId="5F321517" w14:textId="77777777" w:rsidTr="00BE4ECC">
        <w:trPr>
          <w:cantSplit/>
        </w:trPr>
        <w:tc>
          <w:tcPr>
            <w:tcW w:w="3240" w:type="dxa"/>
            <w:shd w:val="clear" w:color="auto" w:fill="auto"/>
          </w:tcPr>
          <w:p w14:paraId="3F616D6C"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SourceSystemReferenceText</w:t>
            </w:r>
          </w:p>
        </w:tc>
        <w:tc>
          <w:tcPr>
            <w:tcW w:w="1260" w:type="dxa"/>
            <w:shd w:val="clear" w:color="auto" w:fill="auto"/>
          </w:tcPr>
          <w:p w14:paraId="17AF941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45CFFCC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7207B3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424A80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D4FF33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120</w:t>
            </w:r>
          </w:p>
        </w:tc>
      </w:tr>
      <w:tr w:rsidR="00270ADA" w:rsidRPr="00270ADA" w14:paraId="0CAB2D4E" w14:textId="77777777" w:rsidTr="00BE4ECC">
        <w:trPr>
          <w:cantSplit/>
        </w:trPr>
        <w:tc>
          <w:tcPr>
            <w:tcW w:w="3240" w:type="dxa"/>
            <w:shd w:val="clear" w:color="auto" w:fill="auto"/>
          </w:tcPr>
          <w:p w14:paraId="1F5FEF38"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SourceSystemSearchType</w:t>
            </w:r>
            <w:r w:rsidRPr="00270ADA">
              <w:rPr>
                <w:rFonts w:ascii="Times New Roman" w:eastAsia="Times New Roman" w:hAnsi="Times New Roman"/>
                <w:noProof w:val="0"/>
                <w:spacing w:val="0"/>
                <w:sz w:val="20"/>
                <w:szCs w:val="20"/>
              </w:rPr>
              <w:br/>
              <w:t>Description</w:t>
            </w:r>
          </w:p>
        </w:tc>
        <w:tc>
          <w:tcPr>
            <w:tcW w:w="1260" w:type="dxa"/>
            <w:shd w:val="clear" w:color="auto" w:fill="auto"/>
          </w:tcPr>
          <w:p w14:paraId="3E69055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DFEDE2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59E630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84AC97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82052C4"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p w14:paraId="3B141660"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6F904312" w14:textId="77777777" w:rsidTr="00BE4ECC">
        <w:trPr>
          <w:cantSplit/>
        </w:trPr>
        <w:tc>
          <w:tcPr>
            <w:tcW w:w="3240" w:type="dxa"/>
            <w:shd w:val="clear" w:color="auto" w:fill="auto"/>
          </w:tcPr>
          <w:p w14:paraId="1DF5C74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w:t>
            </w:r>
            <w:r w:rsidRPr="00270ADA">
              <w:rPr>
                <w:rFonts w:ascii="Times New Roman" w:eastAsia="Times New Roman" w:hAnsi="Times New Roman"/>
                <w:noProof w:val="0"/>
                <w:spacing w:val="0"/>
                <w:sz w:val="20"/>
                <w:szCs w:val="20"/>
              </w:rPr>
              <w:br/>
              <w:t>Identifier</w:t>
            </w:r>
          </w:p>
        </w:tc>
        <w:tc>
          <w:tcPr>
            <w:tcW w:w="1260" w:type="dxa"/>
            <w:shd w:val="clear" w:color="auto" w:fill="auto"/>
          </w:tcPr>
          <w:p w14:paraId="78EBB72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5DD44E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4A8482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6E3CC0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C17825C"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 xml:space="preserve">120 </w:t>
            </w:r>
          </w:p>
          <w:p w14:paraId="6CF0DE62"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666DED96" w14:textId="77777777" w:rsidTr="00BE4ECC">
        <w:trPr>
          <w:cantSplit/>
        </w:trPr>
        <w:tc>
          <w:tcPr>
            <w:tcW w:w="3240" w:type="dxa"/>
            <w:shd w:val="clear" w:color="auto" w:fill="auto"/>
          </w:tcPr>
          <w:p w14:paraId="0C69F1EB"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ESRRoleTypeCode [   ]</w:t>
            </w:r>
            <w:r w:rsidRPr="00270ADA">
              <w:rPr>
                <w:rFonts w:ascii="Times New Roman" w:eastAsia="Times New Roman" w:hAnsi="Times New Roman"/>
                <w:noProof w:val="0"/>
                <w:spacing w:val="0"/>
                <w:sz w:val="20"/>
                <w:szCs w:val="20"/>
              </w:rPr>
              <w:br/>
              <w:t xml:space="preserve">   (Array of up to five)</w:t>
            </w:r>
          </w:p>
        </w:tc>
        <w:tc>
          <w:tcPr>
            <w:tcW w:w="1260" w:type="dxa"/>
            <w:shd w:val="clear" w:color="auto" w:fill="auto"/>
          </w:tcPr>
          <w:p w14:paraId="577278E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D94CFB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0F0A5B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B127DA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2F6C3D0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5E190A20" w14:textId="77777777" w:rsidTr="00BE4ECC">
        <w:trPr>
          <w:cantSplit/>
        </w:trPr>
        <w:tc>
          <w:tcPr>
            <w:tcW w:w="3240" w:type="dxa"/>
            <w:shd w:val="clear" w:color="auto" w:fill="auto"/>
          </w:tcPr>
          <w:p w14:paraId="22408E9A"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ESRFileSearchCode</w:t>
            </w:r>
          </w:p>
        </w:tc>
        <w:tc>
          <w:tcPr>
            <w:tcW w:w="1260" w:type="dxa"/>
            <w:shd w:val="clear" w:color="auto" w:fill="auto"/>
          </w:tcPr>
          <w:p w14:paraId="21AB6E2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48ACCD1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843E04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F004BE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596DA32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031C3B64" w14:textId="77777777" w:rsidTr="00BE4ECC">
        <w:trPr>
          <w:cantSplit/>
        </w:trPr>
        <w:tc>
          <w:tcPr>
            <w:tcW w:w="3240" w:type="dxa"/>
            <w:shd w:val="clear" w:color="auto" w:fill="auto"/>
          </w:tcPr>
          <w:p w14:paraId="01A64A3E"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ESRResolutionTeamName</w:t>
            </w:r>
          </w:p>
        </w:tc>
        <w:tc>
          <w:tcPr>
            <w:tcW w:w="1260" w:type="dxa"/>
            <w:shd w:val="clear" w:color="auto" w:fill="auto"/>
          </w:tcPr>
          <w:p w14:paraId="637ACD1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791BD24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B5E3BE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92C74D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98C36B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29B86510" w14:textId="77777777" w:rsidTr="00BE4ECC">
        <w:trPr>
          <w:cantSplit/>
        </w:trPr>
        <w:tc>
          <w:tcPr>
            <w:tcW w:w="3240" w:type="dxa"/>
            <w:shd w:val="clear" w:color="auto" w:fill="auto"/>
          </w:tcPr>
          <w:p w14:paraId="6D1F192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SearchEntityValueText</w:t>
            </w:r>
          </w:p>
        </w:tc>
        <w:tc>
          <w:tcPr>
            <w:tcW w:w="1260" w:type="dxa"/>
            <w:shd w:val="clear" w:color="auto" w:fill="auto"/>
          </w:tcPr>
          <w:p w14:paraId="5D16003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012E3D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FBABEB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A333AA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A5D55F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2D7F28BE" w14:textId="77777777" w:rsidTr="00BE4ECC">
        <w:trPr>
          <w:cantSplit/>
        </w:trPr>
        <w:tc>
          <w:tcPr>
            <w:tcW w:w="3240" w:type="dxa"/>
            <w:shd w:val="clear" w:color="auto" w:fill="auto"/>
          </w:tcPr>
          <w:p w14:paraId="2209D95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IndividualFullName</w:t>
            </w:r>
          </w:p>
        </w:tc>
        <w:tc>
          <w:tcPr>
            <w:tcW w:w="1260" w:type="dxa"/>
            <w:shd w:val="clear" w:color="auto" w:fill="auto"/>
          </w:tcPr>
          <w:p w14:paraId="6EE4108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E5C270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050F7F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D45140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E1DEFA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3D4B78F1" w14:textId="77777777" w:rsidTr="00BE4ECC">
        <w:trPr>
          <w:cantSplit/>
        </w:trPr>
        <w:tc>
          <w:tcPr>
            <w:tcW w:w="3240" w:type="dxa"/>
            <w:shd w:val="clear" w:color="auto" w:fill="auto"/>
          </w:tcPr>
          <w:p w14:paraId="024AC36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PrefixName</w:t>
            </w:r>
          </w:p>
        </w:tc>
        <w:tc>
          <w:tcPr>
            <w:tcW w:w="1260" w:type="dxa"/>
            <w:shd w:val="clear" w:color="auto" w:fill="auto"/>
          </w:tcPr>
          <w:p w14:paraId="09376A7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DFB159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479317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86AB1F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0399D1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08</w:t>
            </w:r>
          </w:p>
        </w:tc>
      </w:tr>
      <w:tr w:rsidR="00270ADA" w:rsidRPr="00270ADA" w14:paraId="107E91A2" w14:textId="77777777" w:rsidTr="00BE4ECC">
        <w:trPr>
          <w:cantSplit/>
        </w:trPr>
        <w:tc>
          <w:tcPr>
            <w:tcW w:w="3240" w:type="dxa"/>
            <w:shd w:val="clear" w:color="auto" w:fill="auto"/>
          </w:tcPr>
          <w:p w14:paraId="136B9CF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GivenName</w:t>
            </w:r>
          </w:p>
        </w:tc>
        <w:tc>
          <w:tcPr>
            <w:tcW w:w="1260" w:type="dxa"/>
            <w:shd w:val="clear" w:color="auto" w:fill="auto"/>
          </w:tcPr>
          <w:p w14:paraId="227287E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1ED380C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3003B6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AF44BA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906AF4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40</w:t>
            </w:r>
          </w:p>
        </w:tc>
      </w:tr>
      <w:tr w:rsidR="00270ADA" w:rsidRPr="00270ADA" w14:paraId="30B49809" w14:textId="77777777" w:rsidTr="00BE4ECC">
        <w:trPr>
          <w:cantSplit/>
        </w:trPr>
        <w:tc>
          <w:tcPr>
            <w:tcW w:w="3240" w:type="dxa"/>
            <w:shd w:val="clear" w:color="auto" w:fill="auto"/>
          </w:tcPr>
          <w:p w14:paraId="62A5A3BB"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MiddleInitial</w:t>
            </w:r>
          </w:p>
        </w:tc>
        <w:tc>
          <w:tcPr>
            <w:tcW w:w="1260" w:type="dxa"/>
            <w:shd w:val="clear" w:color="auto" w:fill="auto"/>
          </w:tcPr>
          <w:p w14:paraId="0787196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4E6171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A10168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63C549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385024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30</w:t>
            </w:r>
          </w:p>
        </w:tc>
      </w:tr>
      <w:tr w:rsidR="00270ADA" w:rsidRPr="00270ADA" w14:paraId="7F8BF57B" w14:textId="77777777" w:rsidTr="00BE4ECC">
        <w:trPr>
          <w:cantSplit/>
        </w:trPr>
        <w:tc>
          <w:tcPr>
            <w:tcW w:w="3240" w:type="dxa"/>
            <w:shd w:val="clear" w:color="auto" w:fill="auto"/>
          </w:tcPr>
          <w:p w14:paraId="1B3966FD"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lastRenderedPageBreak/>
              <w:t>Surname</w:t>
            </w:r>
          </w:p>
        </w:tc>
        <w:tc>
          <w:tcPr>
            <w:tcW w:w="1260" w:type="dxa"/>
            <w:shd w:val="clear" w:color="auto" w:fill="auto"/>
          </w:tcPr>
          <w:p w14:paraId="0430C9F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EC091D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CA8F7F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93EBF4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73C4E1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100</w:t>
            </w:r>
          </w:p>
        </w:tc>
      </w:tr>
      <w:tr w:rsidR="00270ADA" w:rsidRPr="00270ADA" w14:paraId="41C930A9" w14:textId="77777777" w:rsidTr="00BE4ECC">
        <w:trPr>
          <w:cantSplit/>
        </w:trPr>
        <w:tc>
          <w:tcPr>
            <w:tcW w:w="3240" w:type="dxa"/>
            <w:shd w:val="clear" w:color="auto" w:fill="auto"/>
          </w:tcPr>
          <w:p w14:paraId="375573E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NameSuffix</w:t>
            </w:r>
          </w:p>
        </w:tc>
        <w:tc>
          <w:tcPr>
            <w:tcW w:w="1260" w:type="dxa"/>
            <w:shd w:val="clear" w:color="auto" w:fill="auto"/>
          </w:tcPr>
          <w:p w14:paraId="644D623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7BE331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6BA17E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C32BA2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11C327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04</w:t>
            </w:r>
          </w:p>
        </w:tc>
      </w:tr>
      <w:tr w:rsidR="00270ADA" w:rsidRPr="00270ADA" w14:paraId="67FB2D23" w14:textId="77777777" w:rsidTr="00BE4ECC">
        <w:trPr>
          <w:cantSplit/>
        </w:trPr>
        <w:tc>
          <w:tcPr>
            <w:tcW w:w="3240" w:type="dxa"/>
            <w:shd w:val="clear" w:color="auto" w:fill="auto"/>
          </w:tcPr>
          <w:p w14:paraId="5E5CA207"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IndividualBirthDate</w:t>
            </w:r>
          </w:p>
        </w:tc>
        <w:tc>
          <w:tcPr>
            <w:tcW w:w="1260" w:type="dxa"/>
            <w:shd w:val="clear" w:color="auto" w:fill="auto"/>
          </w:tcPr>
          <w:p w14:paraId="22C0D03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9FFC5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445B3AC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AE9A84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70EA4F9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1825C275" w14:textId="77777777" w:rsidTr="00BE4ECC">
        <w:trPr>
          <w:cantSplit/>
        </w:trPr>
        <w:tc>
          <w:tcPr>
            <w:tcW w:w="3240" w:type="dxa"/>
            <w:shd w:val="clear" w:color="auto" w:fill="auto"/>
          </w:tcPr>
          <w:p w14:paraId="29FF923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OccupationDescription</w:t>
            </w:r>
          </w:p>
        </w:tc>
        <w:tc>
          <w:tcPr>
            <w:tcW w:w="1260" w:type="dxa"/>
            <w:shd w:val="clear" w:color="auto" w:fill="auto"/>
          </w:tcPr>
          <w:p w14:paraId="4C996DD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518E3B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6E3FBC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33EF28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0EA50A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66638FF9" w14:textId="77777777" w:rsidTr="00BE4ECC">
        <w:trPr>
          <w:cantSplit/>
        </w:trPr>
        <w:tc>
          <w:tcPr>
            <w:tcW w:w="3240" w:type="dxa"/>
            <w:shd w:val="clear" w:color="auto" w:fill="auto"/>
          </w:tcPr>
          <w:p w14:paraId="7BA1D286"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EmployerName</w:t>
            </w:r>
          </w:p>
        </w:tc>
        <w:tc>
          <w:tcPr>
            <w:tcW w:w="1260" w:type="dxa"/>
            <w:shd w:val="clear" w:color="auto" w:fill="auto"/>
          </w:tcPr>
          <w:p w14:paraId="0A165E9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737565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0F91EA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018CF1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2CDA5E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tc>
      </w:tr>
      <w:tr w:rsidR="00270ADA" w:rsidRPr="00270ADA" w14:paraId="06E3C069" w14:textId="77777777" w:rsidTr="00BE4ECC">
        <w:tblPrEx>
          <w:shd w:val="clear" w:color="auto" w:fill="CCCCCC"/>
        </w:tblPrEx>
        <w:tc>
          <w:tcPr>
            <w:tcW w:w="8640" w:type="dxa"/>
            <w:gridSpan w:val="6"/>
            <w:shd w:val="clear" w:color="auto" w:fill="CCCCCC"/>
          </w:tcPr>
          <w:p w14:paraId="14972E9C"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  Address/</w:t>
            </w:r>
          </w:p>
        </w:tc>
      </w:tr>
      <w:tr w:rsidR="00270ADA" w:rsidRPr="00270ADA" w14:paraId="47AA0CAB" w14:textId="77777777" w:rsidTr="00BE4ECC">
        <w:trPr>
          <w:cantSplit/>
        </w:trPr>
        <w:tc>
          <w:tcPr>
            <w:tcW w:w="3240" w:type="dxa"/>
            <w:shd w:val="clear" w:color="auto" w:fill="auto"/>
          </w:tcPr>
          <w:p w14:paraId="6A593649"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AddressLine1</w:t>
            </w:r>
          </w:p>
        </w:tc>
        <w:tc>
          <w:tcPr>
            <w:tcW w:w="1260" w:type="dxa"/>
            <w:shd w:val="clear" w:color="auto" w:fill="auto"/>
          </w:tcPr>
          <w:p w14:paraId="7B848CE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71F23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0B443E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E9DC81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611E5D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26617EE4" w14:textId="77777777" w:rsidTr="00BE4ECC">
        <w:trPr>
          <w:cantSplit/>
        </w:trPr>
        <w:tc>
          <w:tcPr>
            <w:tcW w:w="3240" w:type="dxa"/>
            <w:shd w:val="clear" w:color="auto" w:fill="auto"/>
          </w:tcPr>
          <w:p w14:paraId="61B4C71F"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AddressLine2</w:t>
            </w:r>
          </w:p>
        </w:tc>
        <w:tc>
          <w:tcPr>
            <w:tcW w:w="1260" w:type="dxa"/>
            <w:shd w:val="clear" w:color="auto" w:fill="auto"/>
          </w:tcPr>
          <w:p w14:paraId="6F47E9A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4DB42A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A99915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069435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1495C2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69598703" w14:textId="77777777" w:rsidTr="00BE4ECC">
        <w:trPr>
          <w:cantSplit/>
        </w:trPr>
        <w:tc>
          <w:tcPr>
            <w:tcW w:w="3240" w:type="dxa"/>
            <w:shd w:val="clear" w:color="auto" w:fill="auto"/>
          </w:tcPr>
          <w:p w14:paraId="054DBD2F"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CityName</w:t>
            </w:r>
          </w:p>
        </w:tc>
        <w:tc>
          <w:tcPr>
            <w:tcW w:w="1260" w:type="dxa"/>
            <w:shd w:val="clear" w:color="auto" w:fill="auto"/>
          </w:tcPr>
          <w:p w14:paraId="125F6B1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19B77D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450647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B2A22E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A891E3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35</w:t>
            </w:r>
          </w:p>
        </w:tc>
      </w:tr>
      <w:tr w:rsidR="00270ADA" w:rsidRPr="00270ADA" w14:paraId="5FFAEC09" w14:textId="77777777" w:rsidTr="00BE4ECC">
        <w:trPr>
          <w:cantSplit/>
        </w:trPr>
        <w:tc>
          <w:tcPr>
            <w:tcW w:w="3240" w:type="dxa"/>
            <w:shd w:val="clear" w:color="auto" w:fill="auto"/>
          </w:tcPr>
          <w:p w14:paraId="2A9D662B"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StateOrProvinceCode</w:t>
            </w:r>
          </w:p>
        </w:tc>
        <w:tc>
          <w:tcPr>
            <w:tcW w:w="1260" w:type="dxa"/>
            <w:shd w:val="clear" w:color="auto" w:fill="auto"/>
          </w:tcPr>
          <w:p w14:paraId="73653E8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E1DE3F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BBF69D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94C91F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3989367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7D0D2E68" w14:textId="77777777" w:rsidTr="00BE4ECC">
        <w:trPr>
          <w:cantSplit/>
        </w:trPr>
        <w:tc>
          <w:tcPr>
            <w:tcW w:w="3240" w:type="dxa"/>
            <w:shd w:val="clear" w:color="auto" w:fill="auto"/>
          </w:tcPr>
          <w:p w14:paraId="383E04B0" w14:textId="77777777" w:rsidR="00270ADA" w:rsidRPr="00270ADA" w:rsidRDefault="00270ADA" w:rsidP="00270ADA">
            <w:pPr>
              <w:spacing w:after="0" w:line="240" w:lineRule="auto"/>
              <w:ind w:left="720"/>
              <w:rPr>
                <w:rFonts w:ascii="Times New Roman" w:eastAsia="Times New Roman" w:hAnsi="Times New Roman"/>
                <w:noProof w:val="0"/>
                <w:color w:val="000000"/>
                <w:spacing w:val="0"/>
                <w:sz w:val="20"/>
                <w:szCs w:val="20"/>
              </w:rPr>
            </w:pPr>
            <w:r w:rsidRPr="00270ADA">
              <w:rPr>
                <w:rFonts w:ascii="Times New Roman" w:eastAsia="Times New Roman" w:hAnsi="Times New Roman"/>
                <w:noProof w:val="0"/>
                <w:color w:val="000000"/>
                <w:spacing w:val="0"/>
                <w:sz w:val="20"/>
                <w:szCs w:val="20"/>
              </w:rPr>
              <w:t>PostalCode</w:t>
            </w:r>
          </w:p>
        </w:tc>
        <w:tc>
          <w:tcPr>
            <w:tcW w:w="1260" w:type="dxa"/>
            <w:shd w:val="clear" w:color="auto" w:fill="auto"/>
          </w:tcPr>
          <w:p w14:paraId="3E46B199" w14:textId="77777777" w:rsidR="00270ADA" w:rsidRPr="00270ADA" w:rsidRDefault="00270ADA" w:rsidP="00270ADA">
            <w:pPr>
              <w:spacing w:after="0" w:line="240" w:lineRule="auto"/>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O</w:t>
            </w:r>
          </w:p>
        </w:tc>
        <w:tc>
          <w:tcPr>
            <w:tcW w:w="1260" w:type="dxa"/>
            <w:shd w:val="clear" w:color="auto" w:fill="auto"/>
          </w:tcPr>
          <w:p w14:paraId="3918165F" w14:textId="77777777" w:rsidR="00270ADA" w:rsidRPr="00270ADA" w:rsidRDefault="00270ADA" w:rsidP="00270ADA">
            <w:pPr>
              <w:spacing w:after="0" w:line="240" w:lineRule="auto"/>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Character</w:t>
            </w:r>
          </w:p>
        </w:tc>
        <w:tc>
          <w:tcPr>
            <w:tcW w:w="1530" w:type="dxa"/>
            <w:shd w:val="clear" w:color="auto" w:fill="auto"/>
          </w:tcPr>
          <w:p w14:paraId="6C1F018B" w14:textId="77777777" w:rsidR="00270ADA" w:rsidRPr="00270ADA" w:rsidRDefault="00270ADA" w:rsidP="00270ADA">
            <w:pPr>
              <w:spacing w:after="0" w:line="240" w:lineRule="auto"/>
              <w:rPr>
                <w:rFonts w:ascii="Times New Roman" w:eastAsia="Times New Roman" w:hAnsi="Times New Roman"/>
                <w:bCs/>
                <w:noProof w:val="0"/>
                <w:color w:val="000000"/>
                <w:spacing w:val="0"/>
                <w:sz w:val="20"/>
                <w:szCs w:val="20"/>
              </w:rPr>
            </w:pPr>
          </w:p>
        </w:tc>
        <w:tc>
          <w:tcPr>
            <w:tcW w:w="630" w:type="dxa"/>
            <w:shd w:val="clear" w:color="auto" w:fill="auto"/>
          </w:tcPr>
          <w:p w14:paraId="7C8B12D3" w14:textId="77777777" w:rsidR="00270ADA" w:rsidRPr="00270ADA" w:rsidRDefault="00270ADA" w:rsidP="00270ADA">
            <w:pPr>
              <w:spacing w:after="0" w:line="240" w:lineRule="auto"/>
              <w:jc w:val="right"/>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1</w:t>
            </w:r>
          </w:p>
        </w:tc>
        <w:tc>
          <w:tcPr>
            <w:tcW w:w="720" w:type="dxa"/>
            <w:shd w:val="clear" w:color="auto" w:fill="auto"/>
          </w:tcPr>
          <w:p w14:paraId="7E5E270E" w14:textId="77777777" w:rsidR="00270ADA" w:rsidRPr="00270ADA" w:rsidRDefault="00270ADA" w:rsidP="00270ADA">
            <w:pPr>
              <w:spacing w:after="0" w:line="240" w:lineRule="auto"/>
              <w:jc w:val="right"/>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32</w:t>
            </w:r>
          </w:p>
        </w:tc>
      </w:tr>
      <w:tr w:rsidR="00270ADA" w:rsidRPr="00270ADA" w14:paraId="62A08AA3" w14:textId="77777777" w:rsidTr="00BE4ECC">
        <w:trPr>
          <w:cantSplit/>
        </w:trPr>
        <w:tc>
          <w:tcPr>
            <w:tcW w:w="3240" w:type="dxa"/>
            <w:shd w:val="clear" w:color="auto" w:fill="auto"/>
          </w:tcPr>
          <w:p w14:paraId="7DBA4264"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CountryName</w:t>
            </w:r>
          </w:p>
        </w:tc>
        <w:tc>
          <w:tcPr>
            <w:tcW w:w="1260" w:type="dxa"/>
            <w:shd w:val="clear" w:color="auto" w:fill="auto"/>
          </w:tcPr>
          <w:p w14:paraId="6D91E4D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1052FA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F02C76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8A8A62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78FB7AB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6D4E4188" w14:textId="77777777" w:rsidTr="00BE4ECC">
        <w:tblPrEx>
          <w:shd w:val="clear" w:color="auto" w:fill="CCCCCC"/>
        </w:tblPrEx>
        <w:trPr>
          <w:cantSplit/>
        </w:trPr>
        <w:tc>
          <w:tcPr>
            <w:tcW w:w="8640" w:type="dxa"/>
            <w:gridSpan w:val="6"/>
            <w:shd w:val="clear" w:color="auto" w:fill="CCCCCC"/>
          </w:tcPr>
          <w:p w14:paraId="43F3714C" w14:textId="77777777" w:rsidR="00270ADA" w:rsidRPr="00270ADA" w:rsidRDefault="00270ADA" w:rsidP="00270ADA">
            <w:pPr>
              <w:spacing w:after="0" w:line="240" w:lineRule="auto"/>
              <w:ind w:left="360"/>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Driver/</w:t>
            </w:r>
          </w:p>
        </w:tc>
      </w:tr>
      <w:tr w:rsidR="00270ADA" w:rsidRPr="00270ADA" w14:paraId="0CDFCE79" w14:textId="77777777" w:rsidTr="00BE4ECC">
        <w:trPr>
          <w:cantSplit/>
        </w:trPr>
        <w:tc>
          <w:tcPr>
            <w:tcW w:w="3240" w:type="dxa"/>
            <w:shd w:val="clear" w:color="auto" w:fill="auto"/>
          </w:tcPr>
          <w:p w14:paraId="6E34DED6"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DriverLicenseNumber</w:t>
            </w:r>
          </w:p>
        </w:tc>
        <w:tc>
          <w:tcPr>
            <w:tcW w:w="1260" w:type="dxa"/>
            <w:shd w:val="clear" w:color="auto" w:fill="auto"/>
          </w:tcPr>
          <w:p w14:paraId="7D55AF4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B311FA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698888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4B9D59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842FC9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22910486" w14:textId="77777777" w:rsidTr="00BE4ECC">
        <w:trPr>
          <w:cantSplit/>
        </w:trPr>
        <w:tc>
          <w:tcPr>
            <w:tcW w:w="3240" w:type="dxa"/>
            <w:shd w:val="clear" w:color="auto" w:fill="auto"/>
          </w:tcPr>
          <w:p w14:paraId="0100A73E"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DriverPostalState</w:t>
            </w:r>
            <w:r w:rsidRPr="00270ADA">
              <w:rPr>
                <w:rFonts w:ascii="Times New Roman" w:eastAsia="Times New Roman" w:hAnsi="Times New Roman"/>
                <w:noProof w:val="0"/>
                <w:spacing w:val="0"/>
                <w:sz w:val="20"/>
                <w:szCs w:val="20"/>
              </w:rPr>
              <w:br/>
              <w:t>Abbreviation</w:t>
            </w:r>
          </w:p>
        </w:tc>
        <w:tc>
          <w:tcPr>
            <w:tcW w:w="1260" w:type="dxa"/>
            <w:shd w:val="clear" w:color="auto" w:fill="auto"/>
          </w:tcPr>
          <w:p w14:paraId="111C9A3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155F02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8EACCE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2C40CC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462C0A3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3833ADF8" w14:textId="77777777" w:rsidTr="00BE4ECC">
        <w:trPr>
          <w:cantSplit/>
        </w:trPr>
        <w:tc>
          <w:tcPr>
            <w:tcW w:w="3240" w:type="dxa"/>
            <w:shd w:val="clear" w:color="auto" w:fill="auto"/>
          </w:tcPr>
          <w:p w14:paraId="30675E06"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DriverLicenseCountry</w:t>
            </w:r>
            <w:r w:rsidRPr="00270ADA">
              <w:rPr>
                <w:rFonts w:ascii="Times New Roman" w:eastAsia="Times New Roman" w:hAnsi="Times New Roman"/>
                <w:noProof w:val="0"/>
                <w:spacing w:val="0"/>
                <w:sz w:val="20"/>
                <w:szCs w:val="20"/>
              </w:rPr>
              <w:br/>
              <w:t>Code</w:t>
            </w:r>
          </w:p>
        </w:tc>
        <w:tc>
          <w:tcPr>
            <w:tcW w:w="1260" w:type="dxa"/>
            <w:shd w:val="clear" w:color="auto" w:fill="auto"/>
          </w:tcPr>
          <w:p w14:paraId="088EE1C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C7746D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6E6440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ACCC62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5CDA27B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6AD05C3D" w14:textId="77777777" w:rsidTr="00BE4ECC">
        <w:trPr>
          <w:cantSplit/>
        </w:trPr>
        <w:tc>
          <w:tcPr>
            <w:tcW w:w="3240" w:type="dxa"/>
            <w:shd w:val="clear" w:color="auto" w:fill="auto"/>
          </w:tcPr>
          <w:p w14:paraId="31A5C5EE"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DriverLicensedDate</w:t>
            </w:r>
          </w:p>
        </w:tc>
        <w:tc>
          <w:tcPr>
            <w:tcW w:w="1260" w:type="dxa"/>
            <w:shd w:val="clear" w:color="auto" w:fill="auto"/>
          </w:tcPr>
          <w:p w14:paraId="3FA7163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080B7B1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3B7E160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F1F908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28F8C5F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6A1A7347" w14:textId="77777777" w:rsidTr="00BE4ECC">
        <w:trPr>
          <w:cantSplit/>
        </w:trPr>
        <w:tc>
          <w:tcPr>
            <w:tcW w:w="3240" w:type="dxa"/>
            <w:shd w:val="clear" w:color="auto" w:fill="auto"/>
          </w:tcPr>
          <w:p w14:paraId="566F8E7D"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DriverLicenseCopy</w:t>
            </w:r>
            <w:r w:rsidRPr="00270ADA">
              <w:rPr>
                <w:rFonts w:ascii="Times New Roman" w:eastAsia="Times New Roman" w:hAnsi="Times New Roman"/>
                <w:noProof w:val="0"/>
                <w:spacing w:val="0"/>
                <w:sz w:val="20"/>
                <w:szCs w:val="20"/>
              </w:rPr>
              <w:br/>
              <w:t>Indicator</w:t>
            </w:r>
          </w:p>
        </w:tc>
        <w:tc>
          <w:tcPr>
            <w:tcW w:w="1260" w:type="dxa"/>
            <w:shd w:val="clear" w:color="auto" w:fill="auto"/>
          </w:tcPr>
          <w:p w14:paraId="10BA34D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289F75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1E3B42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7822DC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8240D2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r>
      <w:tr w:rsidR="00270ADA" w:rsidRPr="00270ADA" w14:paraId="1464EFD1" w14:textId="77777777" w:rsidTr="00BE4ECC">
        <w:tblPrEx>
          <w:shd w:val="clear" w:color="auto" w:fill="CCCCCC"/>
        </w:tblPrEx>
        <w:trPr>
          <w:cantSplit/>
        </w:trPr>
        <w:tc>
          <w:tcPr>
            <w:tcW w:w="8640" w:type="dxa"/>
            <w:gridSpan w:val="6"/>
            <w:shd w:val="clear" w:color="auto" w:fill="CCCCCC"/>
          </w:tcPr>
          <w:p w14:paraId="13C55545" w14:textId="77777777" w:rsidR="00270ADA" w:rsidRPr="00270ADA" w:rsidRDefault="00270ADA" w:rsidP="00270ADA">
            <w:pPr>
              <w:spacing w:after="0" w:line="240" w:lineRule="auto"/>
              <w:ind w:left="360"/>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EconomicSanctionRiskPassport/ [  ]     </w:t>
            </w:r>
            <w:r w:rsidRPr="00270ADA">
              <w:rPr>
                <w:rFonts w:ascii="Times New Roman" w:eastAsia="Times New Roman" w:hAnsi="Times New Roman"/>
                <w:noProof w:val="0"/>
                <w:spacing w:val="0"/>
                <w:sz w:val="20"/>
                <w:szCs w:val="20"/>
              </w:rPr>
              <w:t>(Array of up to six)</w:t>
            </w:r>
          </w:p>
        </w:tc>
      </w:tr>
      <w:tr w:rsidR="00270ADA" w:rsidRPr="00270ADA" w14:paraId="53B367F2" w14:textId="77777777" w:rsidTr="00BE4ECC">
        <w:trPr>
          <w:cantSplit/>
        </w:trPr>
        <w:tc>
          <w:tcPr>
            <w:tcW w:w="3240" w:type="dxa"/>
            <w:shd w:val="clear" w:color="auto" w:fill="auto"/>
          </w:tcPr>
          <w:p w14:paraId="7F50DDCB"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PassportIssueCountry</w:t>
            </w:r>
            <w:r w:rsidRPr="00270ADA">
              <w:rPr>
                <w:rFonts w:ascii="Times New Roman" w:eastAsia="Times New Roman" w:hAnsi="Times New Roman"/>
                <w:noProof w:val="0"/>
                <w:spacing w:val="0"/>
                <w:sz w:val="20"/>
                <w:szCs w:val="20"/>
              </w:rPr>
              <w:br/>
              <w:t>Code</w:t>
            </w:r>
          </w:p>
        </w:tc>
        <w:tc>
          <w:tcPr>
            <w:tcW w:w="1260" w:type="dxa"/>
            <w:shd w:val="clear" w:color="auto" w:fill="auto"/>
          </w:tcPr>
          <w:p w14:paraId="5C59AFC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7B9490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A333BF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A8FD24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3A8321C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1498E019" w14:textId="77777777" w:rsidTr="00BE4ECC">
        <w:trPr>
          <w:cantSplit/>
        </w:trPr>
        <w:tc>
          <w:tcPr>
            <w:tcW w:w="3240" w:type="dxa"/>
            <w:shd w:val="clear" w:color="auto" w:fill="auto"/>
          </w:tcPr>
          <w:p w14:paraId="24A77F8A"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PassportNumber</w:t>
            </w:r>
          </w:p>
        </w:tc>
        <w:tc>
          <w:tcPr>
            <w:tcW w:w="1260" w:type="dxa"/>
            <w:shd w:val="clear" w:color="auto" w:fill="auto"/>
          </w:tcPr>
          <w:p w14:paraId="48D495B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E7F88D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DB2266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67920E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FEF262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30</w:t>
            </w:r>
          </w:p>
        </w:tc>
      </w:tr>
      <w:tr w:rsidR="00270ADA" w:rsidRPr="00270ADA" w14:paraId="5CC2E18A" w14:textId="77777777" w:rsidTr="00BE4ECC">
        <w:trPr>
          <w:cantSplit/>
        </w:trPr>
        <w:tc>
          <w:tcPr>
            <w:tcW w:w="3240" w:type="dxa"/>
            <w:shd w:val="clear" w:color="auto" w:fill="auto"/>
          </w:tcPr>
          <w:p w14:paraId="47D9DED9"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0C46F46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191B483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46AE71A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D4AB6F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2659C40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17C2030E" w14:textId="77777777" w:rsidTr="00BE4ECC">
        <w:trPr>
          <w:cantSplit/>
        </w:trPr>
        <w:tc>
          <w:tcPr>
            <w:tcW w:w="3240" w:type="dxa"/>
            <w:shd w:val="clear" w:color="auto" w:fill="auto"/>
          </w:tcPr>
          <w:p w14:paraId="3B535B87"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07EB0F3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5FB30A7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72A5697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ECD070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2A94565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46666E2B" w14:textId="77777777" w:rsidTr="00BE4ECC">
        <w:tblPrEx>
          <w:shd w:val="clear" w:color="auto" w:fill="CCCCCC"/>
        </w:tblPrEx>
        <w:trPr>
          <w:cantSplit/>
        </w:trPr>
        <w:tc>
          <w:tcPr>
            <w:tcW w:w="8640" w:type="dxa"/>
            <w:gridSpan w:val="6"/>
            <w:shd w:val="clear" w:color="auto" w:fill="CCCCCC"/>
          </w:tcPr>
          <w:p w14:paraId="08FBFEB0"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EconomicSanctionRiskOrganization/ [   ]    </w:t>
            </w:r>
            <w:r w:rsidRPr="00270ADA">
              <w:rPr>
                <w:rFonts w:ascii="Times New Roman" w:eastAsia="Times New Roman" w:hAnsi="Times New Roman"/>
                <w:noProof w:val="0"/>
                <w:spacing w:val="0"/>
                <w:sz w:val="20"/>
                <w:szCs w:val="20"/>
              </w:rPr>
              <w:t>(Array)</w:t>
            </w:r>
          </w:p>
        </w:tc>
      </w:tr>
      <w:tr w:rsidR="00270ADA" w:rsidRPr="00270ADA" w14:paraId="1CE354CE" w14:textId="77777777" w:rsidTr="00BE4ECC">
        <w:trPr>
          <w:cantSplit/>
        </w:trPr>
        <w:tc>
          <w:tcPr>
            <w:tcW w:w="3240" w:type="dxa"/>
            <w:shd w:val="clear" w:color="auto" w:fill="auto"/>
          </w:tcPr>
          <w:p w14:paraId="629D455B"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SourceSystemReferenceText</w:t>
            </w:r>
          </w:p>
        </w:tc>
        <w:tc>
          <w:tcPr>
            <w:tcW w:w="1260" w:type="dxa"/>
            <w:shd w:val="clear" w:color="auto" w:fill="auto"/>
          </w:tcPr>
          <w:p w14:paraId="467A96D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7F892D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625FD7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A78F93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DFDCE6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120</w:t>
            </w:r>
          </w:p>
        </w:tc>
      </w:tr>
      <w:tr w:rsidR="00270ADA" w:rsidRPr="00270ADA" w14:paraId="4B558B12" w14:textId="77777777" w:rsidTr="00BE4ECC">
        <w:trPr>
          <w:cantSplit/>
        </w:trPr>
        <w:tc>
          <w:tcPr>
            <w:tcW w:w="3240" w:type="dxa"/>
            <w:shd w:val="clear" w:color="auto" w:fill="auto"/>
          </w:tcPr>
          <w:p w14:paraId="58391616"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SourceSystemSearchType</w:t>
            </w:r>
            <w:r w:rsidRPr="00270ADA">
              <w:rPr>
                <w:rFonts w:ascii="Times New Roman" w:eastAsia="Times New Roman" w:hAnsi="Times New Roman"/>
                <w:noProof w:val="0"/>
                <w:spacing w:val="0"/>
                <w:sz w:val="20"/>
                <w:szCs w:val="20"/>
              </w:rPr>
              <w:br/>
              <w:t>Description</w:t>
            </w:r>
          </w:p>
        </w:tc>
        <w:tc>
          <w:tcPr>
            <w:tcW w:w="1260" w:type="dxa"/>
            <w:shd w:val="clear" w:color="auto" w:fill="auto"/>
          </w:tcPr>
          <w:p w14:paraId="21112D2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AFCE40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2C43A8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D072FE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7C5945A"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p w14:paraId="11D8F5AC"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6FCF73E1" w14:textId="77777777" w:rsidTr="00BE4ECC">
        <w:trPr>
          <w:cantSplit/>
        </w:trPr>
        <w:tc>
          <w:tcPr>
            <w:tcW w:w="3240" w:type="dxa"/>
            <w:shd w:val="clear" w:color="auto" w:fill="auto"/>
          </w:tcPr>
          <w:p w14:paraId="2BC5053C"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w:t>
            </w:r>
            <w:r w:rsidRPr="00270ADA">
              <w:rPr>
                <w:rFonts w:ascii="Times New Roman" w:eastAsia="Times New Roman" w:hAnsi="Times New Roman"/>
                <w:noProof w:val="0"/>
                <w:spacing w:val="0"/>
                <w:sz w:val="20"/>
                <w:szCs w:val="20"/>
              </w:rPr>
              <w:br/>
              <w:t>Identifier</w:t>
            </w:r>
          </w:p>
        </w:tc>
        <w:tc>
          <w:tcPr>
            <w:tcW w:w="1260" w:type="dxa"/>
            <w:shd w:val="clear" w:color="auto" w:fill="auto"/>
          </w:tcPr>
          <w:p w14:paraId="4066A48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CC22E0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06B8BD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8E1A3A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34F4B7B"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 xml:space="preserve">120 </w:t>
            </w:r>
          </w:p>
          <w:p w14:paraId="540F7384"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65A6E97D" w14:textId="77777777" w:rsidTr="00BE4ECC">
        <w:trPr>
          <w:cantSplit/>
        </w:trPr>
        <w:tc>
          <w:tcPr>
            <w:tcW w:w="3240" w:type="dxa"/>
            <w:shd w:val="clear" w:color="auto" w:fill="auto"/>
          </w:tcPr>
          <w:p w14:paraId="049D7248"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ESRRoleTypeCode [   ]</w:t>
            </w:r>
            <w:r w:rsidRPr="00270ADA">
              <w:rPr>
                <w:rFonts w:ascii="Times New Roman" w:eastAsia="Times New Roman" w:hAnsi="Times New Roman"/>
                <w:noProof w:val="0"/>
                <w:spacing w:val="0"/>
                <w:sz w:val="20"/>
                <w:szCs w:val="20"/>
              </w:rPr>
              <w:br/>
              <w:t xml:space="preserve">   (Array of up to five)</w:t>
            </w:r>
          </w:p>
        </w:tc>
        <w:tc>
          <w:tcPr>
            <w:tcW w:w="1260" w:type="dxa"/>
            <w:shd w:val="clear" w:color="auto" w:fill="auto"/>
          </w:tcPr>
          <w:p w14:paraId="2735EB3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A8DFD5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43BDFD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8065B7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06F0F9A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2DE76233" w14:textId="77777777" w:rsidTr="00BE4ECC">
        <w:trPr>
          <w:cantSplit/>
        </w:trPr>
        <w:tc>
          <w:tcPr>
            <w:tcW w:w="3240" w:type="dxa"/>
            <w:shd w:val="clear" w:color="auto" w:fill="auto"/>
          </w:tcPr>
          <w:p w14:paraId="4F584E7B"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ESRFileSearchCode</w:t>
            </w:r>
          </w:p>
        </w:tc>
        <w:tc>
          <w:tcPr>
            <w:tcW w:w="1260" w:type="dxa"/>
            <w:shd w:val="clear" w:color="auto" w:fill="auto"/>
          </w:tcPr>
          <w:p w14:paraId="09C7980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91F379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DA4F59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C6EC29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502B72F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53E20467" w14:textId="77777777" w:rsidTr="00BE4ECC">
        <w:trPr>
          <w:cantSplit/>
        </w:trPr>
        <w:tc>
          <w:tcPr>
            <w:tcW w:w="3240" w:type="dxa"/>
            <w:shd w:val="clear" w:color="auto" w:fill="auto"/>
          </w:tcPr>
          <w:p w14:paraId="20AF15E5"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ESRResolutionTeamName</w:t>
            </w:r>
          </w:p>
        </w:tc>
        <w:tc>
          <w:tcPr>
            <w:tcW w:w="1260" w:type="dxa"/>
            <w:shd w:val="clear" w:color="auto" w:fill="auto"/>
          </w:tcPr>
          <w:p w14:paraId="77E7C41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15A6E4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545CEB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219424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E0FEC1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3808F2C0" w14:textId="77777777" w:rsidTr="00BE4ECC">
        <w:trPr>
          <w:cantSplit/>
        </w:trPr>
        <w:tc>
          <w:tcPr>
            <w:tcW w:w="3240" w:type="dxa"/>
            <w:shd w:val="clear" w:color="auto" w:fill="auto"/>
          </w:tcPr>
          <w:p w14:paraId="20CFC487"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SearchEntityValueText</w:t>
            </w:r>
          </w:p>
        </w:tc>
        <w:tc>
          <w:tcPr>
            <w:tcW w:w="1260" w:type="dxa"/>
            <w:shd w:val="clear" w:color="auto" w:fill="auto"/>
          </w:tcPr>
          <w:p w14:paraId="5DB3321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E95FF1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B67E18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B44FA5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045FD0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60D88BE9" w14:textId="77777777" w:rsidTr="00BE4ECC">
        <w:trPr>
          <w:cantSplit/>
        </w:trPr>
        <w:tc>
          <w:tcPr>
            <w:tcW w:w="3240" w:type="dxa"/>
            <w:shd w:val="clear" w:color="auto" w:fill="auto"/>
          </w:tcPr>
          <w:p w14:paraId="4A55773B"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ESROrgName</w:t>
            </w:r>
          </w:p>
        </w:tc>
        <w:tc>
          <w:tcPr>
            <w:tcW w:w="1260" w:type="dxa"/>
            <w:shd w:val="clear" w:color="auto" w:fill="auto"/>
          </w:tcPr>
          <w:p w14:paraId="4BCBF73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AD7B83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0C321D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8F746A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15E11A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0BB0A413" w14:textId="77777777" w:rsidTr="00BE4ECC">
        <w:trPr>
          <w:cantSplit/>
        </w:trPr>
        <w:tc>
          <w:tcPr>
            <w:tcW w:w="3240" w:type="dxa"/>
            <w:shd w:val="clear" w:color="auto" w:fill="auto"/>
          </w:tcPr>
          <w:p w14:paraId="6E7C4BB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OrgIncDate</w:t>
            </w:r>
          </w:p>
        </w:tc>
        <w:tc>
          <w:tcPr>
            <w:tcW w:w="1260" w:type="dxa"/>
            <w:shd w:val="clear" w:color="auto" w:fill="auto"/>
          </w:tcPr>
          <w:p w14:paraId="3171EF7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AFD953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6D51E35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98AD5A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5E33FE5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0D4A2661" w14:textId="77777777" w:rsidTr="00BE4ECC">
        <w:trPr>
          <w:cantSplit/>
        </w:trPr>
        <w:tc>
          <w:tcPr>
            <w:tcW w:w="3240" w:type="dxa"/>
            <w:shd w:val="clear" w:color="auto" w:fill="auto"/>
          </w:tcPr>
          <w:p w14:paraId="1293324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OrgTypeDescription</w:t>
            </w:r>
          </w:p>
        </w:tc>
        <w:tc>
          <w:tcPr>
            <w:tcW w:w="1260" w:type="dxa"/>
            <w:shd w:val="clear" w:color="auto" w:fill="auto"/>
          </w:tcPr>
          <w:p w14:paraId="33FCFC0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B5C71E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48A85F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141D61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5BEA19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30</w:t>
            </w:r>
          </w:p>
        </w:tc>
      </w:tr>
      <w:tr w:rsidR="00270ADA" w:rsidRPr="00270ADA" w14:paraId="609EEF1A" w14:textId="77777777" w:rsidTr="00BE4ECC">
        <w:trPr>
          <w:cantSplit/>
        </w:trPr>
        <w:tc>
          <w:tcPr>
            <w:tcW w:w="3240" w:type="dxa"/>
            <w:shd w:val="clear" w:color="auto" w:fill="auto"/>
          </w:tcPr>
          <w:p w14:paraId="70AF143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OrgIncStateOrProvinceCode</w:t>
            </w:r>
          </w:p>
        </w:tc>
        <w:tc>
          <w:tcPr>
            <w:tcW w:w="1260" w:type="dxa"/>
            <w:shd w:val="clear" w:color="auto" w:fill="auto"/>
          </w:tcPr>
          <w:p w14:paraId="07A7EFB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0A499B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5AB12C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EFCF0D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68B0C5B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12DB4E2C" w14:textId="77777777" w:rsidTr="00BE4ECC">
        <w:trPr>
          <w:cantSplit/>
        </w:trPr>
        <w:tc>
          <w:tcPr>
            <w:tcW w:w="3240" w:type="dxa"/>
            <w:shd w:val="clear" w:color="auto" w:fill="auto"/>
          </w:tcPr>
          <w:p w14:paraId="4C47938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OrgTaxIdNumber</w:t>
            </w:r>
          </w:p>
        </w:tc>
        <w:tc>
          <w:tcPr>
            <w:tcW w:w="1260" w:type="dxa"/>
            <w:shd w:val="clear" w:color="auto" w:fill="auto"/>
          </w:tcPr>
          <w:p w14:paraId="70F4A9F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52A555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418729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8F2286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D0423B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09</w:t>
            </w:r>
          </w:p>
        </w:tc>
      </w:tr>
      <w:tr w:rsidR="00270ADA" w:rsidRPr="00270ADA" w14:paraId="35C14C48" w14:textId="77777777" w:rsidTr="00BE4ECC">
        <w:tblPrEx>
          <w:shd w:val="clear" w:color="auto" w:fill="CCCCCC"/>
        </w:tblPrEx>
        <w:tc>
          <w:tcPr>
            <w:tcW w:w="8640" w:type="dxa"/>
            <w:gridSpan w:val="6"/>
            <w:shd w:val="clear" w:color="auto" w:fill="CCCCCC"/>
          </w:tcPr>
          <w:p w14:paraId="025298EC"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  Address/</w:t>
            </w:r>
          </w:p>
        </w:tc>
      </w:tr>
      <w:tr w:rsidR="00270ADA" w:rsidRPr="00270ADA" w14:paraId="0187C6F7" w14:textId="77777777" w:rsidTr="00BE4ECC">
        <w:trPr>
          <w:cantSplit/>
        </w:trPr>
        <w:tc>
          <w:tcPr>
            <w:tcW w:w="3240" w:type="dxa"/>
            <w:shd w:val="clear" w:color="auto" w:fill="auto"/>
          </w:tcPr>
          <w:p w14:paraId="539848FD"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AddressLine1</w:t>
            </w:r>
          </w:p>
        </w:tc>
        <w:tc>
          <w:tcPr>
            <w:tcW w:w="1260" w:type="dxa"/>
            <w:shd w:val="clear" w:color="auto" w:fill="auto"/>
          </w:tcPr>
          <w:p w14:paraId="1434F2C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E532A4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789485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8A9496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1721B2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484F49DA" w14:textId="77777777" w:rsidTr="00BE4ECC">
        <w:trPr>
          <w:cantSplit/>
        </w:trPr>
        <w:tc>
          <w:tcPr>
            <w:tcW w:w="3240" w:type="dxa"/>
            <w:shd w:val="clear" w:color="auto" w:fill="auto"/>
          </w:tcPr>
          <w:p w14:paraId="50E89C84"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AddressLine2</w:t>
            </w:r>
          </w:p>
        </w:tc>
        <w:tc>
          <w:tcPr>
            <w:tcW w:w="1260" w:type="dxa"/>
            <w:shd w:val="clear" w:color="auto" w:fill="auto"/>
          </w:tcPr>
          <w:p w14:paraId="06C942E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21974A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59C525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90F348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75E50D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520D1935" w14:textId="77777777" w:rsidTr="00BE4ECC">
        <w:trPr>
          <w:cantSplit/>
        </w:trPr>
        <w:tc>
          <w:tcPr>
            <w:tcW w:w="3240" w:type="dxa"/>
            <w:shd w:val="clear" w:color="auto" w:fill="auto"/>
          </w:tcPr>
          <w:p w14:paraId="24D10790"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CityName</w:t>
            </w:r>
          </w:p>
        </w:tc>
        <w:tc>
          <w:tcPr>
            <w:tcW w:w="1260" w:type="dxa"/>
            <w:shd w:val="clear" w:color="auto" w:fill="auto"/>
          </w:tcPr>
          <w:p w14:paraId="021BF13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5016C8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2AE1F1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CEB72D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FA257B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35</w:t>
            </w:r>
          </w:p>
        </w:tc>
      </w:tr>
      <w:tr w:rsidR="00270ADA" w:rsidRPr="00270ADA" w14:paraId="7592113B" w14:textId="77777777" w:rsidTr="00BE4ECC">
        <w:trPr>
          <w:cantSplit/>
        </w:trPr>
        <w:tc>
          <w:tcPr>
            <w:tcW w:w="3240" w:type="dxa"/>
            <w:shd w:val="clear" w:color="auto" w:fill="auto"/>
          </w:tcPr>
          <w:p w14:paraId="5B8CEE1A"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StateOrProvinceCode</w:t>
            </w:r>
          </w:p>
        </w:tc>
        <w:tc>
          <w:tcPr>
            <w:tcW w:w="1260" w:type="dxa"/>
            <w:shd w:val="clear" w:color="auto" w:fill="auto"/>
          </w:tcPr>
          <w:p w14:paraId="4897523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039914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B86F1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2FE3C5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5E5ECAA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2A588130" w14:textId="77777777" w:rsidTr="00BE4ECC">
        <w:trPr>
          <w:cantSplit/>
        </w:trPr>
        <w:tc>
          <w:tcPr>
            <w:tcW w:w="3240" w:type="dxa"/>
            <w:shd w:val="clear" w:color="auto" w:fill="auto"/>
          </w:tcPr>
          <w:p w14:paraId="7FAC0216" w14:textId="77777777" w:rsidR="00270ADA" w:rsidRPr="00270ADA" w:rsidRDefault="00270ADA" w:rsidP="00270ADA">
            <w:pPr>
              <w:spacing w:after="0" w:line="240" w:lineRule="auto"/>
              <w:ind w:left="720"/>
              <w:rPr>
                <w:rFonts w:ascii="Times New Roman" w:eastAsia="Times New Roman" w:hAnsi="Times New Roman"/>
                <w:noProof w:val="0"/>
                <w:color w:val="000000"/>
                <w:spacing w:val="0"/>
                <w:sz w:val="20"/>
                <w:szCs w:val="20"/>
              </w:rPr>
            </w:pPr>
            <w:r w:rsidRPr="00270ADA">
              <w:rPr>
                <w:rFonts w:ascii="Times New Roman" w:eastAsia="Times New Roman" w:hAnsi="Times New Roman"/>
                <w:noProof w:val="0"/>
                <w:color w:val="000000"/>
                <w:spacing w:val="0"/>
                <w:sz w:val="20"/>
                <w:szCs w:val="20"/>
              </w:rPr>
              <w:t>PostalCode</w:t>
            </w:r>
          </w:p>
        </w:tc>
        <w:tc>
          <w:tcPr>
            <w:tcW w:w="1260" w:type="dxa"/>
            <w:shd w:val="clear" w:color="auto" w:fill="auto"/>
          </w:tcPr>
          <w:p w14:paraId="04D8F75D" w14:textId="77777777" w:rsidR="00270ADA" w:rsidRPr="00270ADA" w:rsidRDefault="00270ADA" w:rsidP="00270ADA">
            <w:pPr>
              <w:spacing w:after="0" w:line="240" w:lineRule="auto"/>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O</w:t>
            </w:r>
          </w:p>
        </w:tc>
        <w:tc>
          <w:tcPr>
            <w:tcW w:w="1260" w:type="dxa"/>
            <w:shd w:val="clear" w:color="auto" w:fill="auto"/>
          </w:tcPr>
          <w:p w14:paraId="12965785" w14:textId="77777777" w:rsidR="00270ADA" w:rsidRPr="00270ADA" w:rsidRDefault="00270ADA" w:rsidP="00270ADA">
            <w:pPr>
              <w:spacing w:after="0" w:line="240" w:lineRule="auto"/>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Character</w:t>
            </w:r>
          </w:p>
        </w:tc>
        <w:tc>
          <w:tcPr>
            <w:tcW w:w="1530" w:type="dxa"/>
            <w:shd w:val="clear" w:color="auto" w:fill="auto"/>
          </w:tcPr>
          <w:p w14:paraId="2CA84DA7" w14:textId="77777777" w:rsidR="00270ADA" w:rsidRPr="00270ADA" w:rsidRDefault="00270ADA" w:rsidP="00270ADA">
            <w:pPr>
              <w:spacing w:after="0" w:line="240" w:lineRule="auto"/>
              <w:rPr>
                <w:rFonts w:ascii="Times New Roman" w:eastAsia="Times New Roman" w:hAnsi="Times New Roman"/>
                <w:bCs/>
                <w:noProof w:val="0"/>
                <w:color w:val="000000"/>
                <w:spacing w:val="0"/>
                <w:sz w:val="20"/>
                <w:szCs w:val="20"/>
              </w:rPr>
            </w:pPr>
          </w:p>
        </w:tc>
        <w:tc>
          <w:tcPr>
            <w:tcW w:w="630" w:type="dxa"/>
            <w:shd w:val="clear" w:color="auto" w:fill="auto"/>
          </w:tcPr>
          <w:p w14:paraId="4FB7CC52" w14:textId="77777777" w:rsidR="00270ADA" w:rsidRPr="00270ADA" w:rsidRDefault="00270ADA" w:rsidP="00270ADA">
            <w:pPr>
              <w:spacing w:after="0" w:line="240" w:lineRule="auto"/>
              <w:jc w:val="right"/>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1</w:t>
            </w:r>
          </w:p>
        </w:tc>
        <w:tc>
          <w:tcPr>
            <w:tcW w:w="720" w:type="dxa"/>
            <w:shd w:val="clear" w:color="auto" w:fill="auto"/>
          </w:tcPr>
          <w:p w14:paraId="592638A9" w14:textId="77777777" w:rsidR="00270ADA" w:rsidRPr="00270ADA" w:rsidRDefault="00270ADA" w:rsidP="00270ADA">
            <w:pPr>
              <w:spacing w:after="0" w:line="240" w:lineRule="auto"/>
              <w:jc w:val="right"/>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32</w:t>
            </w:r>
          </w:p>
        </w:tc>
      </w:tr>
      <w:tr w:rsidR="00270ADA" w:rsidRPr="00270ADA" w14:paraId="0902257C" w14:textId="77777777" w:rsidTr="00BE4ECC">
        <w:trPr>
          <w:cantSplit/>
        </w:trPr>
        <w:tc>
          <w:tcPr>
            <w:tcW w:w="3240" w:type="dxa"/>
            <w:shd w:val="clear" w:color="auto" w:fill="auto"/>
          </w:tcPr>
          <w:p w14:paraId="2060E774"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CountryName</w:t>
            </w:r>
          </w:p>
        </w:tc>
        <w:tc>
          <w:tcPr>
            <w:tcW w:w="1260" w:type="dxa"/>
            <w:shd w:val="clear" w:color="auto" w:fill="auto"/>
          </w:tcPr>
          <w:p w14:paraId="409C1EE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059CAD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FC6CAC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85D409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4C8442C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57D65302" w14:textId="77777777" w:rsidTr="00BE4ECC">
        <w:trPr>
          <w:cantSplit/>
        </w:trPr>
        <w:tc>
          <w:tcPr>
            <w:tcW w:w="3240" w:type="dxa"/>
            <w:shd w:val="clear" w:color="auto" w:fill="auto"/>
          </w:tcPr>
          <w:p w14:paraId="3264B614"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5CA9E14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7C351E1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1CD121E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E0DFC4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1993D81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3A2B32D7" w14:textId="77777777" w:rsidTr="00BE4ECC">
        <w:trPr>
          <w:cantSplit/>
        </w:trPr>
        <w:tc>
          <w:tcPr>
            <w:tcW w:w="3240" w:type="dxa"/>
            <w:shd w:val="clear" w:color="auto" w:fill="auto"/>
          </w:tcPr>
          <w:p w14:paraId="543B4D57"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0212E5B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2A04430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008D16D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FB189F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1906EFD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0912C2C7" w14:textId="77777777" w:rsidTr="00BE4ECC">
        <w:tblPrEx>
          <w:shd w:val="clear" w:color="auto" w:fill="CCCCCC"/>
        </w:tblPrEx>
        <w:trPr>
          <w:cantSplit/>
        </w:trPr>
        <w:tc>
          <w:tcPr>
            <w:tcW w:w="8640" w:type="dxa"/>
            <w:gridSpan w:val="6"/>
            <w:shd w:val="clear" w:color="auto" w:fill="CCCCCC"/>
          </w:tcPr>
          <w:p w14:paraId="264A3CFF"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b/>
                <w:noProof w:val="0"/>
                <w:spacing w:val="0"/>
                <w:sz w:val="20"/>
                <w:szCs w:val="20"/>
              </w:rPr>
              <w:t xml:space="preserve">EconomicSanctionRiskVessel/ [   ]   </w:t>
            </w:r>
            <w:r w:rsidRPr="00270ADA">
              <w:rPr>
                <w:rFonts w:ascii="Times New Roman" w:eastAsia="Times New Roman" w:hAnsi="Times New Roman"/>
                <w:noProof w:val="0"/>
                <w:spacing w:val="0"/>
                <w:sz w:val="20"/>
                <w:szCs w:val="20"/>
              </w:rPr>
              <w:t>(Array)</w:t>
            </w:r>
          </w:p>
        </w:tc>
      </w:tr>
      <w:tr w:rsidR="00270ADA" w:rsidRPr="00270ADA" w14:paraId="5DFBF50A" w14:textId="77777777" w:rsidTr="00BE4ECC">
        <w:trPr>
          <w:cantSplit/>
        </w:trPr>
        <w:tc>
          <w:tcPr>
            <w:tcW w:w="3240" w:type="dxa"/>
            <w:shd w:val="clear" w:color="auto" w:fill="auto"/>
          </w:tcPr>
          <w:p w14:paraId="2FC7125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SourceSystemReferenceText</w:t>
            </w:r>
          </w:p>
        </w:tc>
        <w:tc>
          <w:tcPr>
            <w:tcW w:w="1260" w:type="dxa"/>
            <w:shd w:val="clear" w:color="auto" w:fill="auto"/>
          </w:tcPr>
          <w:p w14:paraId="0317DA2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4519646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A2ED4B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1A41C0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FD4B3A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120</w:t>
            </w:r>
          </w:p>
        </w:tc>
      </w:tr>
      <w:tr w:rsidR="00270ADA" w:rsidRPr="00270ADA" w14:paraId="34A3939D" w14:textId="77777777" w:rsidTr="00BE4ECC">
        <w:trPr>
          <w:cantSplit/>
        </w:trPr>
        <w:tc>
          <w:tcPr>
            <w:tcW w:w="3240" w:type="dxa"/>
            <w:shd w:val="clear" w:color="auto" w:fill="auto"/>
          </w:tcPr>
          <w:p w14:paraId="25F45A66"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lastRenderedPageBreak/>
              <w:t>SourceSystemSearchType</w:t>
            </w:r>
            <w:r w:rsidRPr="00270ADA">
              <w:rPr>
                <w:rFonts w:ascii="Times New Roman" w:eastAsia="Times New Roman" w:hAnsi="Times New Roman"/>
                <w:noProof w:val="0"/>
                <w:spacing w:val="0"/>
                <w:sz w:val="20"/>
                <w:szCs w:val="20"/>
              </w:rPr>
              <w:br/>
              <w:t>Description</w:t>
            </w:r>
          </w:p>
        </w:tc>
        <w:tc>
          <w:tcPr>
            <w:tcW w:w="1260" w:type="dxa"/>
            <w:shd w:val="clear" w:color="auto" w:fill="auto"/>
          </w:tcPr>
          <w:p w14:paraId="2A3CC5C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87B80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51037C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A38033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1DF2FFD"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p w14:paraId="4A40D7CC"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6273854F" w14:textId="77777777" w:rsidTr="00BE4ECC">
        <w:trPr>
          <w:cantSplit/>
        </w:trPr>
        <w:tc>
          <w:tcPr>
            <w:tcW w:w="3240" w:type="dxa"/>
            <w:shd w:val="clear" w:color="auto" w:fill="auto"/>
          </w:tcPr>
          <w:p w14:paraId="0262B41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w:t>
            </w:r>
            <w:r w:rsidRPr="00270ADA">
              <w:rPr>
                <w:rFonts w:ascii="Times New Roman" w:eastAsia="Times New Roman" w:hAnsi="Times New Roman"/>
                <w:noProof w:val="0"/>
                <w:spacing w:val="0"/>
                <w:sz w:val="20"/>
                <w:szCs w:val="20"/>
              </w:rPr>
              <w:br/>
              <w:t>Identifier</w:t>
            </w:r>
          </w:p>
        </w:tc>
        <w:tc>
          <w:tcPr>
            <w:tcW w:w="1260" w:type="dxa"/>
            <w:shd w:val="clear" w:color="auto" w:fill="auto"/>
          </w:tcPr>
          <w:p w14:paraId="1FA3D03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A76A89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52F847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AF8FB7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CD37C83"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 xml:space="preserve">120 </w:t>
            </w:r>
          </w:p>
          <w:p w14:paraId="085C92AC"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41DB7359" w14:textId="77777777" w:rsidTr="00BE4ECC">
        <w:trPr>
          <w:cantSplit/>
        </w:trPr>
        <w:tc>
          <w:tcPr>
            <w:tcW w:w="3240" w:type="dxa"/>
            <w:shd w:val="clear" w:color="auto" w:fill="auto"/>
          </w:tcPr>
          <w:p w14:paraId="04CE03B7"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ESRRoleTypeCode [   ]</w:t>
            </w:r>
            <w:r w:rsidRPr="00270ADA">
              <w:rPr>
                <w:rFonts w:ascii="Times New Roman" w:eastAsia="Times New Roman" w:hAnsi="Times New Roman"/>
                <w:noProof w:val="0"/>
                <w:spacing w:val="0"/>
                <w:sz w:val="20"/>
                <w:szCs w:val="20"/>
              </w:rPr>
              <w:br/>
              <w:t xml:space="preserve">   (Array of up to five)</w:t>
            </w:r>
          </w:p>
        </w:tc>
        <w:tc>
          <w:tcPr>
            <w:tcW w:w="1260" w:type="dxa"/>
            <w:shd w:val="clear" w:color="auto" w:fill="auto"/>
          </w:tcPr>
          <w:p w14:paraId="6E71390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08A6A30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BCA295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5A03BC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3F2321F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4F317797" w14:textId="77777777" w:rsidTr="00BE4ECC">
        <w:trPr>
          <w:cantSplit/>
        </w:trPr>
        <w:tc>
          <w:tcPr>
            <w:tcW w:w="3240" w:type="dxa"/>
            <w:shd w:val="clear" w:color="auto" w:fill="auto"/>
          </w:tcPr>
          <w:p w14:paraId="1AE4FD05"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ESRFileSearchCode</w:t>
            </w:r>
          </w:p>
        </w:tc>
        <w:tc>
          <w:tcPr>
            <w:tcW w:w="1260" w:type="dxa"/>
            <w:shd w:val="clear" w:color="auto" w:fill="auto"/>
          </w:tcPr>
          <w:p w14:paraId="5DCB5A9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D5E5DE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844DF4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5366C6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23E97B7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5506154E" w14:textId="77777777" w:rsidTr="00BE4ECC">
        <w:trPr>
          <w:cantSplit/>
        </w:trPr>
        <w:tc>
          <w:tcPr>
            <w:tcW w:w="3240" w:type="dxa"/>
            <w:shd w:val="clear" w:color="auto" w:fill="auto"/>
          </w:tcPr>
          <w:p w14:paraId="37C5B805"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ESRResolutionTeamName</w:t>
            </w:r>
          </w:p>
        </w:tc>
        <w:tc>
          <w:tcPr>
            <w:tcW w:w="1260" w:type="dxa"/>
            <w:shd w:val="clear" w:color="auto" w:fill="auto"/>
          </w:tcPr>
          <w:p w14:paraId="37315B5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7B89723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2F08E5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192578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634DCC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6E83C274" w14:textId="77777777" w:rsidTr="00BE4ECC">
        <w:trPr>
          <w:cantSplit/>
        </w:trPr>
        <w:tc>
          <w:tcPr>
            <w:tcW w:w="3240" w:type="dxa"/>
            <w:shd w:val="clear" w:color="auto" w:fill="auto"/>
          </w:tcPr>
          <w:p w14:paraId="656C43D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SearchEntityValueText</w:t>
            </w:r>
          </w:p>
        </w:tc>
        <w:tc>
          <w:tcPr>
            <w:tcW w:w="1260" w:type="dxa"/>
            <w:shd w:val="clear" w:color="auto" w:fill="auto"/>
          </w:tcPr>
          <w:p w14:paraId="0572E47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23B3C23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22F4E3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BD771D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336F5E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31B9BDB0" w14:textId="77777777" w:rsidTr="00BE4ECC">
        <w:trPr>
          <w:cantSplit/>
        </w:trPr>
        <w:tc>
          <w:tcPr>
            <w:tcW w:w="3240" w:type="dxa"/>
            <w:shd w:val="clear" w:color="auto" w:fill="auto"/>
          </w:tcPr>
          <w:p w14:paraId="4FC7D6CD"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ESRVesselName</w:t>
            </w:r>
          </w:p>
        </w:tc>
        <w:tc>
          <w:tcPr>
            <w:tcW w:w="1260" w:type="dxa"/>
            <w:shd w:val="clear" w:color="auto" w:fill="auto"/>
          </w:tcPr>
          <w:p w14:paraId="40884E3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482D625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02316C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D2C877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05681A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6F800940" w14:textId="77777777" w:rsidTr="00BE4ECC">
        <w:trPr>
          <w:cantSplit/>
        </w:trPr>
        <w:tc>
          <w:tcPr>
            <w:tcW w:w="3240" w:type="dxa"/>
            <w:shd w:val="clear" w:color="auto" w:fill="auto"/>
          </w:tcPr>
          <w:p w14:paraId="3DAEDBBC"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VesselTypeCode</w:t>
            </w:r>
          </w:p>
        </w:tc>
        <w:tc>
          <w:tcPr>
            <w:tcW w:w="1260" w:type="dxa"/>
            <w:shd w:val="clear" w:color="auto" w:fill="auto"/>
          </w:tcPr>
          <w:p w14:paraId="78308A1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92FA46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3C2AE8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EAD4F6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9CCC3C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3378898D" w14:textId="77777777" w:rsidTr="00BE4ECC">
        <w:trPr>
          <w:cantSplit/>
        </w:trPr>
        <w:tc>
          <w:tcPr>
            <w:tcW w:w="3240" w:type="dxa"/>
            <w:shd w:val="clear" w:color="auto" w:fill="auto"/>
          </w:tcPr>
          <w:p w14:paraId="1DEFD988"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VesselGrossWeight</w:t>
            </w:r>
          </w:p>
        </w:tc>
        <w:tc>
          <w:tcPr>
            <w:tcW w:w="1260" w:type="dxa"/>
            <w:shd w:val="clear" w:color="auto" w:fill="auto"/>
          </w:tcPr>
          <w:p w14:paraId="157904D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EBC263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312F1F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8D9260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D940B0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9</w:t>
            </w:r>
          </w:p>
        </w:tc>
      </w:tr>
      <w:tr w:rsidR="00270ADA" w:rsidRPr="00270ADA" w14:paraId="56E1B746" w14:textId="77777777" w:rsidTr="00BE4ECC">
        <w:trPr>
          <w:cantSplit/>
        </w:trPr>
        <w:tc>
          <w:tcPr>
            <w:tcW w:w="3240" w:type="dxa"/>
            <w:shd w:val="clear" w:color="auto" w:fill="auto"/>
          </w:tcPr>
          <w:p w14:paraId="3241B712"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VesselDeadWeight</w:t>
            </w:r>
          </w:p>
        </w:tc>
        <w:tc>
          <w:tcPr>
            <w:tcW w:w="1260" w:type="dxa"/>
            <w:shd w:val="clear" w:color="auto" w:fill="auto"/>
          </w:tcPr>
          <w:p w14:paraId="1E19070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12E868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0ECE39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AE3977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837270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9</w:t>
            </w:r>
          </w:p>
        </w:tc>
      </w:tr>
      <w:tr w:rsidR="00270ADA" w:rsidRPr="00270ADA" w14:paraId="7B555C44" w14:textId="77777777" w:rsidTr="00BE4ECC">
        <w:trPr>
          <w:cantSplit/>
        </w:trPr>
        <w:tc>
          <w:tcPr>
            <w:tcW w:w="3240" w:type="dxa"/>
            <w:shd w:val="clear" w:color="auto" w:fill="auto"/>
          </w:tcPr>
          <w:p w14:paraId="2C40CFF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VesselCountryCode</w:t>
            </w:r>
          </w:p>
        </w:tc>
        <w:tc>
          <w:tcPr>
            <w:tcW w:w="1260" w:type="dxa"/>
            <w:shd w:val="clear" w:color="auto" w:fill="auto"/>
          </w:tcPr>
          <w:p w14:paraId="4D7656B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FEAC37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C5888A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B7FA79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1B4D30C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643CD020" w14:textId="77777777" w:rsidTr="00BE4ECC">
        <w:tblPrEx>
          <w:shd w:val="clear" w:color="auto" w:fill="CCCCCC"/>
        </w:tblPrEx>
        <w:tc>
          <w:tcPr>
            <w:tcW w:w="8640" w:type="dxa"/>
            <w:gridSpan w:val="6"/>
            <w:shd w:val="clear" w:color="auto" w:fill="CCCCCC"/>
          </w:tcPr>
          <w:p w14:paraId="14C1A753"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  Address/</w:t>
            </w:r>
          </w:p>
        </w:tc>
      </w:tr>
      <w:tr w:rsidR="00270ADA" w:rsidRPr="00270ADA" w14:paraId="4D6A5213" w14:textId="77777777" w:rsidTr="00BE4ECC">
        <w:trPr>
          <w:cantSplit/>
        </w:trPr>
        <w:tc>
          <w:tcPr>
            <w:tcW w:w="3240" w:type="dxa"/>
            <w:shd w:val="clear" w:color="auto" w:fill="auto"/>
          </w:tcPr>
          <w:p w14:paraId="0C094594"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AddressLine1</w:t>
            </w:r>
          </w:p>
        </w:tc>
        <w:tc>
          <w:tcPr>
            <w:tcW w:w="1260" w:type="dxa"/>
            <w:shd w:val="clear" w:color="auto" w:fill="auto"/>
          </w:tcPr>
          <w:p w14:paraId="5ABEEC1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97450C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E4C9A8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BD0B62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0EA090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2F4BD356" w14:textId="77777777" w:rsidTr="00BE4ECC">
        <w:trPr>
          <w:cantSplit/>
        </w:trPr>
        <w:tc>
          <w:tcPr>
            <w:tcW w:w="3240" w:type="dxa"/>
            <w:shd w:val="clear" w:color="auto" w:fill="auto"/>
          </w:tcPr>
          <w:p w14:paraId="02DB83A4"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AddressLine2</w:t>
            </w:r>
          </w:p>
        </w:tc>
        <w:tc>
          <w:tcPr>
            <w:tcW w:w="1260" w:type="dxa"/>
            <w:shd w:val="clear" w:color="auto" w:fill="auto"/>
          </w:tcPr>
          <w:p w14:paraId="3A55CAC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851D20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5F204F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0B5760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C7F00B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0D224192" w14:textId="77777777" w:rsidTr="00BE4ECC">
        <w:trPr>
          <w:cantSplit/>
        </w:trPr>
        <w:tc>
          <w:tcPr>
            <w:tcW w:w="3240" w:type="dxa"/>
            <w:shd w:val="clear" w:color="auto" w:fill="auto"/>
          </w:tcPr>
          <w:p w14:paraId="0AF75626"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CityName</w:t>
            </w:r>
          </w:p>
        </w:tc>
        <w:tc>
          <w:tcPr>
            <w:tcW w:w="1260" w:type="dxa"/>
            <w:shd w:val="clear" w:color="auto" w:fill="auto"/>
          </w:tcPr>
          <w:p w14:paraId="4DB0A35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C77B2B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70F524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1D4FC3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2DC6BD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35</w:t>
            </w:r>
          </w:p>
        </w:tc>
      </w:tr>
      <w:tr w:rsidR="00270ADA" w:rsidRPr="00270ADA" w14:paraId="284CDF69" w14:textId="77777777" w:rsidTr="00BE4ECC">
        <w:trPr>
          <w:cantSplit/>
        </w:trPr>
        <w:tc>
          <w:tcPr>
            <w:tcW w:w="3240" w:type="dxa"/>
            <w:shd w:val="clear" w:color="auto" w:fill="auto"/>
          </w:tcPr>
          <w:p w14:paraId="763A3A81"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StateOrProvinceCode</w:t>
            </w:r>
          </w:p>
        </w:tc>
        <w:tc>
          <w:tcPr>
            <w:tcW w:w="1260" w:type="dxa"/>
            <w:shd w:val="clear" w:color="auto" w:fill="auto"/>
          </w:tcPr>
          <w:p w14:paraId="32E3571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691848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796AB4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A349F8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2FD8B96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2EE45A24" w14:textId="77777777" w:rsidTr="00BE4ECC">
        <w:trPr>
          <w:cantSplit/>
        </w:trPr>
        <w:tc>
          <w:tcPr>
            <w:tcW w:w="3240" w:type="dxa"/>
            <w:shd w:val="clear" w:color="auto" w:fill="auto"/>
          </w:tcPr>
          <w:p w14:paraId="28238DD2" w14:textId="77777777" w:rsidR="00270ADA" w:rsidRPr="00270ADA" w:rsidRDefault="00270ADA" w:rsidP="00270ADA">
            <w:pPr>
              <w:spacing w:after="0" w:line="240" w:lineRule="auto"/>
              <w:ind w:left="720"/>
              <w:rPr>
                <w:rFonts w:ascii="Times New Roman" w:eastAsia="Times New Roman" w:hAnsi="Times New Roman"/>
                <w:noProof w:val="0"/>
                <w:color w:val="000000"/>
                <w:spacing w:val="0"/>
                <w:sz w:val="20"/>
                <w:szCs w:val="20"/>
              </w:rPr>
            </w:pPr>
            <w:r w:rsidRPr="00270ADA">
              <w:rPr>
                <w:rFonts w:ascii="Times New Roman" w:eastAsia="Times New Roman" w:hAnsi="Times New Roman"/>
                <w:noProof w:val="0"/>
                <w:color w:val="000000"/>
                <w:spacing w:val="0"/>
                <w:sz w:val="20"/>
                <w:szCs w:val="20"/>
              </w:rPr>
              <w:t>PostalCode</w:t>
            </w:r>
          </w:p>
        </w:tc>
        <w:tc>
          <w:tcPr>
            <w:tcW w:w="1260" w:type="dxa"/>
            <w:shd w:val="clear" w:color="auto" w:fill="auto"/>
          </w:tcPr>
          <w:p w14:paraId="7704807C" w14:textId="77777777" w:rsidR="00270ADA" w:rsidRPr="00270ADA" w:rsidRDefault="00270ADA" w:rsidP="00270ADA">
            <w:pPr>
              <w:spacing w:after="0" w:line="240" w:lineRule="auto"/>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O</w:t>
            </w:r>
          </w:p>
        </w:tc>
        <w:tc>
          <w:tcPr>
            <w:tcW w:w="1260" w:type="dxa"/>
            <w:shd w:val="clear" w:color="auto" w:fill="auto"/>
          </w:tcPr>
          <w:p w14:paraId="02C21507" w14:textId="77777777" w:rsidR="00270ADA" w:rsidRPr="00270ADA" w:rsidRDefault="00270ADA" w:rsidP="00270ADA">
            <w:pPr>
              <w:spacing w:after="0" w:line="240" w:lineRule="auto"/>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Character</w:t>
            </w:r>
          </w:p>
        </w:tc>
        <w:tc>
          <w:tcPr>
            <w:tcW w:w="1530" w:type="dxa"/>
            <w:shd w:val="clear" w:color="auto" w:fill="auto"/>
          </w:tcPr>
          <w:p w14:paraId="6AAD6A4F" w14:textId="77777777" w:rsidR="00270ADA" w:rsidRPr="00270ADA" w:rsidRDefault="00270ADA" w:rsidP="00270ADA">
            <w:pPr>
              <w:spacing w:after="0" w:line="240" w:lineRule="auto"/>
              <w:rPr>
                <w:rFonts w:ascii="Times New Roman" w:eastAsia="Times New Roman" w:hAnsi="Times New Roman"/>
                <w:bCs/>
                <w:noProof w:val="0"/>
                <w:color w:val="000000"/>
                <w:spacing w:val="0"/>
                <w:sz w:val="20"/>
                <w:szCs w:val="20"/>
              </w:rPr>
            </w:pPr>
          </w:p>
        </w:tc>
        <w:tc>
          <w:tcPr>
            <w:tcW w:w="630" w:type="dxa"/>
            <w:shd w:val="clear" w:color="auto" w:fill="auto"/>
          </w:tcPr>
          <w:p w14:paraId="19D43E75" w14:textId="77777777" w:rsidR="00270ADA" w:rsidRPr="00270ADA" w:rsidRDefault="00270ADA" w:rsidP="00270ADA">
            <w:pPr>
              <w:spacing w:after="0" w:line="240" w:lineRule="auto"/>
              <w:jc w:val="right"/>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1</w:t>
            </w:r>
          </w:p>
        </w:tc>
        <w:tc>
          <w:tcPr>
            <w:tcW w:w="720" w:type="dxa"/>
            <w:shd w:val="clear" w:color="auto" w:fill="auto"/>
          </w:tcPr>
          <w:p w14:paraId="7E6CCC3E" w14:textId="77777777" w:rsidR="00270ADA" w:rsidRPr="00270ADA" w:rsidRDefault="00270ADA" w:rsidP="00270ADA">
            <w:pPr>
              <w:spacing w:after="0" w:line="240" w:lineRule="auto"/>
              <w:jc w:val="right"/>
              <w:rPr>
                <w:rFonts w:ascii="Times New Roman" w:eastAsia="Times New Roman" w:hAnsi="Times New Roman"/>
                <w:bCs/>
                <w:noProof w:val="0"/>
                <w:color w:val="000000"/>
                <w:spacing w:val="0"/>
                <w:sz w:val="20"/>
                <w:szCs w:val="20"/>
              </w:rPr>
            </w:pPr>
            <w:r w:rsidRPr="00270ADA">
              <w:rPr>
                <w:rFonts w:ascii="Times New Roman" w:eastAsia="Times New Roman" w:hAnsi="Times New Roman"/>
                <w:bCs/>
                <w:noProof w:val="0"/>
                <w:color w:val="000000"/>
                <w:spacing w:val="0"/>
                <w:sz w:val="20"/>
                <w:szCs w:val="20"/>
              </w:rPr>
              <w:t>32</w:t>
            </w:r>
          </w:p>
        </w:tc>
      </w:tr>
      <w:tr w:rsidR="00270ADA" w:rsidRPr="00270ADA" w14:paraId="0E2B45BD" w14:textId="77777777" w:rsidTr="00BE4ECC">
        <w:trPr>
          <w:cantSplit/>
        </w:trPr>
        <w:tc>
          <w:tcPr>
            <w:tcW w:w="3240" w:type="dxa"/>
            <w:shd w:val="clear" w:color="auto" w:fill="auto"/>
          </w:tcPr>
          <w:p w14:paraId="0962D50C"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CountryName</w:t>
            </w:r>
          </w:p>
        </w:tc>
        <w:tc>
          <w:tcPr>
            <w:tcW w:w="1260" w:type="dxa"/>
            <w:shd w:val="clear" w:color="auto" w:fill="auto"/>
          </w:tcPr>
          <w:p w14:paraId="2F93E92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864550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C1FFCC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230964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6D02595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4AF86A8B" w14:textId="77777777" w:rsidTr="00BE4ECC">
        <w:trPr>
          <w:cantSplit/>
        </w:trPr>
        <w:tc>
          <w:tcPr>
            <w:tcW w:w="3240" w:type="dxa"/>
            <w:shd w:val="clear" w:color="auto" w:fill="auto"/>
          </w:tcPr>
          <w:p w14:paraId="2D1F2E5D"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2042834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32B3C87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361E262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DAA13A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40C1196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6E710E35" w14:textId="77777777" w:rsidTr="00BE4ECC">
        <w:trPr>
          <w:cantSplit/>
        </w:trPr>
        <w:tc>
          <w:tcPr>
            <w:tcW w:w="3240" w:type="dxa"/>
            <w:shd w:val="clear" w:color="auto" w:fill="auto"/>
          </w:tcPr>
          <w:p w14:paraId="371C4671"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52C71EC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3BF4042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1B4FC91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EE28CC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343EF60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2A8088F2" w14:textId="77777777" w:rsidTr="00BE4ECC">
        <w:tblPrEx>
          <w:shd w:val="clear" w:color="auto" w:fill="CCCCCC"/>
        </w:tblPrEx>
        <w:trPr>
          <w:cantSplit/>
        </w:trPr>
        <w:tc>
          <w:tcPr>
            <w:tcW w:w="8640" w:type="dxa"/>
            <w:gridSpan w:val="6"/>
            <w:shd w:val="clear" w:color="auto" w:fill="CCCCCC"/>
          </w:tcPr>
          <w:p w14:paraId="023AF2C8"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EconomicSanctionRiskLocation/ [   ]     </w:t>
            </w:r>
            <w:r w:rsidRPr="00270ADA">
              <w:rPr>
                <w:rFonts w:ascii="Times New Roman" w:eastAsia="Times New Roman" w:hAnsi="Times New Roman"/>
                <w:noProof w:val="0"/>
                <w:spacing w:val="0"/>
                <w:sz w:val="20"/>
                <w:szCs w:val="20"/>
              </w:rPr>
              <w:t>(Array)</w:t>
            </w:r>
          </w:p>
        </w:tc>
      </w:tr>
      <w:tr w:rsidR="00270ADA" w:rsidRPr="00270ADA" w14:paraId="5EE64428" w14:textId="77777777" w:rsidTr="00BE4ECC">
        <w:trPr>
          <w:cantSplit/>
        </w:trPr>
        <w:tc>
          <w:tcPr>
            <w:tcW w:w="3240" w:type="dxa"/>
            <w:shd w:val="clear" w:color="auto" w:fill="auto"/>
          </w:tcPr>
          <w:p w14:paraId="20127EC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SourceSystemReferenceText</w:t>
            </w:r>
          </w:p>
        </w:tc>
        <w:tc>
          <w:tcPr>
            <w:tcW w:w="1260" w:type="dxa"/>
            <w:shd w:val="clear" w:color="auto" w:fill="auto"/>
          </w:tcPr>
          <w:p w14:paraId="0096D1D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4FC0EE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4D379F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FFA24B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A5EB8D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120</w:t>
            </w:r>
          </w:p>
        </w:tc>
      </w:tr>
      <w:tr w:rsidR="00270ADA" w:rsidRPr="00270ADA" w14:paraId="555E2A7B" w14:textId="77777777" w:rsidTr="00BE4ECC">
        <w:trPr>
          <w:cantSplit/>
        </w:trPr>
        <w:tc>
          <w:tcPr>
            <w:tcW w:w="3240" w:type="dxa"/>
            <w:shd w:val="clear" w:color="auto" w:fill="auto"/>
          </w:tcPr>
          <w:p w14:paraId="42D19EE1"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SourceSystemSearchType</w:t>
            </w:r>
            <w:r w:rsidRPr="00270ADA">
              <w:rPr>
                <w:rFonts w:ascii="Times New Roman" w:eastAsia="Times New Roman" w:hAnsi="Times New Roman"/>
                <w:noProof w:val="0"/>
                <w:spacing w:val="0"/>
                <w:sz w:val="20"/>
                <w:szCs w:val="20"/>
              </w:rPr>
              <w:br/>
              <w:t>Description</w:t>
            </w:r>
          </w:p>
        </w:tc>
        <w:tc>
          <w:tcPr>
            <w:tcW w:w="1260" w:type="dxa"/>
            <w:shd w:val="clear" w:color="auto" w:fill="auto"/>
          </w:tcPr>
          <w:p w14:paraId="7EC8EA3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CCF117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EDD938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571ED7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EB01AB6"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p w14:paraId="44FDBD91"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3EBD5676" w14:textId="77777777" w:rsidTr="00BE4ECC">
        <w:trPr>
          <w:cantSplit/>
        </w:trPr>
        <w:tc>
          <w:tcPr>
            <w:tcW w:w="3240" w:type="dxa"/>
            <w:shd w:val="clear" w:color="auto" w:fill="auto"/>
          </w:tcPr>
          <w:p w14:paraId="1890A37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w:t>
            </w:r>
            <w:r w:rsidRPr="00270ADA">
              <w:rPr>
                <w:rFonts w:ascii="Times New Roman" w:eastAsia="Times New Roman" w:hAnsi="Times New Roman"/>
                <w:noProof w:val="0"/>
                <w:spacing w:val="0"/>
                <w:sz w:val="20"/>
                <w:szCs w:val="20"/>
              </w:rPr>
              <w:br/>
              <w:t>Identifier</w:t>
            </w:r>
          </w:p>
        </w:tc>
        <w:tc>
          <w:tcPr>
            <w:tcW w:w="1260" w:type="dxa"/>
            <w:shd w:val="clear" w:color="auto" w:fill="auto"/>
          </w:tcPr>
          <w:p w14:paraId="7FDC3D4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F27FBA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BEEF3E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90F35B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78C76D5"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 xml:space="preserve">120 </w:t>
            </w:r>
          </w:p>
          <w:p w14:paraId="62B7C2E9"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44C1C4C8" w14:textId="77777777" w:rsidTr="00BE4ECC">
        <w:trPr>
          <w:cantSplit/>
        </w:trPr>
        <w:tc>
          <w:tcPr>
            <w:tcW w:w="3240" w:type="dxa"/>
            <w:shd w:val="clear" w:color="auto" w:fill="auto"/>
          </w:tcPr>
          <w:p w14:paraId="00AAC357"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ESRRoleTypeCode [   ]</w:t>
            </w:r>
            <w:r w:rsidRPr="00270ADA">
              <w:rPr>
                <w:rFonts w:ascii="Times New Roman" w:eastAsia="Times New Roman" w:hAnsi="Times New Roman"/>
                <w:noProof w:val="0"/>
                <w:spacing w:val="0"/>
                <w:sz w:val="20"/>
                <w:szCs w:val="20"/>
              </w:rPr>
              <w:br/>
              <w:t xml:space="preserve">   (Array of up to five)</w:t>
            </w:r>
          </w:p>
        </w:tc>
        <w:tc>
          <w:tcPr>
            <w:tcW w:w="1260" w:type="dxa"/>
            <w:shd w:val="clear" w:color="auto" w:fill="auto"/>
          </w:tcPr>
          <w:p w14:paraId="3214853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84894E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385778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246BC0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4EA9021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5CDC3F6B" w14:textId="77777777" w:rsidTr="00BE4ECC">
        <w:trPr>
          <w:cantSplit/>
        </w:trPr>
        <w:tc>
          <w:tcPr>
            <w:tcW w:w="3240" w:type="dxa"/>
            <w:shd w:val="clear" w:color="auto" w:fill="auto"/>
          </w:tcPr>
          <w:p w14:paraId="58A70EBC"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ESRFileSearchCode</w:t>
            </w:r>
          </w:p>
        </w:tc>
        <w:tc>
          <w:tcPr>
            <w:tcW w:w="1260" w:type="dxa"/>
            <w:shd w:val="clear" w:color="auto" w:fill="auto"/>
          </w:tcPr>
          <w:p w14:paraId="1BED399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76C6E98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7FB0A6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4CA402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5E0ABC0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53341610" w14:textId="77777777" w:rsidTr="00BE4ECC">
        <w:trPr>
          <w:cantSplit/>
        </w:trPr>
        <w:tc>
          <w:tcPr>
            <w:tcW w:w="3240" w:type="dxa"/>
            <w:shd w:val="clear" w:color="auto" w:fill="auto"/>
          </w:tcPr>
          <w:p w14:paraId="0879D4C6"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ESRResolutionTeamName</w:t>
            </w:r>
          </w:p>
        </w:tc>
        <w:tc>
          <w:tcPr>
            <w:tcW w:w="1260" w:type="dxa"/>
            <w:shd w:val="clear" w:color="auto" w:fill="auto"/>
          </w:tcPr>
          <w:p w14:paraId="44E46EC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0A7B4AC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6F140E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0540B7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3482EB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4AFB6D6F" w14:textId="77777777" w:rsidTr="00BE4ECC">
        <w:trPr>
          <w:cantSplit/>
        </w:trPr>
        <w:tc>
          <w:tcPr>
            <w:tcW w:w="3240" w:type="dxa"/>
            <w:shd w:val="clear" w:color="auto" w:fill="auto"/>
          </w:tcPr>
          <w:p w14:paraId="103F54E2"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SearchEntityValueText</w:t>
            </w:r>
          </w:p>
        </w:tc>
        <w:tc>
          <w:tcPr>
            <w:tcW w:w="1260" w:type="dxa"/>
            <w:shd w:val="clear" w:color="auto" w:fill="auto"/>
          </w:tcPr>
          <w:p w14:paraId="68A8193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13DD7A1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2A206B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CE8A16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385B19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5294BDEA" w14:textId="77777777" w:rsidTr="00BE4ECC">
        <w:trPr>
          <w:cantSplit/>
        </w:trPr>
        <w:tc>
          <w:tcPr>
            <w:tcW w:w="3240" w:type="dxa"/>
            <w:shd w:val="clear" w:color="auto" w:fill="auto"/>
          </w:tcPr>
          <w:p w14:paraId="2AA22B45"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ESRLocationName</w:t>
            </w:r>
          </w:p>
        </w:tc>
        <w:tc>
          <w:tcPr>
            <w:tcW w:w="1260" w:type="dxa"/>
            <w:shd w:val="clear" w:color="auto" w:fill="auto"/>
          </w:tcPr>
          <w:p w14:paraId="2A62B7C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2831329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26EE13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2C3A9D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7577E4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42ED4EA2" w14:textId="77777777" w:rsidTr="00BE4ECC">
        <w:tblPrEx>
          <w:shd w:val="clear" w:color="auto" w:fill="CCCCCC"/>
        </w:tblPrEx>
        <w:tc>
          <w:tcPr>
            <w:tcW w:w="8640" w:type="dxa"/>
            <w:gridSpan w:val="6"/>
            <w:shd w:val="clear" w:color="auto" w:fill="CCCCCC"/>
          </w:tcPr>
          <w:p w14:paraId="2F469C77"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  Address/</w:t>
            </w:r>
          </w:p>
        </w:tc>
      </w:tr>
      <w:tr w:rsidR="00270ADA" w:rsidRPr="00270ADA" w14:paraId="555912A5" w14:textId="77777777" w:rsidTr="00BE4ECC">
        <w:trPr>
          <w:cantSplit/>
        </w:trPr>
        <w:tc>
          <w:tcPr>
            <w:tcW w:w="3240" w:type="dxa"/>
            <w:shd w:val="clear" w:color="auto" w:fill="auto"/>
          </w:tcPr>
          <w:p w14:paraId="24EE68AE"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AddressLine1</w:t>
            </w:r>
          </w:p>
        </w:tc>
        <w:tc>
          <w:tcPr>
            <w:tcW w:w="1260" w:type="dxa"/>
            <w:shd w:val="clear" w:color="auto" w:fill="auto"/>
          </w:tcPr>
          <w:p w14:paraId="6932AE2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850114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2B43F2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7E71A3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7E4F35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31072775" w14:textId="77777777" w:rsidTr="00BE4ECC">
        <w:trPr>
          <w:cantSplit/>
        </w:trPr>
        <w:tc>
          <w:tcPr>
            <w:tcW w:w="3240" w:type="dxa"/>
            <w:shd w:val="clear" w:color="auto" w:fill="auto"/>
          </w:tcPr>
          <w:p w14:paraId="552D384E"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AddressLine2</w:t>
            </w:r>
          </w:p>
        </w:tc>
        <w:tc>
          <w:tcPr>
            <w:tcW w:w="1260" w:type="dxa"/>
            <w:shd w:val="clear" w:color="auto" w:fill="auto"/>
          </w:tcPr>
          <w:p w14:paraId="42D5E58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2D4043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AB1F84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88EE79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D57EC0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13B0B3A4" w14:textId="77777777" w:rsidTr="00BE4ECC">
        <w:trPr>
          <w:cantSplit/>
        </w:trPr>
        <w:tc>
          <w:tcPr>
            <w:tcW w:w="3240" w:type="dxa"/>
            <w:shd w:val="clear" w:color="auto" w:fill="auto"/>
          </w:tcPr>
          <w:p w14:paraId="7A8175AA"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CityName</w:t>
            </w:r>
          </w:p>
        </w:tc>
        <w:tc>
          <w:tcPr>
            <w:tcW w:w="1260" w:type="dxa"/>
            <w:shd w:val="clear" w:color="auto" w:fill="auto"/>
          </w:tcPr>
          <w:p w14:paraId="538BE38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8A3C9A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E7C7D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8FA16B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D46798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35</w:t>
            </w:r>
          </w:p>
        </w:tc>
      </w:tr>
      <w:tr w:rsidR="00270ADA" w:rsidRPr="00270ADA" w14:paraId="3FDF8928" w14:textId="77777777" w:rsidTr="00BE4ECC">
        <w:trPr>
          <w:cantSplit/>
        </w:trPr>
        <w:tc>
          <w:tcPr>
            <w:tcW w:w="3240" w:type="dxa"/>
            <w:shd w:val="clear" w:color="auto" w:fill="auto"/>
          </w:tcPr>
          <w:p w14:paraId="7CE869A0"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StateOrProvinceCode</w:t>
            </w:r>
          </w:p>
        </w:tc>
        <w:tc>
          <w:tcPr>
            <w:tcW w:w="1260" w:type="dxa"/>
            <w:shd w:val="clear" w:color="auto" w:fill="auto"/>
          </w:tcPr>
          <w:p w14:paraId="7B29112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18463C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EF4BC4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DE8F5A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3D2497C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7FA0FE1D" w14:textId="77777777" w:rsidTr="00BE4ECC">
        <w:trPr>
          <w:cantSplit/>
        </w:trPr>
        <w:tc>
          <w:tcPr>
            <w:tcW w:w="3240" w:type="dxa"/>
            <w:shd w:val="clear" w:color="auto" w:fill="auto"/>
          </w:tcPr>
          <w:p w14:paraId="7D9D9187"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PostalCode</w:t>
            </w:r>
          </w:p>
        </w:tc>
        <w:tc>
          <w:tcPr>
            <w:tcW w:w="1260" w:type="dxa"/>
            <w:shd w:val="clear" w:color="auto" w:fill="auto"/>
          </w:tcPr>
          <w:p w14:paraId="20E4EB9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92FE4B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D67066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46E15F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E4D1EB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32</w:t>
            </w:r>
          </w:p>
        </w:tc>
      </w:tr>
      <w:tr w:rsidR="00270ADA" w:rsidRPr="00270ADA" w14:paraId="170113A4" w14:textId="77777777" w:rsidTr="00BE4ECC">
        <w:trPr>
          <w:cantSplit/>
        </w:trPr>
        <w:tc>
          <w:tcPr>
            <w:tcW w:w="3240" w:type="dxa"/>
            <w:shd w:val="clear" w:color="auto" w:fill="auto"/>
          </w:tcPr>
          <w:p w14:paraId="5E41AD59"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CountryName</w:t>
            </w:r>
          </w:p>
        </w:tc>
        <w:tc>
          <w:tcPr>
            <w:tcW w:w="1260" w:type="dxa"/>
            <w:shd w:val="clear" w:color="auto" w:fill="auto"/>
          </w:tcPr>
          <w:p w14:paraId="18A4114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93720B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2EDE89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C019F5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654B5B7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3A94B924" w14:textId="77777777" w:rsidTr="00BE4ECC">
        <w:trPr>
          <w:cantSplit/>
        </w:trPr>
        <w:tc>
          <w:tcPr>
            <w:tcW w:w="3240" w:type="dxa"/>
            <w:shd w:val="clear" w:color="auto" w:fill="auto"/>
          </w:tcPr>
          <w:p w14:paraId="1F5B3686"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0947722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14F2C98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412978C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F0B9AD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2B3F686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1568BFD3" w14:textId="77777777" w:rsidTr="00BE4ECC">
        <w:trPr>
          <w:cantSplit/>
        </w:trPr>
        <w:tc>
          <w:tcPr>
            <w:tcW w:w="3240" w:type="dxa"/>
            <w:shd w:val="clear" w:color="auto" w:fill="auto"/>
          </w:tcPr>
          <w:p w14:paraId="768F7ABC"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7964644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1B67B38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745E799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76B56E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1BF15C2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3644A5E2" w14:textId="77777777" w:rsidTr="00BE4ECC">
        <w:tblPrEx>
          <w:shd w:val="clear" w:color="auto" w:fill="CCCCCC"/>
        </w:tblPrEx>
        <w:trPr>
          <w:cantSplit/>
        </w:trPr>
        <w:tc>
          <w:tcPr>
            <w:tcW w:w="8640" w:type="dxa"/>
            <w:gridSpan w:val="6"/>
            <w:shd w:val="clear" w:color="auto" w:fill="CCCCCC"/>
          </w:tcPr>
          <w:p w14:paraId="6E93C6F5"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EconomicSanctionRiskPolicyInformation/</w:t>
            </w:r>
          </w:p>
        </w:tc>
      </w:tr>
      <w:tr w:rsidR="00270ADA" w:rsidRPr="00270ADA" w14:paraId="2C1E63C7" w14:textId="77777777" w:rsidTr="00BE4ECC">
        <w:trPr>
          <w:cantSplit/>
        </w:trPr>
        <w:tc>
          <w:tcPr>
            <w:tcW w:w="3240" w:type="dxa"/>
            <w:shd w:val="clear" w:color="auto" w:fill="auto"/>
          </w:tcPr>
          <w:p w14:paraId="029C92C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PolicyNumber</w:t>
            </w:r>
          </w:p>
        </w:tc>
        <w:tc>
          <w:tcPr>
            <w:tcW w:w="1260" w:type="dxa"/>
            <w:shd w:val="clear" w:color="auto" w:fill="auto"/>
          </w:tcPr>
          <w:p w14:paraId="4BB71D8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AF3AF7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19F2B4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24CA58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176F83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1AC12197" w14:textId="77777777" w:rsidTr="00BE4ECC">
        <w:trPr>
          <w:cantSplit/>
        </w:trPr>
        <w:tc>
          <w:tcPr>
            <w:tcW w:w="3240" w:type="dxa"/>
            <w:shd w:val="clear" w:color="auto" w:fill="auto"/>
          </w:tcPr>
          <w:p w14:paraId="24E6896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InceptionDate</w:t>
            </w:r>
          </w:p>
        </w:tc>
        <w:tc>
          <w:tcPr>
            <w:tcW w:w="1260" w:type="dxa"/>
            <w:shd w:val="clear" w:color="auto" w:fill="auto"/>
          </w:tcPr>
          <w:p w14:paraId="3B332D6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560DC1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5FE785B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0019BE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68C64E9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7F6FF0EA" w14:textId="77777777" w:rsidTr="00BE4ECC">
        <w:trPr>
          <w:cantSplit/>
        </w:trPr>
        <w:tc>
          <w:tcPr>
            <w:tcW w:w="3240" w:type="dxa"/>
            <w:shd w:val="clear" w:color="auto" w:fill="auto"/>
          </w:tcPr>
          <w:p w14:paraId="7E325C91"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ExpirationDate</w:t>
            </w:r>
          </w:p>
        </w:tc>
        <w:tc>
          <w:tcPr>
            <w:tcW w:w="1260" w:type="dxa"/>
            <w:shd w:val="clear" w:color="auto" w:fill="auto"/>
          </w:tcPr>
          <w:p w14:paraId="6D16282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60F353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107938C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582F95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5CA34A8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66F5833F" w14:textId="77777777" w:rsidTr="00BE4ECC">
        <w:trPr>
          <w:cantSplit/>
        </w:trPr>
        <w:tc>
          <w:tcPr>
            <w:tcW w:w="3240" w:type="dxa"/>
            <w:shd w:val="clear" w:color="auto" w:fill="auto"/>
          </w:tcPr>
          <w:p w14:paraId="047A3E38"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ControlNumber</w:t>
            </w:r>
          </w:p>
        </w:tc>
        <w:tc>
          <w:tcPr>
            <w:tcW w:w="1260" w:type="dxa"/>
            <w:shd w:val="clear" w:color="auto" w:fill="auto"/>
          </w:tcPr>
          <w:p w14:paraId="60B18B8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642F28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15E937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44AEF3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9C85F1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0719C8BA" w14:textId="77777777" w:rsidTr="00BE4ECC">
        <w:trPr>
          <w:cantSplit/>
        </w:trPr>
        <w:tc>
          <w:tcPr>
            <w:tcW w:w="3240" w:type="dxa"/>
            <w:shd w:val="clear" w:color="auto" w:fill="auto"/>
          </w:tcPr>
          <w:p w14:paraId="73B8EC1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ExistingBusinessIndicator</w:t>
            </w:r>
          </w:p>
        </w:tc>
        <w:tc>
          <w:tcPr>
            <w:tcW w:w="1260" w:type="dxa"/>
            <w:shd w:val="clear" w:color="auto" w:fill="auto"/>
          </w:tcPr>
          <w:p w14:paraId="18451C6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E5F2ED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494303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40A867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2D5974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r>
      <w:tr w:rsidR="00270ADA" w:rsidRPr="00270ADA" w14:paraId="1797A3CE" w14:textId="77777777" w:rsidTr="00BE4ECC">
        <w:trPr>
          <w:cantSplit/>
        </w:trPr>
        <w:tc>
          <w:tcPr>
            <w:tcW w:w="3240" w:type="dxa"/>
            <w:shd w:val="clear" w:color="auto" w:fill="auto"/>
          </w:tcPr>
          <w:p w14:paraId="03364F22"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CertificateNumber</w:t>
            </w:r>
          </w:p>
        </w:tc>
        <w:tc>
          <w:tcPr>
            <w:tcW w:w="1260" w:type="dxa"/>
            <w:shd w:val="clear" w:color="auto" w:fill="auto"/>
          </w:tcPr>
          <w:p w14:paraId="55866A5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0AB9FF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325D02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CB046B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194769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393A5534" w14:textId="77777777" w:rsidTr="00BE4ECC">
        <w:trPr>
          <w:cantSplit/>
        </w:trPr>
        <w:tc>
          <w:tcPr>
            <w:tcW w:w="3240" w:type="dxa"/>
            <w:shd w:val="clear" w:color="auto" w:fill="auto"/>
          </w:tcPr>
          <w:p w14:paraId="2F73DAD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OfferingNumber</w:t>
            </w:r>
          </w:p>
        </w:tc>
        <w:tc>
          <w:tcPr>
            <w:tcW w:w="1260" w:type="dxa"/>
            <w:shd w:val="clear" w:color="auto" w:fill="auto"/>
          </w:tcPr>
          <w:p w14:paraId="0A9F757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26A771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967F99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4DFB55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53D3C2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34661CCC" w14:textId="77777777" w:rsidTr="00BE4ECC">
        <w:trPr>
          <w:cantSplit/>
        </w:trPr>
        <w:tc>
          <w:tcPr>
            <w:tcW w:w="3240" w:type="dxa"/>
            <w:shd w:val="clear" w:color="auto" w:fill="auto"/>
          </w:tcPr>
          <w:p w14:paraId="0DE370F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lastRenderedPageBreak/>
              <w:t>OfferingDB2Timestamp</w:t>
            </w:r>
          </w:p>
        </w:tc>
        <w:tc>
          <w:tcPr>
            <w:tcW w:w="1260" w:type="dxa"/>
            <w:shd w:val="clear" w:color="auto" w:fill="auto"/>
          </w:tcPr>
          <w:p w14:paraId="6971EC6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28807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7A7281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2B9B02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26</w:t>
            </w:r>
          </w:p>
        </w:tc>
        <w:tc>
          <w:tcPr>
            <w:tcW w:w="720" w:type="dxa"/>
            <w:shd w:val="clear" w:color="auto" w:fill="auto"/>
          </w:tcPr>
          <w:p w14:paraId="58A7B20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26</w:t>
            </w:r>
          </w:p>
        </w:tc>
      </w:tr>
      <w:tr w:rsidR="00270ADA" w:rsidRPr="00270ADA" w14:paraId="47D9873B" w14:textId="77777777" w:rsidTr="00BE4ECC">
        <w:trPr>
          <w:cantSplit/>
        </w:trPr>
        <w:tc>
          <w:tcPr>
            <w:tcW w:w="3240" w:type="dxa"/>
            <w:shd w:val="clear" w:color="auto" w:fill="auto"/>
          </w:tcPr>
          <w:p w14:paraId="4C6B9EEB"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PolicyTypeCode</w:t>
            </w:r>
          </w:p>
        </w:tc>
        <w:tc>
          <w:tcPr>
            <w:tcW w:w="1260" w:type="dxa"/>
            <w:shd w:val="clear" w:color="auto" w:fill="auto"/>
          </w:tcPr>
          <w:p w14:paraId="57BC6AE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25EB97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6FF2E3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69C5E7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67E1432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0B305100" w14:textId="77777777" w:rsidTr="00BE4ECC">
        <w:trPr>
          <w:cantSplit/>
        </w:trPr>
        <w:tc>
          <w:tcPr>
            <w:tcW w:w="3240" w:type="dxa"/>
            <w:shd w:val="clear" w:color="auto" w:fill="auto"/>
          </w:tcPr>
          <w:p w14:paraId="7F25C36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PolicyTypeSubCode</w:t>
            </w:r>
          </w:p>
        </w:tc>
        <w:tc>
          <w:tcPr>
            <w:tcW w:w="1260" w:type="dxa"/>
            <w:shd w:val="clear" w:color="auto" w:fill="auto"/>
          </w:tcPr>
          <w:p w14:paraId="66C5AED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8D0598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C073C1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C9983C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6861CE3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3A2EB594" w14:textId="77777777" w:rsidTr="00BE4ECC">
        <w:trPr>
          <w:cantSplit/>
        </w:trPr>
        <w:tc>
          <w:tcPr>
            <w:tcW w:w="3240" w:type="dxa"/>
            <w:shd w:val="clear" w:color="auto" w:fill="auto"/>
          </w:tcPr>
          <w:p w14:paraId="57A011A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CustomerGroupCode</w:t>
            </w:r>
          </w:p>
        </w:tc>
        <w:tc>
          <w:tcPr>
            <w:tcW w:w="1260" w:type="dxa"/>
            <w:shd w:val="clear" w:color="auto" w:fill="auto"/>
          </w:tcPr>
          <w:p w14:paraId="32D1939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D18385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53525D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2F9553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c>
          <w:tcPr>
            <w:tcW w:w="720" w:type="dxa"/>
            <w:shd w:val="clear" w:color="auto" w:fill="auto"/>
          </w:tcPr>
          <w:p w14:paraId="2247DE7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r>
      <w:tr w:rsidR="00270ADA" w:rsidRPr="00270ADA" w14:paraId="7DE17A94" w14:textId="77777777" w:rsidTr="00BE4ECC">
        <w:trPr>
          <w:cantSplit/>
        </w:trPr>
        <w:tc>
          <w:tcPr>
            <w:tcW w:w="3240" w:type="dxa"/>
            <w:shd w:val="clear" w:color="auto" w:fill="auto"/>
          </w:tcPr>
          <w:p w14:paraId="2CF8BEA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ProducingBranchNumber</w:t>
            </w:r>
          </w:p>
        </w:tc>
        <w:tc>
          <w:tcPr>
            <w:tcW w:w="1260" w:type="dxa"/>
            <w:shd w:val="clear" w:color="auto" w:fill="auto"/>
          </w:tcPr>
          <w:p w14:paraId="5DB6652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9547A1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8DD93A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7768E2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c>
          <w:tcPr>
            <w:tcW w:w="720" w:type="dxa"/>
            <w:shd w:val="clear" w:color="auto" w:fill="auto"/>
          </w:tcPr>
          <w:p w14:paraId="4A38BE1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r>
      <w:tr w:rsidR="00270ADA" w:rsidRPr="00270ADA" w14:paraId="0B48DB1D" w14:textId="77777777" w:rsidTr="00BE4ECC">
        <w:trPr>
          <w:cantSplit/>
        </w:trPr>
        <w:tc>
          <w:tcPr>
            <w:tcW w:w="3240" w:type="dxa"/>
            <w:shd w:val="clear" w:color="auto" w:fill="auto"/>
          </w:tcPr>
          <w:p w14:paraId="4E287421"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DepartmentNumber</w:t>
            </w:r>
          </w:p>
        </w:tc>
        <w:tc>
          <w:tcPr>
            <w:tcW w:w="1260" w:type="dxa"/>
            <w:shd w:val="clear" w:color="auto" w:fill="auto"/>
          </w:tcPr>
          <w:p w14:paraId="00FBF34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CB0A3B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F86654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1E8FF8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c>
          <w:tcPr>
            <w:tcW w:w="720" w:type="dxa"/>
            <w:shd w:val="clear" w:color="auto" w:fill="auto"/>
          </w:tcPr>
          <w:p w14:paraId="429FE60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w:t>
            </w:r>
          </w:p>
        </w:tc>
      </w:tr>
      <w:tr w:rsidR="00270ADA" w:rsidRPr="00270ADA" w14:paraId="41300974" w14:textId="77777777" w:rsidTr="00BE4ECC">
        <w:trPr>
          <w:cantSplit/>
        </w:trPr>
        <w:tc>
          <w:tcPr>
            <w:tcW w:w="3240" w:type="dxa"/>
            <w:shd w:val="clear" w:color="auto" w:fill="auto"/>
          </w:tcPr>
          <w:p w14:paraId="050A93F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InsurerNumber</w:t>
            </w:r>
          </w:p>
        </w:tc>
        <w:tc>
          <w:tcPr>
            <w:tcW w:w="1260" w:type="dxa"/>
            <w:shd w:val="clear" w:color="auto" w:fill="auto"/>
          </w:tcPr>
          <w:p w14:paraId="01DB5FE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7FB978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9F0279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D2C137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EF391D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31CB1111" w14:textId="77777777" w:rsidTr="00BE4ECC">
        <w:trPr>
          <w:cantSplit/>
        </w:trPr>
        <w:tc>
          <w:tcPr>
            <w:tcW w:w="3240" w:type="dxa"/>
            <w:shd w:val="clear" w:color="auto" w:fill="auto"/>
          </w:tcPr>
          <w:p w14:paraId="6AE78121"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InsuredName</w:t>
            </w:r>
          </w:p>
        </w:tc>
        <w:tc>
          <w:tcPr>
            <w:tcW w:w="1260" w:type="dxa"/>
            <w:shd w:val="clear" w:color="auto" w:fill="auto"/>
          </w:tcPr>
          <w:p w14:paraId="4E51AE9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EA3F4B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2F078E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E5B475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ECD373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51D8DF28" w14:textId="77777777" w:rsidTr="00BE4ECC">
        <w:trPr>
          <w:cantSplit/>
        </w:trPr>
        <w:tc>
          <w:tcPr>
            <w:tcW w:w="3240" w:type="dxa"/>
            <w:shd w:val="clear" w:color="auto" w:fill="auto"/>
          </w:tcPr>
          <w:p w14:paraId="565A90D7"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WIPInsuredNumber</w:t>
            </w:r>
          </w:p>
        </w:tc>
        <w:tc>
          <w:tcPr>
            <w:tcW w:w="1260" w:type="dxa"/>
            <w:shd w:val="clear" w:color="auto" w:fill="auto"/>
          </w:tcPr>
          <w:p w14:paraId="6B7375E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77DF02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57424C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3B48B4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04F6B6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33DC0252" w14:textId="77777777" w:rsidTr="00BE4ECC">
        <w:trPr>
          <w:cantSplit/>
        </w:trPr>
        <w:tc>
          <w:tcPr>
            <w:tcW w:w="3240" w:type="dxa"/>
            <w:shd w:val="clear" w:color="auto" w:fill="auto"/>
          </w:tcPr>
          <w:p w14:paraId="07F5E1F8"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CPNumber</w:t>
            </w:r>
          </w:p>
        </w:tc>
        <w:tc>
          <w:tcPr>
            <w:tcW w:w="1260" w:type="dxa"/>
            <w:shd w:val="clear" w:color="auto" w:fill="auto"/>
          </w:tcPr>
          <w:p w14:paraId="7EEA91C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7E853D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6E54E5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5FC889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411399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2B527F94" w14:textId="77777777" w:rsidTr="00BE4ECC">
        <w:trPr>
          <w:cantSplit/>
        </w:trPr>
        <w:tc>
          <w:tcPr>
            <w:tcW w:w="3240" w:type="dxa"/>
            <w:shd w:val="clear" w:color="auto" w:fill="auto"/>
          </w:tcPr>
          <w:p w14:paraId="1A51C5C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ProducerName</w:t>
            </w:r>
          </w:p>
        </w:tc>
        <w:tc>
          <w:tcPr>
            <w:tcW w:w="1260" w:type="dxa"/>
            <w:shd w:val="clear" w:color="auto" w:fill="auto"/>
          </w:tcPr>
          <w:p w14:paraId="4E1E244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562E40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DD3B74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E2A7EF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F55029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1B581A97" w14:textId="77777777" w:rsidTr="00BE4ECC">
        <w:trPr>
          <w:cantSplit/>
        </w:trPr>
        <w:tc>
          <w:tcPr>
            <w:tcW w:w="3240" w:type="dxa"/>
            <w:shd w:val="clear" w:color="auto" w:fill="auto"/>
          </w:tcPr>
          <w:p w14:paraId="16F5275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ProducerNumber</w:t>
            </w:r>
          </w:p>
        </w:tc>
        <w:tc>
          <w:tcPr>
            <w:tcW w:w="1260" w:type="dxa"/>
            <w:shd w:val="clear" w:color="auto" w:fill="auto"/>
          </w:tcPr>
          <w:p w14:paraId="55F1D3A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9523C6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2E35FB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7DB700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w:t>
            </w:r>
          </w:p>
        </w:tc>
        <w:tc>
          <w:tcPr>
            <w:tcW w:w="720" w:type="dxa"/>
            <w:shd w:val="clear" w:color="auto" w:fill="auto"/>
          </w:tcPr>
          <w:p w14:paraId="0864BA9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7</w:t>
            </w:r>
          </w:p>
        </w:tc>
      </w:tr>
      <w:tr w:rsidR="00270ADA" w:rsidRPr="00270ADA" w14:paraId="728E3B06" w14:textId="77777777" w:rsidTr="00BE4ECC">
        <w:trPr>
          <w:cantSplit/>
        </w:trPr>
        <w:tc>
          <w:tcPr>
            <w:tcW w:w="3240" w:type="dxa"/>
            <w:shd w:val="clear" w:color="auto" w:fill="auto"/>
          </w:tcPr>
          <w:p w14:paraId="1E00C882"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ProducerSubNumber</w:t>
            </w:r>
          </w:p>
        </w:tc>
        <w:tc>
          <w:tcPr>
            <w:tcW w:w="1260" w:type="dxa"/>
            <w:shd w:val="clear" w:color="auto" w:fill="auto"/>
          </w:tcPr>
          <w:p w14:paraId="1F18D8C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742057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AD7992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C1AD2C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4C1591F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w:t>
            </w:r>
          </w:p>
        </w:tc>
      </w:tr>
      <w:tr w:rsidR="00270ADA" w:rsidRPr="00270ADA" w14:paraId="61E99E32" w14:textId="77777777" w:rsidTr="00BE4ECC">
        <w:trPr>
          <w:cantSplit/>
        </w:trPr>
        <w:tc>
          <w:tcPr>
            <w:tcW w:w="3240" w:type="dxa"/>
            <w:shd w:val="clear" w:color="auto" w:fill="auto"/>
          </w:tcPr>
          <w:p w14:paraId="557B4426"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PhoneNumber</w:t>
            </w:r>
          </w:p>
        </w:tc>
        <w:tc>
          <w:tcPr>
            <w:tcW w:w="1260" w:type="dxa"/>
            <w:shd w:val="clear" w:color="auto" w:fill="auto"/>
          </w:tcPr>
          <w:p w14:paraId="74F2401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C91ADD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BC6D1C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56A430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89AB39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14</w:t>
            </w:r>
          </w:p>
        </w:tc>
      </w:tr>
      <w:tr w:rsidR="00270ADA" w:rsidRPr="00270ADA" w14:paraId="4C888C2E" w14:textId="77777777" w:rsidTr="00BE4ECC">
        <w:trPr>
          <w:cantSplit/>
        </w:trPr>
        <w:tc>
          <w:tcPr>
            <w:tcW w:w="3240" w:type="dxa"/>
            <w:shd w:val="clear" w:color="auto" w:fill="auto"/>
          </w:tcPr>
          <w:p w14:paraId="5A66D04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ESRProducerContactName</w:t>
            </w:r>
          </w:p>
        </w:tc>
        <w:tc>
          <w:tcPr>
            <w:tcW w:w="1260" w:type="dxa"/>
            <w:shd w:val="clear" w:color="auto" w:fill="auto"/>
          </w:tcPr>
          <w:p w14:paraId="35515E7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DA265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A2F2B1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E951A8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9285D1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40</w:t>
            </w:r>
          </w:p>
        </w:tc>
      </w:tr>
      <w:tr w:rsidR="00270ADA" w:rsidRPr="00270ADA" w14:paraId="46276C49" w14:textId="77777777" w:rsidTr="00BE4ECC">
        <w:trPr>
          <w:cantSplit/>
        </w:trPr>
        <w:tc>
          <w:tcPr>
            <w:tcW w:w="3240" w:type="dxa"/>
            <w:shd w:val="clear" w:color="auto" w:fill="auto"/>
          </w:tcPr>
          <w:p w14:paraId="2D76A378"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3B69F58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6AFC379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68ECB07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B3B53C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0E0A8F4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bl>
    <w:p w14:paraId="5D89482F" w14:textId="77777777" w:rsidR="00270ADA" w:rsidRDefault="00270ADA" w:rsidP="00270ADA">
      <w:pPr>
        <w:pStyle w:val="Encabezado2"/>
        <w:numPr>
          <w:ilvl w:val="0"/>
          <w:numId w:val="0"/>
        </w:numPr>
        <w:rPr>
          <w:rFonts w:ascii="Georgia" w:eastAsia="Georgia" w:hAnsi="Georgia" w:cs="Times New Roman"/>
          <w:bCs w:val="0"/>
          <w:iCs w:val="0"/>
          <w:color w:val="auto"/>
          <w:sz w:val="21"/>
          <w:szCs w:val="22"/>
          <w:lang w:val="en-US"/>
        </w:rPr>
      </w:pPr>
    </w:p>
    <w:p w14:paraId="6B28919C" w14:textId="7FB3B5EB" w:rsidR="00666381" w:rsidRDefault="00666381" w:rsidP="00666381">
      <w:pPr>
        <w:pStyle w:val="BodyText"/>
      </w:pPr>
      <w:r>
        <w:t>Response</w:t>
      </w:r>
    </w:p>
    <w:tbl>
      <w:tblPr>
        <w:tblW w:w="882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40"/>
        <w:gridCol w:w="2880"/>
      </w:tblGrid>
      <w:tr w:rsidR="00270ADA" w:rsidRPr="00270ADA" w14:paraId="659BAE67" w14:textId="77777777" w:rsidTr="00BE4ECC">
        <w:trPr>
          <w:cantSplit/>
          <w:trHeight w:val="647"/>
          <w:tblHeader/>
        </w:trPr>
        <w:tc>
          <w:tcPr>
            <w:tcW w:w="5940" w:type="dxa"/>
            <w:shd w:val="clear" w:color="auto" w:fill="E0E0E0"/>
            <w:vAlign w:val="center"/>
          </w:tcPr>
          <w:p w14:paraId="756BD272" w14:textId="77777777" w:rsidR="00270ADA" w:rsidRPr="00270ADA" w:rsidRDefault="00270ADA" w:rsidP="00D244F6">
            <w:pPr>
              <w:jc w:val="center"/>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Element Name</w:t>
            </w:r>
          </w:p>
        </w:tc>
        <w:tc>
          <w:tcPr>
            <w:tcW w:w="2880" w:type="dxa"/>
            <w:shd w:val="clear" w:color="auto" w:fill="E0E0E0"/>
            <w:vAlign w:val="center"/>
          </w:tcPr>
          <w:p w14:paraId="44755DBE" w14:textId="77777777" w:rsidR="00270ADA" w:rsidRPr="00270ADA" w:rsidRDefault="00270ADA" w:rsidP="00270ADA">
            <w:pPr>
              <w:spacing w:after="0" w:line="240" w:lineRule="auto"/>
              <w:jc w:val="center"/>
              <w:rPr>
                <w:rFonts w:ascii="Times New Roman" w:eastAsia="Times New Roman" w:hAnsi="Times New Roman"/>
                <w:b/>
                <w:noProof w:val="0"/>
                <w:spacing w:val="0"/>
                <w:sz w:val="20"/>
                <w:szCs w:val="20"/>
              </w:rPr>
            </w:pPr>
          </w:p>
          <w:p w14:paraId="659A2574" w14:textId="77777777" w:rsidR="00270ADA" w:rsidRPr="00270ADA" w:rsidRDefault="00270ADA" w:rsidP="00270ADA">
            <w:pPr>
              <w:spacing w:after="0" w:line="240" w:lineRule="auto"/>
              <w:jc w:val="center"/>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Expected Results for each name identified as a Risk</w:t>
            </w:r>
            <w:r w:rsidRPr="00270ADA">
              <w:rPr>
                <w:rFonts w:ascii="Times New Roman" w:eastAsia="Times New Roman" w:hAnsi="Times New Roman"/>
                <w:b/>
                <w:noProof w:val="0"/>
                <w:spacing w:val="0"/>
                <w:sz w:val="20"/>
                <w:szCs w:val="20"/>
              </w:rPr>
              <w:br/>
            </w:r>
          </w:p>
        </w:tc>
      </w:tr>
      <w:tr w:rsidR="00270ADA" w:rsidRPr="00270ADA" w14:paraId="59D580A0" w14:textId="77777777" w:rsidTr="00BE4ECC">
        <w:trPr>
          <w:cantSplit/>
        </w:trPr>
        <w:tc>
          <w:tcPr>
            <w:tcW w:w="5940" w:type="dxa"/>
            <w:shd w:val="clear" w:color="auto" w:fill="auto"/>
          </w:tcPr>
          <w:p w14:paraId="207E8867"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ESRRequestId</w:t>
            </w:r>
          </w:p>
        </w:tc>
        <w:tc>
          <w:tcPr>
            <w:tcW w:w="2880" w:type="dxa"/>
            <w:shd w:val="clear" w:color="auto" w:fill="auto"/>
          </w:tcPr>
          <w:p w14:paraId="314388DF"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Only populated when one or more “Hits” occur.   This is the Compliance Link Transaction ID assigned to the request.  It is displayed as the Transaction ID in Compliance Link.</w:t>
            </w:r>
          </w:p>
          <w:p w14:paraId="06E6A85C"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 xml:space="preserve">  </w:t>
            </w:r>
          </w:p>
        </w:tc>
      </w:tr>
      <w:tr w:rsidR="00270ADA" w:rsidRPr="00270ADA" w14:paraId="060E6471" w14:textId="77777777" w:rsidTr="00BE4ECC">
        <w:trPr>
          <w:cantSplit/>
        </w:trPr>
        <w:tc>
          <w:tcPr>
            <w:tcW w:w="5940" w:type="dxa"/>
            <w:shd w:val="clear" w:color="auto" w:fill="D9D9D9"/>
          </w:tcPr>
          <w:p w14:paraId="6EB46498"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ESRIdentifiedRisksDetail/    [   ]</w:t>
            </w:r>
          </w:p>
        </w:tc>
        <w:tc>
          <w:tcPr>
            <w:tcW w:w="2880" w:type="dxa"/>
            <w:shd w:val="clear" w:color="auto" w:fill="D9D9D9"/>
          </w:tcPr>
          <w:p w14:paraId="19841FB2"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Array, one occurrence is returned for each name identified as a risk in the request.</w:t>
            </w:r>
          </w:p>
          <w:p w14:paraId="7CC0A888"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r w:rsidR="00270ADA" w:rsidRPr="00270ADA" w14:paraId="3D5A9EBE" w14:textId="77777777" w:rsidTr="00BE4ECC">
        <w:trPr>
          <w:cantSplit/>
        </w:trPr>
        <w:tc>
          <w:tcPr>
            <w:tcW w:w="5940" w:type="dxa"/>
            <w:shd w:val="clear" w:color="auto" w:fill="auto"/>
          </w:tcPr>
          <w:p w14:paraId="7130006A"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ESRSourceFileName [   ]</w:t>
            </w:r>
          </w:p>
        </w:tc>
        <w:tc>
          <w:tcPr>
            <w:tcW w:w="2880" w:type="dxa"/>
            <w:shd w:val="clear" w:color="auto" w:fill="auto"/>
          </w:tcPr>
          <w:p w14:paraId="598CD9A4"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This returns the file abbreviation of each file that identified the name as a risk.   See Appendix B for list of possible values.</w:t>
            </w:r>
          </w:p>
          <w:p w14:paraId="0B866197"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r w:rsidR="00270ADA" w:rsidRPr="00270ADA" w14:paraId="5DE78E8E" w14:textId="77777777" w:rsidTr="00BE4ECC">
        <w:trPr>
          <w:cantSplit/>
        </w:trPr>
        <w:tc>
          <w:tcPr>
            <w:tcW w:w="5940" w:type="dxa"/>
            <w:shd w:val="clear" w:color="auto" w:fill="D9D9D9"/>
          </w:tcPr>
          <w:p w14:paraId="5888C466"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EconomicSanctionRiskIndividual/</w:t>
            </w:r>
          </w:p>
        </w:tc>
        <w:tc>
          <w:tcPr>
            <w:tcW w:w="2880" w:type="dxa"/>
            <w:shd w:val="clear" w:color="auto" w:fill="D9D9D9"/>
          </w:tcPr>
          <w:p w14:paraId="11E3740B"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Individual keys assigned to the risk and repeats the input Individual details.</w:t>
            </w:r>
          </w:p>
        </w:tc>
      </w:tr>
      <w:tr w:rsidR="00270ADA" w:rsidRPr="00270ADA" w14:paraId="0C6BA533" w14:textId="77777777" w:rsidTr="00BE4ECC">
        <w:trPr>
          <w:cantSplit/>
        </w:trPr>
        <w:tc>
          <w:tcPr>
            <w:tcW w:w="5940" w:type="dxa"/>
            <w:shd w:val="clear" w:color="auto" w:fill="auto"/>
          </w:tcPr>
          <w:p w14:paraId="1754BF25"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REPEAT OF INPUT ELEMENTS for Individual</w:t>
            </w:r>
          </w:p>
        </w:tc>
        <w:tc>
          <w:tcPr>
            <w:tcW w:w="2880" w:type="dxa"/>
            <w:shd w:val="clear" w:color="auto" w:fill="auto"/>
          </w:tcPr>
          <w:p w14:paraId="2935B4F3"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 if valued on input for the identified risk.</w:t>
            </w:r>
          </w:p>
        </w:tc>
      </w:tr>
      <w:tr w:rsidR="00270ADA" w:rsidRPr="00270ADA" w14:paraId="27B8BC48" w14:textId="77777777" w:rsidTr="00BE4ECC">
        <w:trPr>
          <w:cantSplit/>
        </w:trPr>
        <w:tc>
          <w:tcPr>
            <w:tcW w:w="5940" w:type="dxa"/>
            <w:shd w:val="clear" w:color="auto" w:fill="D9D9D9"/>
          </w:tcPr>
          <w:p w14:paraId="18AD3D9E"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EconomicSanctionRiskOrganization/</w:t>
            </w:r>
          </w:p>
        </w:tc>
        <w:tc>
          <w:tcPr>
            <w:tcW w:w="2880" w:type="dxa"/>
            <w:shd w:val="clear" w:color="auto" w:fill="D9D9D9"/>
          </w:tcPr>
          <w:p w14:paraId="492190B1"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Organization keys assigned to the risk and repeats the input Organization details.</w:t>
            </w:r>
          </w:p>
        </w:tc>
      </w:tr>
      <w:tr w:rsidR="00270ADA" w:rsidRPr="00270ADA" w14:paraId="5A5B8D3A" w14:textId="77777777" w:rsidTr="00BE4ECC">
        <w:trPr>
          <w:cantSplit/>
        </w:trPr>
        <w:tc>
          <w:tcPr>
            <w:tcW w:w="5940" w:type="dxa"/>
            <w:shd w:val="clear" w:color="auto" w:fill="auto"/>
          </w:tcPr>
          <w:p w14:paraId="751BD1CC" w14:textId="77777777" w:rsidR="00270ADA" w:rsidRPr="00270ADA" w:rsidRDefault="00270ADA" w:rsidP="00270ADA">
            <w:pPr>
              <w:spacing w:after="0" w:line="240" w:lineRule="auto"/>
              <w:ind w:left="612"/>
              <w:rPr>
                <w:rFonts w:ascii="Times New Roman" w:eastAsia="Times New Roman" w:hAnsi="Times New Roman"/>
                <w:i/>
                <w:noProof w:val="0"/>
                <w:spacing w:val="0"/>
                <w:sz w:val="20"/>
                <w:szCs w:val="20"/>
              </w:rPr>
            </w:pPr>
            <w:r w:rsidRPr="00270ADA">
              <w:rPr>
                <w:rFonts w:ascii="Times New Roman" w:eastAsia="Times New Roman" w:hAnsi="Times New Roman"/>
                <w:i/>
                <w:noProof w:val="0"/>
                <w:spacing w:val="0"/>
                <w:sz w:val="20"/>
                <w:szCs w:val="20"/>
              </w:rPr>
              <w:t>REPEAT OF INPUT ELEMENTS for Organization</w:t>
            </w:r>
          </w:p>
        </w:tc>
        <w:tc>
          <w:tcPr>
            <w:tcW w:w="2880" w:type="dxa"/>
            <w:shd w:val="clear" w:color="auto" w:fill="auto"/>
          </w:tcPr>
          <w:p w14:paraId="474C6F6D"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 if valued on input for the identified risk.</w:t>
            </w:r>
          </w:p>
        </w:tc>
      </w:tr>
      <w:tr w:rsidR="00270ADA" w:rsidRPr="00270ADA" w14:paraId="351B64FD" w14:textId="77777777" w:rsidTr="00BE4ECC">
        <w:trPr>
          <w:cantSplit/>
        </w:trPr>
        <w:tc>
          <w:tcPr>
            <w:tcW w:w="5940" w:type="dxa"/>
            <w:shd w:val="clear" w:color="auto" w:fill="D9D9D9"/>
          </w:tcPr>
          <w:p w14:paraId="0545C1BE"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EconomicSanctionRiskVessel/</w:t>
            </w:r>
          </w:p>
        </w:tc>
        <w:tc>
          <w:tcPr>
            <w:tcW w:w="2880" w:type="dxa"/>
            <w:shd w:val="clear" w:color="auto" w:fill="D9D9D9"/>
          </w:tcPr>
          <w:p w14:paraId="60263711"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Vessel keys assigned to the risk and repeats the input Vessel details.</w:t>
            </w:r>
          </w:p>
        </w:tc>
      </w:tr>
      <w:tr w:rsidR="00270ADA" w:rsidRPr="00270ADA" w14:paraId="1899DB94" w14:textId="77777777" w:rsidTr="00BE4ECC">
        <w:trPr>
          <w:cantSplit/>
        </w:trPr>
        <w:tc>
          <w:tcPr>
            <w:tcW w:w="5940" w:type="dxa"/>
            <w:shd w:val="clear" w:color="auto" w:fill="auto"/>
          </w:tcPr>
          <w:p w14:paraId="76FE0145" w14:textId="77777777" w:rsidR="00270ADA" w:rsidRPr="00270ADA" w:rsidRDefault="00270ADA" w:rsidP="00270ADA">
            <w:pPr>
              <w:spacing w:after="0" w:line="240" w:lineRule="auto"/>
              <w:ind w:left="612"/>
              <w:rPr>
                <w:rFonts w:ascii="Times New Roman" w:eastAsia="Times New Roman" w:hAnsi="Times New Roman"/>
                <w:i/>
                <w:noProof w:val="0"/>
                <w:spacing w:val="0"/>
                <w:sz w:val="20"/>
                <w:szCs w:val="20"/>
              </w:rPr>
            </w:pPr>
            <w:r w:rsidRPr="00270ADA">
              <w:rPr>
                <w:rFonts w:ascii="Times New Roman" w:eastAsia="Times New Roman" w:hAnsi="Times New Roman"/>
                <w:i/>
                <w:noProof w:val="0"/>
                <w:spacing w:val="0"/>
                <w:sz w:val="20"/>
                <w:szCs w:val="20"/>
              </w:rPr>
              <w:t>REPEAT OF INPUT ELEMENTS for Vessel</w:t>
            </w:r>
          </w:p>
        </w:tc>
        <w:tc>
          <w:tcPr>
            <w:tcW w:w="2880" w:type="dxa"/>
            <w:shd w:val="clear" w:color="auto" w:fill="auto"/>
          </w:tcPr>
          <w:p w14:paraId="09839939"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 if valued on input for the identified risk.</w:t>
            </w:r>
          </w:p>
        </w:tc>
      </w:tr>
      <w:tr w:rsidR="00270ADA" w:rsidRPr="00270ADA" w14:paraId="334B2A3B" w14:textId="77777777" w:rsidTr="00BE4ECC">
        <w:trPr>
          <w:cantSplit/>
        </w:trPr>
        <w:tc>
          <w:tcPr>
            <w:tcW w:w="5940" w:type="dxa"/>
            <w:shd w:val="clear" w:color="auto" w:fill="D9D9D9"/>
          </w:tcPr>
          <w:p w14:paraId="61897543"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EconomicSanctionRiskLocation/</w:t>
            </w:r>
          </w:p>
        </w:tc>
        <w:tc>
          <w:tcPr>
            <w:tcW w:w="2880" w:type="dxa"/>
            <w:shd w:val="clear" w:color="auto" w:fill="D9D9D9"/>
          </w:tcPr>
          <w:p w14:paraId="71646387"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Location keys assigned to the risk and repeats the input Location details.</w:t>
            </w:r>
          </w:p>
        </w:tc>
      </w:tr>
      <w:tr w:rsidR="00270ADA" w:rsidRPr="00270ADA" w14:paraId="12EDE923" w14:textId="77777777" w:rsidTr="00BE4ECC">
        <w:trPr>
          <w:cantSplit/>
        </w:trPr>
        <w:tc>
          <w:tcPr>
            <w:tcW w:w="5940" w:type="dxa"/>
            <w:shd w:val="clear" w:color="auto" w:fill="auto"/>
          </w:tcPr>
          <w:p w14:paraId="659FDA65" w14:textId="77777777" w:rsidR="00270ADA" w:rsidRPr="00270ADA" w:rsidRDefault="00270ADA" w:rsidP="00270ADA">
            <w:pPr>
              <w:spacing w:after="0" w:line="240" w:lineRule="auto"/>
              <w:ind w:left="612"/>
              <w:rPr>
                <w:rFonts w:ascii="Times New Roman" w:eastAsia="Times New Roman" w:hAnsi="Times New Roman"/>
                <w:i/>
                <w:noProof w:val="0"/>
                <w:spacing w:val="0"/>
                <w:sz w:val="20"/>
                <w:szCs w:val="20"/>
              </w:rPr>
            </w:pPr>
            <w:r w:rsidRPr="00270ADA">
              <w:rPr>
                <w:rFonts w:ascii="Times New Roman" w:eastAsia="Times New Roman" w:hAnsi="Times New Roman"/>
                <w:i/>
                <w:noProof w:val="0"/>
                <w:spacing w:val="0"/>
                <w:sz w:val="20"/>
                <w:szCs w:val="20"/>
              </w:rPr>
              <w:lastRenderedPageBreak/>
              <w:t>REPEAT OF INPUT ELEMENTS for Location</w:t>
            </w:r>
          </w:p>
        </w:tc>
        <w:tc>
          <w:tcPr>
            <w:tcW w:w="2880" w:type="dxa"/>
            <w:shd w:val="clear" w:color="auto" w:fill="auto"/>
          </w:tcPr>
          <w:p w14:paraId="408A410A"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 if valued on input for the identified risk.</w:t>
            </w:r>
          </w:p>
        </w:tc>
      </w:tr>
      <w:tr w:rsidR="00270ADA" w:rsidRPr="00270ADA" w14:paraId="240CCFDF" w14:textId="77777777" w:rsidTr="00BE4ECC">
        <w:trPr>
          <w:cantSplit/>
        </w:trPr>
        <w:tc>
          <w:tcPr>
            <w:tcW w:w="5940" w:type="dxa"/>
            <w:shd w:val="clear" w:color="auto" w:fill="auto"/>
          </w:tcPr>
          <w:p w14:paraId="4C15A8A6"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p>
        </w:tc>
        <w:tc>
          <w:tcPr>
            <w:tcW w:w="2880" w:type="dxa"/>
            <w:shd w:val="clear" w:color="auto" w:fill="auto"/>
          </w:tcPr>
          <w:p w14:paraId="75F3C656"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r w:rsidR="00270ADA" w:rsidRPr="00270ADA" w14:paraId="1E4EA25A" w14:textId="77777777" w:rsidTr="00BE4ECC">
        <w:trPr>
          <w:cantSplit/>
        </w:trPr>
        <w:tc>
          <w:tcPr>
            <w:tcW w:w="5940" w:type="dxa"/>
            <w:shd w:val="clear" w:color="auto" w:fill="D9D9D9"/>
          </w:tcPr>
          <w:p w14:paraId="1A8F76F4"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ESRStatusInformation/</w:t>
            </w:r>
          </w:p>
        </w:tc>
        <w:tc>
          <w:tcPr>
            <w:tcW w:w="2880" w:type="dxa"/>
            <w:shd w:val="clear" w:color="auto" w:fill="D9D9D9"/>
          </w:tcPr>
          <w:p w14:paraId="0CD3396C"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status of the Search and Update process.</w:t>
            </w:r>
          </w:p>
        </w:tc>
      </w:tr>
      <w:tr w:rsidR="00270ADA" w:rsidRPr="00270ADA" w14:paraId="1BD44EF4" w14:textId="77777777" w:rsidTr="00BE4ECC">
        <w:trPr>
          <w:cantSplit/>
        </w:trPr>
        <w:tc>
          <w:tcPr>
            <w:tcW w:w="5940" w:type="dxa"/>
            <w:shd w:val="clear" w:color="auto" w:fill="auto"/>
          </w:tcPr>
          <w:p w14:paraId="49B7206D" w14:textId="77777777" w:rsidR="00270ADA" w:rsidRPr="00270ADA" w:rsidRDefault="00270ADA" w:rsidP="00270ADA">
            <w:pPr>
              <w:spacing w:after="0" w:line="240" w:lineRule="auto"/>
              <w:ind w:left="43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StatusCode</w:t>
            </w:r>
          </w:p>
        </w:tc>
        <w:tc>
          <w:tcPr>
            <w:tcW w:w="2880" w:type="dxa"/>
            <w:shd w:val="clear" w:color="auto" w:fill="auto"/>
          </w:tcPr>
          <w:p w14:paraId="1163C540"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w:t>
            </w:r>
          </w:p>
          <w:p w14:paraId="3B92DEF3"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br/>
              <w:t xml:space="preserve">S = Successful </w:t>
            </w:r>
            <w:r w:rsidRPr="00270ADA">
              <w:rPr>
                <w:rFonts w:ascii="Times New Roman" w:eastAsia="Times New Roman" w:hAnsi="Times New Roman"/>
                <w:noProof w:val="0"/>
                <w:spacing w:val="0"/>
                <w:sz w:val="20"/>
                <w:szCs w:val="20"/>
              </w:rPr>
              <w:br/>
              <w:t>(Screening completed)</w:t>
            </w:r>
          </w:p>
          <w:p w14:paraId="0C7FDAAF"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p>
          <w:p w14:paraId="1FF52D37"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 = Error</w:t>
            </w:r>
            <w:r w:rsidRPr="00270ADA">
              <w:rPr>
                <w:rFonts w:ascii="Times New Roman" w:eastAsia="Times New Roman" w:hAnsi="Times New Roman"/>
                <w:noProof w:val="0"/>
                <w:spacing w:val="0"/>
                <w:sz w:val="20"/>
                <w:szCs w:val="20"/>
              </w:rPr>
              <w:br/>
              <w:t>(One or more entities encountered an error).</w:t>
            </w:r>
          </w:p>
        </w:tc>
      </w:tr>
      <w:tr w:rsidR="00270ADA" w:rsidRPr="00270ADA" w14:paraId="5BCFE40D" w14:textId="77777777" w:rsidTr="00BE4ECC">
        <w:trPr>
          <w:cantSplit/>
        </w:trPr>
        <w:tc>
          <w:tcPr>
            <w:tcW w:w="5940" w:type="dxa"/>
            <w:shd w:val="clear" w:color="auto" w:fill="D9D9D9"/>
          </w:tcPr>
          <w:p w14:paraId="3AE5B46B" w14:textId="77777777" w:rsidR="00270ADA" w:rsidRPr="00270ADA" w:rsidRDefault="00270ADA" w:rsidP="00270ADA">
            <w:pPr>
              <w:spacing w:after="0" w:line="240" w:lineRule="auto"/>
              <w:ind w:left="43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ESRError/   [    ]</w:t>
            </w:r>
          </w:p>
        </w:tc>
        <w:tc>
          <w:tcPr>
            <w:tcW w:w="2880" w:type="dxa"/>
            <w:shd w:val="clear" w:color="auto" w:fill="D9D9D9"/>
          </w:tcPr>
          <w:p w14:paraId="1947352E"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Valued for each updated risk when there is an error or warning message.</w:t>
            </w:r>
          </w:p>
        </w:tc>
      </w:tr>
      <w:tr w:rsidR="00270ADA" w:rsidRPr="00270ADA" w14:paraId="23B366F1" w14:textId="77777777" w:rsidTr="00BE4ECC">
        <w:trPr>
          <w:cantSplit/>
        </w:trPr>
        <w:tc>
          <w:tcPr>
            <w:tcW w:w="5940" w:type="dxa"/>
            <w:shd w:val="clear" w:color="auto" w:fill="auto"/>
          </w:tcPr>
          <w:p w14:paraId="516CA55B"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ErrorCode</w:t>
            </w:r>
          </w:p>
        </w:tc>
        <w:tc>
          <w:tcPr>
            <w:tcW w:w="2880" w:type="dxa"/>
            <w:shd w:val="clear" w:color="auto" w:fill="auto"/>
          </w:tcPr>
          <w:p w14:paraId="50107DB5"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 xml:space="preserve">   This is an error number</w:t>
            </w:r>
          </w:p>
        </w:tc>
      </w:tr>
      <w:tr w:rsidR="00270ADA" w:rsidRPr="00270ADA" w14:paraId="50471454" w14:textId="77777777" w:rsidTr="00BE4ECC">
        <w:trPr>
          <w:cantSplit/>
        </w:trPr>
        <w:tc>
          <w:tcPr>
            <w:tcW w:w="5940" w:type="dxa"/>
            <w:shd w:val="clear" w:color="auto" w:fill="auto"/>
          </w:tcPr>
          <w:p w14:paraId="3480EB64"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ErrorDescription</w:t>
            </w:r>
          </w:p>
        </w:tc>
        <w:tc>
          <w:tcPr>
            <w:tcW w:w="2880" w:type="dxa"/>
            <w:shd w:val="clear" w:color="auto" w:fill="auto"/>
          </w:tcPr>
          <w:p w14:paraId="50D32BE0"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 xml:space="preserve">   This is the error message</w:t>
            </w:r>
          </w:p>
        </w:tc>
      </w:tr>
      <w:tr w:rsidR="00270ADA" w:rsidRPr="00270ADA" w14:paraId="70F0164A" w14:textId="77777777" w:rsidTr="00BE4ECC">
        <w:trPr>
          <w:cantSplit/>
        </w:trPr>
        <w:tc>
          <w:tcPr>
            <w:tcW w:w="5940" w:type="dxa"/>
            <w:shd w:val="clear" w:color="auto" w:fill="auto"/>
          </w:tcPr>
          <w:p w14:paraId="51E3C031"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ErrorSeverityLevel</w:t>
            </w:r>
          </w:p>
        </w:tc>
        <w:tc>
          <w:tcPr>
            <w:tcW w:w="2880" w:type="dxa"/>
            <w:shd w:val="clear" w:color="auto" w:fill="auto"/>
          </w:tcPr>
          <w:p w14:paraId="2951044C"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 = Error</w:t>
            </w:r>
          </w:p>
          <w:p w14:paraId="241EB20D"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 = Information</w:t>
            </w:r>
          </w:p>
          <w:p w14:paraId="48A1596A"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W = Warning</w:t>
            </w:r>
          </w:p>
        </w:tc>
      </w:tr>
      <w:tr w:rsidR="00270ADA" w:rsidRPr="00270ADA" w14:paraId="6A72C7B8" w14:textId="77777777" w:rsidTr="00BE4ECC">
        <w:trPr>
          <w:cantSplit/>
        </w:trPr>
        <w:tc>
          <w:tcPr>
            <w:tcW w:w="5940" w:type="dxa"/>
            <w:shd w:val="clear" w:color="auto" w:fill="auto"/>
          </w:tcPr>
          <w:p w14:paraId="45940C78"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ErrorSourceIdentifier</w:t>
            </w:r>
          </w:p>
        </w:tc>
        <w:tc>
          <w:tcPr>
            <w:tcW w:w="2880" w:type="dxa"/>
            <w:shd w:val="clear" w:color="auto" w:fill="auto"/>
          </w:tcPr>
          <w:p w14:paraId="5BAF2D89"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bl>
    <w:p w14:paraId="54AE0EE8" w14:textId="7EFC595B" w:rsidR="00270ADA" w:rsidRDefault="00270ADA" w:rsidP="00270ADA">
      <w:pPr>
        <w:pStyle w:val="Encabezado2"/>
        <w:numPr>
          <w:ilvl w:val="0"/>
          <w:numId w:val="0"/>
        </w:numPr>
        <w:ind w:left="360" w:hanging="360"/>
        <w:rPr>
          <w:rFonts w:ascii="Georgia" w:eastAsia="Georgia" w:hAnsi="Georgia" w:cs="Times New Roman"/>
          <w:bCs w:val="0"/>
          <w:iCs w:val="0"/>
          <w:color w:val="auto"/>
          <w:sz w:val="21"/>
          <w:szCs w:val="22"/>
          <w:lang w:val="en-US"/>
        </w:rPr>
      </w:pPr>
    </w:p>
    <w:p w14:paraId="31FCFC29" w14:textId="77777777" w:rsidR="00270ADA" w:rsidRDefault="00270ADA" w:rsidP="00270ADA">
      <w:pPr>
        <w:pStyle w:val="Encabezado2"/>
        <w:numPr>
          <w:ilvl w:val="0"/>
          <w:numId w:val="0"/>
        </w:numPr>
        <w:ind w:left="360" w:hanging="360"/>
        <w:rPr>
          <w:rFonts w:ascii="Georgia" w:eastAsia="Georgia" w:hAnsi="Georgia" w:cs="Times New Roman"/>
          <w:bCs w:val="0"/>
          <w:iCs w:val="0"/>
          <w:color w:val="auto"/>
          <w:sz w:val="21"/>
          <w:szCs w:val="22"/>
          <w:lang w:val="en-US"/>
        </w:rPr>
      </w:pPr>
    </w:p>
    <w:p w14:paraId="7C5B4B31" w14:textId="252B8C3E" w:rsidR="00906708" w:rsidRPr="006C3C08" w:rsidRDefault="006C3C08" w:rsidP="006C3C08">
      <w:pPr>
        <w:pStyle w:val="Heading4"/>
      </w:pPr>
      <w:r w:rsidRPr="00510F82">
        <w:t>CL</w:t>
      </w:r>
      <w:r>
        <w:t>Claim</w:t>
      </w:r>
      <w:r w:rsidRPr="00510F82">
        <w:t xml:space="preserve"> description </w:t>
      </w:r>
      <w:r>
        <w:t xml:space="preserve">Input </w:t>
      </w:r>
      <w:r w:rsidRPr="00510F82">
        <w:t>Request</w:t>
      </w:r>
      <w:r>
        <w:t>:</w:t>
      </w:r>
    </w:p>
    <w:p w14:paraId="1AA7F394" w14:textId="63F5C784" w:rsidR="00270ADA" w:rsidRDefault="00270ADA" w:rsidP="00270ADA">
      <w:pPr>
        <w:pStyle w:val="Encabezado2"/>
        <w:numPr>
          <w:ilvl w:val="0"/>
          <w:numId w:val="0"/>
        </w:numPr>
        <w:ind w:left="360" w:hanging="360"/>
        <w:rPr>
          <w:rFonts w:ascii="Georgia" w:eastAsia="Georgia" w:hAnsi="Georgia" w:cs="Times New Roman"/>
          <w:bCs w:val="0"/>
          <w:iCs w:val="0"/>
          <w:color w:val="auto"/>
          <w:sz w:val="21"/>
          <w:szCs w:val="22"/>
          <w:lang w:val="en-US"/>
        </w:rPr>
      </w:pPr>
    </w:p>
    <w:tbl>
      <w:tblPr>
        <w:tblW w:w="864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0"/>
        <w:gridCol w:w="1260"/>
        <w:gridCol w:w="1260"/>
        <w:gridCol w:w="1530"/>
        <w:gridCol w:w="630"/>
        <w:gridCol w:w="720"/>
      </w:tblGrid>
      <w:tr w:rsidR="00270ADA" w:rsidRPr="00270ADA" w14:paraId="22C5928E" w14:textId="77777777" w:rsidTr="00BE4ECC">
        <w:trPr>
          <w:cantSplit/>
          <w:trHeight w:val="288"/>
          <w:tblHeader/>
        </w:trPr>
        <w:tc>
          <w:tcPr>
            <w:tcW w:w="3240" w:type="dxa"/>
            <w:vMerge w:val="restart"/>
            <w:shd w:val="clear" w:color="auto" w:fill="D9D9D9"/>
          </w:tcPr>
          <w:p w14:paraId="24ADD67D" w14:textId="77777777" w:rsidR="00270ADA" w:rsidRPr="00270ADA" w:rsidRDefault="00270ADA" w:rsidP="00270ADA">
            <w:pPr>
              <w:spacing w:after="0" w:line="240" w:lineRule="auto"/>
              <w:jc w:val="center"/>
              <w:rPr>
                <w:rFonts w:ascii="Arial" w:eastAsia="Times New Roman" w:hAnsi="Arial" w:cs="Arial"/>
                <w:b/>
                <w:bCs/>
                <w:noProof w:val="0"/>
                <w:spacing w:val="0"/>
                <w:sz w:val="18"/>
                <w:szCs w:val="18"/>
              </w:rPr>
            </w:pPr>
            <w:r w:rsidRPr="00270ADA">
              <w:rPr>
                <w:rFonts w:ascii="Arial" w:eastAsia="Times New Roman" w:hAnsi="Arial" w:cs="Arial"/>
                <w:b/>
                <w:bCs/>
                <w:noProof w:val="0"/>
                <w:spacing w:val="0"/>
                <w:sz w:val="18"/>
                <w:szCs w:val="18"/>
              </w:rPr>
              <w:t>Element Name</w:t>
            </w:r>
          </w:p>
        </w:tc>
        <w:tc>
          <w:tcPr>
            <w:tcW w:w="1260" w:type="dxa"/>
            <w:tcBorders>
              <w:bottom w:val="nil"/>
            </w:tcBorders>
            <w:shd w:val="clear" w:color="auto" w:fill="D9D9D9"/>
          </w:tcPr>
          <w:p w14:paraId="3C0A344E" w14:textId="77777777" w:rsidR="00270ADA" w:rsidRPr="00270ADA" w:rsidRDefault="00270ADA" w:rsidP="00270ADA">
            <w:pPr>
              <w:spacing w:after="0" w:line="240" w:lineRule="auto"/>
              <w:jc w:val="center"/>
              <w:rPr>
                <w:rFonts w:ascii="Arial" w:eastAsia="Times New Roman" w:hAnsi="Arial" w:cs="Arial"/>
                <w:b/>
                <w:bCs/>
                <w:noProof w:val="0"/>
                <w:spacing w:val="0"/>
                <w:sz w:val="18"/>
                <w:szCs w:val="18"/>
              </w:rPr>
            </w:pPr>
            <w:r w:rsidRPr="00270ADA">
              <w:rPr>
                <w:rFonts w:ascii="Arial" w:eastAsia="Times New Roman" w:hAnsi="Arial" w:cs="Arial"/>
                <w:b/>
                <w:bCs/>
                <w:noProof w:val="0"/>
                <w:spacing w:val="0"/>
                <w:sz w:val="18"/>
                <w:szCs w:val="18"/>
              </w:rPr>
              <w:t>Required?</w:t>
            </w:r>
          </w:p>
        </w:tc>
        <w:tc>
          <w:tcPr>
            <w:tcW w:w="1260" w:type="dxa"/>
            <w:tcBorders>
              <w:bottom w:val="nil"/>
            </w:tcBorders>
            <w:shd w:val="clear" w:color="auto" w:fill="D9D9D9"/>
          </w:tcPr>
          <w:p w14:paraId="6E856555" w14:textId="77777777" w:rsidR="00270ADA" w:rsidRPr="00270ADA" w:rsidRDefault="00270ADA" w:rsidP="00270ADA">
            <w:pPr>
              <w:spacing w:after="0" w:line="240" w:lineRule="auto"/>
              <w:jc w:val="center"/>
              <w:rPr>
                <w:rFonts w:ascii="Arial" w:eastAsia="Times New Roman" w:hAnsi="Arial" w:cs="Arial"/>
                <w:b/>
                <w:bCs/>
                <w:noProof w:val="0"/>
                <w:spacing w:val="0"/>
                <w:sz w:val="18"/>
                <w:szCs w:val="18"/>
              </w:rPr>
            </w:pPr>
            <w:r w:rsidRPr="00270ADA">
              <w:rPr>
                <w:rFonts w:ascii="Arial" w:eastAsia="Times New Roman" w:hAnsi="Arial" w:cs="Arial"/>
                <w:b/>
                <w:bCs/>
                <w:noProof w:val="0"/>
                <w:spacing w:val="0"/>
                <w:sz w:val="18"/>
                <w:szCs w:val="18"/>
              </w:rPr>
              <w:t>Format</w:t>
            </w:r>
          </w:p>
        </w:tc>
        <w:tc>
          <w:tcPr>
            <w:tcW w:w="1530" w:type="dxa"/>
            <w:vMerge w:val="restart"/>
            <w:shd w:val="clear" w:color="auto" w:fill="D9D9D9"/>
          </w:tcPr>
          <w:p w14:paraId="0E8D5549" w14:textId="77777777" w:rsidR="00270ADA" w:rsidRPr="00270ADA" w:rsidRDefault="00270ADA" w:rsidP="00270ADA">
            <w:pPr>
              <w:spacing w:after="0" w:line="240" w:lineRule="auto"/>
              <w:jc w:val="center"/>
              <w:rPr>
                <w:rFonts w:ascii="Arial" w:eastAsia="Times New Roman" w:hAnsi="Arial" w:cs="Arial"/>
                <w:b/>
                <w:bCs/>
                <w:noProof w:val="0"/>
                <w:spacing w:val="0"/>
                <w:sz w:val="18"/>
                <w:szCs w:val="18"/>
              </w:rPr>
            </w:pPr>
            <w:r w:rsidRPr="00270ADA">
              <w:rPr>
                <w:rFonts w:ascii="Arial" w:eastAsia="Times New Roman" w:hAnsi="Arial" w:cs="Arial"/>
                <w:b/>
                <w:bCs/>
                <w:noProof w:val="0"/>
                <w:spacing w:val="0"/>
                <w:sz w:val="18"/>
                <w:szCs w:val="18"/>
              </w:rPr>
              <w:t>Default</w:t>
            </w:r>
          </w:p>
        </w:tc>
        <w:tc>
          <w:tcPr>
            <w:tcW w:w="1350" w:type="dxa"/>
            <w:gridSpan w:val="2"/>
            <w:shd w:val="clear" w:color="auto" w:fill="D9D9D9"/>
          </w:tcPr>
          <w:p w14:paraId="5F0D781B" w14:textId="77777777" w:rsidR="00270ADA" w:rsidRPr="00270ADA" w:rsidRDefault="00270ADA" w:rsidP="00270ADA">
            <w:pPr>
              <w:spacing w:after="0" w:line="240" w:lineRule="auto"/>
              <w:jc w:val="center"/>
              <w:rPr>
                <w:rFonts w:ascii="Arial" w:eastAsia="Times New Roman" w:hAnsi="Arial" w:cs="Arial"/>
                <w:b/>
                <w:bCs/>
                <w:noProof w:val="0"/>
                <w:spacing w:val="0"/>
                <w:sz w:val="18"/>
                <w:szCs w:val="18"/>
              </w:rPr>
            </w:pPr>
            <w:r w:rsidRPr="00270ADA">
              <w:rPr>
                <w:rFonts w:ascii="Arial" w:eastAsia="Times New Roman" w:hAnsi="Arial" w:cs="Arial"/>
                <w:b/>
                <w:bCs/>
                <w:noProof w:val="0"/>
                <w:spacing w:val="0"/>
                <w:sz w:val="18"/>
                <w:szCs w:val="18"/>
              </w:rPr>
              <w:t>Length</w:t>
            </w:r>
          </w:p>
        </w:tc>
      </w:tr>
      <w:tr w:rsidR="00270ADA" w:rsidRPr="00270ADA" w14:paraId="5CFF2B91" w14:textId="77777777" w:rsidTr="00BE4ECC">
        <w:trPr>
          <w:cantSplit/>
          <w:trHeight w:val="288"/>
          <w:tblHeader/>
        </w:trPr>
        <w:tc>
          <w:tcPr>
            <w:tcW w:w="3240" w:type="dxa"/>
            <w:vMerge/>
            <w:shd w:val="clear" w:color="auto" w:fill="D9D9D9"/>
          </w:tcPr>
          <w:p w14:paraId="109416E6" w14:textId="77777777" w:rsidR="00270ADA" w:rsidRPr="00270ADA" w:rsidRDefault="00270ADA" w:rsidP="00270ADA">
            <w:pPr>
              <w:spacing w:after="0" w:line="240" w:lineRule="auto"/>
              <w:rPr>
                <w:rFonts w:ascii="Arial" w:eastAsia="Times New Roman" w:hAnsi="Arial" w:cs="Arial"/>
                <w:bCs/>
                <w:noProof w:val="0"/>
                <w:spacing w:val="0"/>
                <w:sz w:val="24"/>
                <w:szCs w:val="24"/>
              </w:rPr>
            </w:pPr>
          </w:p>
        </w:tc>
        <w:tc>
          <w:tcPr>
            <w:tcW w:w="1260" w:type="dxa"/>
            <w:tcBorders>
              <w:top w:val="nil"/>
            </w:tcBorders>
            <w:shd w:val="clear" w:color="auto" w:fill="D9D9D9"/>
          </w:tcPr>
          <w:p w14:paraId="1C3F29B5" w14:textId="77777777" w:rsidR="00270ADA" w:rsidRPr="00270ADA" w:rsidRDefault="00270ADA" w:rsidP="00270ADA">
            <w:pPr>
              <w:spacing w:after="0" w:line="240" w:lineRule="auto"/>
              <w:rPr>
                <w:rFonts w:ascii="Arial" w:eastAsia="Times New Roman" w:hAnsi="Arial" w:cs="Arial"/>
                <w:bCs/>
                <w:noProof w:val="0"/>
                <w:spacing w:val="0"/>
                <w:sz w:val="24"/>
                <w:szCs w:val="24"/>
              </w:rPr>
            </w:pPr>
          </w:p>
        </w:tc>
        <w:tc>
          <w:tcPr>
            <w:tcW w:w="1260" w:type="dxa"/>
            <w:tcBorders>
              <w:top w:val="nil"/>
            </w:tcBorders>
            <w:shd w:val="clear" w:color="auto" w:fill="D9D9D9"/>
          </w:tcPr>
          <w:p w14:paraId="3E2FC86A" w14:textId="77777777" w:rsidR="00270ADA" w:rsidRPr="00270ADA" w:rsidRDefault="00270ADA" w:rsidP="00270ADA">
            <w:pPr>
              <w:spacing w:after="0" w:line="240" w:lineRule="auto"/>
              <w:rPr>
                <w:rFonts w:ascii="Arial" w:eastAsia="Times New Roman" w:hAnsi="Arial" w:cs="Arial"/>
                <w:bCs/>
                <w:noProof w:val="0"/>
                <w:spacing w:val="0"/>
                <w:sz w:val="24"/>
                <w:szCs w:val="24"/>
              </w:rPr>
            </w:pPr>
          </w:p>
        </w:tc>
        <w:tc>
          <w:tcPr>
            <w:tcW w:w="1530" w:type="dxa"/>
            <w:vMerge/>
            <w:shd w:val="clear" w:color="auto" w:fill="D9D9D9"/>
          </w:tcPr>
          <w:p w14:paraId="4A28652C" w14:textId="77777777" w:rsidR="00270ADA" w:rsidRPr="00270ADA" w:rsidRDefault="00270ADA" w:rsidP="00270ADA">
            <w:pPr>
              <w:spacing w:after="0" w:line="240" w:lineRule="auto"/>
              <w:rPr>
                <w:rFonts w:ascii="Arial" w:eastAsia="Times New Roman" w:hAnsi="Arial" w:cs="Arial"/>
                <w:bCs/>
                <w:noProof w:val="0"/>
                <w:spacing w:val="0"/>
                <w:sz w:val="24"/>
                <w:szCs w:val="24"/>
              </w:rPr>
            </w:pPr>
          </w:p>
        </w:tc>
        <w:tc>
          <w:tcPr>
            <w:tcW w:w="630" w:type="dxa"/>
            <w:shd w:val="clear" w:color="auto" w:fill="D9D9D9"/>
          </w:tcPr>
          <w:p w14:paraId="0ABE1A96" w14:textId="77777777" w:rsidR="00270ADA" w:rsidRPr="00270ADA" w:rsidRDefault="00270ADA" w:rsidP="00270ADA">
            <w:pPr>
              <w:spacing w:after="0" w:line="240" w:lineRule="auto"/>
              <w:rPr>
                <w:rFonts w:ascii="Arial" w:eastAsia="Times New Roman" w:hAnsi="Arial" w:cs="Arial"/>
                <w:bCs/>
                <w:noProof w:val="0"/>
                <w:spacing w:val="0"/>
                <w:sz w:val="18"/>
                <w:szCs w:val="18"/>
              </w:rPr>
            </w:pPr>
            <w:r w:rsidRPr="00270ADA">
              <w:rPr>
                <w:rFonts w:ascii="Arial" w:eastAsia="Times New Roman" w:hAnsi="Arial" w:cs="Arial"/>
                <w:bCs/>
                <w:noProof w:val="0"/>
                <w:spacing w:val="0"/>
                <w:sz w:val="18"/>
                <w:szCs w:val="18"/>
              </w:rPr>
              <w:t>Min</w:t>
            </w:r>
          </w:p>
        </w:tc>
        <w:tc>
          <w:tcPr>
            <w:tcW w:w="720" w:type="dxa"/>
            <w:shd w:val="clear" w:color="auto" w:fill="D9D9D9"/>
          </w:tcPr>
          <w:p w14:paraId="3A0E988D" w14:textId="77777777" w:rsidR="00270ADA" w:rsidRPr="00270ADA" w:rsidRDefault="00270ADA" w:rsidP="00270ADA">
            <w:pPr>
              <w:spacing w:after="0" w:line="240" w:lineRule="auto"/>
              <w:rPr>
                <w:rFonts w:ascii="Arial" w:eastAsia="Times New Roman" w:hAnsi="Arial" w:cs="Arial"/>
                <w:bCs/>
                <w:noProof w:val="0"/>
                <w:spacing w:val="0"/>
                <w:sz w:val="18"/>
                <w:szCs w:val="18"/>
              </w:rPr>
            </w:pPr>
            <w:r w:rsidRPr="00270ADA">
              <w:rPr>
                <w:rFonts w:ascii="Arial" w:eastAsia="Times New Roman" w:hAnsi="Arial" w:cs="Arial"/>
                <w:bCs/>
                <w:noProof w:val="0"/>
                <w:spacing w:val="0"/>
                <w:sz w:val="18"/>
                <w:szCs w:val="18"/>
              </w:rPr>
              <w:t>Max</w:t>
            </w:r>
          </w:p>
        </w:tc>
      </w:tr>
      <w:tr w:rsidR="00270ADA" w:rsidRPr="00270ADA" w14:paraId="0181C16A" w14:textId="77777777" w:rsidTr="00BE4ECC">
        <w:trPr>
          <w:cantSplit/>
        </w:trPr>
        <w:tc>
          <w:tcPr>
            <w:tcW w:w="3240" w:type="dxa"/>
            <w:shd w:val="clear" w:color="auto" w:fill="auto"/>
          </w:tcPr>
          <w:p w14:paraId="44374B6B"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SourceSystemKeyId</w:t>
            </w:r>
          </w:p>
        </w:tc>
        <w:tc>
          <w:tcPr>
            <w:tcW w:w="1260" w:type="dxa"/>
            <w:shd w:val="clear" w:color="auto" w:fill="auto"/>
          </w:tcPr>
          <w:p w14:paraId="1855175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136E66A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D644DD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C0BD82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D70F55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100</w:t>
            </w:r>
          </w:p>
        </w:tc>
      </w:tr>
      <w:tr w:rsidR="00270ADA" w:rsidRPr="00270ADA" w14:paraId="5CB5CE72" w14:textId="77777777" w:rsidTr="00BE4ECC">
        <w:trPr>
          <w:cantSplit/>
        </w:trPr>
        <w:tc>
          <w:tcPr>
            <w:tcW w:w="3240" w:type="dxa"/>
            <w:shd w:val="clear" w:color="auto" w:fill="auto"/>
          </w:tcPr>
          <w:p w14:paraId="69E59DB4"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UserId</w:t>
            </w:r>
          </w:p>
        </w:tc>
        <w:tc>
          <w:tcPr>
            <w:tcW w:w="1260" w:type="dxa"/>
            <w:shd w:val="clear" w:color="auto" w:fill="auto"/>
          </w:tcPr>
          <w:p w14:paraId="28DFE3F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3038B34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A416D2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B052EE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7</w:t>
            </w:r>
          </w:p>
        </w:tc>
        <w:tc>
          <w:tcPr>
            <w:tcW w:w="720" w:type="dxa"/>
            <w:shd w:val="clear" w:color="auto" w:fill="auto"/>
          </w:tcPr>
          <w:p w14:paraId="60E56DE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19DA9E60" w14:textId="77777777" w:rsidTr="00BE4ECC">
        <w:trPr>
          <w:cantSplit/>
        </w:trPr>
        <w:tc>
          <w:tcPr>
            <w:tcW w:w="3240" w:type="dxa"/>
            <w:shd w:val="clear" w:color="auto" w:fill="auto"/>
          </w:tcPr>
          <w:p w14:paraId="45BDC69A"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SystemId</w:t>
            </w:r>
          </w:p>
        </w:tc>
        <w:tc>
          <w:tcPr>
            <w:tcW w:w="1260" w:type="dxa"/>
            <w:shd w:val="clear" w:color="auto" w:fill="auto"/>
          </w:tcPr>
          <w:p w14:paraId="1C78DDF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3E7DBF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0ED818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28EA46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7546027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60500B37" w14:textId="77777777" w:rsidTr="00BE4ECC">
        <w:trPr>
          <w:cantSplit/>
        </w:trPr>
        <w:tc>
          <w:tcPr>
            <w:tcW w:w="3240" w:type="dxa"/>
            <w:shd w:val="clear" w:color="auto" w:fill="auto"/>
          </w:tcPr>
          <w:p w14:paraId="72FA936D"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SourceSystemName</w:t>
            </w:r>
          </w:p>
        </w:tc>
        <w:tc>
          <w:tcPr>
            <w:tcW w:w="1260" w:type="dxa"/>
            <w:shd w:val="clear" w:color="auto" w:fill="auto"/>
          </w:tcPr>
          <w:p w14:paraId="11F6B28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402C080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43C378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52BFB9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3604BF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16E25D5F" w14:textId="77777777" w:rsidTr="00BE4ECC">
        <w:trPr>
          <w:cantSplit/>
        </w:trPr>
        <w:tc>
          <w:tcPr>
            <w:tcW w:w="3240" w:type="dxa"/>
            <w:shd w:val="clear" w:color="auto" w:fill="auto"/>
          </w:tcPr>
          <w:p w14:paraId="79CB22CE"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EntryTypeCode</w:t>
            </w:r>
          </w:p>
        </w:tc>
        <w:tc>
          <w:tcPr>
            <w:tcW w:w="1260" w:type="dxa"/>
            <w:shd w:val="clear" w:color="auto" w:fill="auto"/>
          </w:tcPr>
          <w:p w14:paraId="0103334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72D2B06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7C69DE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9A3E88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601B6AF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31B1BD97" w14:textId="77777777" w:rsidTr="00BE4ECC">
        <w:trPr>
          <w:cantSplit/>
        </w:trPr>
        <w:tc>
          <w:tcPr>
            <w:tcW w:w="3240" w:type="dxa"/>
            <w:shd w:val="clear" w:color="auto" w:fill="auto"/>
          </w:tcPr>
          <w:p w14:paraId="0524B35F"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SourceSystemTransaction</w:t>
            </w:r>
            <w:r w:rsidRPr="00270ADA">
              <w:rPr>
                <w:rFonts w:ascii="Times New Roman" w:eastAsia="Times New Roman" w:hAnsi="Times New Roman"/>
                <w:noProof w:val="0"/>
                <w:spacing w:val="0"/>
                <w:sz w:val="20"/>
                <w:szCs w:val="20"/>
              </w:rPr>
              <w:br/>
              <w:t>TypeName</w:t>
            </w:r>
          </w:p>
        </w:tc>
        <w:tc>
          <w:tcPr>
            <w:tcW w:w="1260" w:type="dxa"/>
            <w:shd w:val="clear" w:color="auto" w:fill="auto"/>
          </w:tcPr>
          <w:p w14:paraId="6C01FD4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235E8EB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D96017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EC3C75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7C23D2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40</w:t>
            </w:r>
          </w:p>
        </w:tc>
      </w:tr>
      <w:tr w:rsidR="00270ADA" w:rsidRPr="00270ADA" w14:paraId="7D326A08" w14:textId="77777777" w:rsidTr="00BE4ECC">
        <w:trPr>
          <w:cantSplit/>
        </w:trPr>
        <w:tc>
          <w:tcPr>
            <w:tcW w:w="3240" w:type="dxa"/>
            <w:shd w:val="clear" w:color="auto" w:fill="auto"/>
          </w:tcPr>
          <w:p w14:paraId="0AC32652"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ESRProgramName</w:t>
            </w:r>
          </w:p>
        </w:tc>
        <w:tc>
          <w:tcPr>
            <w:tcW w:w="1260" w:type="dxa"/>
            <w:shd w:val="clear" w:color="auto" w:fill="auto"/>
          </w:tcPr>
          <w:p w14:paraId="7BA1D0C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09D477C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704F52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43E82E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D31DE8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5319AAD2" w14:textId="77777777" w:rsidTr="00BE4ECC">
        <w:trPr>
          <w:cantSplit/>
        </w:trPr>
        <w:tc>
          <w:tcPr>
            <w:tcW w:w="3240" w:type="dxa"/>
            <w:shd w:val="clear" w:color="auto" w:fill="auto"/>
          </w:tcPr>
          <w:p w14:paraId="121AAD52"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ContactName</w:t>
            </w:r>
          </w:p>
        </w:tc>
        <w:tc>
          <w:tcPr>
            <w:tcW w:w="1260" w:type="dxa"/>
            <w:shd w:val="clear" w:color="auto" w:fill="auto"/>
          </w:tcPr>
          <w:p w14:paraId="2477D25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3CE471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B8A79F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A75406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F33D90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32578271" w14:textId="77777777" w:rsidTr="00BE4ECC">
        <w:trPr>
          <w:cantSplit/>
        </w:trPr>
        <w:tc>
          <w:tcPr>
            <w:tcW w:w="3240" w:type="dxa"/>
            <w:shd w:val="clear" w:color="auto" w:fill="auto"/>
          </w:tcPr>
          <w:p w14:paraId="1ABB2CDB"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ContactPhoneNumber</w:t>
            </w:r>
          </w:p>
        </w:tc>
        <w:tc>
          <w:tcPr>
            <w:tcW w:w="1260" w:type="dxa"/>
            <w:shd w:val="clear" w:color="auto" w:fill="auto"/>
          </w:tcPr>
          <w:p w14:paraId="19B49C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0F737B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720CB2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01EA46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29612A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25AE6087" w14:textId="77777777" w:rsidTr="00BE4ECC">
        <w:trPr>
          <w:cantSplit/>
        </w:trPr>
        <w:tc>
          <w:tcPr>
            <w:tcW w:w="3240" w:type="dxa"/>
            <w:shd w:val="clear" w:color="auto" w:fill="auto"/>
          </w:tcPr>
          <w:p w14:paraId="6233EBBC"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BranchCode</w:t>
            </w:r>
          </w:p>
        </w:tc>
        <w:tc>
          <w:tcPr>
            <w:tcW w:w="1260" w:type="dxa"/>
            <w:shd w:val="clear" w:color="auto" w:fill="auto"/>
          </w:tcPr>
          <w:p w14:paraId="7CE77E7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57EB55A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A429B6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85071D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712B502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r>
      <w:tr w:rsidR="00270ADA" w:rsidRPr="00270ADA" w14:paraId="31A748CB" w14:textId="77777777" w:rsidTr="00BE4ECC">
        <w:trPr>
          <w:cantSplit/>
        </w:trPr>
        <w:tc>
          <w:tcPr>
            <w:tcW w:w="3240" w:type="dxa"/>
            <w:shd w:val="clear" w:color="auto" w:fill="auto"/>
          </w:tcPr>
          <w:p w14:paraId="2DB9E0CD"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ESRFileSearchCode</w:t>
            </w:r>
          </w:p>
        </w:tc>
        <w:tc>
          <w:tcPr>
            <w:tcW w:w="1260" w:type="dxa"/>
            <w:shd w:val="clear" w:color="auto" w:fill="auto"/>
          </w:tcPr>
          <w:p w14:paraId="4EF1F66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387D19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C819DA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38AB25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4AE7976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3492090D" w14:textId="77777777" w:rsidTr="00BE4ECC">
        <w:trPr>
          <w:cantSplit/>
        </w:trPr>
        <w:tc>
          <w:tcPr>
            <w:tcW w:w="3240" w:type="dxa"/>
            <w:shd w:val="clear" w:color="auto" w:fill="auto"/>
          </w:tcPr>
          <w:p w14:paraId="79A06471"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ESRResolutionTeamName</w:t>
            </w:r>
          </w:p>
        </w:tc>
        <w:tc>
          <w:tcPr>
            <w:tcW w:w="1260" w:type="dxa"/>
            <w:shd w:val="clear" w:color="auto" w:fill="auto"/>
          </w:tcPr>
          <w:p w14:paraId="193A34F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90DDE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43056C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D7E7D2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893AE4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2520F409" w14:textId="77777777" w:rsidTr="00BE4ECC">
        <w:trPr>
          <w:cantSplit/>
        </w:trPr>
        <w:tc>
          <w:tcPr>
            <w:tcW w:w="3240" w:type="dxa"/>
            <w:shd w:val="clear" w:color="auto" w:fill="auto"/>
          </w:tcPr>
          <w:p w14:paraId="61720C17"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SourceSystemTransactionId</w:t>
            </w:r>
          </w:p>
        </w:tc>
        <w:tc>
          <w:tcPr>
            <w:tcW w:w="1260" w:type="dxa"/>
            <w:shd w:val="clear" w:color="auto" w:fill="auto"/>
          </w:tcPr>
          <w:p w14:paraId="6F46BC6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7B774E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40D349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9A82B5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392E32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26</w:t>
            </w:r>
          </w:p>
        </w:tc>
      </w:tr>
      <w:tr w:rsidR="00270ADA" w:rsidRPr="00270ADA" w14:paraId="354746AD" w14:textId="77777777" w:rsidTr="00BE4ECC">
        <w:trPr>
          <w:cantSplit/>
        </w:trPr>
        <w:tc>
          <w:tcPr>
            <w:tcW w:w="3240" w:type="dxa"/>
            <w:shd w:val="clear" w:color="auto" w:fill="auto"/>
          </w:tcPr>
          <w:p w14:paraId="7C3EBED4"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0E2BC8C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40C1196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4AF98D3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2AA70C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3FB59CA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1B1945BD" w14:textId="77777777" w:rsidTr="00BE4ECC">
        <w:trPr>
          <w:cantSplit/>
        </w:trPr>
        <w:tc>
          <w:tcPr>
            <w:tcW w:w="3240" w:type="dxa"/>
            <w:shd w:val="clear" w:color="auto" w:fill="auto"/>
          </w:tcPr>
          <w:p w14:paraId="0A6F216F"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646256D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2BAA8D2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48F63EE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9D8EC8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01F7D0F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7E5CCC12" w14:textId="77777777" w:rsidTr="00BE4ECC">
        <w:tblPrEx>
          <w:shd w:val="clear" w:color="auto" w:fill="CCCCCC"/>
        </w:tblPrEx>
        <w:tc>
          <w:tcPr>
            <w:tcW w:w="8640" w:type="dxa"/>
            <w:gridSpan w:val="6"/>
            <w:shd w:val="clear" w:color="auto" w:fill="CCCCCC"/>
          </w:tcPr>
          <w:p w14:paraId="3395369C"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b/>
                <w:noProof w:val="0"/>
                <w:spacing w:val="0"/>
                <w:sz w:val="20"/>
                <w:szCs w:val="20"/>
              </w:rPr>
              <w:t>EconomicSanctionRiskIndividual/ [   ]</w:t>
            </w:r>
            <w:r w:rsidRPr="00270ADA">
              <w:rPr>
                <w:rFonts w:ascii="Times New Roman" w:eastAsia="Times New Roman" w:hAnsi="Times New Roman"/>
                <w:noProof w:val="0"/>
                <w:spacing w:val="0"/>
                <w:sz w:val="20"/>
                <w:szCs w:val="20"/>
              </w:rPr>
              <w:t xml:space="preserve">     (Array)</w:t>
            </w:r>
          </w:p>
        </w:tc>
      </w:tr>
      <w:tr w:rsidR="00270ADA" w:rsidRPr="00270ADA" w14:paraId="6EB43BEB" w14:textId="77777777" w:rsidTr="00BE4ECC">
        <w:trPr>
          <w:cantSplit/>
        </w:trPr>
        <w:tc>
          <w:tcPr>
            <w:tcW w:w="3240" w:type="dxa"/>
            <w:shd w:val="clear" w:color="auto" w:fill="auto"/>
          </w:tcPr>
          <w:p w14:paraId="490DC0BB"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SourceSystemReferenceText</w:t>
            </w:r>
          </w:p>
        </w:tc>
        <w:tc>
          <w:tcPr>
            <w:tcW w:w="1260" w:type="dxa"/>
            <w:shd w:val="clear" w:color="auto" w:fill="auto"/>
          </w:tcPr>
          <w:p w14:paraId="2FA798E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4BA0CC8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2D21F6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20B37D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369036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120</w:t>
            </w:r>
          </w:p>
        </w:tc>
      </w:tr>
      <w:tr w:rsidR="00270ADA" w:rsidRPr="00270ADA" w14:paraId="1E14A3E3" w14:textId="77777777" w:rsidTr="00BE4ECC">
        <w:trPr>
          <w:cantSplit/>
        </w:trPr>
        <w:tc>
          <w:tcPr>
            <w:tcW w:w="3240" w:type="dxa"/>
            <w:shd w:val="clear" w:color="auto" w:fill="auto"/>
          </w:tcPr>
          <w:p w14:paraId="136B8B5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SourceSystemSearchType</w:t>
            </w:r>
            <w:r w:rsidRPr="00270ADA">
              <w:rPr>
                <w:rFonts w:ascii="Times New Roman" w:eastAsia="Times New Roman" w:hAnsi="Times New Roman"/>
                <w:noProof w:val="0"/>
                <w:spacing w:val="0"/>
                <w:sz w:val="20"/>
                <w:szCs w:val="20"/>
              </w:rPr>
              <w:br/>
              <w:t>Description</w:t>
            </w:r>
          </w:p>
        </w:tc>
        <w:tc>
          <w:tcPr>
            <w:tcW w:w="1260" w:type="dxa"/>
            <w:shd w:val="clear" w:color="auto" w:fill="auto"/>
          </w:tcPr>
          <w:p w14:paraId="1FCE5A2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A65958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6267CE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D92F62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9FAD5AC"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p w14:paraId="76E3D94F"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5790BC55" w14:textId="77777777" w:rsidTr="00BE4ECC">
        <w:trPr>
          <w:cantSplit/>
        </w:trPr>
        <w:tc>
          <w:tcPr>
            <w:tcW w:w="3240" w:type="dxa"/>
            <w:shd w:val="clear" w:color="auto" w:fill="auto"/>
          </w:tcPr>
          <w:p w14:paraId="18DFFC6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w:t>
            </w:r>
            <w:r w:rsidRPr="00270ADA">
              <w:rPr>
                <w:rFonts w:ascii="Times New Roman" w:eastAsia="Times New Roman" w:hAnsi="Times New Roman"/>
                <w:noProof w:val="0"/>
                <w:spacing w:val="0"/>
                <w:sz w:val="20"/>
                <w:szCs w:val="20"/>
              </w:rPr>
              <w:br/>
              <w:t>Identifier</w:t>
            </w:r>
          </w:p>
        </w:tc>
        <w:tc>
          <w:tcPr>
            <w:tcW w:w="1260" w:type="dxa"/>
            <w:shd w:val="clear" w:color="auto" w:fill="auto"/>
          </w:tcPr>
          <w:p w14:paraId="63E3CDF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560896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38492C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000C6E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8DA3147"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 xml:space="preserve">120 </w:t>
            </w:r>
          </w:p>
          <w:p w14:paraId="45A14995"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0AB0D324" w14:textId="77777777" w:rsidTr="00BE4ECC">
        <w:trPr>
          <w:cantSplit/>
        </w:trPr>
        <w:tc>
          <w:tcPr>
            <w:tcW w:w="3240" w:type="dxa"/>
            <w:shd w:val="clear" w:color="auto" w:fill="auto"/>
          </w:tcPr>
          <w:p w14:paraId="6695F59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ESRRoleTypeCode [   ]</w:t>
            </w:r>
            <w:r w:rsidRPr="00270ADA">
              <w:rPr>
                <w:rFonts w:ascii="Times New Roman" w:eastAsia="Times New Roman" w:hAnsi="Times New Roman"/>
                <w:noProof w:val="0"/>
                <w:spacing w:val="0"/>
                <w:sz w:val="20"/>
                <w:szCs w:val="20"/>
              </w:rPr>
              <w:br/>
              <w:t xml:space="preserve">   (Array of up to five)</w:t>
            </w:r>
          </w:p>
        </w:tc>
        <w:tc>
          <w:tcPr>
            <w:tcW w:w="1260" w:type="dxa"/>
            <w:shd w:val="clear" w:color="auto" w:fill="auto"/>
          </w:tcPr>
          <w:p w14:paraId="21FBDDE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67DA3C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D015C4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83E6FE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7E57D5C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6D85BCE2" w14:textId="77777777" w:rsidTr="00BE4ECC">
        <w:trPr>
          <w:cantSplit/>
        </w:trPr>
        <w:tc>
          <w:tcPr>
            <w:tcW w:w="3240" w:type="dxa"/>
            <w:shd w:val="clear" w:color="auto" w:fill="auto"/>
          </w:tcPr>
          <w:p w14:paraId="3CA0C732"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lastRenderedPageBreak/>
              <w:t>ESRFileSearchCode</w:t>
            </w:r>
          </w:p>
        </w:tc>
        <w:tc>
          <w:tcPr>
            <w:tcW w:w="1260" w:type="dxa"/>
            <w:shd w:val="clear" w:color="auto" w:fill="auto"/>
          </w:tcPr>
          <w:p w14:paraId="7F06AF1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E76FA3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569DE2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97B832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1262A5F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30A0A97E" w14:textId="77777777" w:rsidTr="00BE4ECC">
        <w:trPr>
          <w:cantSplit/>
        </w:trPr>
        <w:tc>
          <w:tcPr>
            <w:tcW w:w="3240" w:type="dxa"/>
            <w:shd w:val="clear" w:color="auto" w:fill="auto"/>
          </w:tcPr>
          <w:p w14:paraId="3EAC273B"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ESRResolutionTeamName</w:t>
            </w:r>
          </w:p>
        </w:tc>
        <w:tc>
          <w:tcPr>
            <w:tcW w:w="1260" w:type="dxa"/>
            <w:shd w:val="clear" w:color="auto" w:fill="auto"/>
          </w:tcPr>
          <w:p w14:paraId="6D69E97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132E245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C34FAB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7841C6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24232B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5C7B1675" w14:textId="77777777" w:rsidTr="00BE4ECC">
        <w:trPr>
          <w:cantSplit/>
        </w:trPr>
        <w:tc>
          <w:tcPr>
            <w:tcW w:w="3240" w:type="dxa"/>
            <w:shd w:val="clear" w:color="auto" w:fill="auto"/>
          </w:tcPr>
          <w:p w14:paraId="1E9308C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SearchEntityValueText</w:t>
            </w:r>
          </w:p>
        </w:tc>
        <w:tc>
          <w:tcPr>
            <w:tcW w:w="1260" w:type="dxa"/>
            <w:shd w:val="clear" w:color="auto" w:fill="auto"/>
          </w:tcPr>
          <w:p w14:paraId="09C4E1D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11887E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522E63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6E5928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033561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44E728DF" w14:textId="77777777" w:rsidTr="00BE4ECC">
        <w:trPr>
          <w:cantSplit/>
        </w:trPr>
        <w:tc>
          <w:tcPr>
            <w:tcW w:w="3240" w:type="dxa"/>
            <w:shd w:val="clear" w:color="auto" w:fill="auto"/>
          </w:tcPr>
          <w:p w14:paraId="79197FBC"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IndividualFullName</w:t>
            </w:r>
          </w:p>
        </w:tc>
        <w:tc>
          <w:tcPr>
            <w:tcW w:w="1260" w:type="dxa"/>
            <w:shd w:val="clear" w:color="auto" w:fill="auto"/>
          </w:tcPr>
          <w:p w14:paraId="62464B7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DC97A3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563022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256480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316988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1CF82F46" w14:textId="77777777" w:rsidTr="00BE4ECC">
        <w:trPr>
          <w:cantSplit/>
        </w:trPr>
        <w:tc>
          <w:tcPr>
            <w:tcW w:w="3240" w:type="dxa"/>
            <w:shd w:val="clear" w:color="auto" w:fill="auto"/>
          </w:tcPr>
          <w:p w14:paraId="7317D025"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PrefixName</w:t>
            </w:r>
          </w:p>
        </w:tc>
        <w:tc>
          <w:tcPr>
            <w:tcW w:w="1260" w:type="dxa"/>
            <w:shd w:val="clear" w:color="auto" w:fill="auto"/>
          </w:tcPr>
          <w:p w14:paraId="7399132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281896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E80149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2A2FA9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1733D0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08</w:t>
            </w:r>
          </w:p>
        </w:tc>
      </w:tr>
      <w:tr w:rsidR="00270ADA" w:rsidRPr="00270ADA" w14:paraId="0D865063" w14:textId="77777777" w:rsidTr="00BE4ECC">
        <w:trPr>
          <w:cantSplit/>
        </w:trPr>
        <w:tc>
          <w:tcPr>
            <w:tcW w:w="3240" w:type="dxa"/>
            <w:shd w:val="clear" w:color="auto" w:fill="auto"/>
          </w:tcPr>
          <w:p w14:paraId="783A5715"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GivenName</w:t>
            </w:r>
          </w:p>
        </w:tc>
        <w:tc>
          <w:tcPr>
            <w:tcW w:w="1260" w:type="dxa"/>
            <w:shd w:val="clear" w:color="auto" w:fill="auto"/>
          </w:tcPr>
          <w:p w14:paraId="712BCBD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8380A3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8EBC2D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79F293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FFD252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40</w:t>
            </w:r>
          </w:p>
        </w:tc>
      </w:tr>
      <w:tr w:rsidR="00270ADA" w:rsidRPr="00270ADA" w14:paraId="13668EE7" w14:textId="77777777" w:rsidTr="00BE4ECC">
        <w:trPr>
          <w:cantSplit/>
        </w:trPr>
        <w:tc>
          <w:tcPr>
            <w:tcW w:w="3240" w:type="dxa"/>
            <w:shd w:val="clear" w:color="auto" w:fill="auto"/>
          </w:tcPr>
          <w:p w14:paraId="74C6A0E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MiddleInitial</w:t>
            </w:r>
          </w:p>
        </w:tc>
        <w:tc>
          <w:tcPr>
            <w:tcW w:w="1260" w:type="dxa"/>
            <w:shd w:val="clear" w:color="auto" w:fill="auto"/>
          </w:tcPr>
          <w:p w14:paraId="0318C8C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8DBD0C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3E696D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03516A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FB239F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30</w:t>
            </w:r>
          </w:p>
        </w:tc>
      </w:tr>
      <w:tr w:rsidR="00270ADA" w:rsidRPr="00270ADA" w14:paraId="65952826" w14:textId="77777777" w:rsidTr="00BE4ECC">
        <w:trPr>
          <w:cantSplit/>
        </w:trPr>
        <w:tc>
          <w:tcPr>
            <w:tcW w:w="3240" w:type="dxa"/>
            <w:shd w:val="clear" w:color="auto" w:fill="auto"/>
          </w:tcPr>
          <w:p w14:paraId="6084E30C"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Surname</w:t>
            </w:r>
          </w:p>
        </w:tc>
        <w:tc>
          <w:tcPr>
            <w:tcW w:w="1260" w:type="dxa"/>
            <w:shd w:val="clear" w:color="auto" w:fill="auto"/>
          </w:tcPr>
          <w:p w14:paraId="650726D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E6ACE8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2817CD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C9E0FC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6CF30E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100</w:t>
            </w:r>
          </w:p>
        </w:tc>
      </w:tr>
      <w:tr w:rsidR="00270ADA" w:rsidRPr="00270ADA" w14:paraId="086B6983" w14:textId="77777777" w:rsidTr="00BE4ECC">
        <w:trPr>
          <w:cantSplit/>
        </w:trPr>
        <w:tc>
          <w:tcPr>
            <w:tcW w:w="3240" w:type="dxa"/>
            <w:shd w:val="clear" w:color="auto" w:fill="auto"/>
          </w:tcPr>
          <w:p w14:paraId="26322627"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NameSuffix</w:t>
            </w:r>
          </w:p>
        </w:tc>
        <w:tc>
          <w:tcPr>
            <w:tcW w:w="1260" w:type="dxa"/>
            <w:shd w:val="clear" w:color="auto" w:fill="auto"/>
          </w:tcPr>
          <w:p w14:paraId="6CEE72A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2B1F56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020E7E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96D878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9F5DEA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04</w:t>
            </w:r>
          </w:p>
        </w:tc>
      </w:tr>
      <w:tr w:rsidR="00270ADA" w:rsidRPr="00270ADA" w14:paraId="5394CAB3" w14:textId="77777777" w:rsidTr="00BE4ECC">
        <w:trPr>
          <w:cantSplit/>
        </w:trPr>
        <w:tc>
          <w:tcPr>
            <w:tcW w:w="3240" w:type="dxa"/>
            <w:shd w:val="clear" w:color="auto" w:fill="auto"/>
          </w:tcPr>
          <w:p w14:paraId="1BBB8CF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IndividualBirthDate</w:t>
            </w:r>
          </w:p>
        </w:tc>
        <w:tc>
          <w:tcPr>
            <w:tcW w:w="1260" w:type="dxa"/>
            <w:shd w:val="clear" w:color="auto" w:fill="auto"/>
          </w:tcPr>
          <w:p w14:paraId="051B0F4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A252DA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7F55D90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B73CE9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44C84F3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064F36D1" w14:textId="77777777" w:rsidTr="00BE4ECC">
        <w:trPr>
          <w:cantSplit/>
        </w:trPr>
        <w:tc>
          <w:tcPr>
            <w:tcW w:w="3240" w:type="dxa"/>
            <w:shd w:val="clear" w:color="auto" w:fill="auto"/>
          </w:tcPr>
          <w:p w14:paraId="0E311251"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OccupationDescription</w:t>
            </w:r>
          </w:p>
        </w:tc>
        <w:tc>
          <w:tcPr>
            <w:tcW w:w="1260" w:type="dxa"/>
            <w:shd w:val="clear" w:color="auto" w:fill="auto"/>
          </w:tcPr>
          <w:p w14:paraId="0B98666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09C262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1705F4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F03771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2FB85F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5EDD754F" w14:textId="77777777" w:rsidTr="00BE4ECC">
        <w:trPr>
          <w:cantSplit/>
        </w:trPr>
        <w:tc>
          <w:tcPr>
            <w:tcW w:w="3240" w:type="dxa"/>
            <w:shd w:val="clear" w:color="auto" w:fill="auto"/>
          </w:tcPr>
          <w:p w14:paraId="27F69A7D"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EmployerName</w:t>
            </w:r>
          </w:p>
        </w:tc>
        <w:tc>
          <w:tcPr>
            <w:tcW w:w="1260" w:type="dxa"/>
            <w:shd w:val="clear" w:color="auto" w:fill="auto"/>
          </w:tcPr>
          <w:p w14:paraId="3A917E7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AADC71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7BB27A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1EC0B8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78405C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tc>
      </w:tr>
      <w:tr w:rsidR="00270ADA" w:rsidRPr="00270ADA" w14:paraId="64CE7D8B" w14:textId="77777777" w:rsidTr="00BE4ECC">
        <w:tblPrEx>
          <w:shd w:val="clear" w:color="auto" w:fill="CCCCCC"/>
        </w:tblPrEx>
        <w:tc>
          <w:tcPr>
            <w:tcW w:w="8640" w:type="dxa"/>
            <w:gridSpan w:val="6"/>
            <w:shd w:val="clear" w:color="auto" w:fill="CCCCCC"/>
          </w:tcPr>
          <w:p w14:paraId="70EA3A61"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  Address/</w:t>
            </w:r>
          </w:p>
        </w:tc>
      </w:tr>
      <w:tr w:rsidR="00270ADA" w:rsidRPr="00270ADA" w14:paraId="34EF284E" w14:textId="77777777" w:rsidTr="00BE4ECC">
        <w:trPr>
          <w:cantSplit/>
        </w:trPr>
        <w:tc>
          <w:tcPr>
            <w:tcW w:w="3240" w:type="dxa"/>
            <w:shd w:val="clear" w:color="auto" w:fill="auto"/>
          </w:tcPr>
          <w:p w14:paraId="60B32352"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AddressLine1</w:t>
            </w:r>
          </w:p>
        </w:tc>
        <w:tc>
          <w:tcPr>
            <w:tcW w:w="1260" w:type="dxa"/>
            <w:shd w:val="clear" w:color="auto" w:fill="auto"/>
          </w:tcPr>
          <w:p w14:paraId="535EFB3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DD88BE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77C00B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B3490F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AA988B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7BFF76F1" w14:textId="77777777" w:rsidTr="00BE4ECC">
        <w:trPr>
          <w:cantSplit/>
        </w:trPr>
        <w:tc>
          <w:tcPr>
            <w:tcW w:w="3240" w:type="dxa"/>
            <w:shd w:val="clear" w:color="auto" w:fill="auto"/>
          </w:tcPr>
          <w:p w14:paraId="55E9FEEB"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AddressLine2</w:t>
            </w:r>
          </w:p>
        </w:tc>
        <w:tc>
          <w:tcPr>
            <w:tcW w:w="1260" w:type="dxa"/>
            <w:shd w:val="clear" w:color="auto" w:fill="auto"/>
          </w:tcPr>
          <w:p w14:paraId="0CE55B4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5EABD4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96D3A5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E650A9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554A9B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0B60A2CC" w14:textId="77777777" w:rsidTr="00BE4ECC">
        <w:trPr>
          <w:cantSplit/>
        </w:trPr>
        <w:tc>
          <w:tcPr>
            <w:tcW w:w="3240" w:type="dxa"/>
            <w:shd w:val="clear" w:color="auto" w:fill="auto"/>
          </w:tcPr>
          <w:p w14:paraId="1282F4DD"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CityName</w:t>
            </w:r>
          </w:p>
        </w:tc>
        <w:tc>
          <w:tcPr>
            <w:tcW w:w="1260" w:type="dxa"/>
            <w:shd w:val="clear" w:color="auto" w:fill="auto"/>
          </w:tcPr>
          <w:p w14:paraId="44F878C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B3D865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257859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2AD688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18F8EA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35</w:t>
            </w:r>
          </w:p>
        </w:tc>
      </w:tr>
      <w:tr w:rsidR="00270ADA" w:rsidRPr="00270ADA" w14:paraId="037EA90C" w14:textId="77777777" w:rsidTr="00BE4ECC">
        <w:trPr>
          <w:cantSplit/>
        </w:trPr>
        <w:tc>
          <w:tcPr>
            <w:tcW w:w="3240" w:type="dxa"/>
            <w:shd w:val="clear" w:color="auto" w:fill="auto"/>
          </w:tcPr>
          <w:p w14:paraId="15521579"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StateOrProvinceCode</w:t>
            </w:r>
          </w:p>
        </w:tc>
        <w:tc>
          <w:tcPr>
            <w:tcW w:w="1260" w:type="dxa"/>
            <w:shd w:val="clear" w:color="auto" w:fill="auto"/>
          </w:tcPr>
          <w:p w14:paraId="090E80A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C69406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CD8BE2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203DF5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499C128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27D50373" w14:textId="77777777" w:rsidTr="00BE4ECC">
        <w:trPr>
          <w:cantSplit/>
        </w:trPr>
        <w:tc>
          <w:tcPr>
            <w:tcW w:w="3240" w:type="dxa"/>
            <w:shd w:val="clear" w:color="auto" w:fill="auto"/>
          </w:tcPr>
          <w:p w14:paraId="2D27DE18"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PostalCode</w:t>
            </w:r>
          </w:p>
        </w:tc>
        <w:tc>
          <w:tcPr>
            <w:tcW w:w="1260" w:type="dxa"/>
            <w:shd w:val="clear" w:color="auto" w:fill="auto"/>
          </w:tcPr>
          <w:p w14:paraId="6D80030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301FCB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E49B19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C2F641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11EDB6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32</w:t>
            </w:r>
          </w:p>
        </w:tc>
      </w:tr>
      <w:tr w:rsidR="00270ADA" w:rsidRPr="00270ADA" w14:paraId="788D7AC5" w14:textId="77777777" w:rsidTr="00BE4ECC">
        <w:trPr>
          <w:cantSplit/>
        </w:trPr>
        <w:tc>
          <w:tcPr>
            <w:tcW w:w="3240" w:type="dxa"/>
            <w:shd w:val="clear" w:color="auto" w:fill="auto"/>
          </w:tcPr>
          <w:p w14:paraId="31F20940"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CountryName</w:t>
            </w:r>
          </w:p>
        </w:tc>
        <w:tc>
          <w:tcPr>
            <w:tcW w:w="1260" w:type="dxa"/>
            <w:shd w:val="clear" w:color="auto" w:fill="auto"/>
          </w:tcPr>
          <w:p w14:paraId="2D59B81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5F8FE8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C49AA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131378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682BEF7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66A47337" w14:textId="77777777" w:rsidTr="00BE4ECC">
        <w:tblPrEx>
          <w:shd w:val="clear" w:color="auto" w:fill="CCCCCC"/>
        </w:tblPrEx>
        <w:trPr>
          <w:cantSplit/>
        </w:trPr>
        <w:tc>
          <w:tcPr>
            <w:tcW w:w="8640" w:type="dxa"/>
            <w:gridSpan w:val="6"/>
            <w:shd w:val="clear" w:color="auto" w:fill="CCCCCC"/>
          </w:tcPr>
          <w:p w14:paraId="66ABC4A9" w14:textId="77777777" w:rsidR="00270ADA" w:rsidRPr="00270ADA" w:rsidRDefault="00270ADA" w:rsidP="00270ADA">
            <w:pPr>
              <w:spacing w:after="0" w:line="240" w:lineRule="auto"/>
              <w:ind w:left="360"/>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Driver/</w:t>
            </w:r>
          </w:p>
        </w:tc>
      </w:tr>
      <w:tr w:rsidR="00270ADA" w:rsidRPr="00270ADA" w14:paraId="181FC8E0" w14:textId="77777777" w:rsidTr="00BE4ECC">
        <w:trPr>
          <w:cantSplit/>
        </w:trPr>
        <w:tc>
          <w:tcPr>
            <w:tcW w:w="3240" w:type="dxa"/>
            <w:shd w:val="clear" w:color="auto" w:fill="auto"/>
          </w:tcPr>
          <w:p w14:paraId="4DE4ED6E"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DriverLicenseNumber</w:t>
            </w:r>
          </w:p>
        </w:tc>
        <w:tc>
          <w:tcPr>
            <w:tcW w:w="1260" w:type="dxa"/>
            <w:shd w:val="clear" w:color="auto" w:fill="auto"/>
          </w:tcPr>
          <w:p w14:paraId="627576B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F59326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BF0BD3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D98C31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8816C2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2C14B629" w14:textId="77777777" w:rsidTr="00BE4ECC">
        <w:trPr>
          <w:cantSplit/>
        </w:trPr>
        <w:tc>
          <w:tcPr>
            <w:tcW w:w="3240" w:type="dxa"/>
            <w:shd w:val="clear" w:color="auto" w:fill="auto"/>
          </w:tcPr>
          <w:p w14:paraId="1669FAA4"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DriverPostalState</w:t>
            </w:r>
            <w:r w:rsidRPr="00270ADA">
              <w:rPr>
                <w:rFonts w:ascii="Times New Roman" w:eastAsia="Times New Roman" w:hAnsi="Times New Roman"/>
                <w:noProof w:val="0"/>
                <w:spacing w:val="0"/>
                <w:sz w:val="20"/>
                <w:szCs w:val="20"/>
              </w:rPr>
              <w:br/>
              <w:t>Abbreviation</w:t>
            </w:r>
          </w:p>
        </w:tc>
        <w:tc>
          <w:tcPr>
            <w:tcW w:w="1260" w:type="dxa"/>
            <w:shd w:val="clear" w:color="auto" w:fill="auto"/>
          </w:tcPr>
          <w:p w14:paraId="7AC1211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E1E91E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5D0D13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6F80E7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354ED38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261D30C0" w14:textId="77777777" w:rsidTr="00BE4ECC">
        <w:trPr>
          <w:cantSplit/>
        </w:trPr>
        <w:tc>
          <w:tcPr>
            <w:tcW w:w="3240" w:type="dxa"/>
            <w:shd w:val="clear" w:color="auto" w:fill="auto"/>
          </w:tcPr>
          <w:p w14:paraId="319D0283"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DriverLicenseCountry</w:t>
            </w:r>
            <w:r w:rsidRPr="00270ADA">
              <w:rPr>
                <w:rFonts w:ascii="Times New Roman" w:eastAsia="Times New Roman" w:hAnsi="Times New Roman"/>
                <w:noProof w:val="0"/>
                <w:spacing w:val="0"/>
                <w:sz w:val="20"/>
                <w:szCs w:val="20"/>
              </w:rPr>
              <w:br/>
              <w:t>Code</w:t>
            </w:r>
          </w:p>
        </w:tc>
        <w:tc>
          <w:tcPr>
            <w:tcW w:w="1260" w:type="dxa"/>
            <w:shd w:val="clear" w:color="auto" w:fill="auto"/>
          </w:tcPr>
          <w:p w14:paraId="6F76173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06622C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950046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DC4D4E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63288FB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4B315FDB" w14:textId="77777777" w:rsidTr="00BE4ECC">
        <w:trPr>
          <w:cantSplit/>
        </w:trPr>
        <w:tc>
          <w:tcPr>
            <w:tcW w:w="3240" w:type="dxa"/>
            <w:shd w:val="clear" w:color="auto" w:fill="auto"/>
          </w:tcPr>
          <w:p w14:paraId="48E3F91C"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DriverLicensedDate</w:t>
            </w:r>
          </w:p>
        </w:tc>
        <w:tc>
          <w:tcPr>
            <w:tcW w:w="1260" w:type="dxa"/>
            <w:shd w:val="clear" w:color="auto" w:fill="auto"/>
          </w:tcPr>
          <w:p w14:paraId="6CD88C5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4A8C2E3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7ED684C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6B1472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5A0349C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173214F8" w14:textId="77777777" w:rsidTr="00BE4ECC">
        <w:trPr>
          <w:cantSplit/>
        </w:trPr>
        <w:tc>
          <w:tcPr>
            <w:tcW w:w="3240" w:type="dxa"/>
            <w:shd w:val="clear" w:color="auto" w:fill="auto"/>
          </w:tcPr>
          <w:p w14:paraId="4037403B"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DriverLicenseCopy</w:t>
            </w:r>
            <w:r w:rsidRPr="00270ADA">
              <w:rPr>
                <w:rFonts w:ascii="Times New Roman" w:eastAsia="Times New Roman" w:hAnsi="Times New Roman"/>
                <w:noProof w:val="0"/>
                <w:spacing w:val="0"/>
                <w:sz w:val="20"/>
                <w:szCs w:val="20"/>
              </w:rPr>
              <w:br/>
              <w:t>Indicator</w:t>
            </w:r>
          </w:p>
        </w:tc>
        <w:tc>
          <w:tcPr>
            <w:tcW w:w="1260" w:type="dxa"/>
            <w:shd w:val="clear" w:color="auto" w:fill="auto"/>
          </w:tcPr>
          <w:p w14:paraId="22A7F1F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FF9BAF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A8563D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A5473C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4EB052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r>
      <w:tr w:rsidR="00270ADA" w:rsidRPr="00270ADA" w14:paraId="01B8A676" w14:textId="77777777" w:rsidTr="00BE4ECC">
        <w:tblPrEx>
          <w:shd w:val="clear" w:color="auto" w:fill="CCCCCC"/>
        </w:tblPrEx>
        <w:trPr>
          <w:cantSplit/>
        </w:trPr>
        <w:tc>
          <w:tcPr>
            <w:tcW w:w="8640" w:type="dxa"/>
            <w:gridSpan w:val="6"/>
            <w:shd w:val="clear" w:color="auto" w:fill="CCCCCC"/>
          </w:tcPr>
          <w:p w14:paraId="775B3978" w14:textId="77777777" w:rsidR="00270ADA" w:rsidRPr="00270ADA" w:rsidRDefault="00270ADA" w:rsidP="00270ADA">
            <w:pPr>
              <w:spacing w:after="0" w:line="240" w:lineRule="auto"/>
              <w:ind w:left="360"/>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EconomicSanctionRiskPassport/ [  ]     </w:t>
            </w:r>
            <w:r w:rsidRPr="00270ADA">
              <w:rPr>
                <w:rFonts w:ascii="Times New Roman" w:eastAsia="Times New Roman" w:hAnsi="Times New Roman"/>
                <w:noProof w:val="0"/>
                <w:spacing w:val="0"/>
                <w:sz w:val="20"/>
                <w:szCs w:val="20"/>
              </w:rPr>
              <w:t>(Array of up to six)</w:t>
            </w:r>
          </w:p>
        </w:tc>
      </w:tr>
      <w:tr w:rsidR="00270ADA" w:rsidRPr="00270ADA" w14:paraId="0CC7D157" w14:textId="77777777" w:rsidTr="00BE4ECC">
        <w:trPr>
          <w:cantSplit/>
        </w:trPr>
        <w:tc>
          <w:tcPr>
            <w:tcW w:w="3240" w:type="dxa"/>
            <w:shd w:val="clear" w:color="auto" w:fill="auto"/>
          </w:tcPr>
          <w:p w14:paraId="23D6A5B5"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PassportIssueCountry</w:t>
            </w:r>
            <w:r w:rsidRPr="00270ADA">
              <w:rPr>
                <w:rFonts w:ascii="Times New Roman" w:eastAsia="Times New Roman" w:hAnsi="Times New Roman"/>
                <w:noProof w:val="0"/>
                <w:spacing w:val="0"/>
                <w:sz w:val="20"/>
                <w:szCs w:val="20"/>
              </w:rPr>
              <w:br/>
              <w:t>Code</w:t>
            </w:r>
          </w:p>
        </w:tc>
        <w:tc>
          <w:tcPr>
            <w:tcW w:w="1260" w:type="dxa"/>
            <w:shd w:val="clear" w:color="auto" w:fill="auto"/>
          </w:tcPr>
          <w:p w14:paraId="7C9FC40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82F548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AC968F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BCCF45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10C5BBF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683A2037" w14:textId="77777777" w:rsidTr="00BE4ECC">
        <w:trPr>
          <w:cantSplit/>
        </w:trPr>
        <w:tc>
          <w:tcPr>
            <w:tcW w:w="3240" w:type="dxa"/>
            <w:shd w:val="clear" w:color="auto" w:fill="auto"/>
          </w:tcPr>
          <w:p w14:paraId="68B6A057"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PassportNumber</w:t>
            </w:r>
          </w:p>
        </w:tc>
        <w:tc>
          <w:tcPr>
            <w:tcW w:w="1260" w:type="dxa"/>
            <w:shd w:val="clear" w:color="auto" w:fill="auto"/>
          </w:tcPr>
          <w:p w14:paraId="41320A1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7BAD29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52D3BA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3563EE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EB6DC9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30</w:t>
            </w:r>
          </w:p>
        </w:tc>
      </w:tr>
      <w:tr w:rsidR="00270ADA" w:rsidRPr="00270ADA" w14:paraId="73F3059C" w14:textId="77777777" w:rsidTr="00BE4ECC">
        <w:trPr>
          <w:cantSplit/>
        </w:trPr>
        <w:tc>
          <w:tcPr>
            <w:tcW w:w="3240" w:type="dxa"/>
            <w:shd w:val="clear" w:color="auto" w:fill="auto"/>
          </w:tcPr>
          <w:p w14:paraId="18F2CC21"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358DC1E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1A55032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4A65C9A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DF5DC2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1C0B2E1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13E46A87" w14:textId="77777777" w:rsidTr="00BE4ECC">
        <w:trPr>
          <w:cantSplit/>
        </w:trPr>
        <w:tc>
          <w:tcPr>
            <w:tcW w:w="3240" w:type="dxa"/>
            <w:shd w:val="clear" w:color="auto" w:fill="auto"/>
          </w:tcPr>
          <w:p w14:paraId="4D2B1DCB"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0A22D2C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74FD1AE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2CFEA88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093FFF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08CF4DB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2F9A14C6" w14:textId="77777777" w:rsidTr="00BE4ECC">
        <w:tblPrEx>
          <w:shd w:val="clear" w:color="auto" w:fill="CCCCCC"/>
        </w:tblPrEx>
        <w:trPr>
          <w:cantSplit/>
        </w:trPr>
        <w:tc>
          <w:tcPr>
            <w:tcW w:w="8640" w:type="dxa"/>
            <w:gridSpan w:val="6"/>
            <w:shd w:val="clear" w:color="auto" w:fill="CCCCCC"/>
          </w:tcPr>
          <w:p w14:paraId="3CD76DBF"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EconomicSanctionRiskOrganization/ [   ]    </w:t>
            </w:r>
            <w:r w:rsidRPr="00270ADA">
              <w:rPr>
                <w:rFonts w:ascii="Times New Roman" w:eastAsia="Times New Roman" w:hAnsi="Times New Roman"/>
                <w:noProof w:val="0"/>
                <w:spacing w:val="0"/>
                <w:sz w:val="20"/>
                <w:szCs w:val="20"/>
              </w:rPr>
              <w:t>(Array)</w:t>
            </w:r>
          </w:p>
        </w:tc>
      </w:tr>
      <w:tr w:rsidR="00270ADA" w:rsidRPr="00270ADA" w14:paraId="2C48898D" w14:textId="77777777" w:rsidTr="00BE4ECC">
        <w:trPr>
          <w:cantSplit/>
        </w:trPr>
        <w:tc>
          <w:tcPr>
            <w:tcW w:w="3240" w:type="dxa"/>
            <w:shd w:val="clear" w:color="auto" w:fill="auto"/>
          </w:tcPr>
          <w:p w14:paraId="451BC858"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SourceSystemReferenceText</w:t>
            </w:r>
          </w:p>
        </w:tc>
        <w:tc>
          <w:tcPr>
            <w:tcW w:w="1260" w:type="dxa"/>
            <w:shd w:val="clear" w:color="auto" w:fill="auto"/>
          </w:tcPr>
          <w:p w14:paraId="55E1BEB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05D8DA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00F209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F624F8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0991752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120</w:t>
            </w:r>
          </w:p>
        </w:tc>
      </w:tr>
      <w:tr w:rsidR="00270ADA" w:rsidRPr="00270ADA" w14:paraId="174F512D" w14:textId="77777777" w:rsidTr="00BE4ECC">
        <w:trPr>
          <w:cantSplit/>
        </w:trPr>
        <w:tc>
          <w:tcPr>
            <w:tcW w:w="3240" w:type="dxa"/>
            <w:shd w:val="clear" w:color="auto" w:fill="auto"/>
          </w:tcPr>
          <w:p w14:paraId="75D1B006"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SourceSystemSearchType</w:t>
            </w:r>
            <w:r w:rsidRPr="00270ADA">
              <w:rPr>
                <w:rFonts w:ascii="Times New Roman" w:eastAsia="Times New Roman" w:hAnsi="Times New Roman"/>
                <w:noProof w:val="0"/>
                <w:spacing w:val="0"/>
                <w:sz w:val="20"/>
                <w:szCs w:val="20"/>
              </w:rPr>
              <w:br/>
              <w:t>Description</w:t>
            </w:r>
          </w:p>
        </w:tc>
        <w:tc>
          <w:tcPr>
            <w:tcW w:w="1260" w:type="dxa"/>
            <w:shd w:val="clear" w:color="auto" w:fill="auto"/>
          </w:tcPr>
          <w:p w14:paraId="085AD32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F63A4D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CB7708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46482C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EFA95D8" w14:textId="77777777" w:rsidR="00270ADA" w:rsidRPr="00270ADA" w:rsidRDefault="00270ADA" w:rsidP="0021699F">
            <w:pPr>
              <w:spacing w:after="0" w:line="240" w:lineRule="auto"/>
              <w:ind w:left="-108"/>
              <w:jc w:val="center"/>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p w14:paraId="3E5328C1" w14:textId="77777777" w:rsidR="00270ADA" w:rsidRPr="00270ADA" w:rsidRDefault="00270ADA" w:rsidP="0021699F">
            <w:pPr>
              <w:spacing w:after="0" w:line="240" w:lineRule="auto"/>
              <w:ind w:left="-108" w:right="-108"/>
              <w:jc w:val="center"/>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44B7E4AA" w14:textId="77777777" w:rsidTr="00BE4ECC">
        <w:trPr>
          <w:cantSplit/>
        </w:trPr>
        <w:tc>
          <w:tcPr>
            <w:tcW w:w="3240" w:type="dxa"/>
            <w:shd w:val="clear" w:color="auto" w:fill="auto"/>
          </w:tcPr>
          <w:p w14:paraId="58E9F5C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w:t>
            </w:r>
            <w:r w:rsidRPr="00270ADA">
              <w:rPr>
                <w:rFonts w:ascii="Times New Roman" w:eastAsia="Times New Roman" w:hAnsi="Times New Roman"/>
                <w:noProof w:val="0"/>
                <w:spacing w:val="0"/>
                <w:sz w:val="20"/>
                <w:szCs w:val="20"/>
              </w:rPr>
              <w:br/>
              <w:t>Identifier</w:t>
            </w:r>
          </w:p>
        </w:tc>
        <w:tc>
          <w:tcPr>
            <w:tcW w:w="1260" w:type="dxa"/>
            <w:shd w:val="clear" w:color="auto" w:fill="auto"/>
          </w:tcPr>
          <w:p w14:paraId="2285AEC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D8DDA1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5F44BC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80B8D0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E2DEB74" w14:textId="69CB78E6" w:rsidR="00270ADA" w:rsidRPr="00270ADA" w:rsidRDefault="00270ADA" w:rsidP="0021699F">
            <w:pPr>
              <w:spacing w:after="0" w:line="240" w:lineRule="auto"/>
              <w:ind w:left="-108"/>
              <w:jc w:val="center"/>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120</w:t>
            </w:r>
          </w:p>
          <w:p w14:paraId="42AEBDE5" w14:textId="77777777" w:rsidR="00270ADA" w:rsidRPr="00270ADA" w:rsidRDefault="00270ADA" w:rsidP="0021699F">
            <w:pPr>
              <w:spacing w:after="0" w:line="240" w:lineRule="auto"/>
              <w:ind w:left="-108" w:right="-108"/>
              <w:jc w:val="center"/>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21A39F66" w14:textId="77777777" w:rsidTr="00BE4ECC">
        <w:trPr>
          <w:cantSplit/>
        </w:trPr>
        <w:tc>
          <w:tcPr>
            <w:tcW w:w="3240" w:type="dxa"/>
            <w:shd w:val="clear" w:color="auto" w:fill="auto"/>
          </w:tcPr>
          <w:p w14:paraId="5DCC2BD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ESRRoleTypeCode [   ]</w:t>
            </w:r>
            <w:r w:rsidRPr="00270ADA">
              <w:rPr>
                <w:rFonts w:ascii="Times New Roman" w:eastAsia="Times New Roman" w:hAnsi="Times New Roman"/>
                <w:noProof w:val="0"/>
                <w:spacing w:val="0"/>
                <w:sz w:val="20"/>
                <w:szCs w:val="20"/>
              </w:rPr>
              <w:br/>
              <w:t xml:space="preserve">   (Array of up to five)</w:t>
            </w:r>
          </w:p>
        </w:tc>
        <w:tc>
          <w:tcPr>
            <w:tcW w:w="1260" w:type="dxa"/>
            <w:shd w:val="clear" w:color="auto" w:fill="auto"/>
          </w:tcPr>
          <w:p w14:paraId="7CBBC2E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4A302CC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532654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964E56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5EC0B31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5294B581" w14:textId="77777777" w:rsidTr="00BE4ECC">
        <w:trPr>
          <w:cantSplit/>
        </w:trPr>
        <w:tc>
          <w:tcPr>
            <w:tcW w:w="3240" w:type="dxa"/>
            <w:shd w:val="clear" w:color="auto" w:fill="auto"/>
          </w:tcPr>
          <w:p w14:paraId="1D26D350"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ESRFileSearchCode</w:t>
            </w:r>
          </w:p>
        </w:tc>
        <w:tc>
          <w:tcPr>
            <w:tcW w:w="1260" w:type="dxa"/>
            <w:shd w:val="clear" w:color="auto" w:fill="auto"/>
          </w:tcPr>
          <w:p w14:paraId="758573E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1BBD89C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15BEED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EE75E0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1D0E8F1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7795B04A" w14:textId="77777777" w:rsidTr="00BE4ECC">
        <w:trPr>
          <w:cantSplit/>
        </w:trPr>
        <w:tc>
          <w:tcPr>
            <w:tcW w:w="3240" w:type="dxa"/>
            <w:shd w:val="clear" w:color="auto" w:fill="auto"/>
          </w:tcPr>
          <w:p w14:paraId="2E0406A2"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ESRResolutionTeamName</w:t>
            </w:r>
          </w:p>
        </w:tc>
        <w:tc>
          <w:tcPr>
            <w:tcW w:w="1260" w:type="dxa"/>
            <w:shd w:val="clear" w:color="auto" w:fill="auto"/>
          </w:tcPr>
          <w:p w14:paraId="6B7F367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0A5A37C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219683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3C0BB6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3E371E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516C1070" w14:textId="77777777" w:rsidTr="00BE4ECC">
        <w:trPr>
          <w:cantSplit/>
        </w:trPr>
        <w:tc>
          <w:tcPr>
            <w:tcW w:w="3240" w:type="dxa"/>
            <w:shd w:val="clear" w:color="auto" w:fill="auto"/>
          </w:tcPr>
          <w:p w14:paraId="4498ED0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SearchEntityValueText</w:t>
            </w:r>
          </w:p>
        </w:tc>
        <w:tc>
          <w:tcPr>
            <w:tcW w:w="1260" w:type="dxa"/>
            <w:shd w:val="clear" w:color="auto" w:fill="auto"/>
          </w:tcPr>
          <w:p w14:paraId="39C955B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7BEB491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C5EF25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1847D8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2D0702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148A5A8F" w14:textId="77777777" w:rsidTr="00BE4ECC">
        <w:trPr>
          <w:cantSplit/>
        </w:trPr>
        <w:tc>
          <w:tcPr>
            <w:tcW w:w="3240" w:type="dxa"/>
            <w:shd w:val="clear" w:color="auto" w:fill="auto"/>
          </w:tcPr>
          <w:p w14:paraId="39BF8B5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ESROrgName</w:t>
            </w:r>
          </w:p>
        </w:tc>
        <w:tc>
          <w:tcPr>
            <w:tcW w:w="1260" w:type="dxa"/>
            <w:shd w:val="clear" w:color="auto" w:fill="auto"/>
          </w:tcPr>
          <w:p w14:paraId="0450EBE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2F770DA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554A35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B0B970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26AEA20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48C58926" w14:textId="77777777" w:rsidTr="00BE4ECC">
        <w:trPr>
          <w:cantSplit/>
        </w:trPr>
        <w:tc>
          <w:tcPr>
            <w:tcW w:w="3240" w:type="dxa"/>
            <w:shd w:val="clear" w:color="auto" w:fill="auto"/>
          </w:tcPr>
          <w:p w14:paraId="1AC0D108"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OrgIncDate</w:t>
            </w:r>
          </w:p>
        </w:tc>
        <w:tc>
          <w:tcPr>
            <w:tcW w:w="1260" w:type="dxa"/>
            <w:shd w:val="clear" w:color="auto" w:fill="auto"/>
          </w:tcPr>
          <w:p w14:paraId="721FD26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9D7C9F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766B7E5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4D9B9C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7FB7C9C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4F6E1CCF" w14:textId="77777777" w:rsidTr="00BE4ECC">
        <w:trPr>
          <w:cantSplit/>
        </w:trPr>
        <w:tc>
          <w:tcPr>
            <w:tcW w:w="3240" w:type="dxa"/>
            <w:shd w:val="clear" w:color="auto" w:fill="auto"/>
          </w:tcPr>
          <w:p w14:paraId="5D2B625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OrgTypeDescription</w:t>
            </w:r>
          </w:p>
        </w:tc>
        <w:tc>
          <w:tcPr>
            <w:tcW w:w="1260" w:type="dxa"/>
            <w:shd w:val="clear" w:color="auto" w:fill="auto"/>
          </w:tcPr>
          <w:p w14:paraId="6467FD1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4654DA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D5FA6A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98A137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611A77A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30</w:t>
            </w:r>
          </w:p>
        </w:tc>
      </w:tr>
      <w:tr w:rsidR="00270ADA" w:rsidRPr="00270ADA" w14:paraId="7CA62701" w14:textId="77777777" w:rsidTr="00BE4ECC">
        <w:trPr>
          <w:cantSplit/>
        </w:trPr>
        <w:tc>
          <w:tcPr>
            <w:tcW w:w="3240" w:type="dxa"/>
            <w:shd w:val="clear" w:color="auto" w:fill="auto"/>
          </w:tcPr>
          <w:p w14:paraId="4E541FCB"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OrgIncStateOrProvinceCode</w:t>
            </w:r>
          </w:p>
        </w:tc>
        <w:tc>
          <w:tcPr>
            <w:tcW w:w="1260" w:type="dxa"/>
            <w:shd w:val="clear" w:color="auto" w:fill="auto"/>
          </w:tcPr>
          <w:p w14:paraId="0C548C7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29E2D7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9420AF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5AB611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7AB7EA5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4BEEF920" w14:textId="77777777" w:rsidTr="00BE4ECC">
        <w:trPr>
          <w:cantSplit/>
        </w:trPr>
        <w:tc>
          <w:tcPr>
            <w:tcW w:w="3240" w:type="dxa"/>
            <w:shd w:val="clear" w:color="auto" w:fill="auto"/>
          </w:tcPr>
          <w:p w14:paraId="0D33471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OrgTaxIdNumber</w:t>
            </w:r>
          </w:p>
        </w:tc>
        <w:tc>
          <w:tcPr>
            <w:tcW w:w="1260" w:type="dxa"/>
            <w:shd w:val="clear" w:color="auto" w:fill="auto"/>
          </w:tcPr>
          <w:p w14:paraId="033A8B8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8079BE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6F4A8F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301DCA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979AD0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9</w:t>
            </w:r>
          </w:p>
        </w:tc>
      </w:tr>
      <w:tr w:rsidR="00270ADA" w:rsidRPr="00270ADA" w14:paraId="6123286B" w14:textId="77777777" w:rsidTr="00BE4ECC">
        <w:tblPrEx>
          <w:shd w:val="clear" w:color="auto" w:fill="CCCCCC"/>
        </w:tblPrEx>
        <w:tc>
          <w:tcPr>
            <w:tcW w:w="8640" w:type="dxa"/>
            <w:gridSpan w:val="6"/>
            <w:shd w:val="clear" w:color="auto" w:fill="CCCCCC"/>
          </w:tcPr>
          <w:p w14:paraId="29D81179"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  Address/</w:t>
            </w:r>
          </w:p>
        </w:tc>
      </w:tr>
      <w:tr w:rsidR="00270ADA" w:rsidRPr="00270ADA" w14:paraId="461B1986" w14:textId="77777777" w:rsidTr="00BE4ECC">
        <w:trPr>
          <w:cantSplit/>
        </w:trPr>
        <w:tc>
          <w:tcPr>
            <w:tcW w:w="3240" w:type="dxa"/>
            <w:shd w:val="clear" w:color="auto" w:fill="auto"/>
          </w:tcPr>
          <w:p w14:paraId="1CD28C6E"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AddressLine1</w:t>
            </w:r>
          </w:p>
        </w:tc>
        <w:tc>
          <w:tcPr>
            <w:tcW w:w="1260" w:type="dxa"/>
            <w:shd w:val="clear" w:color="auto" w:fill="auto"/>
          </w:tcPr>
          <w:p w14:paraId="54621F9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362D69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1CE7C6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9873B5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3FC036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7615C968" w14:textId="77777777" w:rsidTr="00BE4ECC">
        <w:trPr>
          <w:cantSplit/>
        </w:trPr>
        <w:tc>
          <w:tcPr>
            <w:tcW w:w="3240" w:type="dxa"/>
            <w:shd w:val="clear" w:color="auto" w:fill="auto"/>
          </w:tcPr>
          <w:p w14:paraId="18AF0FBC"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AddressLine2</w:t>
            </w:r>
          </w:p>
        </w:tc>
        <w:tc>
          <w:tcPr>
            <w:tcW w:w="1260" w:type="dxa"/>
            <w:shd w:val="clear" w:color="auto" w:fill="auto"/>
          </w:tcPr>
          <w:p w14:paraId="0EFB61E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CE7ED7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88E464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529D26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07A7CE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10137C91" w14:textId="77777777" w:rsidTr="00BE4ECC">
        <w:trPr>
          <w:cantSplit/>
        </w:trPr>
        <w:tc>
          <w:tcPr>
            <w:tcW w:w="3240" w:type="dxa"/>
            <w:shd w:val="clear" w:color="auto" w:fill="auto"/>
          </w:tcPr>
          <w:p w14:paraId="3CDC9CC9"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CityName</w:t>
            </w:r>
          </w:p>
        </w:tc>
        <w:tc>
          <w:tcPr>
            <w:tcW w:w="1260" w:type="dxa"/>
            <w:shd w:val="clear" w:color="auto" w:fill="auto"/>
          </w:tcPr>
          <w:p w14:paraId="76778FB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3D1C21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10EC47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E92FAB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7A92C4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35</w:t>
            </w:r>
          </w:p>
        </w:tc>
      </w:tr>
      <w:tr w:rsidR="00270ADA" w:rsidRPr="00270ADA" w14:paraId="73529593" w14:textId="77777777" w:rsidTr="00BE4ECC">
        <w:trPr>
          <w:cantSplit/>
        </w:trPr>
        <w:tc>
          <w:tcPr>
            <w:tcW w:w="3240" w:type="dxa"/>
            <w:shd w:val="clear" w:color="auto" w:fill="auto"/>
          </w:tcPr>
          <w:p w14:paraId="569E7248"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lastRenderedPageBreak/>
              <w:t>StateOrProvinceCode</w:t>
            </w:r>
          </w:p>
        </w:tc>
        <w:tc>
          <w:tcPr>
            <w:tcW w:w="1260" w:type="dxa"/>
            <w:shd w:val="clear" w:color="auto" w:fill="auto"/>
          </w:tcPr>
          <w:p w14:paraId="1793296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3A8D1F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E8C311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34363C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2B583E1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7BBC0F83" w14:textId="77777777" w:rsidTr="00BE4ECC">
        <w:trPr>
          <w:cantSplit/>
        </w:trPr>
        <w:tc>
          <w:tcPr>
            <w:tcW w:w="3240" w:type="dxa"/>
            <w:shd w:val="clear" w:color="auto" w:fill="auto"/>
          </w:tcPr>
          <w:p w14:paraId="42412276"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PostalCode</w:t>
            </w:r>
          </w:p>
        </w:tc>
        <w:tc>
          <w:tcPr>
            <w:tcW w:w="1260" w:type="dxa"/>
            <w:shd w:val="clear" w:color="auto" w:fill="auto"/>
          </w:tcPr>
          <w:p w14:paraId="57D3DEA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611D26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4C1D7E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B84264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7BCA96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32</w:t>
            </w:r>
          </w:p>
        </w:tc>
      </w:tr>
      <w:tr w:rsidR="00270ADA" w:rsidRPr="00270ADA" w14:paraId="3D83C4A8" w14:textId="77777777" w:rsidTr="00BE4ECC">
        <w:trPr>
          <w:cantSplit/>
        </w:trPr>
        <w:tc>
          <w:tcPr>
            <w:tcW w:w="3240" w:type="dxa"/>
            <w:shd w:val="clear" w:color="auto" w:fill="auto"/>
          </w:tcPr>
          <w:p w14:paraId="78AC03C8"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CountryName</w:t>
            </w:r>
          </w:p>
        </w:tc>
        <w:tc>
          <w:tcPr>
            <w:tcW w:w="1260" w:type="dxa"/>
            <w:shd w:val="clear" w:color="auto" w:fill="auto"/>
          </w:tcPr>
          <w:p w14:paraId="7A19FEC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24FDA2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C70FD7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5B9466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5FCFAF4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0E54C712" w14:textId="77777777" w:rsidTr="00BE4ECC">
        <w:trPr>
          <w:cantSplit/>
        </w:trPr>
        <w:tc>
          <w:tcPr>
            <w:tcW w:w="3240" w:type="dxa"/>
            <w:shd w:val="clear" w:color="auto" w:fill="auto"/>
          </w:tcPr>
          <w:p w14:paraId="031C2BAA"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6AC3C8E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7400712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500217C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B57C82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71A627E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32BCA2F0" w14:textId="77777777" w:rsidTr="00BE4ECC">
        <w:trPr>
          <w:cantSplit/>
        </w:trPr>
        <w:tc>
          <w:tcPr>
            <w:tcW w:w="3240" w:type="dxa"/>
            <w:shd w:val="clear" w:color="auto" w:fill="auto"/>
          </w:tcPr>
          <w:p w14:paraId="6565B968"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0A86A9A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6B26D0C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4B23E76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B70A84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6BF50B3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2F65E12B" w14:textId="77777777" w:rsidTr="00BE4ECC">
        <w:tblPrEx>
          <w:shd w:val="clear" w:color="auto" w:fill="CCCCCC"/>
        </w:tblPrEx>
        <w:trPr>
          <w:cantSplit/>
        </w:trPr>
        <w:tc>
          <w:tcPr>
            <w:tcW w:w="8640" w:type="dxa"/>
            <w:gridSpan w:val="6"/>
            <w:shd w:val="clear" w:color="auto" w:fill="CCCCCC"/>
          </w:tcPr>
          <w:p w14:paraId="09C39633"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b/>
                <w:noProof w:val="0"/>
                <w:spacing w:val="0"/>
                <w:sz w:val="20"/>
                <w:szCs w:val="20"/>
              </w:rPr>
              <w:t xml:space="preserve">EconomicSanctionRiskVessel/ [   ]   </w:t>
            </w:r>
            <w:r w:rsidRPr="00270ADA">
              <w:rPr>
                <w:rFonts w:ascii="Times New Roman" w:eastAsia="Times New Roman" w:hAnsi="Times New Roman"/>
                <w:noProof w:val="0"/>
                <w:spacing w:val="0"/>
                <w:sz w:val="20"/>
                <w:szCs w:val="20"/>
              </w:rPr>
              <w:t>(Array)</w:t>
            </w:r>
          </w:p>
        </w:tc>
      </w:tr>
      <w:tr w:rsidR="00270ADA" w:rsidRPr="00270ADA" w14:paraId="11393EA4" w14:textId="77777777" w:rsidTr="00BE4ECC">
        <w:trPr>
          <w:cantSplit/>
        </w:trPr>
        <w:tc>
          <w:tcPr>
            <w:tcW w:w="3240" w:type="dxa"/>
            <w:shd w:val="clear" w:color="auto" w:fill="auto"/>
          </w:tcPr>
          <w:p w14:paraId="727C02C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SourceSystemReferenceText</w:t>
            </w:r>
          </w:p>
        </w:tc>
        <w:tc>
          <w:tcPr>
            <w:tcW w:w="1260" w:type="dxa"/>
            <w:shd w:val="clear" w:color="auto" w:fill="auto"/>
          </w:tcPr>
          <w:p w14:paraId="1A82F25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2C98DF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FD5863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D8B94C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ED735D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120</w:t>
            </w:r>
          </w:p>
        </w:tc>
      </w:tr>
      <w:tr w:rsidR="00270ADA" w:rsidRPr="00270ADA" w14:paraId="7ADEDB68" w14:textId="77777777" w:rsidTr="00BE4ECC">
        <w:trPr>
          <w:cantSplit/>
        </w:trPr>
        <w:tc>
          <w:tcPr>
            <w:tcW w:w="3240" w:type="dxa"/>
            <w:shd w:val="clear" w:color="auto" w:fill="auto"/>
          </w:tcPr>
          <w:p w14:paraId="5C24E2A2"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SourceSystemSearchType</w:t>
            </w:r>
            <w:r w:rsidRPr="00270ADA">
              <w:rPr>
                <w:rFonts w:ascii="Times New Roman" w:eastAsia="Times New Roman" w:hAnsi="Times New Roman"/>
                <w:noProof w:val="0"/>
                <w:spacing w:val="0"/>
                <w:sz w:val="20"/>
                <w:szCs w:val="20"/>
              </w:rPr>
              <w:br/>
              <w:t>Description</w:t>
            </w:r>
          </w:p>
        </w:tc>
        <w:tc>
          <w:tcPr>
            <w:tcW w:w="1260" w:type="dxa"/>
            <w:shd w:val="clear" w:color="auto" w:fill="auto"/>
          </w:tcPr>
          <w:p w14:paraId="0E173E8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CC6036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37C674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692A36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2935806"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p w14:paraId="39A49B19"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16BCE7F8" w14:textId="77777777" w:rsidTr="00BE4ECC">
        <w:trPr>
          <w:cantSplit/>
        </w:trPr>
        <w:tc>
          <w:tcPr>
            <w:tcW w:w="3240" w:type="dxa"/>
            <w:shd w:val="clear" w:color="auto" w:fill="auto"/>
          </w:tcPr>
          <w:p w14:paraId="52941001"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w:t>
            </w:r>
            <w:r w:rsidRPr="00270ADA">
              <w:rPr>
                <w:rFonts w:ascii="Times New Roman" w:eastAsia="Times New Roman" w:hAnsi="Times New Roman"/>
                <w:noProof w:val="0"/>
                <w:spacing w:val="0"/>
                <w:sz w:val="20"/>
                <w:szCs w:val="20"/>
              </w:rPr>
              <w:br/>
              <w:t>Identifier</w:t>
            </w:r>
          </w:p>
        </w:tc>
        <w:tc>
          <w:tcPr>
            <w:tcW w:w="1260" w:type="dxa"/>
            <w:shd w:val="clear" w:color="auto" w:fill="auto"/>
          </w:tcPr>
          <w:p w14:paraId="1536CD8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276B13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E7985A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708A56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1BDCBBE"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 xml:space="preserve">120 </w:t>
            </w:r>
          </w:p>
          <w:p w14:paraId="393DE668"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1382D5AD" w14:textId="77777777" w:rsidTr="00BE4ECC">
        <w:trPr>
          <w:cantSplit/>
        </w:trPr>
        <w:tc>
          <w:tcPr>
            <w:tcW w:w="3240" w:type="dxa"/>
            <w:shd w:val="clear" w:color="auto" w:fill="auto"/>
          </w:tcPr>
          <w:p w14:paraId="681BD3C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ESRRoleTypeCode [   ]</w:t>
            </w:r>
            <w:r w:rsidRPr="00270ADA">
              <w:rPr>
                <w:rFonts w:ascii="Times New Roman" w:eastAsia="Times New Roman" w:hAnsi="Times New Roman"/>
                <w:noProof w:val="0"/>
                <w:spacing w:val="0"/>
                <w:sz w:val="20"/>
                <w:szCs w:val="20"/>
              </w:rPr>
              <w:br/>
              <w:t xml:space="preserve">   (Array of up to five)</w:t>
            </w:r>
          </w:p>
        </w:tc>
        <w:tc>
          <w:tcPr>
            <w:tcW w:w="1260" w:type="dxa"/>
            <w:shd w:val="clear" w:color="auto" w:fill="auto"/>
          </w:tcPr>
          <w:p w14:paraId="0E99875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2E8DD1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A7734D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A33FD3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7787102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77CF66DF" w14:textId="77777777" w:rsidTr="00BE4ECC">
        <w:trPr>
          <w:cantSplit/>
        </w:trPr>
        <w:tc>
          <w:tcPr>
            <w:tcW w:w="3240" w:type="dxa"/>
            <w:shd w:val="clear" w:color="auto" w:fill="auto"/>
          </w:tcPr>
          <w:p w14:paraId="1D4C01ED"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ESRFileSearchCode</w:t>
            </w:r>
          </w:p>
        </w:tc>
        <w:tc>
          <w:tcPr>
            <w:tcW w:w="1260" w:type="dxa"/>
            <w:shd w:val="clear" w:color="auto" w:fill="auto"/>
          </w:tcPr>
          <w:p w14:paraId="07F29DC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019C2D2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F7D9BD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0D0836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0A4E459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19A84F56" w14:textId="77777777" w:rsidTr="00BE4ECC">
        <w:trPr>
          <w:cantSplit/>
        </w:trPr>
        <w:tc>
          <w:tcPr>
            <w:tcW w:w="3240" w:type="dxa"/>
            <w:shd w:val="clear" w:color="auto" w:fill="auto"/>
          </w:tcPr>
          <w:p w14:paraId="6AAA76BD"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ESRResolutionTeamName</w:t>
            </w:r>
          </w:p>
        </w:tc>
        <w:tc>
          <w:tcPr>
            <w:tcW w:w="1260" w:type="dxa"/>
            <w:shd w:val="clear" w:color="auto" w:fill="auto"/>
          </w:tcPr>
          <w:p w14:paraId="289A291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D266D6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6400EC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28342D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0A79FB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0AF32381" w14:textId="77777777" w:rsidTr="00BE4ECC">
        <w:trPr>
          <w:cantSplit/>
        </w:trPr>
        <w:tc>
          <w:tcPr>
            <w:tcW w:w="3240" w:type="dxa"/>
            <w:shd w:val="clear" w:color="auto" w:fill="auto"/>
          </w:tcPr>
          <w:p w14:paraId="68F84DC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SearchEntityValueText</w:t>
            </w:r>
          </w:p>
        </w:tc>
        <w:tc>
          <w:tcPr>
            <w:tcW w:w="1260" w:type="dxa"/>
            <w:shd w:val="clear" w:color="auto" w:fill="auto"/>
          </w:tcPr>
          <w:p w14:paraId="18CC228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A559C7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15F572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19EF3D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9FD715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735103BB" w14:textId="77777777" w:rsidTr="00BE4ECC">
        <w:trPr>
          <w:cantSplit/>
        </w:trPr>
        <w:tc>
          <w:tcPr>
            <w:tcW w:w="3240" w:type="dxa"/>
            <w:shd w:val="clear" w:color="auto" w:fill="auto"/>
          </w:tcPr>
          <w:p w14:paraId="2CA5C52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ESRVesselName</w:t>
            </w:r>
          </w:p>
        </w:tc>
        <w:tc>
          <w:tcPr>
            <w:tcW w:w="1260" w:type="dxa"/>
            <w:shd w:val="clear" w:color="auto" w:fill="auto"/>
          </w:tcPr>
          <w:p w14:paraId="6E8A743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09846A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CDB603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706046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CE2C94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54086A26" w14:textId="77777777" w:rsidTr="00BE4ECC">
        <w:trPr>
          <w:cantSplit/>
        </w:trPr>
        <w:tc>
          <w:tcPr>
            <w:tcW w:w="3240" w:type="dxa"/>
            <w:shd w:val="clear" w:color="auto" w:fill="auto"/>
          </w:tcPr>
          <w:p w14:paraId="060913B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VesselTypeCode</w:t>
            </w:r>
          </w:p>
        </w:tc>
        <w:tc>
          <w:tcPr>
            <w:tcW w:w="1260" w:type="dxa"/>
            <w:shd w:val="clear" w:color="auto" w:fill="auto"/>
          </w:tcPr>
          <w:p w14:paraId="254569C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2F7060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9AE15A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6807D0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A4A6B7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4600B68C" w14:textId="77777777" w:rsidTr="00BE4ECC">
        <w:trPr>
          <w:cantSplit/>
        </w:trPr>
        <w:tc>
          <w:tcPr>
            <w:tcW w:w="3240" w:type="dxa"/>
            <w:shd w:val="clear" w:color="auto" w:fill="auto"/>
          </w:tcPr>
          <w:p w14:paraId="61DD121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VesselGrossWeight</w:t>
            </w:r>
          </w:p>
        </w:tc>
        <w:tc>
          <w:tcPr>
            <w:tcW w:w="1260" w:type="dxa"/>
            <w:shd w:val="clear" w:color="auto" w:fill="auto"/>
          </w:tcPr>
          <w:p w14:paraId="790ADCF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0CC7BF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FBCE3C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C7B782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7BE2E3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9</w:t>
            </w:r>
          </w:p>
        </w:tc>
      </w:tr>
      <w:tr w:rsidR="00270ADA" w:rsidRPr="00270ADA" w14:paraId="479FE8CB" w14:textId="77777777" w:rsidTr="00BE4ECC">
        <w:trPr>
          <w:cantSplit/>
        </w:trPr>
        <w:tc>
          <w:tcPr>
            <w:tcW w:w="3240" w:type="dxa"/>
            <w:shd w:val="clear" w:color="auto" w:fill="auto"/>
          </w:tcPr>
          <w:p w14:paraId="2467F147"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VesselDeadWeight</w:t>
            </w:r>
          </w:p>
        </w:tc>
        <w:tc>
          <w:tcPr>
            <w:tcW w:w="1260" w:type="dxa"/>
            <w:shd w:val="clear" w:color="auto" w:fill="auto"/>
          </w:tcPr>
          <w:p w14:paraId="429FF12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CF3667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0AFDD3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5C77BD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0E6217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9</w:t>
            </w:r>
          </w:p>
        </w:tc>
      </w:tr>
      <w:tr w:rsidR="00270ADA" w:rsidRPr="00270ADA" w14:paraId="760B9B25" w14:textId="77777777" w:rsidTr="00BE4ECC">
        <w:trPr>
          <w:cantSplit/>
        </w:trPr>
        <w:tc>
          <w:tcPr>
            <w:tcW w:w="3240" w:type="dxa"/>
            <w:shd w:val="clear" w:color="auto" w:fill="auto"/>
          </w:tcPr>
          <w:p w14:paraId="5CB27DB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VesselCountryCode</w:t>
            </w:r>
          </w:p>
        </w:tc>
        <w:tc>
          <w:tcPr>
            <w:tcW w:w="1260" w:type="dxa"/>
            <w:shd w:val="clear" w:color="auto" w:fill="auto"/>
          </w:tcPr>
          <w:p w14:paraId="468D209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F27C4D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3B6C48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59EE5E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2BE7C8B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180412A0" w14:textId="77777777" w:rsidTr="00BE4ECC">
        <w:tblPrEx>
          <w:shd w:val="clear" w:color="auto" w:fill="CCCCCC"/>
        </w:tblPrEx>
        <w:tc>
          <w:tcPr>
            <w:tcW w:w="8640" w:type="dxa"/>
            <w:gridSpan w:val="6"/>
            <w:shd w:val="clear" w:color="auto" w:fill="CCCCCC"/>
          </w:tcPr>
          <w:p w14:paraId="364BE103"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  Address/</w:t>
            </w:r>
          </w:p>
        </w:tc>
      </w:tr>
      <w:tr w:rsidR="00270ADA" w:rsidRPr="00270ADA" w14:paraId="3010A288" w14:textId="77777777" w:rsidTr="00BE4ECC">
        <w:trPr>
          <w:cantSplit/>
        </w:trPr>
        <w:tc>
          <w:tcPr>
            <w:tcW w:w="3240" w:type="dxa"/>
            <w:shd w:val="clear" w:color="auto" w:fill="auto"/>
          </w:tcPr>
          <w:p w14:paraId="6F4B3221"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AddressLine1</w:t>
            </w:r>
          </w:p>
        </w:tc>
        <w:tc>
          <w:tcPr>
            <w:tcW w:w="1260" w:type="dxa"/>
            <w:shd w:val="clear" w:color="auto" w:fill="auto"/>
          </w:tcPr>
          <w:p w14:paraId="32CF0A0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BC1B4D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143A2A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AC4A96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5A2C29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50D70B59" w14:textId="77777777" w:rsidTr="00BE4ECC">
        <w:trPr>
          <w:cantSplit/>
        </w:trPr>
        <w:tc>
          <w:tcPr>
            <w:tcW w:w="3240" w:type="dxa"/>
            <w:shd w:val="clear" w:color="auto" w:fill="auto"/>
          </w:tcPr>
          <w:p w14:paraId="0937F64E"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AddressLine2</w:t>
            </w:r>
          </w:p>
        </w:tc>
        <w:tc>
          <w:tcPr>
            <w:tcW w:w="1260" w:type="dxa"/>
            <w:shd w:val="clear" w:color="auto" w:fill="auto"/>
          </w:tcPr>
          <w:p w14:paraId="42F0B8F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7F4E97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9AE7A1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58E8CB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8B9F41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2401F3EB" w14:textId="77777777" w:rsidTr="00BE4ECC">
        <w:trPr>
          <w:cantSplit/>
        </w:trPr>
        <w:tc>
          <w:tcPr>
            <w:tcW w:w="3240" w:type="dxa"/>
            <w:shd w:val="clear" w:color="auto" w:fill="auto"/>
          </w:tcPr>
          <w:p w14:paraId="64DB371D"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CityName</w:t>
            </w:r>
          </w:p>
        </w:tc>
        <w:tc>
          <w:tcPr>
            <w:tcW w:w="1260" w:type="dxa"/>
            <w:shd w:val="clear" w:color="auto" w:fill="auto"/>
          </w:tcPr>
          <w:p w14:paraId="48DE2EF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EBBEAD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A2CBCF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159B2B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92AA4D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35</w:t>
            </w:r>
          </w:p>
        </w:tc>
      </w:tr>
      <w:tr w:rsidR="00270ADA" w:rsidRPr="00270ADA" w14:paraId="4D8BED34" w14:textId="77777777" w:rsidTr="00BE4ECC">
        <w:trPr>
          <w:cantSplit/>
        </w:trPr>
        <w:tc>
          <w:tcPr>
            <w:tcW w:w="3240" w:type="dxa"/>
            <w:shd w:val="clear" w:color="auto" w:fill="auto"/>
          </w:tcPr>
          <w:p w14:paraId="79F74553"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StateOrProvinceCode</w:t>
            </w:r>
          </w:p>
        </w:tc>
        <w:tc>
          <w:tcPr>
            <w:tcW w:w="1260" w:type="dxa"/>
            <w:shd w:val="clear" w:color="auto" w:fill="auto"/>
          </w:tcPr>
          <w:p w14:paraId="1E2B81E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62270F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254F14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FB9DF9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58C30B0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58B79AB1" w14:textId="77777777" w:rsidTr="00BE4ECC">
        <w:trPr>
          <w:cantSplit/>
        </w:trPr>
        <w:tc>
          <w:tcPr>
            <w:tcW w:w="3240" w:type="dxa"/>
            <w:shd w:val="clear" w:color="auto" w:fill="auto"/>
          </w:tcPr>
          <w:p w14:paraId="0C17CAEC"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PostalCode</w:t>
            </w:r>
          </w:p>
        </w:tc>
        <w:tc>
          <w:tcPr>
            <w:tcW w:w="1260" w:type="dxa"/>
            <w:shd w:val="clear" w:color="auto" w:fill="auto"/>
          </w:tcPr>
          <w:p w14:paraId="07D069D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179607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8762BF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880824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513EEA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32</w:t>
            </w:r>
          </w:p>
        </w:tc>
      </w:tr>
      <w:tr w:rsidR="00270ADA" w:rsidRPr="00270ADA" w14:paraId="0E441E65" w14:textId="77777777" w:rsidTr="00BE4ECC">
        <w:trPr>
          <w:cantSplit/>
        </w:trPr>
        <w:tc>
          <w:tcPr>
            <w:tcW w:w="3240" w:type="dxa"/>
            <w:shd w:val="clear" w:color="auto" w:fill="auto"/>
          </w:tcPr>
          <w:p w14:paraId="16B65537"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CountryName</w:t>
            </w:r>
          </w:p>
        </w:tc>
        <w:tc>
          <w:tcPr>
            <w:tcW w:w="1260" w:type="dxa"/>
            <w:shd w:val="clear" w:color="auto" w:fill="auto"/>
          </w:tcPr>
          <w:p w14:paraId="6BEFDB7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BC294A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2CDCEC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C82180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35E0DB2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78E7AE80" w14:textId="77777777" w:rsidTr="00BE4ECC">
        <w:trPr>
          <w:cantSplit/>
        </w:trPr>
        <w:tc>
          <w:tcPr>
            <w:tcW w:w="3240" w:type="dxa"/>
            <w:shd w:val="clear" w:color="auto" w:fill="auto"/>
          </w:tcPr>
          <w:p w14:paraId="664EB725"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74D4F7F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293952F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1730830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B1E9CD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20730DD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007D0B01" w14:textId="77777777" w:rsidTr="00BE4ECC">
        <w:trPr>
          <w:cantSplit/>
        </w:trPr>
        <w:tc>
          <w:tcPr>
            <w:tcW w:w="3240" w:type="dxa"/>
            <w:shd w:val="clear" w:color="auto" w:fill="auto"/>
          </w:tcPr>
          <w:p w14:paraId="6B1E4ED2"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04C2C4E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3F089A1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480BA1A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146040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7614368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3D9FD5B2" w14:textId="77777777" w:rsidTr="00BE4ECC">
        <w:tblPrEx>
          <w:shd w:val="clear" w:color="auto" w:fill="CCCCCC"/>
        </w:tblPrEx>
        <w:trPr>
          <w:cantSplit/>
        </w:trPr>
        <w:tc>
          <w:tcPr>
            <w:tcW w:w="8640" w:type="dxa"/>
            <w:gridSpan w:val="6"/>
            <w:shd w:val="clear" w:color="auto" w:fill="CCCCCC"/>
          </w:tcPr>
          <w:p w14:paraId="581BCD4D"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EconomicSanctionRiskLocation/ [   ]     </w:t>
            </w:r>
            <w:r w:rsidRPr="00270ADA">
              <w:rPr>
                <w:rFonts w:ascii="Times New Roman" w:eastAsia="Times New Roman" w:hAnsi="Times New Roman"/>
                <w:noProof w:val="0"/>
                <w:spacing w:val="0"/>
                <w:sz w:val="20"/>
                <w:szCs w:val="20"/>
              </w:rPr>
              <w:t>(Array)</w:t>
            </w:r>
          </w:p>
        </w:tc>
      </w:tr>
      <w:tr w:rsidR="00270ADA" w:rsidRPr="00270ADA" w14:paraId="29C72668" w14:textId="77777777" w:rsidTr="00BE4ECC">
        <w:trPr>
          <w:cantSplit/>
        </w:trPr>
        <w:tc>
          <w:tcPr>
            <w:tcW w:w="3240" w:type="dxa"/>
            <w:shd w:val="clear" w:color="auto" w:fill="auto"/>
          </w:tcPr>
          <w:p w14:paraId="37D5E0FC"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SourceSystemReferenceText</w:t>
            </w:r>
          </w:p>
        </w:tc>
        <w:tc>
          <w:tcPr>
            <w:tcW w:w="1260" w:type="dxa"/>
            <w:shd w:val="clear" w:color="auto" w:fill="auto"/>
          </w:tcPr>
          <w:p w14:paraId="2324FCC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D0291A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69B477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E1204E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453469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120</w:t>
            </w:r>
          </w:p>
        </w:tc>
      </w:tr>
      <w:tr w:rsidR="00270ADA" w:rsidRPr="00270ADA" w14:paraId="1008B29A" w14:textId="77777777" w:rsidTr="00BE4ECC">
        <w:trPr>
          <w:cantSplit/>
        </w:trPr>
        <w:tc>
          <w:tcPr>
            <w:tcW w:w="3240" w:type="dxa"/>
            <w:shd w:val="clear" w:color="auto" w:fill="auto"/>
          </w:tcPr>
          <w:p w14:paraId="581935AD"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SourceSystemSearchType</w:t>
            </w:r>
            <w:r w:rsidRPr="00270ADA">
              <w:rPr>
                <w:rFonts w:ascii="Times New Roman" w:eastAsia="Times New Roman" w:hAnsi="Times New Roman"/>
                <w:noProof w:val="0"/>
                <w:spacing w:val="0"/>
                <w:sz w:val="20"/>
                <w:szCs w:val="20"/>
              </w:rPr>
              <w:br/>
              <w:t>Description</w:t>
            </w:r>
          </w:p>
        </w:tc>
        <w:tc>
          <w:tcPr>
            <w:tcW w:w="1260" w:type="dxa"/>
            <w:shd w:val="clear" w:color="auto" w:fill="auto"/>
          </w:tcPr>
          <w:p w14:paraId="5A2D1C2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F9D794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743723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181696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CB5111F"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p w14:paraId="095EAC67"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502D9FAD" w14:textId="77777777" w:rsidTr="00BE4ECC">
        <w:trPr>
          <w:cantSplit/>
        </w:trPr>
        <w:tc>
          <w:tcPr>
            <w:tcW w:w="3240" w:type="dxa"/>
            <w:shd w:val="clear" w:color="auto" w:fill="auto"/>
          </w:tcPr>
          <w:p w14:paraId="38B886D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w:t>
            </w:r>
            <w:r w:rsidRPr="00270ADA">
              <w:rPr>
                <w:rFonts w:ascii="Times New Roman" w:eastAsia="Times New Roman" w:hAnsi="Times New Roman"/>
                <w:noProof w:val="0"/>
                <w:spacing w:val="0"/>
                <w:sz w:val="20"/>
                <w:szCs w:val="20"/>
              </w:rPr>
              <w:br/>
              <w:t>Identifier</w:t>
            </w:r>
          </w:p>
        </w:tc>
        <w:tc>
          <w:tcPr>
            <w:tcW w:w="1260" w:type="dxa"/>
            <w:shd w:val="clear" w:color="auto" w:fill="auto"/>
          </w:tcPr>
          <w:p w14:paraId="1A1A28E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8A0A36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5A96CB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FBBF78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914C4F9"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 xml:space="preserve">120 </w:t>
            </w:r>
          </w:p>
          <w:p w14:paraId="6CD55BBF"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2FC1B4E1" w14:textId="77777777" w:rsidTr="00BE4ECC">
        <w:trPr>
          <w:cantSplit/>
        </w:trPr>
        <w:tc>
          <w:tcPr>
            <w:tcW w:w="3240" w:type="dxa"/>
            <w:shd w:val="clear" w:color="auto" w:fill="auto"/>
          </w:tcPr>
          <w:p w14:paraId="0153A24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ESRRoleTypeCode [   ]</w:t>
            </w:r>
            <w:r w:rsidRPr="00270ADA">
              <w:rPr>
                <w:rFonts w:ascii="Times New Roman" w:eastAsia="Times New Roman" w:hAnsi="Times New Roman"/>
                <w:noProof w:val="0"/>
                <w:spacing w:val="0"/>
                <w:sz w:val="20"/>
                <w:szCs w:val="20"/>
              </w:rPr>
              <w:br/>
              <w:t xml:space="preserve">   (Array of up to five)</w:t>
            </w:r>
          </w:p>
        </w:tc>
        <w:tc>
          <w:tcPr>
            <w:tcW w:w="1260" w:type="dxa"/>
            <w:shd w:val="clear" w:color="auto" w:fill="auto"/>
          </w:tcPr>
          <w:p w14:paraId="0084CC3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019A443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6373A0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FBA9D9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153BBCA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17FC11DD" w14:textId="77777777" w:rsidTr="00BE4ECC">
        <w:trPr>
          <w:cantSplit/>
        </w:trPr>
        <w:tc>
          <w:tcPr>
            <w:tcW w:w="3240" w:type="dxa"/>
            <w:shd w:val="clear" w:color="auto" w:fill="auto"/>
          </w:tcPr>
          <w:p w14:paraId="3544DD87"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ESRFileSearchCode</w:t>
            </w:r>
          </w:p>
        </w:tc>
        <w:tc>
          <w:tcPr>
            <w:tcW w:w="1260" w:type="dxa"/>
            <w:shd w:val="clear" w:color="auto" w:fill="auto"/>
          </w:tcPr>
          <w:p w14:paraId="2DF349F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968DB2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6AD166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9414B1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08EA1A3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5E26D7BE" w14:textId="77777777" w:rsidTr="00BE4ECC">
        <w:trPr>
          <w:cantSplit/>
        </w:trPr>
        <w:tc>
          <w:tcPr>
            <w:tcW w:w="3240" w:type="dxa"/>
            <w:shd w:val="clear" w:color="auto" w:fill="auto"/>
          </w:tcPr>
          <w:p w14:paraId="3C45FE03" w14:textId="77777777" w:rsidR="00270ADA" w:rsidRPr="00270ADA" w:rsidRDefault="00270ADA" w:rsidP="00270ADA">
            <w:pPr>
              <w:spacing w:after="0" w:line="240" w:lineRule="auto"/>
              <w:ind w:left="34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ESRResolutionTeamName</w:t>
            </w:r>
          </w:p>
        </w:tc>
        <w:tc>
          <w:tcPr>
            <w:tcW w:w="1260" w:type="dxa"/>
            <w:shd w:val="clear" w:color="auto" w:fill="auto"/>
          </w:tcPr>
          <w:p w14:paraId="642E91C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99C681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0516B6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E91573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8CB667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5442B682" w14:textId="77777777" w:rsidTr="00BE4ECC">
        <w:trPr>
          <w:cantSplit/>
        </w:trPr>
        <w:tc>
          <w:tcPr>
            <w:tcW w:w="3240" w:type="dxa"/>
            <w:shd w:val="clear" w:color="auto" w:fill="auto"/>
          </w:tcPr>
          <w:p w14:paraId="132F7F2D"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SearchEntityValueText</w:t>
            </w:r>
          </w:p>
        </w:tc>
        <w:tc>
          <w:tcPr>
            <w:tcW w:w="1260" w:type="dxa"/>
            <w:shd w:val="clear" w:color="auto" w:fill="auto"/>
          </w:tcPr>
          <w:p w14:paraId="202E8B1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49A852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6F267C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C83415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26F55F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750E5822" w14:textId="77777777" w:rsidTr="00BE4ECC">
        <w:trPr>
          <w:cantSplit/>
        </w:trPr>
        <w:tc>
          <w:tcPr>
            <w:tcW w:w="3240" w:type="dxa"/>
            <w:shd w:val="clear" w:color="auto" w:fill="auto"/>
          </w:tcPr>
          <w:p w14:paraId="1E606CC6"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ESRLocationName</w:t>
            </w:r>
          </w:p>
        </w:tc>
        <w:tc>
          <w:tcPr>
            <w:tcW w:w="1260" w:type="dxa"/>
            <w:shd w:val="clear" w:color="auto" w:fill="auto"/>
          </w:tcPr>
          <w:p w14:paraId="7439AFB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416B36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5ED71F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13A4B7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46D6D7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439D5614" w14:textId="77777777" w:rsidTr="00BE4ECC">
        <w:tblPrEx>
          <w:shd w:val="clear" w:color="auto" w:fill="CCCCCC"/>
        </w:tblPrEx>
        <w:tc>
          <w:tcPr>
            <w:tcW w:w="8640" w:type="dxa"/>
            <w:gridSpan w:val="6"/>
            <w:shd w:val="clear" w:color="auto" w:fill="CCCCCC"/>
          </w:tcPr>
          <w:p w14:paraId="4257F6A1"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  Address/</w:t>
            </w:r>
          </w:p>
        </w:tc>
      </w:tr>
      <w:tr w:rsidR="00270ADA" w:rsidRPr="00270ADA" w14:paraId="348D5E5E" w14:textId="77777777" w:rsidTr="00BE4ECC">
        <w:trPr>
          <w:cantSplit/>
        </w:trPr>
        <w:tc>
          <w:tcPr>
            <w:tcW w:w="3240" w:type="dxa"/>
            <w:shd w:val="clear" w:color="auto" w:fill="auto"/>
          </w:tcPr>
          <w:p w14:paraId="05FC2412"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AddressLine1</w:t>
            </w:r>
          </w:p>
        </w:tc>
        <w:tc>
          <w:tcPr>
            <w:tcW w:w="1260" w:type="dxa"/>
            <w:shd w:val="clear" w:color="auto" w:fill="auto"/>
          </w:tcPr>
          <w:p w14:paraId="3500821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F8C2F2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FF9FA3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40093A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52D43C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3BE78B4B" w14:textId="77777777" w:rsidTr="00BE4ECC">
        <w:trPr>
          <w:cantSplit/>
        </w:trPr>
        <w:tc>
          <w:tcPr>
            <w:tcW w:w="3240" w:type="dxa"/>
            <w:shd w:val="clear" w:color="auto" w:fill="auto"/>
          </w:tcPr>
          <w:p w14:paraId="2E69FD6A"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AddressLine2</w:t>
            </w:r>
          </w:p>
        </w:tc>
        <w:tc>
          <w:tcPr>
            <w:tcW w:w="1260" w:type="dxa"/>
            <w:shd w:val="clear" w:color="auto" w:fill="auto"/>
          </w:tcPr>
          <w:p w14:paraId="332B870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7E6ED6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12D8F0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BD51C3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9A862E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1AB12199" w14:textId="77777777" w:rsidTr="00BE4ECC">
        <w:trPr>
          <w:cantSplit/>
        </w:trPr>
        <w:tc>
          <w:tcPr>
            <w:tcW w:w="3240" w:type="dxa"/>
            <w:shd w:val="clear" w:color="auto" w:fill="auto"/>
          </w:tcPr>
          <w:p w14:paraId="3CD77F62"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CityName</w:t>
            </w:r>
          </w:p>
        </w:tc>
        <w:tc>
          <w:tcPr>
            <w:tcW w:w="1260" w:type="dxa"/>
            <w:shd w:val="clear" w:color="auto" w:fill="auto"/>
          </w:tcPr>
          <w:p w14:paraId="323EA2D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7FA4D4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8736C9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F19C7D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B14DEB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35</w:t>
            </w:r>
          </w:p>
        </w:tc>
      </w:tr>
      <w:tr w:rsidR="00270ADA" w:rsidRPr="00270ADA" w14:paraId="5D1682A3" w14:textId="77777777" w:rsidTr="00BE4ECC">
        <w:trPr>
          <w:cantSplit/>
        </w:trPr>
        <w:tc>
          <w:tcPr>
            <w:tcW w:w="3240" w:type="dxa"/>
            <w:shd w:val="clear" w:color="auto" w:fill="auto"/>
          </w:tcPr>
          <w:p w14:paraId="18629BAA"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StateOrProvinceCode</w:t>
            </w:r>
          </w:p>
        </w:tc>
        <w:tc>
          <w:tcPr>
            <w:tcW w:w="1260" w:type="dxa"/>
            <w:shd w:val="clear" w:color="auto" w:fill="auto"/>
          </w:tcPr>
          <w:p w14:paraId="19FA7B4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9577D2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C69036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3B4762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0D24EFF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6BC38577" w14:textId="77777777" w:rsidTr="00BE4ECC">
        <w:trPr>
          <w:cantSplit/>
        </w:trPr>
        <w:tc>
          <w:tcPr>
            <w:tcW w:w="3240" w:type="dxa"/>
            <w:shd w:val="clear" w:color="auto" w:fill="auto"/>
          </w:tcPr>
          <w:p w14:paraId="439E91FD"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PostalCode</w:t>
            </w:r>
          </w:p>
        </w:tc>
        <w:tc>
          <w:tcPr>
            <w:tcW w:w="1260" w:type="dxa"/>
            <w:shd w:val="clear" w:color="auto" w:fill="auto"/>
          </w:tcPr>
          <w:p w14:paraId="35536A8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C2AB22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D017EB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D666E8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DAAC7E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32</w:t>
            </w:r>
          </w:p>
        </w:tc>
      </w:tr>
      <w:tr w:rsidR="00270ADA" w:rsidRPr="00270ADA" w14:paraId="2348E41D" w14:textId="77777777" w:rsidTr="00BE4ECC">
        <w:trPr>
          <w:cantSplit/>
        </w:trPr>
        <w:tc>
          <w:tcPr>
            <w:tcW w:w="3240" w:type="dxa"/>
            <w:shd w:val="clear" w:color="auto" w:fill="auto"/>
          </w:tcPr>
          <w:p w14:paraId="46E407F0" w14:textId="77777777" w:rsidR="00270ADA" w:rsidRPr="00270ADA" w:rsidRDefault="00270ADA" w:rsidP="00270ADA">
            <w:pPr>
              <w:spacing w:after="0" w:line="240" w:lineRule="auto"/>
              <w:ind w:left="72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CountryName</w:t>
            </w:r>
          </w:p>
        </w:tc>
        <w:tc>
          <w:tcPr>
            <w:tcW w:w="1260" w:type="dxa"/>
            <w:shd w:val="clear" w:color="auto" w:fill="auto"/>
          </w:tcPr>
          <w:p w14:paraId="351156A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535538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9D2313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FB7F13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3EAD8EB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0445CE24" w14:textId="77777777" w:rsidTr="00BE4ECC">
        <w:trPr>
          <w:cantSplit/>
        </w:trPr>
        <w:tc>
          <w:tcPr>
            <w:tcW w:w="3240" w:type="dxa"/>
            <w:shd w:val="clear" w:color="auto" w:fill="auto"/>
          </w:tcPr>
          <w:p w14:paraId="3E63FA03"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1C7B17E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39502E4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540CAA0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4E3533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1FFB3C5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51C093FC" w14:textId="77777777" w:rsidTr="00BE4ECC">
        <w:trPr>
          <w:cantSplit/>
        </w:trPr>
        <w:tc>
          <w:tcPr>
            <w:tcW w:w="3240" w:type="dxa"/>
            <w:shd w:val="clear" w:color="auto" w:fill="auto"/>
          </w:tcPr>
          <w:p w14:paraId="0501DEF9"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33D3AA2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5A33A71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0A9EAA3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3F435E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4AC3B9E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0B6CE5C9" w14:textId="77777777" w:rsidTr="00BE4ECC">
        <w:tblPrEx>
          <w:shd w:val="clear" w:color="auto" w:fill="CCCCCC"/>
        </w:tblPrEx>
        <w:trPr>
          <w:cantSplit/>
        </w:trPr>
        <w:tc>
          <w:tcPr>
            <w:tcW w:w="8640" w:type="dxa"/>
            <w:gridSpan w:val="6"/>
            <w:shd w:val="clear" w:color="auto" w:fill="CCCCCC"/>
          </w:tcPr>
          <w:p w14:paraId="63FA110C"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EconomicSanctionRiskClaimInformation/</w:t>
            </w:r>
          </w:p>
        </w:tc>
      </w:tr>
      <w:tr w:rsidR="00270ADA" w:rsidRPr="00270ADA" w14:paraId="615D79D5" w14:textId="77777777" w:rsidTr="00BE4ECC">
        <w:trPr>
          <w:cantSplit/>
        </w:trPr>
        <w:tc>
          <w:tcPr>
            <w:tcW w:w="3240" w:type="dxa"/>
            <w:shd w:val="clear" w:color="auto" w:fill="auto"/>
          </w:tcPr>
          <w:p w14:paraId="6BB7FD2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lastRenderedPageBreak/>
              <w:t>ClaimOccurrenceNumber</w:t>
            </w:r>
          </w:p>
        </w:tc>
        <w:tc>
          <w:tcPr>
            <w:tcW w:w="1260" w:type="dxa"/>
            <w:shd w:val="clear" w:color="auto" w:fill="auto"/>
          </w:tcPr>
          <w:p w14:paraId="0C769BC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D43E5F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0D9C3B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D3629E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1F28EC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w:t>
            </w:r>
          </w:p>
        </w:tc>
      </w:tr>
      <w:tr w:rsidR="00270ADA" w:rsidRPr="00270ADA" w14:paraId="1419707A" w14:textId="77777777" w:rsidTr="00BE4ECC">
        <w:trPr>
          <w:cantSplit/>
        </w:trPr>
        <w:tc>
          <w:tcPr>
            <w:tcW w:w="3240" w:type="dxa"/>
            <w:shd w:val="clear" w:color="auto" w:fill="auto"/>
          </w:tcPr>
          <w:p w14:paraId="5A17CA07"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ClaimNumber</w:t>
            </w:r>
          </w:p>
        </w:tc>
        <w:tc>
          <w:tcPr>
            <w:tcW w:w="1260" w:type="dxa"/>
            <w:shd w:val="clear" w:color="auto" w:fill="auto"/>
          </w:tcPr>
          <w:p w14:paraId="5DAE4CB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2C261C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62DB97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331614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86DB73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1026899C" w14:textId="77777777" w:rsidTr="00BE4ECC">
        <w:trPr>
          <w:cantSplit/>
        </w:trPr>
        <w:tc>
          <w:tcPr>
            <w:tcW w:w="3240" w:type="dxa"/>
            <w:shd w:val="clear" w:color="auto" w:fill="auto"/>
          </w:tcPr>
          <w:p w14:paraId="2EFCA91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ClaimLineFeatureNumber</w:t>
            </w:r>
          </w:p>
        </w:tc>
        <w:tc>
          <w:tcPr>
            <w:tcW w:w="1260" w:type="dxa"/>
            <w:shd w:val="clear" w:color="auto" w:fill="auto"/>
          </w:tcPr>
          <w:p w14:paraId="2DF0077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C5A27F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9BCAF4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69D5AF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DB7683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50DDFB75" w14:textId="77777777" w:rsidTr="00BE4ECC">
        <w:trPr>
          <w:cantSplit/>
        </w:trPr>
        <w:tc>
          <w:tcPr>
            <w:tcW w:w="3240" w:type="dxa"/>
            <w:shd w:val="clear" w:color="auto" w:fill="auto"/>
          </w:tcPr>
          <w:p w14:paraId="3179E7E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ClaimAdjusterUserId</w:t>
            </w:r>
          </w:p>
        </w:tc>
        <w:tc>
          <w:tcPr>
            <w:tcW w:w="1260" w:type="dxa"/>
            <w:shd w:val="clear" w:color="auto" w:fill="auto"/>
          </w:tcPr>
          <w:p w14:paraId="2CC29F0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15A962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B3FE14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CB29C6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7</w:t>
            </w:r>
          </w:p>
        </w:tc>
        <w:tc>
          <w:tcPr>
            <w:tcW w:w="720" w:type="dxa"/>
            <w:shd w:val="clear" w:color="auto" w:fill="auto"/>
          </w:tcPr>
          <w:p w14:paraId="1B2761C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4191027B" w14:textId="77777777" w:rsidTr="00BE4ECC">
        <w:trPr>
          <w:cantSplit/>
        </w:trPr>
        <w:tc>
          <w:tcPr>
            <w:tcW w:w="3240" w:type="dxa"/>
            <w:shd w:val="clear" w:color="auto" w:fill="auto"/>
          </w:tcPr>
          <w:p w14:paraId="6F04A93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ClaimAdjusterName</w:t>
            </w:r>
          </w:p>
        </w:tc>
        <w:tc>
          <w:tcPr>
            <w:tcW w:w="1260" w:type="dxa"/>
            <w:shd w:val="clear" w:color="auto" w:fill="auto"/>
          </w:tcPr>
          <w:p w14:paraId="20DDA56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21E962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A73A2E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13C282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BDCD2D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1D4D8B3A" w14:textId="77777777" w:rsidTr="00BE4ECC">
        <w:trPr>
          <w:cantSplit/>
        </w:trPr>
        <w:tc>
          <w:tcPr>
            <w:tcW w:w="3240" w:type="dxa"/>
            <w:shd w:val="clear" w:color="auto" w:fill="auto"/>
          </w:tcPr>
          <w:p w14:paraId="7318FF0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ClaimantName</w:t>
            </w:r>
          </w:p>
        </w:tc>
        <w:tc>
          <w:tcPr>
            <w:tcW w:w="1260" w:type="dxa"/>
            <w:shd w:val="clear" w:color="auto" w:fill="auto"/>
          </w:tcPr>
          <w:p w14:paraId="20FB866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C61054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1151E8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24227C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EFD7A6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18372164" w14:textId="77777777" w:rsidTr="00BE4ECC">
        <w:tblPrEx>
          <w:shd w:val="clear" w:color="auto" w:fill="C0C0C0"/>
        </w:tblPrEx>
        <w:trPr>
          <w:cantSplit/>
        </w:trPr>
        <w:tc>
          <w:tcPr>
            <w:tcW w:w="8640" w:type="dxa"/>
            <w:gridSpan w:val="6"/>
            <w:shd w:val="clear" w:color="auto" w:fill="C0C0C0"/>
          </w:tcPr>
          <w:p w14:paraId="42E2F754" w14:textId="77777777" w:rsidR="00270ADA" w:rsidRPr="00270ADA" w:rsidRDefault="00270ADA" w:rsidP="00270ADA">
            <w:pPr>
              <w:spacing w:after="0" w:line="240" w:lineRule="auto"/>
              <w:ind w:left="360"/>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FirstNoticeOfLossBranch/</w:t>
            </w:r>
          </w:p>
        </w:tc>
      </w:tr>
      <w:tr w:rsidR="00270ADA" w:rsidRPr="00270ADA" w14:paraId="1E32FA1A" w14:textId="77777777" w:rsidTr="00BE4ECC">
        <w:trPr>
          <w:cantSplit/>
        </w:trPr>
        <w:tc>
          <w:tcPr>
            <w:tcW w:w="3240" w:type="dxa"/>
            <w:shd w:val="clear" w:color="auto" w:fill="auto"/>
          </w:tcPr>
          <w:p w14:paraId="1608C4EF"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BranchNumber</w:t>
            </w:r>
          </w:p>
        </w:tc>
        <w:tc>
          <w:tcPr>
            <w:tcW w:w="1260" w:type="dxa"/>
            <w:shd w:val="clear" w:color="auto" w:fill="auto"/>
          </w:tcPr>
          <w:p w14:paraId="6977C2D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27B816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7206CE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1FF29B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4EF5F9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r>
      <w:tr w:rsidR="00270ADA" w:rsidRPr="00270ADA" w14:paraId="538D3EDA" w14:textId="77777777" w:rsidTr="00BE4ECC">
        <w:trPr>
          <w:cantSplit/>
        </w:trPr>
        <w:tc>
          <w:tcPr>
            <w:tcW w:w="3240" w:type="dxa"/>
            <w:shd w:val="clear" w:color="auto" w:fill="auto"/>
          </w:tcPr>
          <w:p w14:paraId="24B16D9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p>
        </w:tc>
        <w:tc>
          <w:tcPr>
            <w:tcW w:w="1260" w:type="dxa"/>
            <w:shd w:val="clear" w:color="auto" w:fill="auto"/>
          </w:tcPr>
          <w:p w14:paraId="45C72CC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050CA03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506BF98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94FD6A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66EAAA1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3D681E37" w14:textId="77777777" w:rsidTr="00BE4ECC">
        <w:trPr>
          <w:cantSplit/>
        </w:trPr>
        <w:tc>
          <w:tcPr>
            <w:tcW w:w="3240" w:type="dxa"/>
            <w:shd w:val="clear" w:color="auto" w:fill="auto"/>
          </w:tcPr>
          <w:p w14:paraId="6CB117F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p>
        </w:tc>
        <w:tc>
          <w:tcPr>
            <w:tcW w:w="1260" w:type="dxa"/>
            <w:shd w:val="clear" w:color="auto" w:fill="auto"/>
          </w:tcPr>
          <w:p w14:paraId="60F2739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50486B1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05418DB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EE6E4C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3AE34F5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09AF5844" w14:textId="77777777" w:rsidTr="00BE4ECC">
        <w:tblPrEx>
          <w:shd w:val="clear" w:color="auto" w:fill="CCCCCC"/>
        </w:tblPrEx>
        <w:trPr>
          <w:cantSplit/>
        </w:trPr>
        <w:tc>
          <w:tcPr>
            <w:tcW w:w="8640" w:type="dxa"/>
            <w:gridSpan w:val="6"/>
            <w:shd w:val="clear" w:color="auto" w:fill="CCCCCC"/>
          </w:tcPr>
          <w:p w14:paraId="5E5BFABF"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EconomicSanctionRiskPolicyInformation/</w:t>
            </w:r>
          </w:p>
        </w:tc>
      </w:tr>
      <w:tr w:rsidR="00270ADA" w:rsidRPr="00270ADA" w14:paraId="177631AD" w14:textId="77777777" w:rsidTr="00BE4ECC">
        <w:trPr>
          <w:cantSplit/>
        </w:trPr>
        <w:tc>
          <w:tcPr>
            <w:tcW w:w="3240" w:type="dxa"/>
            <w:shd w:val="clear" w:color="auto" w:fill="auto"/>
          </w:tcPr>
          <w:p w14:paraId="26D9EB3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PolicyNumber</w:t>
            </w:r>
          </w:p>
        </w:tc>
        <w:tc>
          <w:tcPr>
            <w:tcW w:w="1260" w:type="dxa"/>
            <w:shd w:val="clear" w:color="auto" w:fill="auto"/>
          </w:tcPr>
          <w:p w14:paraId="1122686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00B870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547714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0D0AB7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04FFBA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3BE1B95C" w14:textId="77777777" w:rsidTr="00BE4ECC">
        <w:trPr>
          <w:cantSplit/>
        </w:trPr>
        <w:tc>
          <w:tcPr>
            <w:tcW w:w="3240" w:type="dxa"/>
            <w:shd w:val="clear" w:color="auto" w:fill="auto"/>
          </w:tcPr>
          <w:p w14:paraId="2C5C84E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InceptionDate</w:t>
            </w:r>
          </w:p>
        </w:tc>
        <w:tc>
          <w:tcPr>
            <w:tcW w:w="1260" w:type="dxa"/>
            <w:shd w:val="clear" w:color="auto" w:fill="auto"/>
          </w:tcPr>
          <w:p w14:paraId="7464607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9D524D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10F26EA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F8C82E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0C87415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7302F800" w14:textId="77777777" w:rsidTr="00BE4ECC">
        <w:trPr>
          <w:cantSplit/>
        </w:trPr>
        <w:tc>
          <w:tcPr>
            <w:tcW w:w="3240" w:type="dxa"/>
            <w:shd w:val="clear" w:color="auto" w:fill="auto"/>
          </w:tcPr>
          <w:p w14:paraId="5D90DEB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ExpirationDate</w:t>
            </w:r>
          </w:p>
        </w:tc>
        <w:tc>
          <w:tcPr>
            <w:tcW w:w="1260" w:type="dxa"/>
            <w:shd w:val="clear" w:color="auto" w:fill="auto"/>
          </w:tcPr>
          <w:p w14:paraId="19BC88E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0DC631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51D1BE5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6802C4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2E2F98B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155D5911" w14:textId="77777777" w:rsidTr="00BE4ECC">
        <w:trPr>
          <w:cantSplit/>
        </w:trPr>
        <w:tc>
          <w:tcPr>
            <w:tcW w:w="3240" w:type="dxa"/>
            <w:shd w:val="clear" w:color="auto" w:fill="auto"/>
          </w:tcPr>
          <w:p w14:paraId="53F10F6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ControlNumber</w:t>
            </w:r>
          </w:p>
        </w:tc>
        <w:tc>
          <w:tcPr>
            <w:tcW w:w="1260" w:type="dxa"/>
            <w:shd w:val="clear" w:color="auto" w:fill="auto"/>
          </w:tcPr>
          <w:p w14:paraId="61EA03D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9A24C3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25380A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87C2F6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F32A7D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6A4FF0C2" w14:textId="77777777" w:rsidTr="00BE4ECC">
        <w:trPr>
          <w:cantSplit/>
        </w:trPr>
        <w:tc>
          <w:tcPr>
            <w:tcW w:w="3240" w:type="dxa"/>
            <w:shd w:val="clear" w:color="auto" w:fill="auto"/>
          </w:tcPr>
          <w:p w14:paraId="392EADF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ExistingBusinessIndicator</w:t>
            </w:r>
          </w:p>
        </w:tc>
        <w:tc>
          <w:tcPr>
            <w:tcW w:w="1260" w:type="dxa"/>
            <w:shd w:val="clear" w:color="auto" w:fill="auto"/>
          </w:tcPr>
          <w:p w14:paraId="4ED530A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3B75E0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C9F7F6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DE736C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A2C8DF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r>
      <w:tr w:rsidR="00270ADA" w:rsidRPr="00270ADA" w14:paraId="77B8D533" w14:textId="77777777" w:rsidTr="00BE4ECC">
        <w:trPr>
          <w:cantSplit/>
        </w:trPr>
        <w:tc>
          <w:tcPr>
            <w:tcW w:w="3240" w:type="dxa"/>
            <w:shd w:val="clear" w:color="auto" w:fill="auto"/>
          </w:tcPr>
          <w:p w14:paraId="17D4381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CertificateNumber</w:t>
            </w:r>
          </w:p>
        </w:tc>
        <w:tc>
          <w:tcPr>
            <w:tcW w:w="1260" w:type="dxa"/>
            <w:shd w:val="clear" w:color="auto" w:fill="auto"/>
          </w:tcPr>
          <w:p w14:paraId="4379911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9C10AE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DCC4C6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19C21B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DC69E6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0DDD9873" w14:textId="77777777" w:rsidTr="00BE4ECC">
        <w:trPr>
          <w:cantSplit/>
        </w:trPr>
        <w:tc>
          <w:tcPr>
            <w:tcW w:w="3240" w:type="dxa"/>
            <w:shd w:val="clear" w:color="auto" w:fill="auto"/>
          </w:tcPr>
          <w:p w14:paraId="08D7ED75"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OfferingNumber</w:t>
            </w:r>
          </w:p>
        </w:tc>
        <w:tc>
          <w:tcPr>
            <w:tcW w:w="1260" w:type="dxa"/>
            <w:shd w:val="clear" w:color="auto" w:fill="auto"/>
          </w:tcPr>
          <w:p w14:paraId="5EBD529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015F6F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5B1587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F9AF60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6DCC0C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2DE39E26" w14:textId="77777777" w:rsidTr="00BE4ECC">
        <w:trPr>
          <w:cantSplit/>
        </w:trPr>
        <w:tc>
          <w:tcPr>
            <w:tcW w:w="3240" w:type="dxa"/>
            <w:shd w:val="clear" w:color="auto" w:fill="auto"/>
          </w:tcPr>
          <w:p w14:paraId="092E1FC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OfferingDB2Timestamp</w:t>
            </w:r>
          </w:p>
        </w:tc>
        <w:tc>
          <w:tcPr>
            <w:tcW w:w="1260" w:type="dxa"/>
            <w:shd w:val="clear" w:color="auto" w:fill="auto"/>
          </w:tcPr>
          <w:p w14:paraId="4985473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909FED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F82739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A9960D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26</w:t>
            </w:r>
          </w:p>
        </w:tc>
        <w:tc>
          <w:tcPr>
            <w:tcW w:w="720" w:type="dxa"/>
            <w:shd w:val="clear" w:color="auto" w:fill="auto"/>
          </w:tcPr>
          <w:p w14:paraId="2925E58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26</w:t>
            </w:r>
          </w:p>
        </w:tc>
      </w:tr>
      <w:tr w:rsidR="00270ADA" w:rsidRPr="00270ADA" w14:paraId="49475E5C" w14:textId="77777777" w:rsidTr="00BE4ECC">
        <w:trPr>
          <w:cantSplit/>
        </w:trPr>
        <w:tc>
          <w:tcPr>
            <w:tcW w:w="3240" w:type="dxa"/>
            <w:shd w:val="clear" w:color="auto" w:fill="auto"/>
          </w:tcPr>
          <w:p w14:paraId="1036E86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PolicyTypeCode</w:t>
            </w:r>
          </w:p>
        </w:tc>
        <w:tc>
          <w:tcPr>
            <w:tcW w:w="1260" w:type="dxa"/>
            <w:shd w:val="clear" w:color="auto" w:fill="auto"/>
          </w:tcPr>
          <w:p w14:paraId="257F888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8A537E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55D52E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8417F0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13B2B14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17E0B8D0" w14:textId="77777777" w:rsidTr="00BE4ECC">
        <w:trPr>
          <w:cantSplit/>
        </w:trPr>
        <w:tc>
          <w:tcPr>
            <w:tcW w:w="3240" w:type="dxa"/>
            <w:shd w:val="clear" w:color="auto" w:fill="auto"/>
          </w:tcPr>
          <w:p w14:paraId="51FBD566"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PolicyTypeSubCode</w:t>
            </w:r>
          </w:p>
        </w:tc>
        <w:tc>
          <w:tcPr>
            <w:tcW w:w="1260" w:type="dxa"/>
            <w:shd w:val="clear" w:color="auto" w:fill="auto"/>
          </w:tcPr>
          <w:p w14:paraId="45368C1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8A80BC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1D842C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085DD2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4A82D2E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24BB703A" w14:textId="77777777" w:rsidTr="00BE4ECC">
        <w:trPr>
          <w:cantSplit/>
        </w:trPr>
        <w:tc>
          <w:tcPr>
            <w:tcW w:w="3240" w:type="dxa"/>
            <w:shd w:val="clear" w:color="auto" w:fill="auto"/>
          </w:tcPr>
          <w:p w14:paraId="231ECA72"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CustomerGroupCode</w:t>
            </w:r>
          </w:p>
        </w:tc>
        <w:tc>
          <w:tcPr>
            <w:tcW w:w="1260" w:type="dxa"/>
            <w:shd w:val="clear" w:color="auto" w:fill="auto"/>
          </w:tcPr>
          <w:p w14:paraId="6F494AC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9C7C76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039C35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306A86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c>
          <w:tcPr>
            <w:tcW w:w="720" w:type="dxa"/>
            <w:shd w:val="clear" w:color="auto" w:fill="auto"/>
          </w:tcPr>
          <w:p w14:paraId="2178720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r>
      <w:tr w:rsidR="00270ADA" w:rsidRPr="00270ADA" w14:paraId="2E6E67F8" w14:textId="77777777" w:rsidTr="00BE4ECC">
        <w:trPr>
          <w:cantSplit/>
        </w:trPr>
        <w:tc>
          <w:tcPr>
            <w:tcW w:w="3240" w:type="dxa"/>
            <w:shd w:val="clear" w:color="auto" w:fill="auto"/>
          </w:tcPr>
          <w:p w14:paraId="45CD3A4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ProducingBranchNumber</w:t>
            </w:r>
          </w:p>
        </w:tc>
        <w:tc>
          <w:tcPr>
            <w:tcW w:w="1260" w:type="dxa"/>
            <w:shd w:val="clear" w:color="auto" w:fill="auto"/>
          </w:tcPr>
          <w:p w14:paraId="6D42CF5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71983B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8DDE89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4314AD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c>
          <w:tcPr>
            <w:tcW w:w="720" w:type="dxa"/>
            <w:shd w:val="clear" w:color="auto" w:fill="auto"/>
          </w:tcPr>
          <w:p w14:paraId="1210ED5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r>
      <w:tr w:rsidR="00270ADA" w:rsidRPr="00270ADA" w14:paraId="55BB6169" w14:textId="77777777" w:rsidTr="00BE4ECC">
        <w:trPr>
          <w:cantSplit/>
        </w:trPr>
        <w:tc>
          <w:tcPr>
            <w:tcW w:w="3240" w:type="dxa"/>
            <w:shd w:val="clear" w:color="auto" w:fill="auto"/>
          </w:tcPr>
          <w:p w14:paraId="5C97598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DepartmentNumber</w:t>
            </w:r>
          </w:p>
        </w:tc>
        <w:tc>
          <w:tcPr>
            <w:tcW w:w="1260" w:type="dxa"/>
            <w:shd w:val="clear" w:color="auto" w:fill="auto"/>
          </w:tcPr>
          <w:p w14:paraId="35517D7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247CCC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788844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B476D4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c>
          <w:tcPr>
            <w:tcW w:w="720" w:type="dxa"/>
            <w:shd w:val="clear" w:color="auto" w:fill="auto"/>
          </w:tcPr>
          <w:p w14:paraId="7E386D0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w:t>
            </w:r>
          </w:p>
        </w:tc>
      </w:tr>
      <w:tr w:rsidR="00270ADA" w:rsidRPr="00270ADA" w14:paraId="54376D5B" w14:textId="77777777" w:rsidTr="00BE4ECC">
        <w:trPr>
          <w:cantSplit/>
        </w:trPr>
        <w:tc>
          <w:tcPr>
            <w:tcW w:w="3240" w:type="dxa"/>
            <w:shd w:val="clear" w:color="auto" w:fill="auto"/>
          </w:tcPr>
          <w:p w14:paraId="1094D815"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InsurerNumber</w:t>
            </w:r>
          </w:p>
        </w:tc>
        <w:tc>
          <w:tcPr>
            <w:tcW w:w="1260" w:type="dxa"/>
            <w:shd w:val="clear" w:color="auto" w:fill="auto"/>
          </w:tcPr>
          <w:p w14:paraId="3932566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B2A614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3E3885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AF1278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0861DF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262FD683" w14:textId="77777777" w:rsidTr="00BE4ECC">
        <w:trPr>
          <w:cantSplit/>
        </w:trPr>
        <w:tc>
          <w:tcPr>
            <w:tcW w:w="3240" w:type="dxa"/>
            <w:shd w:val="clear" w:color="auto" w:fill="auto"/>
          </w:tcPr>
          <w:p w14:paraId="6D6B2ED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InsuredName</w:t>
            </w:r>
          </w:p>
        </w:tc>
        <w:tc>
          <w:tcPr>
            <w:tcW w:w="1260" w:type="dxa"/>
            <w:shd w:val="clear" w:color="auto" w:fill="auto"/>
          </w:tcPr>
          <w:p w14:paraId="43F11F2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4454A2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1398C7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7CF493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6397AF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7AEA1B0E" w14:textId="77777777" w:rsidTr="00BE4ECC">
        <w:trPr>
          <w:cantSplit/>
        </w:trPr>
        <w:tc>
          <w:tcPr>
            <w:tcW w:w="3240" w:type="dxa"/>
            <w:shd w:val="clear" w:color="auto" w:fill="auto"/>
          </w:tcPr>
          <w:p w14:paraId="1445259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WIPInsuredNumber</w:t>
            </w:r>
          </w:p>
        </w:tc>
        <w:tc>
          <w:tcPr>
            <w:tcW w:w="1260" w:type="dxa"/>
            <w:shd w:val="clear" w:color="auto" w:fill="auto"/>
          </w:tcPr>
          <w:p w14:paraId="3BBF44E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3C33D3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410450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F3482B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C87A5A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3FAE0057" w14:textId="77777777" w:rsidTr="00BE4ECC">
        <w:trPr>
          <w:cantSplit/>
        </w:trPr>
        <w:tc>
          <w:tcPr>
            <w:tcW w:w="3240" w:type="dxa"/>
            <w:shd w:val="clear" w:color="auto" w:fill="auto"/>
          </w:tcPr>
          <w:p w14:paraId="021CD4D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CPNumber</w:t>
            </w:r>
          </w:p>
        </w:tc>
        <w:tc>
          <w:tcPr>
            <w:tcW w:w="1260" w:type="dxa"/>
            <w:shd w:val="clear" w:color="auto" w:fill="auto"/>
          </w:tcPr>
          <w:p w14:paraId="271CD24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7BAE54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7FAA13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507C5A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63739B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2A07DB4A" w14:textId="77777777" w:rsidTr="00BE4ECC">
        <w:trPr>
          <w:cantSplit/>
        </w:trPr>
        <w:tc>
          <w:tcPr>
            <w:tcW w:w="3240" w:type="dxa"/>
            <w:shd w:val="clear" w:color="auto" w:fill="auto"/>
          </w:tcPr>
          <w:p w14:paraId="114FE1F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ProducerName</w:t>
            </w:r>
          </w:p>
        </w:tc>
        <w:tc>
          <w:tcPr>
            <w:tcW w:w="1260" w:type="dxa"/>
            <w:shd w:val="clear" w:color="auto" w:fill="auto"/>
          </w:tcPr>
          <w:p w14:paraId="409BE0A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707059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36D78C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9BF096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0D8036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106C287F" w14:textId="77777777" w:rsidTr="00BE4ECC">
        <w:trPr>
          <w:cantSplit/>
        </w:trPr>
        <w:tc>
          <w:tcPr>
            <w:tcW w:w="3240" w:type="dxa"/>
            <w:shd w:val="clear" w:color="auto" w:fill="auto"/>
          </w:tcPr>
          <w:p w14:paraId="0A74816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ProducerNumber</w:t>
            </w:r>
          </w:p>
        </w:tc>
        <w:tc>
          <w:tcPr>
            <w:tcW w:w="1260" w:type="dxa"/>
            <w:shd w:val="clear" w:color="auto" w:fill="auto"/>
          </w:tcPr>
          <w:p w14:paraId="3293EB0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FAC83B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84626A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646860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w:t>
            </w:r>
          </w:p>
        </w:tc>
        <w:tc>
          <w:tcPr>
            <w:tcW w:w="720" w:type="dxa"/>
            <w:shd w:val="clear" w:color="auto" w:fill="auto"/>
          </w:tcPr>
          <w:p w14:paraId="1A8F8EF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7</w:t>
            </w:r>
          </w:p>
        </w:tc>
      </w:tr>
      <w:tr w:rsidR="00270ADA" w:rsidRPr="00270ADA" w14:paraId="0A24E183" w14:textId="77777777" w:rsidTr="00BE4ECC">
        <w:trPr>
          <w:cantSplit/>
        </w:trPr>
        <w:tc>
          <w:tcPr>
            <w:tcW w:w="3240" w:type="dxa"/>
            <w:shd w:val="clear" w:color="auto" w:fill="auto"/>
          </w:tcPr>
          <w:p w14:paraId="205A3B4C"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ProducerSubNumber</w:t>
            </w:r>
          </w:p>
        </w:tc>
        <w:tc>
          <w:tcPr>
            <w:tcW w:w="1260" w:type="dxa"/>
            <w:shd w:val="clear" w:color="auto" w:fill="auto"/>
          </w:tcPr>
          <w:p w14:paraId="40A19E1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339A24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5136F2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59C4AE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07F2D6B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w:t>
            </w:r>
          </w:p>
        </w:tc>
      </w:tr>
      <w:tr w:rsidR="00270ADA" w:rsidRPr="00270ADA" w14:paraId="23FBDB23" w14:textId="77777777" w:rsidTr="00BE4ECC">
        <w:trPr>
          <w:cantSplit/>
        </w:trPr>
        <w:tc>
          <w:tcPr>
            <w:tcW w:w="3240" w:type="dxa"/>
            <w:shd w:val="clear" w:color="auto" w:fill="auto"/>
          </w:tcPr>
          <w:p w14:paraId="43EC11B1"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PhoneNumber</w:t>
            </w:r>
          </w:p>
        </w:tc>
        <w:tc>
          <w:tcPr>
            <w:tcW w:w="1260" w:type="dxa"/>
            <w:shd w:val="clear" w:color="auto" w:fill="auto"/>
          </w:tcPr>
          <w:p w14:paraId="526F887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BD437C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76C4CE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0CFB0B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ABBDC3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14</w:t>
            </w:r>
          </w:p>
        </w:tc>
      </w:tr>
      <w:tr w:rsidR="00270ADA" w:rsidRPr="00270ADA" w14:paraId="678A8263" w14:textId="77777777" w:rsidTr="00BE4ECC">
        <w:trPr>
          <w:cantSplit/>
        </w:trPr>
        <w:tc>
          <w:tcPr>
            <w:tcW w:w="3240" w:type="dxa"/>
            <w:shd w:val="clear" w:color="auto" w:fill="auto"/>
          </w:tcPr>
          <w:p w14:paraId="1012873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ESRProducerContactName</w:t>
            </w:r>
          </w:p>
        </w:tc>
        <w:tc>
          <w:tcPr>
            <w:tcW w:w="1260" w:type="dxa"/>
            <w:shd w:val="clear" w:color="auto" w:fill="auto"/>
          </w:tcPr>
          <w:p w14:paraId="31D8FC2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C4D409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AB419C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A4DCC3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5A073E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40</w:t>
            </w:r>
          </w:p>
        </w:tc>
      </w:tr>
    </w:tbl>
    <w:p w14:paraId="66F3F76E" w14:textId="2E88266C" w:rsidR="00270ADA" w:rsidRDefault="00270ADA" w:rsidP="00270ADA">
      <w:pPr>
        <w:pStyle w:val="Encabezado2"/>
        <w:numPr>
          <w:ilvl w:val="0"/>
          <w:numId w:val="0"/>
        </w:numPr>
        <w:ind w:left="360" w:hanging="360"/>
        <w:rPr>
          <w:rFonts w:ascii="Georgia" w:eastAsia="Georgia" w:hAnsi="Georgia" w:cs="Times New Roman"/>
          <w:bCs w:val="0"/>
          <w:iCs w:val="0"/>
          <w:color w:val="auto"/>
          <w:sz w:val="21"/>
          <w:szCs w:val="22"/>
          <w:lang w:val="en-US"/>
        </w:rPr>
      </w:pPr>
    </w:p>
    <w:p w14:paraId="3836C17F" w14:textId="77777777" w:rsidR="00270ADA" w:rsidRDefault="00270ADA" w:rsidP="00270ADA">
      <w:pPr>
        <w:pStyle w:val="Encabezado2"/>
        <w:numPr>
          <w:ilvl w:val="0"/>
          <w:numId w:val="0"/>
        </w:numPr>
        <w:ind w:left="360" w:hanging="360"/>
        <w:rPr>
          <w:rFonts w:ascii="Georgia" w:eastAsia="Georgia" w:hAnsi="Georgia" w:cs="Times New Roman"/>
          <w:bCs w:val="0"/>
          <w:iCs w:val="0"/>
          <w:color w:val="auto"/>
          <w:sz w:val="21"/>
          <w:szCs w:val="22"/>
          <w:lang w:val="en-US"/>
        </w:rPr>
      </w:pPr>
    </w:p>
    <w:p w14:paraId="2BB43836" w14:textId="77777777" w:rsidR="00510F82" w:rsidRDefault="00510F82" w:rsidP="00510F82">
      <w:pPr>
        <w:pStyle w:val="Encabezado2"/>
        <w:numPr>
          <w:ilvl w:val="0"/>
          <w:numId w:val="0"/>
        </w:numPr>
        <w:ind w:left="1440"/>
        <w:rPr>
          <w:rFonts w:ascii="Georgia" w:eastAsia="Georgia" w:hAnsi="Georgia" w:cs="Times New Roman"/>
          <w:bCs w:val="0"/>
          <w:iCs w:val="0"/>
          <w:color w:val="auto"/>
          <w:sz w:val="21"/>
          <w:szCs w:val="22"/>
          <w:lang w:val="en-US"/>
        </w:rPr>
      </w:pPr>
    </w:p>
    <w:p w14:paraId="6FBAFB05" w14:textId="756702D0" w:rsidR="00510F82" w:rsidRDefault="00906708" w:rsidP="00393ADC">
      <w:pPr>
        <w:pStyle w:val="BodyText"/>
        <w:rPr>
          <w:bCs/>
          <w:iCs/>
        </w:rPr>
      </w:pPr>
      <w:r>
        <w:t>Response:</w:t>
      </w:r>
    </w:p>
    <w:tbl>
      <w:tblPr>
        <w:tblW w:w="882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40"/>
        <w:gridCol w:w="2880"/>
      </w:tblGrid>
      <w:tr w:rsidR="00270ADA" w:rsidRPr="00270ADA" w14:paraId="42B1B6A4" w14:textId="77777777" w:rsidTr="00BE4ECC">
        <w:trPr>
          <w:cantSplit/>
          <w:trHeight w:val="647"/>
          <w:tblHeader/>
        </w:trPr>
        <w:tc>
          <w:tcPr>
            <w:tcW w:w="5940" w:type="dxa"/>
            <w:shd w:val="clear" w:color="auto" w:fill="E0E0E0"/>
            <w:vAlign w:val="center"/>
          </w:tcPr>
          <w:p w14:paraId="2F0DB0D9" w14:textId="77777777" w:rsidR="00270ADA" w:rsidRPr="00270ADA" w:rsidRDefault="00270ADA" w:rsidP="00D244F6">
            <w:pPr>
              <w:jc w:val="center"/>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Element Name</w:t>
            </w:r>
          </w:p>
        </w:tc>
        <w:tc>
          <w:tcPr>
            <w:tcW w:w="2880" w:type="dxa"/>
            <w:shd w:val="clear" w:color="auto" w:fill="E0E0E0"/>
            <w:vAlign w:val="center"/>
          </w:tcPr>
          <w:p w14:paraId="3B4650EB" w14:textId="77777777" w:rsidR="00270ADA" w:rsidRPr="00270ADA" w:rsidRDefault="00270ADA" w:rsidP="00270ADA">
            <w:pPr>
              <w:spacing w:after="0" w:line="240" w:lineRule="auto"/>
              <w:jc w:val="center"/>
              <w:rPr>
                <w:rFonts w:ascii="Times New Roman" w:eastAsia="Times New Roman" w:hAnsi="Times New Roman"/>
                <w:b/>
                <w:noProof w:val="0"/>
                <w:spacing w:val="0"/>
                <w:sz w:val="20"/>
                <w:szCs w:val="20"/>
              </w:rPr>
            </w:pPr>
          </w:p>
          <w:p w14:paraId="139B2A48" w14:textId="77777777" w:rsidR="00270ADA" w:rsidRPr="00270ADA" w:rsidRDefault="00270ADA" w:rsidP="00270ADA">
            <w:pPr>
              <w:spacing w:after="0" w:line="240" w:lineRule="auto"/>
              <w:jc w:val="center"/>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Expected Results for each name identified as a Risk</w:t>
            </w:r>
            <w:r w:rsidRPr="00270ADA">
              <w:rPr>
                <w:rFonts w:ascii="Times New Roman" w:eastAsia="Times New Roman" w:hAnsi="Times New Roman"/>
                <w:b/>
                <w:noProof w:val="0"/>
                <w:spacing w:val="0"/>
                <w:sz w:val="20"/>
                <w:szCs w:val="20"/>
              </w:rPr>
              <w:br/>
            </w:r>
          </w:p>
        </w:tc>
      </w:tr>
      <w:tr w:rsidR="00270ADA" w:rsidRPr="00270ADA" w14:paraId="001CF170" w14:textId="77777777" w:rsidTr="00BE4ECC">
        <w:trPr>
          <w:cantSplit/>
        </w:trPr>
        <w:tc>
          <w:tcPr>
            <w:tcW w:w="5940" w:type="dxa"/>
            <w:shd w:val="clear" w:color="auto" w:fill="auto"/>
          </w:tcPr>
          <w:p w14:paraId="36B88B0B"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ESRRequestId</w:t>
            </w:r>
          </w:p>
        </w:tc>
        <w:tc>
          <w:tcPr>
            <w:tcW w:w="2880" w:type="dxa"/>
            <w:shd w:val="clear" w:color="auto" w:fill="auto"/>
          </w:tcPr>
          <w:p w14:paraId="60BAFA30"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Only populated when one or more “Hits” occur.   This is the Compliance Link Transaction ID assigned to the request.  It is displayed as the Transaction ID in Compliance Link.</w:t>
            </w:r>
          </w:p>
        </w:tc>
      </w:tr>
      <w:tr w:rsidR="00270ADA" w:rsidRPr="00270ADA" w14:paraId="4276BC18" w14:textId="77777777" w:rsidTr="00BE4ECC">
        <w:trPr>
          <w:cantSplit/>
        </w:trPr>
        <w:tc>
          <w:tcPr>
            <w:tcW w:w="5940" w:type="dxa"/>
            <w:shd w:val="clear" w:color="auto" w:fill="D9D9D9"/>
          </w:tcPr>
          <w:p w14:paraId="7166FBAC"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ESRIdentifiedRisksDetail/    [   ]</w:t>
            </w:r>
          </w:p>
        </w:tc>
        <w:tc>
          <w:tcPr>
            <w:tcW w:w="2880" w:type="dxa"/>
            <w:shd w:val="clear" w:color="auto" w:fill="D9D9D9"/>
          </w:tcPr>
          <w:p w14:paraId="16D1F936"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Array, one occurrence is returned for each name identified as a risk in the request.</w:t>
            </w:r>
          </w:p>
          <w:p w14:paraId="10525AEC"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r w:rsidR="00270ADA" w:rsidRPr="00270ADA" w14:paraId="47E47BCE" w14:textId="77777777" w:rsidTr="00BE4ECC">
        <w:trPr>
          <w:cantSplit/>
        </w:trPr>
        <w:tc>
          <w:tcPr>
            <w:tcW w:w="5940" w:type="dxa"/>
            <w:shd w:val="clear" w:color="auto" w:fill="auto"/>
          </w:tcPr>
          <w:p w14:paraId="601AAC93"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ESRSourceFileName [   ]</w:t>
            </w:r>
          </w:p>
        </w:tc>
        <w:tc>
          <w:tcPr>
            <w:tcW w:w="2880" w:type="dxa"/>
            <w:shd w:val="clear" w:color="auto" w:fill="auto"/>
          </w:tcPr>
          <w:p w14:paraId="7A5B64A8"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This returns the file abbreviation of each file that identified the name as a risk.  See Appendix B for list of possible values.</w:t>
            </w:r>
          </w:p>
          <w:p w14:paraId="1F317865"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r w:rsidR="00270ADA" w:rsidRPr="00270ADA" w14:paraId="535EA9F6" w14:textId="77777777" w:rsidTr="00BE4ECC">
        <w:trPr>
          <w:cantSplit/>
        </w:trPr>
        <w:tc>
          <w:tcPr>
            <w:tcW w:w="5940" w:type="dxa"/>
            <w:shd w:val="clear" w:color="auto" w:fill="D9D9D9"/>
          </w:tcPr>
          <w:p w14:paraId="236E61C2"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lastRenderedPageBreak/>
              <w:t>EconomicSanctionRiskIndividual/</w:t>
            </w:r>
          </w:p>
        </w:tc>
        <w:tc>
          <w:tcPr>
            <w:tcW w:w="2880" w:type="dxa"/>
            <w:shd w:val="clear" w:color="auto" w:fill="D9D9D9"/>
          </w:tcPr>
          <w:p w14:paraId="5CA913BC"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Individual keys assigned to the risk and repeats the input Individual details.</w:t>
            </w:r>
          </w:p>
          <w:p w14:paraId="5D66FF58"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r w:rsidR="00270ADA" w:rsidRPr="00270ADA" w14:paraId="13516C04" w14:textId="77777777" w:rsidTr="00BE4ECC">
        <w:trPr>
          <w:cantSplit/>
        </w:trPr>
        <w:tc>
          <w:tcPr>
            <w:tcW w:w="5940" w:type="dxa"/>
            <w:shd w:val="clear" w:color="auto" w:fill="auto"/>
          </w:tcPr>
          <w:p w14:paraId="71AB17C8"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REPEAT OF INPUT ELEMENTS for Individual</w:t>
            </w:r>
          </w:p>
        </w:tc>
        <w:tc>
          <w:tcPr>
            <w:tcW w:w="2880" w:type="dxa"/>
            <w:shd w:val="clear" w:color="auto" w:fill="auto"/>
          </w:tcPr>
          <w:p w14:paraId="4BBC568E"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 if valued on input for the identified risk.</w:t>
            </w:r>
          </w:p>
        </w:tc>
      </w:tr>
      <w:tr w:rsidR="00270ADA" w:rsidRPr="00270ADA" w14:paraId="363CE2CB" w14:textId="77777777" w:rsidTr="00BE4ECC">
        <w:trPr>
          <w:cantSplit/>
        </w:trPr>
        <w:tc>
          <w:tcPr>
            <w:tcW w:w="5940" w:type="dxa"/>
            <w:shd w:val="clear" w:color="auto" w:fill="D9D9D9"/>
          </w:tcPr>
          <w:p w14:paraId="35A9948B"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EconomicSanctionRiskOrganization/</w:t>
            </w:r>
          </w:p>
        </w:tc>
        <w:tc>
          <w:tcPr>
            <w:tcW w:w="2880" w:type="dxa"/>
            <w:shd w:val="clear" w:color="auto" w:fill="D9D9D9"/>
          </w:tcPr>
          <w:p w14:paraId="45B47016"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Organization keys assigned to the risk and repeats the input Organization details.</w:t>
            </w:r>
          </w:p>
        </w:tc>
      </w:tr>
      <w:tr w:rsidR="00270ADA" w:rsidRPr="00270ADA" w14:paraId="618D03D6" w14:textId="77777777" w:rsidTr="00BE4ECC">
        <w:trPr>
          <w:cantSplit/>
        </w:trPr>
        <w:tc>
          <w:tcPr>
            <w:tcW w:w="5940" w:type="dxa"/>
            <w:shd w:val="clear" w:color="auto" w:fill="auto"/>
          </w:tcPr>
          <w:p w14:paraId="58D567AD" w14:textId="77777777" w:rsidR="00270ADA" w:rsidRPr="00270ADA" w:rsidRDefault="00270ADA" w:rsidP="00270ADA">
            <w:pPr>
              <w:spacing w:after="0" w:line="240" w:lineRule="auto"/>
              <w:ind w:left="612"/>
              <w:rPr>
                <w:rFonts w:ascii="Times New Roman" w:eastAsia="Times New Roman" w:hAnsi="Times New Roman"/>
                <w:i/>
                <w:noProof w:val="0"/>
                <w:spacing w:val="0"/>
                <w:sz w:val="20"/>
                <w:szCs w:val="20"/>
              </w:rPr>
            </w:pPr>
            <w:r w:rsidRPr="00270ADA">
              <w:rPr>
                <w:rFonts w:ascii="Times New Roman" w:eastAsia="Times New Roman" w:hAnsi="Times New Roman"/>
                <w:i/>
                <w:noProof w:val="0"/>
                <w:spacing w:val="0"/>
                <w:sz w:val="20"/>
                <w:szCs w:val="20"/>
              </w:rPr>
              <w:t>REPEAT OF INPUT ELEMENTS for Organization</w:t>
            </w:r>
          </w:p>
        </w:tc>
        <w:tc>
          <w:tcPr>
            <w:tcW w:w="2880" w:type="dxa"/>
            <w:shd w:val="clear" w:color="auto" w:fill="auto"/>
          </w:tcPr>
          <w:p w14:paraId="0DF74133"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 if valued on input for the identified risk.</w:t>
            </w:r>
          </w:p>
        </w:tc>
      </w:tr>
      <w:tr w:rsidR="00270ADA" w:rsidRPr="00270ADA" w14:paraId="662FD4D7" w14:textId="77777777" w:rsidTr="00BE4ECC">
        <w:trPr>
          <w:cantSplit/>
        </w:trPr>
        <w:tc>
          <w:tcPr>
            <w:tcW w:w="5940" w:type="dxa"/>
            <w:shd w:val="clear" w:color="auto" w:fill="D9D9D9"/>
          </w:tcPr>
          <w:p w14:paraId="79D91F6D"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EconomicSanctionRiskVessel/</w:t>
            </w:r>
          </w:p>
        </w:tc>
        <w:tc>
          <w:tcPr>
            <w:tcW w:w="2880" w:type="dxa"/>
            <w:shd w:val="clear" w:color="auto" w:fill="D9D9D9"/>
          </w:tcPr>
          <w:p w14:paraId="19978E03"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Vessel keys assigned to the risk and repeats the input Vessel details.</w:t>
            </w:r>
          </w:p>
        </w:tc>
      </w:tr>
      <w:tr w:rsidR="00270ADA" w:rsidRPr="00270ADA" w14:paraId="0485B422" w14:textId="77777777" w:rsidTr="00BE4ECC">
        <w:trPr>
          <w:cantSplit/>
        </w:trPr>
        <w:tc>
          <w:tcPr>
            <w:tcW w:w="5940" w:type="dxa"/>
            <w:shd w:val="clear" w:color="auto" w:fill="auto"/>
          </w:tcPr>
          <w:p w14:paraId="54052E72" w14:textId="77777777" w:rsidR="00270ADA" w:rsidRPr="00270ADA" w:rsidRDefault="00270ADA" w:rsidP="00270ADA">
            <w:pPr>
              <w:spacing w:after="0" w:line="240" w:lineRule="auto"/>
              <w:ind w:left="612"/>
              <w:rPr>
                <w:rFonts w:ascii="Times New Roman" w:eastAsia="Times New Roman" w:hAnsi="Times New Roman"/>
                <w:i/>
                <w:noProof w:val="0"/>
                <w:spacing w:val="0"/>
                <w:sz w:val="20"/>
                <w:szCs w:val="20"/>
              </w:rPr>
            </w:pPr>
            <w:r w:rsidRPr="00270ADA">
              <w:rPr>
                <w:rFonts w:ascii="Times New Roman" w:eastAsia="Times New Roman" w:hAnsi="Times New Roman"/>
                <w:i/>
                <w:noProof w:val="0"/>
                <w:spacing w:val="0"/>
                <w:sz w:val="20"/>
                <w:szCs w:val="20"/>
              </w:rPr>
              <w:t>REPEAT OF INPUT ELEMENTS for Vessel</w:t>
            </w:r>
          </w:p>
        </w:tc>
        <w:tc>
          <w:tcPr>
            <w:tcW w:w="2880" w:type="dxa"/>
            <w:shd w:val="clear" w:color="auto" w:fill="auto"/>
          </w:tcPr>
          <w:p w14:paraId="65D3AC4B"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 if valued on input for the identified risk.</w:t>
            </w:r>
          </w:p>
        </w:tc>
      </w:tr>
      <w:tr w:rsidR="00270ADA" w:rsidRPr="00270ADA" w14:paraId="394A7473" w14:textId="77777777" w:rsidTr="00BE4ECC">
        <w:trPr>
          <w:cantSplit/>
        </w:trPr>
        <w:tc>
          <w:tcPr>
            <w:tcW w:w="5940" w:type="dxa"/>
            <w:shd w:val="clear" w:color="auto" w:fill="D9D9D9"/>
          </w:tcPr>
          <w:p w14:paraId="185C2BA2"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EconomicSanctionRiskLocation</w:t>
            </w:r>
          </w:p>
        </w:tc>
        <w:tc>
          <w:tcPr>
            <w:tcW w:w="2880" w:type="dxa"/>
            <w:shd w:val="clear" w:color="auto" w:fill="D9D9D9"/>
          </w:tcPr>
          <w:p w14:paraId="2302B0EF"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Location keys assigned to the risk and repeats the input Location details.</w:t>
            </w:r>
          </w:p>
        </w:tc>
      </w:tr>
      <w:tr w:rsidR="00270ADA" w:rsidRPr="00270ADA" w14:paraId="1D8D4996" w14:textId="77777777" w:rsidTr="00BE4ECC">
        <w:trPr>
          <w:cantSplit/>
        </w:trPr>
        <w:tc>
          <w:tcPr>
            <w:tcW w:w="5940" w:type="dxa"/>
            <w:shd w:val="clear" w:color="auto" w:fill="auto"/>
          </w:tcPr>
          <w:p w14:paraId="78623F62" w14:textId="77777777" w:rsidR="00270ADA" w:rsidRPr="00270ADA" w:rsidRDefault="00270ADA" w:rsidP="00270ADA">
            <w:pPr>
              <w:spacing w:after="0" w:line="240" w:lineRule="auto"/>
              <w:ind w:left="612"/>
              <w:rPr>
                <w:rFonts w:ascii="Times New Roman" w:eastAsia="Times New Roman" w:hAnsi="Times New Roman"/>
                <w:i/>
                <w:noProof w:val="0"/>
                <w:spacing w:val="0"/>
                <w:sz w:val="20"/>
                <w:szCs w:val="20"/>
              </w:rPr>
            </w:pPr>
            <w:r w:rsidRPr="00270ADA">
              <w:rPr>
                <w:rFonts w:ascii="Times New Roman" w:eastAsia="Times New Roman" w:hAnsi="Times New Roman"/>
                <w:i/>
                <w:noProof w:val="0"/>
                <w:spacing w:val="0"/>
                <w:sz w:val="20"/>
                <w:szCs w:val="20"/>
              </w:rPr>
              <w:t>REPEAT OF INPUT ELEMENTS for Location</w:t>
            </w:r>
          </w:p>
        </w:tc>
        <w:tc>
          <w:tcPr>
            <w:tcW w:w="2880" w:type="dxa"/>
            <w:shd w:val="clear" w:color="auto" w:fill="auto"/>
          </w:tcPr>
          <w:p w14:paraId="6C268A1C"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 if valued on input for the identified risk.</w:t>
            </w:r>
          </w:p>
        </w:tc>
      </w:tr>
      <w:tr w:rsidR="00270ADA" w:rsidRPr="00270ADA" w14:paraId="72542E2A" w14:textId="77777777" w:rsidTr="00BE4ECC">
        <w:trPr>
          <w:cantSplit/>
        </w:trPr>
        <w:tc>
          <w:tcPr>
            <w:tcW w:w="5940" w:type="dxa"/>
            <w:shd w:val="clear" w:color="auto" w:fill="auto"/>
          </w:tcPr>
          <w:p w14:paraId="504CCB3E"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p>
        </w:tc>
        <w:tc>
          <w:tcPr>
            <w:tcW w:w="2880" w:type="dxa"/>
            <w:shd w:val="clear" w:color="auto" w:fill="auto"/>
          </w:tcPr>
          <w:p w14:paraId="2D1DFBDE"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r w:rsidR="00270ADA" w:rsidRPr="00270ADA" w14:paraId="45C87249" w14:textId="77777777" w:rsidTr="00BE4ECC">
        <w:trPr>
          <w:cantSplit/>
        </w:trPr>
        <w:tc>
          <w:tcPr>
            <w:tcW w:w="5940" w:type="dxa"/>
            <w:shd w:val="clear" w:color="auto" w:fill="D9D9D9"/>
          </w:tcPr>
          <w:p w14:paraId="227BFC24"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ESRStatusInformation/</w:t>
            </w:r>
          </w:p>
        </w:tc>
        <w:tc>
          <w:tcPr>
            <w:tcW w:w="2880" w:type="dxa"/>
            <w:shd w:val="clear" w:color="auto" w:fill="D9D9D9"/>
          </w:tcPr>
          <w:p w14:paraId="0984C6BA"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status of the Search and Update process.</w:t>
            </w:r>
          </w:p>
        </w:tc>
      </w:tr>
      <w:tr w:rsidR="00270ADA" w:rsidRPr="00270ADA" w14:paraId="49858410" w14:textId="77777777" w:rsidTr="00BE4ECC">
        <w:trPr>
          <w:cantSplit/>
        </w:trPr>
        <w:tc>
          <w:tcPr>
            <w:tcW w:w="5940" w:type="dxa"/>
            <w:shd w:val="clear" w:color="auto" w:fill="auto"/>
          </w:tcPr>
          <w:p w14:paraId="35D53482" w14:textId="77777777" w:rsidR="00270ADA" w:rsidRPr="00270ADA" w:rsidRDefault="00270ADA" w:rsidP="00270ADA">
            <w:pPr>
              <w:spacing w:after="0" w:line="240" w:lineRule="auto"/>
              <w:ind w:left="43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StatusCode</w:t>
            </w:r>
          </w:p>
        </w:tc>
        <w:tc>
          <w:tcPr>
            <w:tcW w:w="2880" w:type="dxa"/>
            <w:shd w:val="clear" w:color="auto" w:fill="auto"/>
          </w:tcPr>
          <w:p w14:paraId="4F4C3ED6"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w:t>
            </w:r>
          </w:p>
          <w:p w14:paraId="3B1368E4"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br/>
              <w:t xml:space="preserve">S = Successful </w:t>
            </w:r>
            <w:r w:rsidRPr="00270ADA">
              <w:rPr>
                <w:rFonts w:ascii="Times New Roman" w:eastAsia="Times New Roman" w:hAnsi="Times New Roman"/>
                <w:noProof w:val="0"/>
                <w:spacing w:val="0"/>
                <w:sz w:val="20"/>
                <w:szCs w:val="20"/>
              </w:rPr>
              <w:br/>
              <w:t>(Search &amp;  Update completed)</w:t>
            </w:r>
          </w:p>
          <w:p w14:paraId="72ABC1CD"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p>
          <w:p w14:paraId="4236C08C"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 = Error</w:t>
            </w:r>
            <w:r w:rsidRPr="00270ADA">
              <w:rPr>
                <w:rFonts w:ascii="Times New Roman" w:eastAsia="Times New Roman" w:hAnsi="Times New Roman"/>
                <w:noProof w:val="0"/>
                <w:spacing w:val="0"/>
                <w:sz w:val="20"/>
                <w:szCs w:val="20"/>
              </w:rPr>
              <w:br/>
              <w:t>(One or more updates encountered an error).</w:t>
            </w:r>
          </w:p>
        </w:tc>
      </w:tr>
      <w:tr w:rsidR="00270ADA" w:rsidRPr="00270ADA" w14:paraId="39506E15" w14:textId="77777777" w:rsidTr="00BE4ECC">
        <w:trPr>
          <w:cantSplit/>
        </w:trPr>
        <w:tc>
          <w:tcPr>
            <w:tcW w:w="5940" w:type="dxa"/>
            <w:shd w:val="clear" w:color="auto" w:fill="D9D9D9"/>
          </w:tcPr>
          <w:p w14:paraId="22284569" w14:textId="77777777" w:rsidR="00270ADA" w:rsidRPr="00270ADA" w:rsidRDefault="00270ADA" w:rsidP="00270ADA">
            <w:pPr>
              <w:spacing w:after="0" w:line="240" w:lineRule="auto"/>
              <w:ind w:left="43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ESRError/   [    ]</w:t>
            </w:r>
          </w:p>
        </w:tc>
        <w:tc>
          <w:tcPr>
            <w:tcW w:w="2880" w:type="dxa"/>
            <w:shd w:val="clear" w:color="auto" w:fill="D9D9D9"/>
          </w:tcPr>
          <w:p w14:paraId="7DFBA0B0"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Valued for each updated risk when there is an error or warning message.</w:t>
            </w:r>
          </w:p>
        </w:tc>
      </w:tr>
      <w:tr w:rsidR="00270ADA" w:rsidRPr="00270ADA" w14:paraId="683D2F37" w14:textId="77777777" w:rsidTr="00BE4ECC">
        <w:trPr>
          <w:cantSplit/>
        </w:trPr>
        <w:tc>
          <w:tcPr>
            <w:tcW w:w="5940" w:type="dxa"/>
            <w:shd w:val="clear" w:color="auto" w:fill="auto"/>
          </w:tcPr>
          <w:p w14:paraId="5D9BF611"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ErrorCode</w:t>
            </w:r>
          </w:p>
        </w:tc>
        <w:tc>
          <w:tcPr>
            <w:tcW w:w="2880" w:type="dxa"/>
            <w:shd w:val="clear" w:color="auto" w:fill="auto"/>
          </w:tcPr>
          <w:p w14:paraId="433BCD3B"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 xml:space="preserve">   This is an error number</w:t>
            </w:r>
          </w:p>
        </w:tc>
      </w:tr>
      <w:tr w:rsidR="00270ADA" w:rsidRPr="00270ADA" w14:paraId="21C46C5A" w14:textId="77777777" w:rsidTr="00BE4ECC">
        <w:trPr>
          <w:cantSplit/>
        </w:trPr>
        <w:tc>
          <w:tcPr>
            <w:tcW w:w="5940" w:type="dxa"/>
            <w:shd w:val="clear" w:color="auto" w:fill="auto"/>
          </w:tcPr>
          <w:p w14:paraId="0E494892"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ErrorDescription</w:t>
            </w:r>
          </w:p>
        </w:tc>
        <w:tc>
          <w:tcPr>
            <w:tcW w:w="2880" w:type="dxa"/>
            <w:shd w:val="clear" w:color="auto" w:fill="auto"/>
          </w:tcPr>
          <w:p w14:paraId="2C71B89F"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 xml:space="preserve">   This is the error message</w:t>
            </w:r>
          </w:p>
        </w:tc>
      </w:tr>
      <w:tr w:rsidR="00270ADA" w:rsidRPr="00270ADA" w14:paraId="0C7988FB" w14:textId="77777777" w:rsidTr="00BE4ECC">
        <w:trPr>
          <w:cantSplit/>
        </w:trPr>
        <w:tc>
          <w:tcPr>
            <w:tcW w:w="5940" w:type="dxa"/>
            <w:shd w:val="clear" w:color="auto" w:fill="auto"/>
          </w:tcPr>
          <w:p w14:paraId="077D8234"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ErrorSeverityLevel</w:t>
            </w:r>
          </w:p>
        </w:tc>
        <w:tc>
          <w:tcPr>
            <w:tcW w:w="2880" w:type="dxa"/>
            <w:shd w:val="clear" w:color="auto" w:fill="auto"/>
          </w:tcPr>
          <w:p w14:paraId="74F8BFA2"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 = Error</w:t>
            </w:r>
          </w:p>
          <w:p w14:paraId="05DC9348"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 = Information</w:t>
            </w:r>
          </w:p>
          <w:p w14:paraId="7A0AD425"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W = Warning</w:t>
            </w:r>
          </w:p>
        </w:tc>
      </w:tr>
      <w:tr w:rsidR="00270ADA" w:rsidRPr="00270ADA" w14:paraId="64C9E38E" w14:textId="77777777" w:rsidTr="00BE4ECC">
        <w:trPr>
          <w:cantSplit/>
        </w:trPr>
        <w:tc>
          <w:tcPr>
            <w:tcW w:w="5940" w:type="dxa"/>
            <w:shd w:val="clear" w:color="auto" w:fill="auto"/>
          </w:tcPr>
          <w:p w14:paraId="2D88AA46"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ErrorSourceIdentifier</w:t>
            </w:r>
          </w:p>
        </w:tc>
        <w:tc>
          <w:tcPr>
            <w:tcW w:w="2880" w:type="dxa"/>
            <w:shd w:val="clear" w:color="auto" w:fill="auto"/>
          </w:tcPr>
          <w:p w14:paraId="6EF915E5"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r w:rsidR="00270ADA" w:rsidRPr="00270ADA" w14:paraId="79FD4150" w14:textId="77777777" w:rsidTr="00BE4ECC">
        <w:trPr>
          <w:cantSplit/>
        </w:trPr>
        <w:tc>
          <w:tcPr>
            <w:tcW w:w="5940" w:type="dxa"/>
            <w:shd w:val="clear" w:color="auto" w:fill="auto"/>
          </w:tcPr>
          <w:p w14:paraId="302BB80C"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p>
        </w:tc>
        <w:tc>
          <w:tcPr>
            <w:tcW w:w="2880" w:type="dxa"/>
            <w:shd w:val="clear" w:color="auto" w:fill="auto"/>
          </w:tcPr>
          <w:p w14:paraId="184068B2"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bl>
    <w:p w14:paraId="0BE3D330" w14:textId="0277D489" w:rsidR="00906708" w:rsidRDefault="00906708" w:rsidP="00270ADA">
      <w:pPr>
        <w:pStyle w:val="Encabezado2"/>
        <w:numPr>
          <w:ilvl w:val="0"/>
          <w:numId w:val="0"/>
        </w:numPr>
        <w:ind w:left="360" w:hanging="360"/>
        <w:rPr>
          <w:rFonts w:ascii="Georgia" w:eastAsia="Georgia" w:hAnsi="Georgia" w:cs="Times New Roman"/>
          <w:bCs w:val="0"/>
          <w:iCs w:val="0"/>
          <w:color w:val="auto"/>
          <w:sz w:val="21"/>
          <w:szCs w:val="22"/>
          <w:lang w:val="en-US"/>
        </w:rPr>
      </w:pPr>
    </w:p>
    <w:p w14:paraId="45401689" w14:textId="6C5E6685" w:rsidR="009D60AB" w:rsidRPr="006C3C08" w:rsidRDefault="009D60AB" w:rsidP="009D60AB">
      <w:pPr>
        <w:pStyle w:val="Heading4"/>
      </w:pPr>
      <w:r w:rsidRPr="00510F82">
        <w:t>CL</w:t>
      </w:r>
      <w:r>
        <w:t xml:space="preserve">ClaimPayment </w:t>
      </w:r>
      <w:r w:rsidRPr="00510F82">
        <w:t xml:space="preserve">description </w:t>
      </w:r>
      <w:r>
        <w:t xml:space="preserve">Input </w:t>
      </w:r>
      <w:r w:rsidRPr="00510F82">
        <w:t>Request</w:t>
      </w:r>
      <w:r>
        <w:t>:</w:t>
      </w:r>
    </w:p>
    <w:p w14:paraId="5A28C051" w14:textId="0F330145" w:rsidR="00510F82" w:rsidRDefault="00510F82" w:rsidP="00393ADC">
      <w:pPr>
        <w:pStyle w:val="BodyText"/>
        <w:rPr>
          <w:bCs/>
          <w:iCs/>
        </w:rPr>
      </w:pPr>
    </w:p>
    <w:tbl>
      <w:tblPr>
        <w:tblW w:w="864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0"/>
        <w:gridCol w:w="1260"/>
        <w:gridCol w:w="1260"/>
        <w:gridCol w:w="1530"/>
        <w:gridCol w:w="630"/>
        <w:gridCol w:w="720"/>
      </w:tblGrid>
      <w:tr w:rsidR="00270ADA" w:rsidRPr="00270ADA" w14:paraId="6920F3DF" w14:textId="77777777" w:rsidTr="00BE4ECC">
        <w:trPr>
          <w:cantSplit/>
          <w:trHeight w:val="288"/>
          <w:tblHeader/>
        </w:trPr>
        <w:tc>
          <w:tcPr>
            <w:tcW w:w="3240" w:type="dxa"/>
            <w:vMerge w:val="restart"/>
            <w:shd w:val="pct10" w:color="C0C0C0" w:fill="E6E6E6"/>
          </w:tcPr>
          <w:p w14:paraId="19C3EBB8" w14:textId="77777777" w:rsidR="00270ADA" w:rsidRPr="00270ADA" w:rsidRDefault="00270ADA" w:rsidP="00D244F6">
            <w:pPr>
              <w:jc w:val="center"/>
              <w:rPr>
                <w:rFonts w:ascii="Arial" w:eastAsia="Times New Roman" w:hAnsi="Arial" w:cs="Arial"/>
                <w:b/>
                <w:bCs/>
                <w:noProof w:val="0"/>
                <w:spacing w:val="0"/>
                <w:sz w:val="18"/>
                <w:szCs w:val="18"/>
              </w:rPr>
            </w:pPr>
            <w:r w:rsidRPr="00270ADA">
              <w:rPr>
                <w:rFonts w:ascii="Arial" w:eastAsia="Times New Roman" w:hAnsi="Arial" w:cs="Arial"/>
                <w:b/>
                <w:bCs/>
                <w:noProof w:val="0"/>
                <w:spacing w:val="0"/>
                <w:sz w:val="18"/>
                <w:szCs w:val="18"/>
              </w:rPr>
              <w:t>Element Name</w:t>
            </w:r>
          </w:p>
        </w:tc>
        <w:tc>
          <w:tcPr>
            <w:tcW w:w="1260" w:type="dxa"/>
            <w:tcBorders>
              <w:bottom w:val="nil"/>
            </w:tcBorders>
            <w:shd w:val="pct10" w:color="C0C0C0" w:fill="E6E6E6"/>
          </w:tcPr>
          <w:p w14:paraId="0C36AEEA" w14:textId="77777777" w:rsidR="00270ADA" w:rsidRPr="00270ADA" w:rsidRDefault="00270ADA" w:rsidP="00270ADA">
            <w:pPr>
              <w:spacing w:after="0" w:line="240" w:lineRule="auto"/>
              <w:jc w:val="center"/>
              <w:rPr>
                <w:rFonts w:ascii="Arial" w:eastAsia="Times New Roman" w:hAnsi="Arial" w:cs="Arial"/>
                <w:b/>
                <w:bCs/>
                <w:noProof w:val="0"/>
                <w:spacing w:val="0"/>
                <w:sz w:val="18"/>
                <w:szCs w:val="18"/>
              </w:rPr>
            </w:pPr>
            <w:r w:rsidRPr="00270ADA">
              <w:rPr>
                <w:rFonts w:ascii="Arial" w:eastAsia="Times New Roman" w:hAnsi="Arial" w:cs="Arial"/>
                <w:b/>
                <w:bCs/>
                <w:noProof w:val="0"/>
                <w:spacing w:val="0"/>
                <w:sz w:val="18"/>
                <w:szCs w:val="18"/>
              </w:rPr>
              <w:t>Required?</w:t>
            </w:r>
          </w:p>
        </w:tc>
        <w:tc>
          <w:tcPr>
            <w:tcW w:w="1260" w:type="dxa"/>
            <w:tcBorders>
              <w:bottom w:val="nil"/>
            </w:tcBorders>
            <w:shd w:val="pct10" w:color="C0C0C0" w:fill="E6E6E6"/>
          </w:tcPr>
          <w:p w14:paraId="28E0FBE9" w14:textId="77777777" w:rsidR="00270ADA" w:rsidRPr="00270ADA" w:rsidRDefault="00270ADA" w:rsidP="00270ADA">
            <w:pPr>
              <w:spacing w:after="0" w:line="240" w:lineRule="auto"/>
              <w:jc w:val="center"/>
              <w:rPr>
                <w:rFonts w:ascii="Arial" w:eastAsia="Times New Roman" w:hAnsi="Arial" w:cs="Arial"/>
                <w:b/>
                <w:bCs/>
                <w:noProof w:val="0"/>
                <w:spacing w:val="0"/>
                <w:sz w:val="18"/>
                <w:szCs w:val="18"/>
              </w:rPr>
            </w:pPr>
            <w:r w:rsidRPr="00270ADA">
              <w:rPr>
                <w:rFonts w:ascii="Arial" w:eastAsia="Times New Roman" w:hAnsi="Arial" w:cs="Arial"/>
                <w:b/>
                <w:bCs/>
                <w:noProof w:val="0"/>
                <w:spacing w:val="0"/>
                <w:sz w:val="18"/>
                <w:szCs w:val="18"/>
              </w:rPr>
              <w:t>Format</w:t>
            </w:r>
          </w:p>
        </w:tc>
        <w:tc>
          <w:tcPr>
            <w:tcW w:w="1530" w:type="dxa"/>
            <w:vMerge w:val="restart"/>
            <w:shd w:val="pct10" w:color="C0C0C0" w:fill="E6E6E6"/>
          </w:tcPr>
          <w:p w14:paraId="5A2CD643" w14:textId="77777777" w:rsidR="00270ADA" w:rsidRPr="00270ADA" w:rsidRDefault="00270ADA" w:rsidP="00270ADA">
            <w:pPr>
              <w:spacing w:after="0" w:line="240" w:lineRule="auto"/>
              <w:jc w:val="center"/>
              <w:rPr>
                <w:rFonts w:ascii="Arial" w:eastAsia="Times New Roman" w:hAnsi="Arial" w:cs="Arial"/>
                <w:b/>
                <w:bCs/>
                <w:noProof w:val="0"/>
                <w:spacing w:val="0"/>
                <w:sz w:val="18"/>
                <w:szCs w:val="18"/>
              </w:rPr>
            </w:pPr>
            <w:r w:rsidRPr="00270ADA">
              <w:rPr>
                <w:rFonts w:ascii="Arial" w:eastAsia="Times New Roman" w:hAnsi="Arial" w:cs="Arial"/>
                <w:b/>
                <w:bCs/>
                <w:noProof w:val="0"/>
                <w:spacing w:val="0"/>
                <w:sz w:val="18"/>
                <w:szCs w:val="18"/>
              </w:rPr>
              <w:t>Default</w:t>
            </w:r>
          </w:p>
        </w:tc>
        <w:tc>
          <w:tcPr>
            <w:tcW w:w="1350" w:type="dxa"/>
            <w:gridSpan w:val="2"/>
            <w:shd w:val="pct10" w:color="C0C0C0" w:fill="E6E6E6"/>
          </w:tcPr>
          <w:p w14:paraId="0524A029" w14:textId="77777777" w:rsidR="00270ADA" w:rsidRPr="00270ADA" w:rsidRDefault="00270ADA" w:rsidP="00270ADA">
            <w:pPr>
              <w:spacing w:after="0" w:line="240" w:lineRule="auto"/>
              <w:jc w:val="center"/>
              <w:rPr>
                <w:rFonts w:ascii="Arial" w:eastAsia="Times New Roman" w:hAnsi="Arial" w:cs="Arial"/>
                <w:b/>
                <w:bCs/>
                <w:noProof w:val="0"/>
                <w:spacing w:val="0"/>
                <w:sz w:val="18"/>
                <w:szCs w:val="18"/>
              </w:rPr>
            </w:pPr>
            <w:r w:rsidRPr="00270ADA">
              <w:rPr>
                <w:rFonts w:ascii="Arial" w:eastAsia="Times New Roman" w:hAnsi="Arial" w:cs="Arial"/>
                <w:b/>
                <w:bCs/>
                <w:noProof w:val="0"/>
                <w:spacing w:val="0"/>
                <w:sz w:val="18"/>
                <w:szCs w:val="18"/>
              </w:rPr>
              <w:t>Length</w:t>
            </w:r>
          </w:p>
        </w:tc>
      </w:tr>
      <w:tr w:rsidR="00270ADA" w:rsidRPr="00270ADA" w14:paraId="751D56CF" w14:textId="77777777" w:rsidTr="00BE4ECC">
        <w:trPr>
          <w:cantSplit/>
          <w:trHeight w:val="288"/>
          <w:tblHeader/>
        </w:trPr>
        <w:tc>
          <w:tcPr>
            <w:tcW w:w="3240" w:type="dxa"/>
            <w:vMerge/>
            <w:shd w:val="pct10" w:color="C0C0C0" w:fill="E6E6E6"/>
          </w:tcPr>
          <w:p w14:paraId="3038ADF2" w14:textId="77777777" w:rsidR="00270ADA" w:rsidRPr="00270ADA" w:rsidRDefault="00270ADA" w:rsidP="00270ADA">
            <w:pPr>
              <w:spacing w:after="0" w:line="240" w:lineRule="auto"/>
              <w:rPr>
                <w:rFonts w:ascii="Arial" w:eastAsia="Times New Roman" w:hAnsi="Arial" w:cs="Arial"/>
                <w:bCs/>
                <w:noProof w:val="0"/>
                <w:spacing w:val="0"/>
                <w:sz w:val="24"/>
                <w:szCs w:val="24"/>
              </w:rPr>
            </w:pPr>
          </w:p>
        </w:tc>
        <w:tc>
          <w:tcPr>
            <w:tcW w:w="1260" w:type="dxa"/>
            <w:tcBorders>
              <w:top w:val="nil"/>
            </w:tcBorders>
            <w:shd w:val="pct10" w:color="C0C0C0" w:fill="E6E6E6"/>
          </w:tcPr>
          <w:p w14:paraId="0975E107" w14:textId="77777777" w:rsidR="00270ADA" w:rsidRPr="00270ADA" w:rsidRDefault="00270ADA" w:rsidP="00270ADA">
            <w:pPr>
              <w:spacing w:after="0" w:line="240" w:lineRule="auto"/>
              <w:rPr>
                <w:rFonts w:ascii="Arial" w:eastAsia="Times New Roman" w:hAnsi="Arial" w:cs="Arial"/>
                <w:bCs/>
                <w:noProof w:val="0"/>
                <w:spacing w:val="0"/>
                <w:sz w:val="24"/>
                <w:szCs w:val="24"/>
              </w:rPr>
            </w:pPr>
          </w:p>
        </w:tc>
        <w:tc>
          <w:tcPr>
            <w:tcW w:w="1260" w:type="dxa"/>
            <w:tcBorders>
              <w:top w:val="nil"/>
            </w:tcBorders>
            <w:shd w:val="pct10" w:color="C0C0C0" w:fill="E6E6E6"/>
          </w:tcPr>
          <w:p w14:paraId="0A46814B" w14:textId="77777777" w:rsidR="00270ADA" w:rsidRPr="00270ADA" w:rsidRDefault="00270ADA" w:rsidP="00270ADA">
            <w:pPr>
              <w:spacing w:after="0" w:line="240" w:lineRule="auto"/>
              <w:rPr>
                <w:rFonts w:ascii="Arial" w:eastAsia="Times New Roman" w:hAnsi="Arial" w:cs="Arial"/>
                <w:bCs/>
                <w:noProof w:val="0"/>
                <w:spacing w:val="0"/>
                <w:sz w:val="24"/>
                <w:szCs w:val="24"/>
              </w:rPr>
            </w:pPr>
          </w:p>
        </w:tc>
        <w:tc>
          <w:tcPr>
            <w:tcW w:w="1530" w:type="dxa"/>
            <w:vMerge/>
            <w:shd w:val="pct10" w:color="C0C0C0" w:fill="E6E6E6"/>
          </w:tcPr>
          <w:p w14:paraId="4DDAD31E" w14:textId="77777777" w:rsidR="00270ADA" w:rsidRPr="00270ADA" w:rsidRDefault="00270ADA" w:rsidP="00270ADA">
            <w:pPr>
              <w:spacing w:after="0" w:line="240" w:lineRule="auto"/>
              <w:rPr>
                <w:rFonts w:ascii="Arial" w:eastAsia="Times New Roman" w:hAnsi="Arial" w:cs="Arial"/>
                <w:bCs/>
                <w:noProof w:val="0"/>
                <w:spacing w:val="0"/>
                <w:sz w:val="24"/>
                <w:szCs w:val="24"/>
              </w:rPr>
            </w:pPr>
          </w:p>
        </w:tc>
        <w:tc>
          <w:tcPr>
            <w:tcW w:w="630" w:type="dxa"/>
            <w:shd w:val="pct10" w:color="C0C0C0" w:fill="E6E6E6"/>
          </w:tcPr>
          <w:p w14:paraId="5EE1FA91" w14:textId="77777777" w:rsidR="00270ADA" w:rsidRPr="00270ADA" w:rsidRDefault="00270ADA" w:rsidP="00270ADA">
            <w:pPr>
              <w:spacing w:after="0" w:line="240" w:lineRule="auto"/>
              <w:rPr>
                <w:rFonts w:ascii="Arial" w:eastAsia="Times New Roman" w:hAnsi="Arial" w:cs="Arial"/>
                <w:bCs/>
                <w:noProof w:val="0"/>
                <w:spacing w:val="0"/>
                <w:sz w:val="18"/>
                <w:szCs w:val="18"/>
              </w:rPr>
            </w:pPr>
            <w:r w:rsidRPr="00270ADA">
              <w:rPr>
                <w:rFonts w:ascii="Arial" w:eastAsia="Times New Roman" w:hAnsi="Arial" w:cs="Arial"/>
                <w:bCs/>
                <w:noProof w:val="0"/>
                <w:spacing w:val="0"/>
                <w:sz w:val="18"/>
                <w:szCs w:val="18"/>
              </w:rPr>
              <w:t>Min</w:t>
            </w:r>
          </w:p>
        </w:tc>
        <w:tc>
          <w:tcPr>
            <w:tcW w:w="720" w:type="dxa"/>
            <w:shd w:val="pct10" w:color="C0C0C0" w:fill="E6E6E6"/>
          </w:tcPr>
          <w:p w14:paraId="1E567042" w14:textId="77777777" w:rsidR="00270ADA" w:rsidRPr="00270ADA" w:rsidRDefault="00270ADA" w:rsidP="00270ADA">
            <w:pPr>
              <w:spacing w:after="0" w:line="240" w:lineRule="auto"/>
              <w:rPr>
                <w:rFonts w:ascii="Arial" w:eastAsia="Times New Roman" w:hAnsi="Arial" w:cs="Arial"/>
                <w:bCs/>
                <w:noProof w:val="0"/>
                <w:spacing w:val="0"/>
                <w:sz w:val="18"/>
                <w:szCs w:val="18"/>
              </w:rPr>
            </w:pPr>
            <w:r w:rsidRPr="00270ADA">
              <w:rPr>
                <w:rFonts w:ascii="Arial" w:eastAsia="Times New Roman" w:hAnsi="Arial" w:cs="Arial"/>
                <w:bCs/>
                <w:noProof w:val="0"/>
                <w:spacing w:val="0"/>
                <w:sz w:val="18"/>
                <w:szCs w:val="18"/>
              </w:rPr>
              <w:t>Max</w:t>
            </w:r>
          </w:p>
        </w:tc>
      </w:tr>
      <w:tr w:rsidR="00270ADA" w:rsidRPr="00270ADA" w14:paraId="058054DF" w14:textId="77777777" w:rsidTr="00BE4ECC">
        <w:trPr>
          <w:cantSplit/>
        </w:trPr>
        <w:tc>
          <w:tcPr>
            <w:tcW w:w="3240" w:type="dxa"/>
            <w:shd w:val="clear" w:color="auto" w:fill="auto"/>
          </w:tcPr>
          <w:p w14:paraId="0198444E"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SourceSystemKeyId</w:t>
            </w:r>
          </w:p>
        </w:tc>
        <w:tc>
          <w:tcPr>
            <w:tcW w:w="1260" w:type="dxa"/>
            <w:shd w:val="clear" w:color="auto" w:fill="auto"/>
          </w:tcPr>
          <w:p w14:paraId="4981169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784D5A4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A8E3C6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DAFFBC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35B029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100</w:t>
            </w:r>
          </w:p>
        </w:tc>
      </w:tr>
      <w:tr w:rsidR="00270ADA" w:rsidRPr="00270ADA" w14:paraId="12372B6C" w14:textId="77777777" w:rsidTr="00BE4ECC">
        <w:trPr>
          <w:cantSplit/>
        </w:trPr>
        <w:tc>
          <w:tcPr>
            <w:tcW w:w="3240" w:type="dxa"/>
            <w:shd w:val="clear" w:color="auto" w:fill="auto"/>
          </w:tcPr>
          <w:p w14:paraId="2744B106"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UserId</w:t>
            </w:r>
          </w:p>
        </w:tc>
        <w:tc>
          <w:tcPr>
            <w:tcW w:w="1260" w:type="dxa"/>
            <w:shd w:val="clear" w:color="auto" w:fill="auto"/>
          </w:tcPr>
          <w:p w14:paraId="11480DF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144DA8C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251D76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8C0775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7</w:t>
            </w:r>
          </w:p>
        </w:tc>
        <w:tc>
          <w:tcPr>
            <w:tcW w:w="720" w:type="dxa"/>
            <w:shd w:val="clear" w:color="auto" w:fill="auto"/>
          </w:tcPr>
          <w:p w14:paraId="2AAEE29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655A410C" w14:textId="77777777" w:rsidTr="00BE4ECC">
        <w:trPr>
          <w:cantSplit/>
        </w:trPr>
        <w:tc>
          <w:tcPr>
            <w:tcW w:w="3240" w:type="dxa"/>
            <w:shd w:val="clear" w:color="auto" w:fill="auto"/>
          </w:tcPr>
          <w:p w14:paraId="69899809"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SystemId</w:t>
            </w:r>
          </w:p>
        </w:tc>
        <w:tc>
          <w:tcPr>
            <w:tcW w:w="1260" w:type="dxa"/>
            <w:shd w:val="clear" w:color="auto" w:fill="auto"/>
          </w:tcPr>
          <w:p w14:paraId="5E9A8E4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A50063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B0A509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5C2223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33A8949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790598A0" w14:textId="77777777" w:rsidTr="00BE4ECC">
        <w:trPr>
          <w:cantSplit/>
        </w:trPr>
        <w:tc>
          <w:tcPr>
            <w:tcW w:w="3240" w:type="dxa"/>
            <w:shd w:val="clear" w:color="auto" w:fill="auto"/>
          </w:tcPr>
          <w:p w14:paraId="527E466B"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SourceSystemName</w:t>
            </w:r>
          </w:p>
        </w:tc>
        <w:tc>
          <w:tcPr>
            <w:tcW w:w="1260" w:type="dxa"/>
            <w:shd w:val="clear" w:color="auto" w:fill="auto"/>
          </w:tcPr>
          <w:p w14:paraId="516067A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7A74C03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BFEDC5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B56DD4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E73BC2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065DF785" w14:textId="77777777" w:rsidTr="00BE4ECC">
        <w:trPr>
          <w:cantSplit/>
        </w:trPr>
        <w:tc>
          <w:tcPr>
            <w:tcW w:w="3240" w:type="dxa"/>
            <w:shd w:val="clear" w:color="auto" w:fill="auto"/>
          </w:tcPr>
          <w:p w14:paraId="66BD3360"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EntryTypeCode</w:t>
            </w:r>
          </w:p>
        </w:tc>
        <w:tc>
          <w:tcPr>
            <w:tcW w:w="1260" w:type="dxa"/>
            <w:shd w:val="clear" w:color="auto" w:fill="auto"/>
          </w:tcPr>
          <w:p w14:paraId="0368D07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711BF2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EDFA3F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4A248A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70C9BCD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6C437E93" w14:textId="77777777" w:rsidTr="00BE4ECC">
        <w:trPr>
          <w:cantSplit/>
        </w:trPr>
        <w:tc>
          <w:tcPr>
            <w:tcW w:w="3240" w:type="dxa"/>
            <w:shd w:val="clear" w:color="auto" w:fill="auto"/>
          </w:tcPr>
          <w:p w14:paraId="5DED6F5F"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lastRenderedPageBreak/>
              <w:t>SourceSystemTransaction</w:t>
            </w:r>
            <w:r w:rsidRPr="00270ADA">
              <w:rPr>
                <w:rFonts w:ascii="Times New Roman" w:eastAsia="Times New Roman" w:hAnsi="Times New Roman"/>
                <w:noProof w:val="0"/>
                <w:spacing w:val="0"/>
                <w:sz w:val="20"/>
                <w:szCs w:val="20"/>
              </w:rPr>
              <w:br/>
              <w:t>TypeName</w:t>
            </w:r>
          </w:p>
        </w:tc>
        <w:tc>
          <w:tcPr>
            <w:tcW w:w="1260" w:type="dxa"/>
            <w:shd w:val="clear" w:color="auto" w:fill="auto"/>
          </w:tcPr>
          <w:p w14:paraId="78D6895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95FDC2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D8D55E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22640C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0912BA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40</w:t>
            </w:r>
          </w:p>
        </w:tc>
      </w:tr>
      <w:tr w:rsidR="00270ADA" w:rsidRPr="00270ADA" w14:paraId="2E535530" w14:textId="77777777" w:rsidTr="00BE4ECC">
        <w:trPr>
          <w:cantSplit/>
        </w:trPr>
        <w:tc>
          <w:tcPr>
            <w:tcW w:w="3240" w:type="dxa"/>
            <w:shd w:val="clear" w:color="auto" w:fill="auto"/>
          </w:tcPr>
          <w:p w14:paraId="745BCB5B"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ESRProgramName</w:t>
            </w:r>
          </w:p>
        </w:tc>
        <w:tc>
          <w:tcPr>
            <w:tcW w:w="1260" w:type="dxa"/>
            <w:shd w:val="clear" w:color="auto" w:fill="auto"/>
          </w:tcPr>
          <w:p w14:paraId="009548F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7A1BE1C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AB23B4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29A0FC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B5D1DF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0839EF3A" w14:textId="77777777" w:rsidTr="00BE4ECC">
        <w:trPr>
          <w:cantSplit/>
        </w:trPr>
        <w:tc>
          <w:tcPr>
            <w:tcW w:w="3240" w:type="dxa"/>
            <w:shd w:val="clear" w:color="auto" w:fill="auto"/>
          </w:tcPr>
          <w:p w14:paraId="4DF7DEB7"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ContactName</w:t>
            </w:r>
          </w:p>
        </w:tc>
        <w:tc>
          <w:tcPr>
            <w:tcW w:w="1260" w:type="dxa"/>
            <w:shd w:val="clear" w:color="auto" w:fill="auto"/>
          </w:tcPr>
          <w:p w14:paraId="3927E8E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B1D9D6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A2C9C4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C747FE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C5A88A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2A413B7A" w14:textId="77777777" w:rsidTr="00BE4ECC">
        <w:trPr>
          <w:cantSplit/>
        </w:trPr>
        <w:tc>
          <w:tcPr>
            <w:tcW w:w="3240" w:type="dxa"/>
            <w:shd w:val="clear" w:color="auto" w:fill="auto"/>
          </w:tcPr>
          <w:p w14:paraId="319B3526"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ContactPhoneNumber</w:t>
            </w:r>
          </w:p>
        </w:tc>
        <w:tc>
          <w:tcPr>
            <w:tcW w:w="1260" w:type="dxa"/>
            <w:shd w:val="clear" w:color="auto" w:fill="auto"/>
          </w:tcPr>
          <w:p w14:paraId="2A52CBA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55C494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074AAD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6CB103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738D49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51C007DE" w14:textId="77777777" w:rsidTr="00BE4ECC">
        <w:trPr>
          <w:cantSplit/>
        </w:trPr>
        <w:tc>
          <w:tcPr>
            <w:tcW w:w="3240" w:type="dxa"/>
            <w:shd w:val="clear" w:color="auto" w:fill="auto"/>
          </w:tcPr>
          <w:p w14:paraId="23938E80"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BranchCode</w:t>
            </w:r>
          </w:p>
        </w:tc>
        <w:tc>
          <w:tcPr>
            <w:tcW w:w="1260" w:type="dxa"/>
            <w:shd w:val="clear" w:color="auto" w:fill="auto"/>
          </w:tcPr>
          <w:p w14:paraId="6ECE982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06B01BF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D2CFA3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188E28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6B6661B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r>
      <w:tr w:rsidR="00270ADA" w:rsidRPr="00270ADA" w14:paraId="4F38744C" w14:textId="77777777" w:rsidTr="00BE4ECC">
        <w:trPr>
          <w:cantSplit/>
        </w:trPr>
        <w:tc>
          <w:tcPr>
            <w:tcW w:w="3240" w:type="dxa"/>
            <w:shd w:val="clear" w:color="auto" w:fill="auto"/>
          </w:tcPr>
          <w:p w14:paraId="4EFAADAF"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ESRFileSearchCode</w:t>
            </w:r>
          </w:p>
        </w:tc>
        <w:tc>
          <w:tcPr>
            <w:tcW w:w="1260" w:type="dxa"/>
            <w:shd w:val="clear" w:color="auto" w:fill="auto"/>
          </w:tcPr>
          <w:p w14:paraId="01E5EAD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6C6F12E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C34BE6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E792C7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59ACA4B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6F05D14F" w14:textId="77777777" w:rsidTr="00BE4ECC">
        <w:trPr>
          <w:cantSplit/>
        </w:trPr>
        <w:tc>
          <w:tcPr>
            <w:tcW w:w="3240" w:type="dxa"/>
            <w:shd w:val="clear" w:color="auto" w:fill="auto"/>
          </w:tcPr>
          <w:p w14:paraId="43D263B2"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ESRResolutionTeamName</w:t>
            </w:r>
          </w:p>
        </w:tc>
        <w:tc>
          <w:tcPr>
            <w:tcW w:w="1260" w:type="dxa"/>
            <w:shd w:val="clear" w:color="auto" w:fill="auto"/>
          </w:tcPr>
          <w:p w14:paraId="7947869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R</w:t>
            </w:r>
          </w:p>
        </w:tc>
        <w:tc>
          <w:tcPr>
            <w:tcW w:w="1260" w:type="dxa"/>
            <w:shd w:val="clear" w:color="auto" w:fill="auto"/>
          </w:tcPr>
          <w:p w14:paraId="48025FE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E25610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B073F8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01CE18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35F04AC0" w14:textId="77777777" w:rsidTr="00BE4ECC">
        <w:trPr>
          <w:cantSplit/>
        </w:trPr>
        <w:tc>
          <w:tcPr>
            <w:tcW w:w="3240" w:type="dxa"/>
            <w:shd w:val="clear" w:color="auto" w:fill="auto"/>
          </w:tcPr>
          <w:p w14:paraId="4D3BC3E7"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SourceSystemTransactionId</w:t>
            </w:r>
          </w:p>
        </w:tc>
        <w:tc>
          <w:tcPr>
            <w:tcW w:w="1260" w:type="dxa"/>
            <w:shd w:val="clear" w:color="auto" w:fill="auto"/>
          </w:tcPr>
          <w:p w14:paraId="08D7550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7E6AF4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7DF5C0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ED9A66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ED2541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26</w:t>
            </w:r>
          </w:p>
        </w:tc>
      </w:tr>
      <w:tr w:rsidR="00270ADA" w:rsidRPr="00270ADA" w14:paraId="7DE2A775" w14:textId="77777777" w:rsidTr="00BE4ECC">
        <w:trPr>
          <w:cantSplit/>
        </w:trPr>
        <w:tc>
          <w:tcPr>
            <w:tcW w:w="3240" w:type="dxa"/>
            <w:shd w:val="clear" w:color="auto" w:fill="auto"/>
          </w:tcPr>
          <w:p w14:paraId="5E70662A"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190C3ED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05D4637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3FF8115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ABDF2E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541D2A0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41D22289" w14:textId="77777777" w:rsidTr="00BE4ECC">
        <w:tblPrEx>
          <w:shd w:val="clear" w:color="auto" w:fill="CCCCCC"/>
        </w:tblPrEx>
        <w:tc>
          <w:tcPr>
            <w:tcW w:w="8640" w:type="dxa"/>
            <w:gridSpan w:val="6"/>
            <w:shd w:val="clear" w:color="auto" w:fill="CCCCCC"/>
          </w:tcPr>
          <w:p w14:paraId="7B3F2DEF"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b/>
                <w:noProof w:val="0"/>
                <w:spacing w:val="0"/>
                <w:sz w:val="20"/>
                <w:szCs w:val="20"/>
              </w:rPr>
              <w:t>EconomicSanctionRiskPaymentInformation/ [   ]</w:t>
            </w:r>
            <w:r w:rsidRPr="00270ADA">
              <w:rPr>
                <w:rFonts w:ascii="Times New Roman" w:eastAsia="Times New Roman" w:hAnsi="Times New Roman"/>
                <w:noProof w:val="0"/>
                <w:spacing w:val="0"/>
                <w:sz w:val="20"/>
                <w:szCs w:val="20"/>
              </w:rPr>
              <w:t xml:space="preserve">     (Array)</w:t>
            </w:r>
          </w:p>
        </w:tc>
      </w:tr>
      <w:tr w:rsidR="00270ADA" w:rsidRPr="00270ADA" w14:paraId="669AFCD2" w14:textId="77777777" w:rsidTr="00BE4ECC">
        <w:trPr>
          <w:cantSplit/>
        </w:trPr>
        <w:tc>
          <w:tcPr>
            <w:tcW w:w="3240" w:type="dxa"/>
            <w:shd w:val="clear" w:color="auto" w:fill="auto"/>
          </w:tcPr>
          <w:p w14:paraId="3583AD3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PaymentRemittanceNumber</w:t>
            </w:r>
          </w:p>
        </w:tc>
        <w:tc>
          <w:tcPr>
            <w:tcW w:w="1260" w:type="dxa"/>
            <w:shd w:val="clear" w:color="auto" w:fill="auto"/>
          </w:tcPr>
          <w:p w14:paraId="17993A2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C599B5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4A99EB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A3AB63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96D066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5285579F" w14:textId="77777777" w:rsidTr="00BE4ECC">
        <w:trPr>
          <w:cantSplit/>
        </w:trPr>
        <w:tc>
          <w:tcPr>
            <w:tcW w:w="3240" w:type="dxa"/>
            <w:shd w:val="clear" w:color="auto" w:fill="auto"/>
          </w:tcPr>
          <w:p w14:paraId="62E2040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PaymentAmount</w:t>
            </w:r>
          </w:p>
        </w:tc>
        <w:tc>
          <w:tcPr>
            <w:tcW w:w="1260" w:type="dxa"/>
            <w:shd w:val="clear" w:color="auto" w:fill="auto"/>
          </w:tcPr>
          <w:p w14:paraId="13C1E83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0F69E7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Decimal</w:t>
            </w:r>
          </w:p>
        </w:tc>
        <w:tc>
          <w:tcPr>
            <w:tcW w:w="1530" w:type="dxa"/>
            <w:shd w:val="clear" w:color="auto" w:fill="auto"/>
          </w:tcPr>
          <w:p w14:paraId="6029E0D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1A39F5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D25143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17</w:t>
            </w:r>
          </w:p>
        </w:tc>
      </w:tr>
      <w:tr w:rsidR="00270ADA" w:rsidRPr="00270ADA" w14:paraId="540F19D4" w14:textId="77777777" w:rsidTr="00BE4ECC">
        <w:trPr>
          <w:cantSplit/>
        </w:trPr>
        <w:tc>
          <w:tcPr>
            <w:tcW w:w="3240" w:type="dxa"/>
            <w:shd w:val="clear" w:color="auto" w:fill="auto"/>
          </w:tcPr>
          <w:p w14:paraId="607F603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PaymentPriorityCode</w:t>
            </w:r>
          </w:p>
        </w:tc>
        <w:tc>
          <w:tcPr>
            <w:tcW w:w="1260" w:type="dxa"/>
            <w:shd w:val="clear" w:color="auto" w:fill="auto"/>
          </w:tcPr>
          <w:p w14:paraId="119A84E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FE88B5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736A67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69D8BB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50676F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r>
      <w:tr w:rsidR="00270ADA" w:rsidRPr="00270ADA" w14:paraId="510F5FA5" w14:textId="77777777" w:rsidTr="00BE4ECC">
        <w:trPr>
          <w:cantSplit/>
        </w:trPr>
        <w:tc>
          <w:tcPr>
            <w:tcW w:w="3240" w:type="dxa"/>
            <w:shd w:val="clear" w:color="auto" w:fill="auto"/>
          </w:tcPr>
          <w:p w14:paraId="625EBF0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PaymentMethodDescription</w:t>
            </w:r>
          </w:p>
        </w:tc>
        <w:tc>
          <w:tcPr>
            <w:tcW w:w="1260" w:type="dxa"/>
            <w:shd w:val="clear" w:color="auto" w:fill="auto"/>
          </w:tcPr>
          <w:p w14:paraId="67D2F6F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359148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B75851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67F9B7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87C3BC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10</w:t>
            </w:r>
          </w:p>
        </w:tc>
      </w:tr>
      <w:tr w:rsidR="00270ADA" w:rsidRPr="00270ADA" w14:paraId="392037AB" w14:textId="77777777" w:rsidTr="00BE4ECC">
        <w:trPr>
          <w:cantSplit/>
        </w:trPr>
        <w:tc>
          <w:tcPr>
            <w:tcW w:w="3240" w:type="dxa"/>
            <w:shd w:val="clear" w:color="auto" w:fill="auto"/>
          </w:tcPr>
          <w:p w14:paraId="55D5291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ESRTransactionStatus</w:t>
            </w:r>
            <w:r w:rsidRPr="00270ADA">
              <w:rPr>
                <w:rFonts w:ascii="Times New Roman" w:eastAsia="Times New Roman" w:hAnsi="Times New Roman"/>
                <w:noProof w:val="0"/>
                <w:spacing w:val="0"/>
                <w:sz w:val="20"/>
                <w:szCs w:val="20"/>
              </w:rPr>
              <w:br/>
              <w:t>Description</w:t>
            </w:r>
          </w:p>
        </w:tc>
        <w:tc>
          <w:tcPr>
            <w:tcW w:w="1260" w:type="dxa"/>
            <w:shd w:val="clear" w:color="auto" w:fill="auto"/>
          </w:tcPr>
          <w:p w14:paraId="6D9528C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E4A053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8B75F0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DC685E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40B1B3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4BDDA288" w14:textId="77777777" w:rsidTr="00BE4ECC">
        <w:trPr>
          <w:cantSplit/>
        </w:trPr>
        <w:tc>
          <w:tcPr>
            <w:tcW w:w="3240" w:type="dxa"/>
            <w:shd w:val="clear" w:color="auto" w:fill="auto"/>
          </w:tcPr>
          <w:p w14:paraId="24046C6C"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58C021C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5DDCD87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7C69FD4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926DD7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330B197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18EFEB8B" w14:textId="77777777" w:rsidTr="00BE4ECC">
        <w:trPr>
          <w:cantSplit/>
        </w:trPr>
        <w:tc>
          <w:tcPr>
            <w:tcW w:w="3240" w:type="dxa"/>
            <w:shd w:val="clear" w:color="auto" w:fill="auto"/>
          </w:tcPr>
          <w:p w14:paraId="10B1183F"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74FBDE6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7D8F49F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7D15660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8F786D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0AFCA26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7C149B6F" w14:textId="77777777" w:rsidTr="00BE4ECC">
        <w:tblPrEx>
          <w:shd w:val="clear" w:color="auto" w:fill="CCCCCC"/>
        </w:tblPrEx>
        <w:trPr>
          <w:cantSplit/>
        </w:trPr>
        <w:tc>
          <w:tcPr>
            <w:tcW w:w="8640" w:type="dxa"/>
            <w:gridSpan w:val="6"/>
            <w:shd w:val="clear" w:color="auto" w:fill="CCCCCC"/>
          </w:tcPr>
          <w:p w14:paraId="472BF2F6" w14:textId="77777777" w:rsidR="00270ADA" w:rsidRPr="00270ADA" w:rsidRDefault="00270ADA" w:rsidP="00270ADA">
            <w:pPr>
              <w:spacing w:after="0" w:line="240" w:lineRule="auto"/>
              <w:ind w:left="360"/>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EconomicSanctionRiskIndividualPayee/</w:t>
            </w:r>
          </w:p>
        </w:tc>
      </w:tr>
      <w:tr w:rsidR="00270ADA" w:rsidRPr="00270ADA" w14:paraId="31900195" w14:textId="77777777" w:rsidTr="00BE4ECC">
        <w:trPr>
          <w:cantSplit/>
        </w:trPr>
        <w:tc>
          <w:tcPr>
            <w:tcW w:w="3240" w:type="dxa"/>
            <w:shd w:val="clear" w:color="auto" w:fill="auto"/>
          </w:tcPr>
          <w:p w14:paraId="3D9BE9E2"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SourceSystemReferenceText</w:t>
            </w:r>
          </w:p>
        </w:tc>
        <w:tc>
          <w:tcPr>
            <w:tcW w:w="1260" w:type="dxa"/>
            <w:shd w:val="clear" w:color="auto" w:fill="auto"/>
          </w:tcPr>
          <w:p w14:paraId="216866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D4389E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30DE07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6684F7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ABDE1E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120</w:t>
            </w:r>
          </w:p>
        </w:tc>
      </w:tr>
      <w:tr w:rsidR="00270ADA" w:rsidRPr="00270ADA" w14:paraId="53703F01" w14:textId="77777777" w:rsidTr="00BE4ECC">
        <w:trPr>
          <w:cantSplit/>
        </w:trPr>
        <w:tc>
          <w:tcPr>
            <w:tcW w:w="3240" w:type="dxa"/>
            <w:shd w:val="clear" w:color="auto" w:fill="auto"/>
          </w:tcPr>
          <w:p w14:paraId="7C998079"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w:t>
            </w:r>
          </w:p>
          <w:p w14:paraId="27E2AFDF"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TypeDescription</w:t>
            </w:r>
          </w:p>
        </w:tc>
        <w:tc>
          <w:tcPr>
            <w:tcW w:w="1260" w:type="dxa"/>
            <w:shd w:val="clear" w:color="auto" w:fill="auto"/>
          </w:tcPr>
          <w:p w14:paraId="3E81D90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67095C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82F974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4CBC61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87BB394"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p w14:paraId="2CA51054"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4C0ADD4B" w14:textId="77777777" w:rsidTr="00BE4ECC">
        <w:trPr>
          <w:cantSplit/>
        </w:trPr>
        <w:tc>
          <w:tcPr>
            <w:tcW w:w="3240" w:type="dxa"/>
            <w:shd w:val="clear" w:color="auto" w:fill="auto"/>
          </w:tcPr>
          <w:p w14:paraId="142DF710"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w:t>
            </w:r>
            <w:r w:rsidRPr="00270ADA">
              <w:rPr>
                <w:rFonts w:ascii="Times New Roman" w:eastAsia="Times New Roman" w:hAnsi="Times New Roman"/>
                <w:noProof w:val="0"/>
                <w:spacing w:val="0"/>
                <w:sz w:val="20"/>
                <w:szCs w:val="20"/>
              </w:rPr>
              <w:br/>
              <w:t>Identifier</w:t>
            </w:r>
          </w:p>
        </w:tc>
        <w:tc>
          <w:tcPr>
            <w:tcW w:w="1260" w:type="dxa"/>
            <w:shd w:val="clear" w:color="auto" w:fill="auto"/>
          </w:tcPr>
          <w:p w14:paraId="426BD14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D48F1B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26E515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D33A8E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1E4BE5A"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 xml:space="preserve">120 </w:t>
            </w:r>
          </w:p>
          <w:p w14:paraId="4F676141"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559D1BEC" w14:textId="77777777" w:rsidTr="00BE4ECC">
        <w:trPr>
          <w:cantSplit/>
        </w:trPr>
        <w:tc>
          <w:tcPr>
            <w:tcW w:w="3240" w:type="dxa"/>
            <w:shd w:val="clear" w:color="auto" w:fill="auto"/>
          </w:tcPr>
          <w:p w14:paraId="57D8688D"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ESRRoleTypeCode [   ]</w:t>
            </w:r>
            <w:r w:rsidRPr="00270ADA">
              <w:rPr>
                <w:rFonts w:ascii="Times New Roman" w:eastAsia="Times New Roman" w:hAnsi="Times New Roman"/>
                <w:noProof w:val="0"/>
                <w:spacing w:val="0"/>
                <w:sz w:val="20"/>
                <w:szCs w:val="20"/>
              </w:rPr>
              <w:br/>
              <w:t xml:space="preserve">   (Array of up to five)</w:t>
            </w:r>
          </w:p>
        </w:tc>
        <w:tc>
          <w:tcPr>
            <w:tcW w:w="1260" w:type="dxa"/>
            <w:shd w:val="clear" w:color="auto" w:fill="auto"/>
          </w:tcPr>
          <w:p w14:paraId="242FCF0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5926F9C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749B2F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162AB5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715499C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44087B04" w14:textId="77777777" w:rsidTr="00BE4ECC">
        <w:trPr>
          <w:cantSplit/>
        </w:trPr>
        <w:tc>
          <w:tcPr>
            <w:tcW w:w="3240" w:type="dxa"/>
            <w:shd w:val="clear" w:color="auto" w:fill="auto"/>
          </w:tcPr>
          <w:p w14:paraId="07450D78"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SearchEntityValueText</w:t>
            </w:r>
          </w:p>
        </w:tc>
        <w:tc>
          <w:tcPr>
            <w:tcW w:w="1260" w:type="dxa"/>
            <w:shd w:val="clear" w:color="auto" w:fill="auto"/>
          </w:tcPr>
          <w:p w14:paraId="7F227B2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68DC4B3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63F073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B04178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707746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1976AD6E" w14:textId="77777777" w:rsidTr="00BE4ECC">
        <w:trPr>
          <w:cantSplit/>
        </w:trPr>
        <w:tc>
          <w:tcPr>
            <w:tcW w:w="3240" w:type="dxa"/>
            <w:shd w:val="clear" w:color="auto" w:fill="auto"/>
          </w:tcPr>
          <w:p w14:paraId="146410C3"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IndividualFullName</w:t>
            </w:r>
          </w:p>
        </w:tc>
        <w:tc>
          <w:tcPr>
            <w:tcW w:w="1260" w:type="dxa"/>
            <w:shd w:val="clear" w:color="auto" w:fill="auto"/>
          </w:tcPr>
          <w:p w14:paraId="5DE3C72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065D0E5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AFC2F9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7BB9E9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3BFA05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1720AEE0" w14:textId="77777777" w:rsidTr="00BE4ECC">
        <w:trPr>
          <w:cantSplit/>
        </w:trPr>
        <w:tc>
          <w:tcPr>
            <w:tcW w:w="3240" w:type="dxa"/>
            <w:shd w:val="clear" w:color="auto" w:fill="auto"/>
          </w:tcPr>
          <w:p w14:paraId="78E812A0"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PrefixName</w:t>
            </w:r>
          </w:p>
        </w:tc>
        <w:tc>
          <w:tcPr>
            <w:tcW w:w="1260" w:type="dxa"/>
            <w:shd w:val="clear" w:color="auto" w:fill="auto"/>
          </w:tcPr>
          <w:p w14:paraId="7A1F70C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3361E1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E2D412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92A5FF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9B09A6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08</w:t>
            </w:r>
          </w:p>
        </w:tc>
      </w:tr>
      <w:tr w:rsidR="00270ADA" w:rsidRPr="00270ADA" w14:paraId="53A5FC5F" w14:textId="77777777" w:rsidTr="00BE4ECC">
        <w:trPr>
          <w:cantSplit/>
        </w:trPr>
        <w:tc>
          <w:tcPr>
            <w:tcW w:w="3240" w:type="dxa"/>
            <w:shd w:val="clear" w:color="auto" w:fill="auto"/>
          </w:tcPr>
          <w:p w14:paraId="5BE17D19"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GivenName</w:t>
            </w:r>
          </w:p>
        </w:tc>
        <w:tc>
          <w:tcPr>
            <w:tcW w:w="1260" w:type="dxa"/>
            <w:shd w:val="clear" w:color="auto" w:fill="auto"/>
          </w:tcPr>
          <w:p w14:paraId="74890AF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48775CC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62E580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AF36D9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7C109E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40</w:t>
            </w:r>
          </w:p>
        </w:tc>
      </w:tr>
      <w:tr w:rsidR="00270ADA" w:rsidRPr="00270ADA" w14:paraId="3DC50309" w14:textId="77777777" w:rsidTr="00BE4ECC">
        <w:trPr>
          <w:cantSplit/>
        </w:trPr>
        <w:tc>
          <w:tcPr>
            <w:tcW w:w="3240" w:type="dxa"/>
            <w:shd w:val="clear" w:color="auto" w:fill="auto"/>
          </w:tcPr>
          <w:p w14:paraId="21CFA25A"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MiddleInitial</w:t>
            </w:r>
          </w:p>
        </w:tc>
        <w:tc>
          <w:tcPr>
            <w:tcW w:w="1260" w:type="dxa"/>
            <w:shd w:val="clear" w:color="auto" w:fill="auto"/>
          </w:tcPr>
          <w:p w14:paraId="3594285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FDD778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E3FB75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D6A102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8FB5A5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30</w:t>
            </w:r>
          </w:p>
        </w:tc>
      </w:tr>
      <w:tr w:rsidR="00270ADA" w:rsidRPr="00270ADA" w14:paraId="719DBA03" w14:textId="77777777" w:rsidTr="00BE4ECC">
        <w:trPr>
          <w:cantSplit/>
        </w:trPr>
        <w:tc>
          <w:tcPr>
            <w:tcW w:w="3240" w:type="dxa"/>
            <w:shd w:val="clear" w:color="auto" w:fill="auto"/>
          </w:tcPr>
          <w:p w14:paraId="4A1244CA"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Surname</w:t>
            </w:r>
          </w:p>
        </w:tc>
        <w:tc>
          <w:tcPr>
            <w:tcW w:w="1260" w:type="dxa"/>
            <w:shd w:val="clear" w:color="auto" w:fill="auto"/>
          </w:tcPr>
          <w:p w14:paraId="39E5CF0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40440A9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D584FC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FF8585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562929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100</w:t>
            </w:r>
          </w:p>
        </w:tc>
      </w:tr>
      <w:tr w:rsidR="00270ADA" w:rsidRPr="00270ADA" w14:paraId="19A813EC" w14:textId="77777777" w:rsidTr="00BE4ECC">
        <w:trPr>
          <w:cantSplit/>
        </w:trPr>
        <w:tc>
          <w:tcPr>
            <w:tcW w:w="3240" w:type="dxa"/>
            <w:shd w:val="clear" w:color="auto" w:fill="auto"/>
          </w:tcPr>
          <w:p w14:paraId="4AF5F029"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NameSuffix</w:t>
            </w:r>
          </w:p>
        </w:tc>
        <w:tc>
          <w:tcPr>
            <w:tcW w:w="1260" w:type="dxa"/>
            <w:shd w:val="clear" w:color="auto" w:fill="auto"/>
          </w:tcPr>
          <w:p w14:paraId="580B447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34E4E7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E24FEC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C4EE01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8F7133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04</w:t>
            </w:r>
          </w:p>
        </w:tc>
      </w:tr>
      <w:tr w:rsidR="00270ADA" w:rsidRPr="00270ADA" w14:paraId="717940B3" w14:textId="77777777" w:rsidTr="00BE4ECC">
        <w:trPr>
          <w:cantSplit/>
        </w:trPr>
        <w:tc>
          <w:tcPr>
            <w:tcW w:w="3240" w:type="dxa"/>
            <w:shd w:val="clear" w:color="auto" w:fill="auto"/>
          </w:tcPr>
          <w:p w14:paraId="60110565"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IndividualBirthDate</w:t>
            </w:r>
          </w:p>
        </w:tc>
        <w:tc>
          <w:tcPr>
            <w:tcW w:w="1260" w:type="dxa"/>
            <w:shd w:val="clear" w:color="auto" w:fill="auto"/>
          </w:tcPr>
          <w:p w14:paraId="0808EA8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91A1A0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5965685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260BDB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745B668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237DA267" w14:textId="77777777" w:rsidTr="00BE4ECC">
        <w:trPr>
          <w:cantSplit/>
        </w:trPr>
        <w:tc>
          <w:tcPr>
            <w:tcW w:w="3240" w:type="dxa"/>
            <w:shd w:val="clear" w:color="auto" w:fill="auto"/>
          </w:tcPr>
          <w:p w14:paraId="53B41660"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OccupationDescription</w:t>
            </w:r>
          </w:p>
        </w:tc>
        <w:tc>
          <w:tcPr>
            <w:tcW w:w="1260" w:type="dxa"/>
            <w:shd w:val="clear" w:color="auto" w:fill="auto"/>
          </w:tcPr>
          <w:p w14:paraId="3ECB4AC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7FF747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E24462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0A4649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DB2E81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20</w:t>
            </w:r>
          </w:p>
        </w:tc>
      </w:tr>
      <w:tr w:rsidR="00270ADA" w:rsidRPr="00270ADA" w14:paraId="3F74FCCE" w14:textId="77777777" w:rsidTr="00BE4ECC">
        <w:trPr>
          <w:cantSplit/>
        </w:trPr>
        <w:tc>
          <w:tcPr>
            <w:tcW w:w="3240" w:type="dxa"/>
            <w:shd w:val="clear" w:color="auto" w:fill="auto"/>
          </w:tcPr>
          <w:p w14:paraId="25CC152C"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EmployerName</w:t>
            </w:r>
          </w:p>
        </w:tc>
        <w:tc>
          <w:tcPr>
            <w:tcW w:w="1260" w:type="dxa"/>
            <w:shd w:val="clear" w:color="auto" w:fill="auto"/>
          </w:tcPr>
          <w:p w14:paraId="215504F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5AC324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A1095C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94E7C3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2FFEEB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tc>
      </w:tr>
      <w:tr w:rsidR="00270ADA" w:rsidRPr="00270ADA" w14:paraId="2972B2B9" w14:textId="77777777" w:rsidTr="00BE4ECC">
        <w:tblPrEx>
          <w:shd w:val="clear" w:color="auto" w:fill="CCCCCC"/>
        </w:tblPrEx>
        <w:tc>
          <w:tcPr>
            <w:tcW w:w="8640" w:type="dxa"/>
            <w:gridSpan w:val="6"/>
            <w:shd w:val="clear" w:color="auto" w:fill="CCCCCC"/>
          </w:tcPr>
          <w:p w14:paraId="06133206" w14:textId="77777777" w:rsidR="00270ADA" w:rsidRPr="00270ADA" w:rsidRDefault="00270ADA" w:rsidP="00270ADA">
            <w:pPr>
              <w:spacing w:after="0" w:line="240" w:lineRule="auto"/>
              <w:ind w:left="79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  Address/</w:t>
            </w:r>
          </w:p>
        </w:tc>
      </w:tr>
      <w:tr w:rsidR="00270ADA" w:rsidRPr="00270ADA" w14:paraId="22E46991" w14:textId="77777777" w:rsidTr="00BE4ECC">
        <w:trPr>
          <w:cantSplit/>
        </w:trPr>
        <w:tc>
          <w:tcPr>
            <w:tcW w:w="3240" w:type="dxa"/>
            <w:shd w:val="clear" w:color="auto" w:fill="auto"/>
          </w:tcPr>
          <w:p w14:paraId="303F32EF"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AddressLine1</w:t>
            </w:r>
          </w:p>
        </w:tc>
        <w:tc>
          <w:tcPr>
            <w:tcW w:w="1260" w:type="dxa"/>
            <w:shd w:val="clear" w:color="auto" w:fill="auto"/>
          </w:tcPr>
          <w:p w14:paraId="0391B87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85F800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2C0817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E3366A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4F700B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48DD927A" w14:textId="77777777" w:rsidTr="00BE4ECC">
        <w:trPr>
          <w:cantSplit/>
        </w:trPr>
        <w:tc>
          <w:tcPr>
            <w:tcW w:w="3240" w:type="dxa"/>
            <w:shd w:val="clear" w:color="auto" w:fill="auto"/>
          </w:tcPr>
          <w:p w14:paraId="2FB2B2C6"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AddressLine2</w:t>
            </w:r>
          </w:p>
        </w:tc>
        <w:tc>
          <w:tcPr>
            <w:tcW w:w="1260" w:type="dxa"/>
            <w:shd w:val="clear" w:color="auto" w:fill="auto"/>
          </w:tcPr>
          <w:p w14:paraId="75811A4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4D96F5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491C90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7D9083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C1C686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7980E34B" w14:textId="77777777" w:rsidTr="00BE4ECC">
        <w:trPr>
          <w:cantSplit/>
        </w:trPr>
        <w:tc>
          <w:tcPr>
            <w:tcW w:w="3240" w:type="dxa"/>
            <w:shd w:val="clear" w:color="auto" w:fill="auto"/>
          </w:tcPr>
          <w:p w14:paraId="77493D77"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CityName</w:t>
            </w:r>
          </w:p>
        </w:tc>
        <w:tc>
          <w:tcPr>
            <w:tcW w:w="1260" w:type="dxa"/>
            <w:shd w:val="clear" w:color="auto" w:fill="auto"/>
          </w:tcPr>
          <w:p w14:paraId="4FC7F4B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5030AE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0C55F1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EDE9B4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CF8A28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35</w:t>
            </w:r>
          </w:p>
        </w:tc>
      </w:tr>
      <w:tr w:rsidR="00270ADA" w:rsidRPr="00270ADA" w14:paraId="677C8F83" w14:textId="77777777" w:rsidTr="00BE4ECC">
        <w:trPr>
          <w:cantSplit/>
        </w:trPr>
        <w:tc>
          <w:tcPr>
            <w:tcW w:w="3240" w:type="dxa"/>
            <w:shd w:val="clear" w:color="auto" w:fill="auto"/>
          </w:tcPr>
          <w:p w14:paraId="609CBFE9"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StateOrProvince</w:t>
            </w:r>
            <w:r w:rsidRPr="00270ADA">
              <w:rPr>
                <w:rFonts w:ascii="Times New Roman" w:eastAsia="Times New Roman" w:hAnsi="Times New Roman"/>
                <w:noProof w:val="0"/>
                <w:spacing w:val="0"/>
                <w:sz w:val="20"/>
                <w:szCs w:val="20"/>
              </w:rPr>
              <w:br/>
              <w:t>Code</w:t>
            </w:r>
          </w:p>
        </w:tc>
        <w:tc>
          <w:tcPr>
            <w:tcW w:w="1260" w:type="dxa"/>
            <w:shd w:val="clear" w:color="auto" w:fill="auto"/>
          </w:tcPr>
          <w:p w14:paraId="787B3DA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AF96B7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D9B890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2E45CC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5DC847E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769554D2" w14:textId="77777777" w:rsidTr="00BE4ECC">
        <w:trPr>
          <w:cantSplit/>
        </w:trPr>
        <w:tc>
          <w:tcPr>
            <w:tcW w:w="3240" w:type="dxa"/>
            <w:shd w:val="clear" w:color="auto" w:fill="auto"/>
          </w:tcPr>
          <w:p w14:paraId="309A7FD0"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PostalCode</w:t>
            </w:r>
          </w:p>
        </w:tc>
        <w:tc>
          <w:tcPr>
            <w:tcW w:w="1260" w:type="dxa"/>
            <w:shd w:val="clear" w:color="auto" w:fill="auto"/>
          </w:tcPr>
          <w:p w14:paraId="322625A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C7E6DD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94A02C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759E61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EDD9B2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32</w:t>
            </w:r>
          </w:p>
        </w:tc>
      </w:tr>
      <w:tr w:rsidR="00270ADA" w:rsidRPr="00270ADA" w14:paraId="66D79F47" w14:textId="77777777" w:rsidTr="00BE4ECC">
        <w:trPr>
          <w:cantSplit/>
        </w:trPr>
        <w:tc>
          <w:tcPr>
            <w:tcW w:w="3240" w:type="dxa"/>
            <w:shd w:val="clear" w:color="auto" w:fill="auto"/>
          </w:tcPr>
          <w:p w14:paraId="59E3E497"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CountryName</w:t>
            </w:r>
          </w:p>
        </w:tc>
        <w:tc>
          <w:tcPr>
            <w:tcW w:w="1260" w:type="dxa"/>
            <w:shd w:val="clear" w:color="auto" w:fill="auto"/>
          </w:tcPr>
          <w:p w14:paraId="16C548B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982DEA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CA5A96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A5FC4D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670FDE7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22D97C27" w14:textId="77777777" w:rsidTr="00BE4ECC">
        <w:trPr>
          <w:cantSplit/>
        </w:trPr>
        <w:tc>
          <w:tcPr>
            <w:tcW w:w="3240" w:type="dxa"/>
            <w:shd w:val="clear" w:color="auto" w:fill="auto"/>
          </w:tcPr>
          <w:p w14:paraId="79064B45"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0182862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0761A28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47A58B8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4E7C2D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3A2B1BE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2F1B5940" w14:textId="77777777" w:rsidTr="00BE4ECC">
        <w:trPr>
          <w:cantSplit/>
        </w:trPr>
        <w:tc>
          <w:tcPr>
            <w:tcW w:w="3240" w:type="dxa"/>
            <w:shd w:val="clear" w:color="auto" w:fill="auto"/>
          </w:tcPr>
          <w:p w14:paraId="0C7CAFD9"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2672DCD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1F8F091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4D5D4B5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F1F3B9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3C3DEF8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58EC4BE4" w14:textId="77777777" w:rsidTr="00BE4ECC">
        <w:tblPrEx>
          <w:shd w:val="clear" w:color="auto" w:fill="CCCCCC"/>
        </w:tblPrEx>
        <w:trPr>
          <w:cantSplit/>
        </w:trPr>
        <w:tc>
          <w:tcPr>
            <w:tcW w:w="8640" w:type="dxa"/>
            <w:gridSpan w:val="6"/>
            <w:shd w:val="clear" w:color="auto" w:fill="CCCCCC"/>
          </w:tcPr>
          <w:p w14:paraId="473BB71A" w14:textId="77777777" w:rsidR="00270ADA" w:rsidRPr="00270ADA" w:rsidRDefault="00270ADA" w:rsidP="00270ADA">
            <w:pPr>
              <w:spacing w:after="0" w:line="240" w:lineRule="auto"/>
              <w:ind w:left="360"/>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EconomicSanctionRiskOrganizationPayee/</w:t>
            </w:r>
          </w:p>
        </w:tc>
      </w:tr>
      <w:tr w:rsidR="00270ADA" w:rsidRPr="00270ADA" w14:paraId="48313953" w14:textId="77777777" w:rsidTr="00BE4ECC">
        <w:trPr>
          <w:cantSplit/>
        </w:trPr>
        <w:tc>
          <w:tcPr>
            <w:tcW w:w="3240" w:type="dxa"/>
            <w:shd w:val="clear" w:color="auto" w:fill="auto"/>
          </w:tcPr>
          <w:p w14:paraId="7C2855CC"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SourceSystemReferenceText</w:t>
            </w:r>
          </w:p>
        </w:tc>
        <w:tc>
          <w:tcPr>
            <w:tcW w:w="1260" w:type="dxa"/>
            <w:shd w:val="clear" w:color="auto" w:fill="auto"/>
          </w:tcPr>
          <w:p w14:paraId="3270697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1D8C06A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FE8F70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758F19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A396DA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120</w:t>
            </w:r>
          </w:p>
        </w:tc>
      </w:tr>
      <w:tr w:rsidR="00270ADA" w:rsidRPr="00270ADA" w14:paraId="1E9A3AB0" w14:textId="77777777" w:rsidTr="00BE4ECC">
        <w:trPr>
          <w:cantSplit/>
        </w:trPr>
        <w:tc>
          <w:tcPr>
            <w:tcW w:w="3240" w:type="dxa"/>
            <w:shd w:val="clear" w:color="auto" w:fill="auto"/>
          </w:tcPr>
          <w:p w14:paraId="2370F6D4"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SourceSystemSearch</w:t>
            </w:r>
          </w:p>
          <w:p w14:paraId="3FB9D60B"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TypeDescription</w:t>
            </w:r>
          </w:p>
        </w:tc>
        <w:tc>
          <w:tcPr>
            <w:tcW w:w="1260" w:type="dxa"/>
            <w:shd w:val="clear" w:color="auto" w:fill="auto"/>
          </w:tcPr>
          <w:p w14:paraId="5755323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A74807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270FAD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354118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B303DF4"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50</w:t>
            </w:r>
          </w:p>
          <w:p w14:paraId="34C5AD68"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346250C3" w14:textId="77777777" w:rsidTr="00BE4ECC">
        <w:trPr>
          <w:cantSplit/>
        </w:trPr>
        <w:tc>
          <w:tcPr>
            <w:tcW w:w="3240" w:type="dxa"/>
            <w:shd w:val="clear" w:color="auto" w:fill="auto"/>
          </w:tcPr>
          <w:p w14:paraId="1DCA257E"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lastRenderedPageBreak/>
              <w:t>SourceSystemSearch</w:t>
            </w:r>
            <w:r w:rsidRPr="00270ADA">
              <w:rPr>
                <w:rFonts w:ascii="Times New Roman" w:eastAsia="Times New Roman" w:hAnsi="Times New Roman"/>
                <w:noProof w:val="0"/>
                <w:spacing w:val="0"/>
                <w:sz w:val="20"/>
                <w:szCs w:val="20"/>
              </w:rPr>
              <w:br/>
              <w:t>Identifier</w:t>
            </w:r>
          </w:p>
        </w:tc>
        <w:tc>
          <w:tcPr>
            <w:tcW w:w="1260" w:type="dxa"/>
            <w:shd w:val="clear" w:color="auto" w:fill="auto"/>
          </w:tcPr>
          <w:p w14:paraId="6F0D050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18798F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A05170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051175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61F986D3" w14:textId="77777777" w:rsidR="00270ADA" w:rsidRPr="00270ADA" w:rsidRDefault="00270ADA" w:rsidP="00270ADA">
            <w:pPr>
              <w:spacing w:after="0" w:line="240" w:lineRule="auto"/>
              <w:ind w:left="-108"/>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 xml:space="preserve">120 </w:t>
            </w:r>
          </w:p>
          <w:p w14:paraId="3CB63028" w14:textId="77777777" w:rsidR="00270ADA" w:rsidRPr="00270ADA" w:rsidRDefault="00270ADA" w:rsidP="00270ADA">
            <w:pPr>
              <w:spacing w:after="0" w:line="240" w:lineRule="auto"/>
              <w:ind w:left="-108" w:right="-108"/>
              <w:jc w:val="right"/>
              <w:rPr>
                <w:rFonts w:ascii="Times New Roman" w:eastAsia="Times New Roman" w:hAnsi="Times New Roman"/>
                <w:bCs/>
                <w:noProof w:val="0"/>
                <w:color w:val="FF0000"/>
                <w:spacing w:val="0"/>
                <w:sz w:val="20"/>
                <w:szCs w:val="20"/>
              </w:rPr>
            </w:pPr>
            <w:r w:rsidRPr="00270ADA">
              <w:rPr>
                <w:rFonts w:ascii="Times New Roman" w:eastAsia="Times New Roman" w:hAnsi="Times New Roman"/>
                <w:bCs/>
                <w:noProof w:val="0"/>
                <w:color w:val="FF0000"/>
                <w:spacing w:val="0"/>
                <w:sz w:val="20"/>
                <w:szCs w:val="20"/>
              </w:rPr>
              <w:t>See Note</w:t>
            </w:r>
          </w:p>
        </w:tc>
      </w:tr>
      <w:tr w:rsidR="00270ADA" w:rsidRPr="00270ADA" w14:paraId="37B6D554" w14:textId="77777777" w:rsidTr="00BE4ECC">
        <w:trPr>
          <w:cantSplit/>
        </w:trPr>
        <w:tc>
          <w:tcPr>
            <w:tcW w:w="3240" w:type="dxa"/>
            <w:shd w:val="clear" w:color="auto" w:fill="auto"/>
          </w:tcPr>
          <w:p w14:paraId="3AC127B3"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ESRRoleTypeCode [   ]</w:t>
            </w:r>
            <w:r w:rsidRPr="00270ADA">
              <w:rPr>
                <w:rFonts w:ascii="Times New Roman" w:eastAsia="Times New Roman" w:hAnsi="Times New Roman"/>
                <w:noProof w:val="0"/>
                <w:spacing w:val="0"/>
                <w:sz w:val="20"/>
                <w:szCs w:val="20"/>
              </w:rPr>
              <w:br/>
              <w:t xml:space="preserve">   (Array of up to five)</w:t>
            </w:r>
          </w:p>
        </w:tc>
        <w:tc>
          <w:tcPr>
            <w:tcW w:w="1260" w:type="dxa"/>
            <w:shd w:val="clear" w:color="auto" w:fill="auto"/>
          </w:tcPr>
          <w:p w14:paraId="1F1CD63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052F42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96DD69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5CDFE7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4AA85AF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6739E1CA" w14:textId="77777777" w:rsidTr="00BE4ECC">
        <w:trPr>
          <w:cantSplit/>
        </w:trPr>
        <w:tc>
          <w:tcPr>
            <w:tcW w:w="3240" w:type="dxa"/>
            <w:shd w:val="clear" w:color="auto" w:fill="auto"/>
          </w:tcPr>
          <w:p w14:paraId="7C22CD4E"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SearchEntityValueText</w:t>
            </w:r>
          </w:p>
        </w:tc>
        <w:tc>
          <w:tcPr>
            <w:tcW w:w="1260" w:type="dxa"/>
            <w:shd w:val="clear" w:color="auto" w:fill="auto"/>
          </w:tcPr>
          <w:p w14:paraId="5E2B28B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38C5C63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6527F6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5EF691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C9E7D4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741EECF6" w14:textId="77777777" w:rsidTr="00BE4ECC">
        <w:trPr>
          <w:cantSplit/>
        </w:trPr>
        <w:tc>
          <w:tcPr>
            <w:tcW w:w="3240" w:type="dxa"/>
            <w:shd w:val="clear" w:color="auto" w:fill="auto"/>
          </w:tcPr>
          <w:p w14:paraId="3297F519"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ESROrgName</w:t>
            </w:r>
          </w:p>
        </w:tc>
        <w:tc>
          <w:tcPr>
            <w:tcW w:w="1260" w:type="dxa"/>
            <w:shd w:val="clear" w:color="auto" w:fill="auto"/>
          </w:tcPr>
          <w:p w14:paraId="0AA29D7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w:t>
            </w:r>
          </w:p>
        </w:tc>
        <w:tc>
          <w:tcPr>
            <w:tcW w:w="1260" w:type="dxa"/>
            <w:shd w:val="clear" w:color="auto" w:fill="auto"/>
          </w:tcPr>
          <w:p w14:paraId="1B7EDE5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D24140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C2156B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60976C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600</w:t>
            </w:r>
          </w:p>
        </w:tc>
      </w:tr>
      <w:tr w:rsidR="00270ADA" w:rsidRPr="00270ADA" w14:paraId="563C38AC" w14:textId="77777777" w:rsidTr="00BE4ECC">
        <w:trPr>
          <w:cantSplit/>
        </w:trPr>
        <w:tc>
          <w:tcPr>
            <w:tcW w:w="3240" w:type="dxa"/>
            <w:shd w:val="clear" w:color="auto" w:fill="auto"/>
          </w:tcPr>
          <w:p w14:paraId="61758171"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OrgIncDate</w:t>
            </w:r>
          </w:p>
        </w:tc>
        <w:tc>
          <w:tcPr>
            <w:tcW w:w="1260" w:type="dxa"/>
            <w:shd w:val="clear" w:color="auto" w:fill="auto"/>
          </w:tcPr>
          <w:p w14:paraId="73F3B16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6EA999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5112D40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A5DD84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5D3F08A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6161EFF4" w14:textId="77777777" w:rsidTr="00BE4ECC">
        <w:trPr>
          <w:cantSplit/>
        </w:trPr>
        <w:tc>
          <w:tcPr>
            <w:tcW w:w="3240" w:type="dxa"/>
            <w:shd w:val="clear" w:color="auto" w:fill="auto"/>
          </w:tcPr>
          <w:p w14:paraId="5F57134C"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OrgTypeDescription</w:t>
            </w:r>
          </w:p>
        </w:tc>
        <w:tc>
          <w:tcPr>
            <w:tcW w:w="1260" w:type="dxa"/>
            <w:shd w:val="clear" w:color="auto" w:fill="auto"/>
          </w:tcPr>
          <w:p w14:paraId="2A8C2B4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E64B5A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89AB63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24D4C4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A74E42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30</w:t>
            </w:r>
          </w:p>
        </w:tc>
      </w:tr>
      <w:tr w:rsidR="00270ADA" w:rsidRPr="00270ADA" w14:paraId="5ADFEAD6" w14:textId="77777777" w:rsidTr="00BE4ECC">
        <w:trPr>
          <w:cantSplit/>
        </w:trPr>
        <w:tc>
          <w:tcPr>
            <w:tcW w:w="3240" w:type="dxa"/>
            <w:shd w:val="clear" w:color="auto" w:fill="auto"/>
          </w:tcPr>
          <w:p w14:paraId="053F5589"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OrgIncStateOrProvince</w:t>
            </w:r>
            <w:r w:rsidRPr="00270ADA">
              <w:rPr>
                <w:rFonts w:ascii="Times New Roman" w:eastAsia="Times New Roman" w:hAnsi="Times New Roman"/>
                <w:noProof w:val="0"/>
                <w:spacing w:val="0"/>
                <w:sz w:val="20"/>
                <w:szCs w:val="20"/>
              </w:rPr>
              <w:br/>
              <w:t>Code</w:t>
            </w:r>
          </w:p>
        </w:tc>
        <w:tc>
          <w:tcPr>
            <w:tcW w:w="1260" w:type="dxa"/>
            <w:shd w:val="clear" w:color="auto" w:fill="auto"/>
          </w:tcPr>
          <w:p w14:paraId="69C11FD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0EF685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B83181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F400A9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6E218D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03</w:t>
            </w:r>
          </w:p>
        </w:tc>
      </w:tr>
      <w:tr w:rsidR="00270ADA" w:rsidRPr="00270ADA" w14:paraId="46A875CF" w14:textId="77777777" w:rsidTr="00BE4ECC">
        <w:trPr>
          <w:cantSplit/>
        </w:trPr>
        <w:tc>
          <w:tcPr>
            <w:tcW w:w="3240" w:type="dxa"/>
            <w:shd w:val="clear" w:color="auto" w:fill="auto"/>
          </w:tcPr>
          <w:p w14:paraId="5B4101F6"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OrgTaxIdNumber</w:t>
            </w:r>
          </w:p>
        </w:tc>
        <w:tc>
          <w:tcPr>
            <w:tcW w:w="1260" w:type="dxa"/>
            <w:shd w:val="clear" w:color="auto" w:fill="auto"/>
          </w:tcPr>
          <w:p w14:paraId="67F51B9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1319A1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6F27EA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FF20CB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43DE6A7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09</w:t>
            </w:r>
          </w:p>
        </w:tc>
      </w:tr>
      <w:tr w:rsidR="00270ADA" w:rsidRPr="00270ADA" w14:paraId="20D71025" w14:textId="77777777" w:rsidTr="00BE4ECC">
        <w:tblPrEx>
          <w:shd w:val="clear" w:color="auto" w:fill="CCCCCC"/>
        </w:tblPrEx>
        <w:tc>
          <w:tcPr>
            <w:tcW w:w="8640" w:type="dxa"/>
            <w:gridSpan w:val="6"/>
            <w:shd w:val="clear" w:color="auto" w:fill="CCCCCC"/>
          </w:tcPr>
          <w:p w14:paraId="47BC60B6" w14:textId="77777777" w:rsidR="00270ADA" w:rsidRPr="00270ADA" w:rsidRDefault="00270ADA" w:rsidP="00270ADA">
            <w:pPr>
              <w:spacing w:after="0" w:line="240" w:lineRule="auto"/>
              <w:ind w:left="79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 xml:space="preserve">  Address/</w:t>
            </w:r>
          </w:p>
        </w:tc>
      </w:tr>
      <w:tr w:rsidR="00270ADA" w:rsidRPr="00270ADA" w14:paraId="77ED6621" w14:textId="77777777" w:rsidTr="00BE4ECC">
        <w:trPr>
          <w:cantSplit/>
        </w:trPr>
        <w:tc>
          <w:tcPr>
            <w:tcW w:w="3240" w:type="dxa"/>
            <w:shd w:val="clear" w:color="auto" w:fill="auto"/>
          </w:tcPr>
          <w:p w14:paraId="75930FBD"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AddressLine1</w:t>
            </w:r>
          </w:p>
        </w:tc>
        <w:tc>
          <w:tcPr>
            <w:tcW w:w="1260" w:type="dxa"/>
            <w:shd w:val="clear" w:color="auto" w:fill="auto"/>
          </w:tcPr>
          <w:p w14:paraId="25CFBD9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DAA4F4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9AF704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A73B48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3E088D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6D69171C" w14:textId="77777777" w:rsidTr="00BE4ECC">
        <w:trPr>
          <w:cantSplit/>
        </w:trPr>
        <w:tc>
          <w:tcPr>
            <w:tcW w:w="3240" w:type="dxa"/>
            <w:shd w:val="clear" w:color="auto" w:fill="auto"/>
          </w:tcPr>
          <w:p w14:paraId="697406A2"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AddressLine2</w:t>
            </w:r>
          </w:p>
        </w:tc>
        <w:tc>
          <w:tcPr>
            <w:tcW w:w="1260" w:type="dxa"/>
            <w:shd w:val="clear" w:color="auto" w:fill="auto"/>
          </w:tcPr>
          <w:p w14:paraId="232F5E6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B4652D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3E3DFE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810D7B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19304F9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60</w:t>
            </w:r>
          </w:p>
        </w:tc>
      </w:tr>
      <w:tr w:rsidR="00270ADA" w:rsidRPr="00270ADA" w14:paraId="53B74247" w14:textId="77777777" w:rsidTr="00BE4ECC">
        <w:trPr>
          <w:cantSplit/>
        </w:trPr>
        <w:tc>
          <w:tcPr>
            <w:tcW w:w="3240" w:type="dxa"/>
            <w:shd w:val="clear" w:color="auto" w:fill="auto"/>
          </w:tcPr>
          <w:p w14:paraId="73A8782B"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CityName</w:t>
            </w:r>
          </w:p>
        </w:tc>
        <w:tc>
          <w:tcPr>
            <w:tcW w:w="1260" w:type="dxa"/>
            <w:shd w:val="clear" w:color="auto" w:fill="auto"/>
          </w:tcPr>
          <w:p w14:paraId="2116F22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8545E4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7B134F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449AE8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9B9B09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35</w:t>
            </w:r>
          </w:p>
        </w:tc>
      </w:tr>
      <w:tr w:rsidR="00270ADA" w:rsidRPr="00270ADA" w14:paraId="0DC1A837" w14:textId="77777777" w:rsidTr="00BE4ECC">
        <w:trPr>
          <w:cantSplit/>
        </w:trPr>
        <w:tc>
          <w:tcPr>
            <w:tcW w:w="3240" w:type="dxa"/>
            <w:shd w:val="clear" w:color="auto" w:fill="auto"/>
          </w:tcPr>
          <w:p w14:paraId="38767FF3"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StateOrProvince</w:t>
            </w:r>
            <w:r w:rsidRPr="00270ADA">
              <w:rPr>
                <w:rFonts w:ascii="Times New Roman" w:eastAsia="Times New Roman" w:hAnsi="Times New Roman"/>
                <w:noProof w:val="0"/>
                <w:spacing w:val="0"/>
                <w:sz w:val="20"/>
                <w:szCs w:val="20"/>
              </w:rPr>
              <w:br/>
              <w:t>Code</w:t>
            </w:r>
          </w:p>
        </w:tc>
        <w:tc>
          <w:tcPr>
            <w:tcW w:w="1260" w:type="dxa"/>
            <w:shd w:val="clear" w:color="auto" w:fill="auto"/>
          </w:tcPr>
          <w:p w14:paraId="3517652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D90FEE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E90E84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82B89E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7956B09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3F006DE0" w14:textId="77777777" w:rsidTr="00BE4ECC">
        <w:trPr>
          <w:cantSplit/>
        </w:trPr>
        <w:tc>
          <w:tcPr>
            <w:tcW w:w="3240" w:type="dxa"/>
            <w:shd w:val="clear" w:color="auto" w:fill="auto"/>
          </w:tcPr>
          <w:p w14:paraId="595EF628"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PostalCode</w:t>
            </w:r>
          </w:p>
        </w:tc>
        <w:tc>
          <w:tcPr>
            <w:tcW w:w="1260" w:type="dxa"/>
            <w:shd w:val="clear" w:color="auto" w:fill="auto"/>
          </w:tcPr>
          <w:p w14:paraId="2B1654D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2C2978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E3CB9F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0AB705F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A6D527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32</w:t>
            </w:r>
          </w:p>
        </w:tc>
      </w:tr>
      <w:tr w:rsidR="00270ADA" w:rsidRPr="00270ADA" w14:paraId="56A98680" w14:textId="77777777" w:rsidTr="00BE4ECC">
        <w:trPr>
          <w:cantSplit/>
        </w:trPr>
        <w:tc>
          <w:tcPr>
            <w:tcW w:w="3240" w:type="dxa"/>
            <w:shd w:val="clear" w:color="auto" w:fill="auto"/>
          </w:tcPr>
          <w:p w14:paraId="0E840664" w14:textId="77777777" w:rsidR="00270ADA" w:rsidRPr="00270ADA" w:rsidRDefault="00270ADA" w:rsidP="00270ADA">
            <w:pPr>
              <w:spacing w:after="0" w:line="240" w:lineRule="auto"/>
              <w:ind w:left="11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CountryName</w:t>
            </w:r>
          </w:p>
        </w:tc>
        <w:tc>
          <w:tcPr>
            <w:tcW w:w="1260" w:type="dxa"/>
            <w:shd w:val="clear" w:color="auto" w:fill="auto"/>
          </w:tcPr>
          <w:p w14:paraId="79F5DFE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89B75E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F065EB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26C060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2530A7F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19</w:t>
            </w:r>
          </w:p>
        </w:tc>
      </w:tr>
      <w:tr w:rsidR="00270ADA" w:rsidRPr="00270ADA" w14:paraId="516F83A6" w14:textId="77777777" w:rsidTr="00BE4ECC">
        <w:trPr>
          <w:cantSplit/>
        </w:trPr>
        <w:tc>
          <w:tcPr>
            <w:tcW w:w="3240" w:type="dxa"/>
            <w:shd w:val="clear" w:color="auto" w:fill="auto"/>
          </w:tcPr>
          <w:p w14:paraId="4099C46D"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661160F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43C1B5A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7961A96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2AD561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3ECCCA0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2FD6A99F" w14:textId="77777777" w:rsidTr="00BE4ECC">
        <w:trPr>
          <w:cantSplit/>
        </w:trPr>
        <w:tc>
          <w:tcPr>
            <w:tcW w:w="3240" w:type="dxa"/>
            <w:shd w:val="clear" w:color="auto" w:fill="auto"/>
          </w:tcPr>
          <w:p w14:paraId="3E1A62FA"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1553EB5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4F7805E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4A87499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31EAAB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0A8873F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0849A895" w14:textId="77777777" w:rsidTr="00BE4ECC">
        <w:tblPrEx>
          <w:shd w:val="clear" w:color="auto" w:fill="CCCCCC"/>
        </w:tblPrEx>
        <w:trPr>
          <w:cantSplit/>
        </w:trPr>
        <w:tc>
          <w:tcPr>
            <w:tcW w:w="8640" w:type="dxa"/>
            <w:gridSpan w:val="6"/>
            <w:shd w:val="clear" w:color="auto" w:fill="CCCCCC"/>
          </w:tcPr>
          <w:p w14:paraId="59360423"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EconomicSanctionRiskClaimInformation/</w:t>
            </w:r>
          </w:p>
        </w:tc>
      </w:tr>
      <w:tr w:rsidR="00270ADA" w:rsidRPr="00270ADA" w14:paraId="683F284B" w14:textId="77777777" w:rsidTr="00BE4ECC">
        <w:trPr>
          <w:cantSplit/>
        </w:trPr>
        <w:tc>
          <w:tcPr>
            <w:tcW w:w="3240" w:type="dxa"/>
            <w:shd w:val="clear" w:color="auto" w:fill="auto"/>
          </w:tcPr>
          <w:p w14:paraId="0CD504E5"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ClaimOccurrenceNumber</w:t>
            </w:r>
          </w:p>
        </w:tc>
        <w:tc>
          <w:tcPr>
            <w:tcW w:w="1260" w:type="dxa"/>
            <w:shd w:val="clear" w:color="auto" w:fill="auto"/>
          </w:tcPr>
          <w:p w14:paraId="6329717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7F3163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3A7D4A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8951B7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B4BDBE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w:t>
            </w:r>
          </w:p>
        </w:tc>
      </w:tr>
      <w:tr w:rsidR="00270ADA" w:rsidRPr="00270ADA" w14:paraId="137A18A1" w14:textId="77777777" w:rsidTr="00BE4ECC">
        <w:trPr>
          <w:cantSplit/>
        </w:trPr>
        <w:tc>
          <w:tcPr>
            <w:tcW w:w="3240" w:type="dxa"/>
            <w:shd w:val="clear" w:color="auto" w:fill="auto"/>
          </w:tcPr>
          <w:p w14:paraId="59F9B21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ClaimNumber</w:t>
            </w:r>
          </w:p>
        </w:tc>
        <w:tc>
          <w:tcPr>
            <w:tcW w:w="1260" w:type="dxa"/>
            <w:shd w:val="clear" w:color="auto" w:fill="auto"/>
          </w:tcPr>
          <w:p w14:paraId="5B32FFD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E8CC36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9301A8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576B96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6B2C69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2741237F" w14:textId="77777777" w:rsidTr="00BE4ECC">
        <w:trPr>
          <w:cantSplit/>
        </w:trPr>
        <w:tc>
          <w:tcPr>
            <w:tcW w:w="3240" w:type="dxa"/>
            <w:shd w:val="clear" w:color="auto" w:fill="auto"/>
          </w:tcPr>
          <w:p w14:paraId="4E0F96A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ClaimLineFeatureNumber</w:t>
            </w:r>
          </w:p>
        </w:tc>
        <w:tc>
          <w:tcPr>
            <w:tcW w:w="1260" w:type="dxa"/>
            <w:shd w:val="clear" w:color="auto" w:fill="auto"/>
          </w:tcPr>
          <w:p w14:paraId="471461E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3FCF32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A09BC6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28E423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68E2C2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r>
      <w:tr w:rsidR="00270ADA" w:rsidRPr="00270ADA" w14:paraId="1AF43913" w14:textId="77777777" w:rsidTr="00BE4ECC">
        <w:trPr>
          <w:cantSplit/>
        </w:trPr>
        <w:tc>
          <w:tcPr>
            <w:tcW w:w="3240" w:type="dxa"/>
            <w:shd w:val="clear" w:color="auto" w:fill="auto"/>
          </w:tcPr>
          <w:p w14:paraId="08FB899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ClaimAdjusterUserId</w:t>
            </w:r>
          </w:p>
        </w:tc>
        <w:tc>
          <w:tcPr>
            <w:tcW w:w="1260" w:type="dxa"/>
            <w:shd w:val="clear" w:color="auto" w:fill="auto"/>
          </w:tcPr>
          <w:p w14:paraId="34DB3B0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9736F9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C8C4EE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DBC522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7</w:t>
            </w:r>
          </w:p>
        </w:tc>
        <w:tc>
          <w:tcPr>
            <w:tcW w:w="720" w:type="dxa"/>
            <w:shd w:val="clear" w:color="auto" w:fill="auto"/>
          </w:tcPr>
          <w:p w14:paraId="6CA898A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6817C587" w14:textId="77777777" w:rsidTr="00BE4ECC">
        <w:trPr>
          <w:cantSplit/>
        </w:trPr>
        <w:tc>
          <w:tcPr>
            <w:tcW w:w="3240" w:type="dxa"/>
            <w:shd w:val="clear" w:color="auto" w:fill="auto"/>
          </w:tcPr>
          <w:p w14:paraId="263E46A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ClaimAdjusterName</w:t>
            </w:r>
          </w:p>
        </w:tc>
        <w:tc>
          <w:tcPr>
            <w:tcW w:w="1260" w:type="dxa"/>
            <w:shd w:val="clear" w:color="auto" w:fill="auto"/>
          </w:tcPr>
          <w:p w14:paraId="3E282ED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69A736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E4938B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A1099B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9E6034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56342C9B" w14:textId="77777777" w:rsidTr="00BE4ECC">
        <w:trPr>
          <w:cantSplit/>
        </w:trPr>
        <w:tc>
          <w:tcPr>
            <w:tcW w:w="3240" w:type="dxa"/>
            <w:shd w:val="clear" w:color="auto" w:fill="auto"/>
          </w:tcPr>
          <w:p w14:paraId="7301C1F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ClaimantName</w:t>
            </w:r>
          </w:p>
        </w:tc>
        <w:tc>
          <w:tcPr>
            <w:tcW w:w="1260" w:type="dxa"/>
            <w:shd w:val="clear" w:color="auto" w:fill="auto"/>
          </w:tcPr>
          <w:p w14:paraId="257B904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05AC26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4E064E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F8C8F7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E68D15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5AC625E5" w14:textId="77777777" w:rsidTr="00BE4ECC">
        <w:tblPrEx>
          <w:shd w:val="clear" w:color="auto" w:fill="C0C0C0"/>
        </w:tblPrEx>
        <w:trPr>
          <w:cantSplit/>
        </w:trPr>
        <w:tc>
          <w:tcPr>
            <w:tcW w:w="8640" w:type="dxa"/>
            <w:gridSpan w:val="6"/>
            <w:shd w:val="clear" w:color="auto" w:fill="C0C0C0"/>
          </w:tcPr>
          <w:p w14:paraId="2AA01804" w14:textId="77777777" w:rsidR="00270ADA" w:rsidRPr="00270ADA" w:rsidRDefault="00270ADA" w:rsidP="00270ADA">
            <w:pPr>
              <w:spacing w:after="0" w:line="240" w:lineRule="auto"/>
              <w:ind w:left="360"/>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FirstNoticeOfLossBranch/</w:t>
            </w:r>
          </w:p>
        </w:tc>
      </w:tr>
      <w:tr w:rsidR="00270ADA" w:rsidRPr="00270ADA" w14:paraId="0646149E" w14:textId="77777777" w:rsidTr="00BE4ECC">
        <w:trPr>
          <w:cantSplit/>
        </w:trPr>
        <w:tc>
          <w:tcPr>
            <w:tcW w:w="3240" w:type="dxa"/>
            <w:shd w:val="clear" w:color="auto" w:fill="auto"/>
          </w:tcPr>
          <w:p w14:paraId="7EA8B73A" w14:textId="77777777" w:rsidR="00270ADA" w:rsidRPr="00270ADA" w:rsidRDefault="00270ADA" w:rsidP="00270ADA">
            <w:pPr>
              <w:spacing w:after="0" w:line="240" w:lineRule="auto"/>
              <w:ind w:left="79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BranchNumber</w:t>
            </w:r>
          </w:p>
        </w:tc>
        <w:tc>
          <w:tcPr>
            <w:tcW w:w="1260" w:type="dxa"/>
            <w:shd w:val="clear" w:color="auto" w:fill="auto"/>
          </w:tcPr>
          <w:p w14:paraId="298A21A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3391D8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12F213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81AB61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3C777A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r>
      <w:tr w:rsidR="00270ADA" w:rsidRPr="00270ADA" w14:paraId="199127E3" w14:textId="77777777" w:rsidTr="00BE4ECC">
        <w:trPr>
          <w:cantSplit/>
        </w:trPr>
        <w:tc>
          <w:tcPr>
            <w:tcW w:w="3240" w:type="dxa"/>
            <w:shd w:val="clear" w:color="auto" w:fill="auto"/>
          </w:tcPr>
          <w:p w14:paraId="4991A7CC"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p>
        </w:tc>
        <w:tc>
          <w:tcPr>
            <w:tcW w:w="1260" w:type="dxa"/>
            <w:shd w:val="clear" w:color="auto" w:fill="auto"/>
          </w:tcPr>
          <w:p w14:paraId="73DF120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4FC2827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7414ABE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812D8F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661A49E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71F3BCC8" w14:textId="77777777" w:rsidTr="00BE4ECC">
        <w:trPr>
          <w:cantSplit/>
        </w:trPr>
        <w:tc>
          <w:tcPr>
            <w:tcW w:w="3240" w:type="dxa"/>
            <w:shd w:val="clear" w:color="auto" w:fill="auto"/>
          </w:tcPr>
          <w:p w14:paraId="70B3FF8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p>
        </w:tc>
        <w:tc>
          <w:tcPr>
            <w:tcW w:w="1260" w:type="dxa"/>
            <w:shd w:val="clear" w:color="auto" w:fill="auto"/>
          </w:tcPr>
          <w:p w14:paraId="446017D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357EAB5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577F9FC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620EB6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47F3E06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060FBCEA" w14:textId="77777777" w:rsidTr="00BE4ECC">
        <w:tblPrEx>
          <w:shd w:val="clear" w:color="auto" w:fill="CCCCCC"/>
        </w:tblPrEx>
        <w:trPr>
          <w:cantSplit/>
        </w:trPr>
        <w:tc>
          <w:tcPr>
            <w:tcW w:w="8640" w:type="dxa"/>
            <w:gridSpan w:val="6"/>
            <w:shd w:val="clear" w:color="auto" w:fill="CCCCCC"/>
          </w:tcPr>
          <w:p w14:paraId="2E9E32CD"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EconomicSanctionRiskPolicyInformation/</w:t>
            </w:r>
          </w:p>
        </w:tc>
      </w:tr>
      <w:tr w:rsidR="00270ADA" w:rsidRPr="00270ADA" w14:paraId="04D4B75B" w14:textId="77777777" w:rsidTr="00BE4ECC">
        <w:trPr>
          <w:cantSplit/>
        </w:trPr>
        <w:tc>
          <w:tcPr>
            <w:tcW w:w="3240" w:type="dxa"/>
            <w:shd w:val="clear" w:color="auto" w:fill="auto"/>
          </w:tcPr>
          <w:p w14:paraId="24CF19B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PolicyNumber</w:t>
            </w:r>
          </w:p>
        </w:tc>
        <w:tc>
          <w:tcPr>
            <w:tcW w:w="1260" w:type="dxa"/>
            <w:shd w:val="clear" w:color="auto" w:fill="auto"/>
          </w:tcPr>
          <w:p w14:paraId="3819C6D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FECEAC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EF7F6F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9CA225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A936D4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745E15C9" w14:textId="77777777" w:rsidTr="00BE4ECC">
        <w:trPr>
          <w:cantSplit/>
        </w:trPr>
        <w:tc>
          <w:tcPr>
            <w:tcW w:w="3240" w:type="dxa"/>
            <w:shd w:val="clear" w:color="auto" w:fill="auto"/>
          </w:tcPr>
          <w:p w14:paraId="6F8AE11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InceptionDate</w:t>
            </w:r>
          </w:p>
        </w:tc>
        <w:tc>
          <w:tcPr>
            <w:tcW w:w="1260" w:type="dxa"/>
            <w:shd w:val="clear" w:color="auto" w:fill="auto"/>
          </w:tcPr>
          <w:p w14:paraId="3DEB2B8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1F23FD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4588453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7D34F1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208DA0C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5C37AC83" w14:textId="77777777" w:rsidTr="00BE4ECC">
        <w:trPr>
          <w:cantSplit/>
        </w:trPr>
        <w:tc>
          <w:tcPr>
            <w:tcW w:w="3240" w:type="dxa"/>
            <w:shd w:val="clear" w:color="auto" w:fill="auto"/>
          </w:tcPr>
          <w:p w14:paraId="5876A6E5"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ExpirationDate</w:t>
            </w:r>
          </w:p>
        </w:tc>
        <w:tc>
          <w:tcPr>
            <w:tcW w:w="1260" w:type="dxa"/>
            <w:shd w:val="clear" w:color="auto" w:fill="auto"/>
          </w:tcPr>
          <w:p w14:paraId="5AED882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658D9F7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Date</w:t>
            </w:r>
          </w:p>
        </w:tc>
        <w:tc>
          <w:tcPr>
            <w:tcW w:w="1530" w:type="dxa"/>
            <w:shd w:val="clear" w:color="auto" w:fill="auto"/>
          </w:tcPr>
          <w:p w14:paraId="052B0A1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F2E21B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07D046C5"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r w:rsidR="00270ADA" w:rsidRPr="00270ADA" w14:paraId="470595B2" w14:textId="77777777" w:rsidTr="00BE4ECC">
        <w:trPr>
          <w:cantSplit/>
        </w:trPr>
        <w:tc>
          <w:tcPr>
            <w:tcW w:w="3240" w:type="dxa"/>
            <w:shd w:val="clear" w:color="auto" w:fill="auto"/>
          </w:tcPr>
          <w:p w14:paraId="5EE1F93A"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ControlNumber</w:t>
            </w:r>
          </w:p>
        </w:tc>
        <w:tc>
          <w:tcPr>
            <w:tcW w:w="1260" w:type="dxa"/>
            <w:shd w:val="clear" w:color="auto" w:fill="auto"/>
          </w:tcPr>
          <w:p w14:paraId="1E23058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097F59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20B6859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530C25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A9D139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2E05E7B8" w14:textId="77777777" w:rsidTr="00BE4ECC">
        <w:trPr>
          <w:cantSplit/>
        </w:trPr>
        <w:tc>
          <w:tcPr>
            <w:tcW w:w="3240" w:type="dxa"/>
            <w:shd w:val="clear" w:color="auto" w:fill="auto"/>
          </w:tcPr>
          <w:p w14:paraId="3C4CA196"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ExistingBusinessIndicator</w:t>
            </w:r>
          </w:p>
        </w:tc>
        <w:tc>
          <w:tcPr>
            <w:tcW w:w="1260" w:type="dxa"/>
            <w:shd w:val="clear" w:color="auto" w:fill="auto"/>
          </w:tcPr>
          <w:p w14:paraId="62DFBBC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3C32A0C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D4F891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F4B7FD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E751DD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r>
      <w:tr w:rsidR="00270ADA" w:rsidRPr="00270ADA" w14:paraId="0AD990F0" w14:textId="77777777" w:rsidTr="00BE4ECC">
        <w:trPr>
          <w:cantSplit/>
        </w:trPr>
        <w:tc>
          <w:tcPr>
            <w:tcW w:w="3240" w:type="dxa"/>
            <w:shd w:val="clear" w:color="auto" w:fill="auto"/>
          </w:tcPr>
          <w:p w14:paraId="33973CE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CertificateNumber</w:t>
            </w:r>
          </w:p>
        </w:tc>
        <w:tc>
          <w:tcPr>
            <w:tcW w:w="1260" w:type="dxa"/>
            <w:shd w:val="clear" w:color="auto" w:fill="auto"/>
          </w:tcPr>
          <w:p w14:paraId="4C09746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1C3ED5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473D1A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A3DF6D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633589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12C24AB3" w14:textId="77777777" w:rsidTr="00BE4ECC">
        <w:trPr>
          <w:cantSplit/>
        </w:trPr>
        <w:tc>
          <w:tcPr>
            <w:tcW w:w="3240" w:type="dxa"/>
            <w:shd w:val="clear" w:color="auto" w:fill="auto"/>
          </w:tcPr>
          <w:p w14:paraId="579A0DF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OfferingNumber</w:t>
            </w:r>
          </w:p>
        </w:tc>
        <w:tc>
          <w:tcPr>
            <w:tcW w:w="1260" w:type="dxa"/>
            <w:shd w:val="clear" w:color="auto" w:fill="auto"/>
          </w:tcPr>
          <w:p w14:paraId="4C17BC1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596962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D0AC53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613D66B0"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B994A4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3F296FE8" w14:textId="77777777" w:rsidTr="00BE4ECC">
        <w:trPr>
          <w:cantSplit/>
        </w:trPr>
        <w:tc>
          <w:tcPr>
            <w:tcW w:w="3240" w:type="dxa"/>
            <w:shd w:val="clear" w:color="auto" w:fill="auto"/>
          </w:tcPr>
          <w:p w14:paraId="42B8798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OfferingDB2Timestamp</w:t>
            </w:r>
          </w:p>
        </w:tc>
        <w:tc>
          <w:tcPr>
            <w:tcW w:w="1260" w:type="dxa"/>
            <w:shd w:val="clear" w:color="auto" w:fill="auto"/>
          </w:tcPr>
          <w:p w14:paraId="3A1A712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374BC5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06A2C2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42C7FC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26</w:t>
            </w:r>
          </w:p>
        </w:tc>
        <w:tc>
          <w:tcPr>
            <w:tcW w:w="720" w:type="dxa"/>
            <w:shd w:val="clear" w:color="auto" w:fill="auto"/>
          </w:tcPr>
          <w:p w14:paraId="0A2EC43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26</w:t>
            </w:r>
          </w:p>
        </w:tc>
      </w:tr>
      <w:tr w:rsidR="00270ADA" w:rsidRPr="00270ADA" w14:paraId="1016AA54" w14:textId="77777777" w:rsidTr="00BE4ECC">
        <w:trPr>
          <w:cantSplit/>
        </w:trPr>
        <w:tc>
          <w:tcPr>
            <w:tcW w:w="3240" w:type="dxa"/>
            <w:shd w:val="clear" w:color="auto" w:fill="auto"/>
          </w:tcPr>
          <w:p w14:paraId="33B6E48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PolicyTypeCode</w:t>
            </w:r>
          </w:p>
        </w:tc>
        <w:tc>
          <w:tcPr>
            <w:tcW w:w="1260" w:type="dxa"/>
            <w:shd w:val="clear" w:color="auto" w:fill="auto"/>
          </w:tcPr>
          <w:p w14:paraId="0A6A19A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367439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B98872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5854C04"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55C20A6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507A51BC" w14:textId="77777777" w:rsidTr="00BE4ECC">
        <w:trPr>
          <w:cantSplit/>
        </w:trPr>
        <w:tc>
          <w:tcPr>
            <w:tcW w:w="3240" w:type="dxa"/>
            <w:shd w:val="clear" w:color="auto" w:fill="auto"/>
          </w:tcPr>
          <w:p w14:paraId="50910AD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PolicyTypeSubCode</w:t>
            </w:r>
          </w:p>
        </w:tc>
        <w:tc>
          <w:tcPr>
            <w:tcW w:w="1260" w:type="dxa"/>
            <w:shd w:val="clear" w:color="auto" w:fill="auto"/>
          </w:tcPr>
          <w:p w14:paraId="675AC2E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FF348F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3423485"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DE5AC8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c>
          <w:tcPr>
            <w:tcW w:w="720" w:type="dxa"/>
            <w:shd w:val="clear" w:color="auto" w:fill="auto"/>
          </w:tcPr>
          <w:p w14:paraId="5F18AB8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17D0329B" w14:textId="77777777" w:rsidTr="00BE4ECC">
        <w:trPr>
          <w:cantSplit/>
        </w:trPr>
        <w:tc>
          <w:tcPr>
            <w:tcW w:w="3240" w:type="dxa"/>
            <w:shd w:val="clear" w:color="auto" w:fill="auto"/>
          </w:tcPr>
          <w:p w14:paraId="7F9E6964"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CustomerGroupCode</w:t>
            </w:r>
          </w:p>
        </w:tc>
        <w:tc>
          <w:tcPr>
            <w:tcW w:w="1260" w:type="dxa"/>
            <w:shd w:val="clear" w:color="auto" w:fill="auto"/>
          </w:tcPr>
          <w:p w14:paraId="7B3E283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A99049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B5118F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138E52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c>
          <w:tcPr>
            <w:tcW w:w="720" w:type="dxa"/>
            <w:shd w:val="clear" w:color="auto" w:fill="auto"/>
          </w:tcPr>
          <w:p w14:paraId="2EBCB09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r>
      <w:tr w:rsidR="00270ADA" w:rsidRPr="00270ADA" w14:paraId="73F9B701" w14:textId="77777777" w:rsidTr="00BE4ECC">
        <w:trPr>
          <w:cantSplit/>
        </w:trPr>
        <w:tc>
          <w:tcPr>
            <w:tcW w:w="3240" w:type="dxa"/>
            <w:shd w:val="clear" w:color="auto" w:fill="auto"/>
          </w:tcPr>
          <w:p w14:paraId="2932274C"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ProducingBranchNumber</w:t>
            </w:r>
          </w:p>
        </w:tc>
        <w:tc>
          <w:tcPr>
            <w:tcW w:w="1260" w:type="dxa"/>
            <w:shd w:val="clear" w:color="auto" w:fill="auto"/>
          </w:tcPr>
          <w:p w14:paraId="041A50E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09F3E1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81C947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B79BE2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c>
          <w:tcPr>
            <w:tcW w:w="720" w:type="dxa"/>
            <w:shd w:val="clear" w:color="auto" w:fill="auto"/>
          </w:tcPr>
          <w:p w14:paraId="0881BB4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r>
      <w:tr w:rsidR="00270ADA" w:rsidRPr="00270ADA" w14:paraId="3C603CE8" w14:textId="77777777" w:rsidTr="00BE4ECC">
        <w:trPr>
          <w:cantSplit/>
        </w:trPr>
        <w:tc>
          <w:tcPr>
            <w:tcW w:w="3240" w:type="dxa"/>
            <w:shd w:val="clear" w:color="auto" w:fill="auto"/>
          </w:tcPr>
          <w:p w14:paraId="4DEE8E02"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DepartmentNumber</w:t>
            </w:r>
          </w:p>
        </w:tc>
        <w:tc>
          <w:tcPr>
            <w:tcW w:w="1260" w:type="dxa"/>
            <w:shd w:val="clear" w:color="auto" w:fill="auto"/>
          </w:tcPr>
          <w:p w14:paraId="53CACB4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5E43F0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4051BA4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1A649A2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w:t>
            </w:r>
          </w:p>
        </w:tc>
        <w:tc>
          <w:tcPr>
            <w:tcW w:w="720" w:type="dxa"/>
            <w:shd w:val="clear" w:color="auto" w:fill="auto"/>
          </w:tcPr>
          <w:p w14:paraId="207B7C6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6</w:t>
            </w:r>
          </w:p>
        </w:tc>
      </w:tr>
      <w:tr w:rsidR="00270ADA" w:rsidRPr="00270ADA" w14:paraId="4CCCD598" w14:textId="77777777" w:rsidTr="00BE4ECC">
        <w:trPr>
          <w:cantSplit/>
        </w:trPr>
        <w:tc>
          <w:tcPr>
            <w:tcW w:w="3240" w:type="dxa"/>
            <w:shd w:val="clear" w:color="auto" w:fill="auto"/>
          </w:tcPr>
          <w:p w14:paraId="530D60A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InsurerNumber</w:t>
            </w:r>
          </w:p>
        </w:tc>
        <w:tc>
          <w:tcPr>
            <w:tcW w:w="1260" w:type="dxa"/>
            <w:shd w:val="clear" w:color="auto" w:fill="auto"/>
          </w:tcPr>
          <w:p w14:paraId="4342C93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742EA3F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3C560CA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C306AA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878C93B"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2</w:t>
            </w:r>
          </w:p>
        </w:tc>
      </w:tr>
      <w:tr w:rsidR="00270ADA" w:rsidRPr="00270ADA" w14:paraId="36A7EC2A" w14:textId="77777777" w:rsidTr="00BE4ECC">
        <w:trPr>
          <w:cantSplit/>
        </w:trPr>
        <w:tc>
          <w:tcPr>
            <w:tcW w:w="3240" w:type="dxa"/>
            <w:shd w:val="clear" w:color="auto" w:fill="auto"/>
          </w:tcPr>
          <w:p w14:paraId="692AF71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InsuredName</w:t>
            </w:r>
          </w:p>
        </w:tc>
        <w:tc>
          <w:tcPr>
            <w:tcW w:w="1260" w:type="dxa"/>
            <w:shd w:val="clear" w:color="auto" w:fill="auto"/>
          </w:tcPr>
          <w:p w14:paraId="30571E0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926D99E"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277404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3EA321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3A8FB88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7159B6F5" w14:textId="77777777" w:rsidTr="00BE4ECC">
        <w:trPr>
          <w:cantSplit/>
        </w:trPr>
        <w:tc>
          <w:tcPr>
            <w:tcW w:w="3240" w:type="dxa"/>
            <w:shd w:val="clear" w:color="auto" w:fill="auto"/>
          </w:tcPr>
          <w:p w14:paraId="631BD329"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WIPInsuredNumber</w:t>
            </w:r>
          </w:p>
        </w:tc>
        <w:tc>
          <w:tcPr>
            <w:tcW w:w="1260" w:type="dxa"/>
            <w:shd w:val="clear" w:color="auto" w:fill="auto"/>
          </w:tcPr>
          <w:p w14:paraId="3D80A5C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0B65CED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5BBCE35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86BA879"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552B188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w:t>
            </w:r>
          </w:p>
        </w:tc>
      </w:tr>
      <w:tr w:rsidR="00270ADA" w:rsidRPr="00270ADA" w14:paraId="3C897388" w14:textId="77777777" w:rsidTr="00BE4ECC">
        <w:trPr>
          <w:cantSplit/>
        </w:trPr>
        <w:tc>
          <w:tcPr>
            <w:tcW w:w="3240" w:type="dxa"/>
            <w:shd w:val="clear" w:color="auto" w:fill="auto"/>
          </w:tcPr>
          <w:p w14:paraId="19CCB7C3"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CPNumber</w:t>
            </w:r>
          </w:p>
        </w:tc>
        <w:tc>
          <w:tcPr>
            <w:tcW w:w="1260" w:type="dxa"/>
            <w:shd w:val="clear" w:color="auto" w:fill="auto"/>
          </w:tcPr>
          <w:p w14:paraId="5DB276E6"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22884533"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0D381B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D24B25C"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3DB3B9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12</w:t>
            </w:r>
          </w:p>
        </w:tc>
      </w:tr>
      <w:tr w:rsidR="00270ADA" w:rsidRPr="00270ADA" w14:paraId="47369262" w14:textId="77777777" w:rsidTr="00BE4ECC">
        <w:trPr>
          <w:cantSplit/>
        </w:trPr>
        <w:tc>
          <w:tcPr>
            <w:tcW w:w="3240" w:type="dxa"/>
            <w:shd w:val="clear" w:color="auto" w:fill="auto"/>
          </w:tcPr>
          <w:p w14:paraId="00220F70"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ProducerName</w:t>
            </w:r>
          </w:p>
        </w:tc>
        <w:tc>
          <w:tcPr>
            <w:tcW w:w="1260" w:type="dxa"/>
            <w:shd w:val="clear" w:color="auto" w:fill="auto"/>
          </w:tcPr>
          <w:p w14:paraId="35B6E5CC"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449AA019"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7AFCB0E7"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4B1B753E"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776DB7F1"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80</w:t>
            </w:r>
          </w:p>
        </w:tc>
      </w:tr>
      <w:tr w:rsidR="00270ADA" w:rsidRPr="00270ADA" w14:paraId="5E035A15" w14:textId="77777777" w:rsidTr="00BE4ECC">
        <w:trPr>
          <w:cantSplit/>
        </w:trPr>
        <w:tc>
          <w:tcPr>
            <w:tcW w:w="3240" w:type="dxa"/>
            <w:shd w:val="clear" w:color="auto" w:fill="auto"/>
          </w:tcPr>
          <w:p w14:paraId="139AA0EE"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ProducerNumber</w:t>
            </w:r>
          </w:p>
        </w:tc>
        <w:tc>
          <w:tcPr>
            <w:tcW w:w="1260" w:type="dxa"/>
            <w:shd w:val="clear" w:color="auto" w:fill="auto"/>
          </w:tcPr>
          <w:p w14:paraId="2E1C9072"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8DE31E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F2DC94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3A90935F"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w:t>
            </w:r>
          </w:p>
        </w:tc>
        <w:tc>
          <w:tcPr>
            <w:tcW w:w="720" w:type="dxa"/>
            <w:shd w:val="clear" w:color="auto" w:fill="auto"/>
          </w:tcPr>
          <w:p w14:paraId="57727BC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7</w:t>
            </w:r>
          </w:p>
        </w:tc>
      </w:tr>
      <w:tr w:rsidR="00270ADA" w:rsidRPr="00270ADA" w14:paraId="017AC747" w14:textId="77777777" w:rsidTr="00BE4ECC">
        <w:trPr>
          <w:cantSplit/>
        </w:trPr>
        <w:tc>
          <w:tcPr>
            <w:tcW w:w="3240" w:type="dxa"/>
            <w:shd w:val="clear" w:color="auto" w:fill="auto"/>
          </w:tcPr>
          <w:p w14:paraId="41A3BAD6"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ProducerSubNumber</w:t>
            </w:r>
          </w:p>
        </w:tc>
        <w:tc>
          <w:tcPr>
            <w:tcW w:w="1260" w:type="dxa"/>
            <w:shd w:val="clear" w:color="auto" w:fill="auto"/>
          </w:tcPr>
          <w:p w14:paraId="41436A1A"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24A306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03309C4B"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AE8A2CA"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3</w:t>
            </w:r>
          </w:p>
        </w:tc>
        <w:tc>
          <w:tcPr>
            <w:tcW w:w="720" w:type="dxa"/>
            <w:shd w:val="clear" w:color="auto" w:fill="auto"/>
          </w:tcPr>
          <w:p w14:paraId="49BA0C68"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5</w:t>
            </w:r>
          </w:p>
        </w:tc>
      </w:tr>
      <w:tr w:rsidR="00270ADA" w:rsidRPr="00270ADA" w14:paraId="18EC7C5E" w14:textId="77777777" w:rsidTr="00BE4ECC">
        <w:trPr>
          <w:cantSplit/>
        </w:trPr>
        <w:tc>
          <w:tcPr>
            <w:tcW w:w="3240" w:type="dxa"/>
            <w:shd w:val="clear" w:color="auto" w:fill="auto"/>
          </w:tcPr>
          <w:p w14:paraId="5E3BABEF"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PhoneNumber</w:t>
            </w:r>
          </w:p>
        </w:tc>
        <w:tc>
          <w:tcPr>
            <w:tcW w:w="1260" w:type="dxa"/>
            <w:shd w:val="clear" w:color="auto" w:fill="auto"/>
          </w:tcPr>
          <w:p w14:paraId="323FD20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556A4D68"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6A288551"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2F8F5BE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29C580D7"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14</w:t>
            </w:r>
          </w:p>
        </w:tc>
      </w:tr>
      <w:tr w:rsidR="00270ADA" w:rsidRPr="00270ADA" w14:paraId="2FBF4A68" w14:textId="77777777" w:rsidTr="00BE4ECC">
        <w:trPr>
          <w:cantSplit/>
        </w:trPr>
        <w:tc>
          <w:tcPr>
            <w:tcW w:w="3240" w:type="dxa"/>
            <w:shd w:val="clear" w:color="auto" w:fill="auto"/>
          </w:tcPr>
          <w:p w14:paraId="436BE7D5" w14:textId="77777777" w:rsidR="00270ADA" w:rsidRPr="00270ADA" w:rsidRDefault="00270ADA" w:rsidP="00270ADA">
            <w:pPr>
              <w:spacing w:after="0" w:line="240" w:lineRule="auto"/>
              <w:ind w:left="360"/>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ESRProducerContactName</w:t>
            </w:r>
          </w:p>
        </w:tc>
        <w:tc>
          <w:tcPr>
            <w:tcW w:w="1260" w:type="dxa"/>
            <w:shd w:val="clear" w:color="auto" w:fill="auto"/>
          </w:tcPr>
          <w:p w14:paraId="1DA9AD6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O</w:t>
            </w:r>
          </w:p>
        </w:tc>
        <w:tc>
          <w:tcPr>
            <w:tcW w:w="1260" w:type="dxa"/>
            <w:shd w:val="clear" w:color="auto" w:fill="auto"/>
          </w:tcPr>
          <w:p w14:paraId="116CEAEF"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Character</w:t>
            </w:r>
          </w:p>
        </w:tc>
        <w:tc>
          <w:tcPr>
            <w:tcW w:w="1530" w:type="dxa"/>
            <w:shd w:val="clear" w:color="auto" w:fill="auto"/>
          </w:tcPr>
          <w:p w14:paraId="1A7D8900"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5CFD84FD"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1</w:t>
            </w:r>
          </w:p>
        </w:tc>
        <w:tc>
          <w:tcPr>
            <w:tcW w:w="720" w:type="dxa"/>
            <w:shd w:val="clear" w:color="auto" w:fill="auto"/>
          </w:tcPr>
          <w:p w14:paraId="04E3BC66"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r w:rsidRPr="00270ADA">
              <w:rPr>
                <w:rFonts w:ascii="Times New Roman" w:eastAsia="Times New Roman" w:hAnsi="Times New Roman"/>
                <w:bCs/>
                <w:noProof w:val="0"/>
                <w:spacing w:val="0"/>
                <w:sz w:val="20"/>
                <w:szCs w:val="20"/>
              </w:rPr>
              <w:t>40</w:t>
            </w:r>
          </w:p>
        </w:tc>
      </w:tr>
      <w:tr w:rsidR="00270ADA" w:rsidRPr="00270ADA" w14:paraId="2C8AFBCB" w14:textId="77777777" w:rsidTr="00BE4ECC">
        <w:trPr>
          <w:cantSplit/>
        </w:trPr>
        <w:tc>
          <w:tcPr>
            <w:tcW w:w="3240" w:type="dxa"/>
            <w:shd w:val="clear" w:color="auto" w:fill="auto"/>
          </w:tcPr>
          <w:p w14:paraId="589637D8"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c>
          <w:tcPr>
            <w:tcW w:w="1260" w:type="dxa"/>
            <w:shd w:val="clear" w:color="auto" w:fill="auto"/>
          </w:tcPr>
          <w:p w14:paraId="15E93EED"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260" w:type="dxa"/>
            <w:shd w:val="clear" w:color="auto" w:fill="auto"/>
          </w:tcPr>
          <w:p w14:paraId="301FBB5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1530" w:type="dxa"/>
            <w:shd w:val="clear" w:color="auto" w:fill="auto"/>
          </w:tcPr>
          <w:p w14:paraId="4C6245F4" w14:textId="77777777" w:rsidR="00270ADA" w:rsidRPr="00270ADA" w:rsidRDefault="00270ADA" w:rsidP="00270ADA">
            <w:pPr>
              <w:spacing w:after="0" w:line="240" w:lineRule="auto"/>
              <w:rPr>
                <w:rFonts w:ascii="Times New Roman" w:eastAsia="Times New Roman" w:hAnsi="Times New Roman"/>
                <w:bCs/>
                <w:noProof w:val="0"/>
                <w:spacing w:val="0"/>
                <w:sz w:val="20"/>
                <w:szCs w:val="20"/>
              </w:rPr>
            </w:pPr>
          </w:p>
        </w:tc>
        <w:tc>
          <w:tcPr>
            <w:tcW w:w="630" w:type="dxa"/>
            <w:shd w:val="clear" w:color="auto" w:fill="auto"/>
          </w:tcPr>
          <w:p w14:paraId="71228392"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c>
          <w:tcPr>
            <w:tcW w:w="720" w:type="dxa"/>
            <w:shd w:val="clear" w:color="auto" w:fill="auto"/>
          </w:tcPr>
          <w:p w14:paraId="541E6163" w14:textId="77777777" w:rsidR="00270ADA" w:rsidRPr="00270ADA" w:rsidRDefault="00270ADA" w:rsidP="00270ADA">
            <w:pPr>
              <w:spacing w:after="0" w:line="240" w:lineRule="auto"/>
              <w:jc w:val="right"/>
              <w:rPr>
                <w:rFonts w:ascii="Times New Roman" w:eastAsia="Times New Roman" w:hAnsi="Times New Roman"/>
                <w:bCs/>
                <w:noProof w:val="0"/>
                <w:spacing w:val="0"/>
                <w:sz w:val="20"/>
                <w:szCs w:val="20"/>
              </w:rPr>
            </w:pPr>
          </w:p>
        </w:tc>
      </w:tr>
    </w:tbl>
    <w:p w14:paraId="2B567977" w14:textId="77777777" w:rsidR="005E171C" w:rsidRDefault="005E171C" w:rsidP="00510F82">
      <w:pPr>
        <w:pStyle w:val="Encabezado2"/>
        <w:numPr>
          <w:ilvl w:val="0"/>
          <w:numId w:val="0"/>
        </w:numPr>
        <w:ind w:left="1440"/>
        <w:rPr>
          <w:rFonts w:ascii="Georgia" w:eastAsia="Georgia" w:hAnsi="Georgia" w:cs="Times New Roman"/>
          <w:bCs w:val="0"/>
          <w:iCs w:val="0"/>
          <w:color w:val="auto"/>
          <w:sz w:val="21"/>
          <w:szCs w:val="22"/>
          <w:lang w:val="en-US"/>
        </w:rPr>
      </w:pPr>
    </w:p>
    <w:p w14:paraId="252DBC41" w14:textId="72EC6F9D" w:rsidR="00510F82" w:rsidRDefault="00510F82" w:rsidP="00510F82">
      <w:pPr>
        <w:pStyle w:val="Encabezado2"/>
        <w:numPr>
          <w:ilvl w:val="0"/>
          <w:numId w:val="0"/>
        </w:numPr>
        <w:ind w:left="1440"/>
        <w:rPr>
          <w:rFonts w:ascii="Georgia" w:eastAsia="Georgia" w:hAnsi="Georgia" w:cs="Times New Roman"/>
          <w:bCs w:val="0"/>
          <w:iCs w:val="0"/>
          <w:color w:val="auto"/>
          <w:sz w:val="21"/>
          <w:szCs w:val="22"/>
          <w:lang w:val="en-US"/>
        </w:rPr>
      </w:pPr>
    </w:p>
    <w:p w14:paraId="7382D4B1" w14:textId="481E9660" w:rsidR="00906708" w:rsidRDefault="00906708" w:rsidP="00EE482F">
      <w:pPr>
        <w:pStyle w:val="BodyText"/>
        <w:rPr>
          <w:bCs/>
          <w:iCs/>
        </w:rPr>
      </w:pPr>
      <w:r>
        <w:t>Response:</w:t>
      </w:r>
    </w:p>
    <w:p w14:paraId="35645240" w14:textId="53A077BA" w:rsidR="00270ADA" w:rsidRDefault="00270ADA" w:rsidP="00270ADA">
      <w:pPr>
        <w:pStyle w:val="Encabezado2"/>
        <w:numPr>
          <w:ilvl w:val="0"/>
          <w:numId w:val="0"/>
        </w:numPr>
        <w:ind w:left="360" w:hanging="360"/>
        <w:rPr>
          <w:rFonts w:ascii="Georgia" w:eastAsia="Georgia" w:hAnsi="Georgia" w:cs="Times New Roman"/>
          <w:bCs w:val="0"/>
          <w:iCs w:val="0"/>
          <w:color w:val="auto"/>
          <w:sz w:val="21"/>
          <w:szCs w:val="22"/>
          <w:lang w:val="en-US"/>
        </w:rPr>
      </w:pPr>
    </w:p>
    <w:tbl>
      <w:tblPr>
        <w:tblW w:w="8820"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40"/>
        <w:gridCol w:w="2880"/>
      </w:tblGrid>
      <w:tr w:rsidR="00270ADA" w:rsidRPr="00270ADA" w14:paraId="42714AAE" w14:textId="77777777" w:rsidTr="00BE4ECC">
        <w:trPr>
          <w:cantSplit/>
          <w:trHeight w:val="647"/>
          <w:tblHeader/>
        </w:trPr>
        <w:tc>
          <w:tcPr>
            <w:tcW w:w="5940" w:type="dxa"/>
            <w:shd w:val="clear" w:color="auto" w:fill="E0E0E0"/>
            <w:vAlign w:val="center"/>
          </w:tcPr>
          <w:p w14:paraId="5D8E8233" w14:textId="77777777" w:rsidR="00270ADA" w:rsidRPr="00270ADA" w:rsidRDefault="00270ADA" w:rsidP="00270ADA">
            <w:pPr>
              <w:spacing w:after="0" w:line="240" w:lineRule="auto"/>
              <w:jc w:val="center"/>
              <w:rPr>
                <w:rFonts w:ascii="Arial" w:eastAsia="Times New Roman" w:hAnsi="Arial" w:cs="Arial"/>
                <w:b/>
                <w:noProof w:val="0"/>
                <w:spacing w:val="0"/>
                <w:sz w:val="18"/>
                <w:szCs w:val="18"/>
              </w:rPr>
            </w:pPr>
            <w:r w:rsidRPr="00270ADA">
              <w:rPr>
                <w:rFonts w:ascii="Arial" w:eastAsia="Times New Roman" w:hAnsi="Arial" w:cs="Arial"/>
                <w:b/>
                <w:noProof w:val="0"/>
                <w:spacing w:val="0"/>
                <w:sz w:val="18"/>
                <w:szCs w:val="18"/>
              </w:rPr>
              <w:t>Element Name</w:t>
            </w:r>
          </w:p>
        </w:tc>
        <w:tc>
          <w:tcPr>
            <w:tcW w:w="2880" w:type="dxa"/>
            <w:shd w:val="clear" w:color="auto" w:fill="E0E0E0"/>
            <w:vAlign w:val="center"/>
          </w:tcPr>
          <w:p w14:paraId="3F25D943" w14:textId="77777777" w:rsidR="00270ADA" w:rsidRPr="00270ADA" w:rsidRDefault="00270ADA" w:rsidP="00270ADA">
            <w:pPr>
              <w:spacing w:after="0" w:line="240" w:lineRule="auto"/>
              <w:jc w:val="center"/>
              <w:rPr>
                <w:rFonts w:ascii="Arial" w:eastAsia="Times New Roman" w:hAnsi="Arial" w:cs="Arial"/>
                <w:b/>
                <w:noProof w:val="0"/>
                <w:spacing w:val="0"/>
                <w:sz w:val="18"/>
                <w:szCs w:val="18"/>
              </w:rPr>
            </w:pPr>
          </w:p>
          <w:p w14:paraId="2A0CA70C" w14:textId="77777777" w:rsidR="00270ADA" w:rsidRPr="00270ADA" w:rsidRDefault="00270ADA" w:rsidP="00270ADA">
            <w:pPr>
              <w:spacing w:after="0" w:line="240" w:lineRule="auto"/>
              <w:jc w:val="center"/>
              <w:rPr>
                <w:rFonts w:ascii="Arial" w:eastAsia="Times New Roman" w:hAnsi="Arial" w:cs="Arial"/>
                <w:b/>
                <w:noProof w:val="0"/>
                <w:spacing w:val="0"/>
                <w:sz w:val="18"/>
                <w:szCs w:val="18"/>
              </w:rPr>
            </w:pPr>
            <w:r w:rsidRPr="00270ADA">
              <w:rPr>
                <w:rFonts w:ascii="Arial" w:eastAsia="Times New Roman" w:hAnsi="Arial" w:cs="Arial"/>
                <w:b/>
                <w:noProof w:val="0"/>
                <w:spacing w:val="0"/>
                <w:sz w:val="18"/>
                <w:szCs w:val="18"/>
              </w:rPr>
              <w:t>Expected Results for each name identified as a Risk</w:t>
            </w:r>
            <w:r w:rsidRPr="00270ADA">
              <w:rPr>
                <w:rFonts w:ascii="Arial" w:eastAsia="Times New Roman" w:hAnsi="Arial" w:cs="Arial"/>
                <w:b/>
                <w:noProof w:val="0"/>
                <w:spacing w:val="0"/>
                <w:sz w:val="18"/>
                <w:szCs w:val="18"/>
              </w:rPr>
              <w:br/>
            </w:r>
          </w:p>
        </w:tc>
      </w:tr>
      <w:tr w:rsidR="00270ADA" w:rsidRPr="00270ADA" w14:paraId="5BED67F4" w14:textId="77777777" w:rsidTr="00BE4ECC">
        <w:trPr>
          <w:cantSplit/>
        </w:trPr>
        <w:tc>
          <w:tcPr>
            <w:tcW w:w="5940" w:type="dxa"/>
            <w:shd w:val="clear" w:color="auto" w:fill="auto"/>
          </w:tcPr>
          <w:p w14:paraId="0F4ACE74"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ESRRequestId</w:t>
            </w:r>
          </w:p>
        </w:tc>
        <w:tc>
          <w:tcPr>
            <w:tcW w:w="2880" w:type="dxa"/>
            <w:shd w:val="clear" w:color="auto" w:fill="auto"/>
          </w:tcPr>
          <w:p w14:paraId="43DEF86E"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Only populated when one or more “Hits” occur.   This is the Compliance Link Transaction ID assigned to the request.  It is displayed as the Transaction ID in Compliance Link.</w:t>
            </w:r>
          </w:p>
        </w:tc>
      </w:tr>
      <w:tr w:rsidR="00270ADA" w:rsidRPr="00270ADA" w14:paraId="3A4F18CA" w14:textId="77777777" w:rsidTr="00BE4ECC">
        <w:trPr>
          <w:cantSplit/>
        </w:trPr>
        <w:tc>
          <w:tcPr>
            <w:tcW w:w="5940" w:type="dxa"/>
            <w:shd w:val="clear" w:color="auto" w:fill="D9D9D9"/>
          </w:tcPr>
          <w:p w14:paraId="3DB9ED3B"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ESRIdentifiedPaymentRisksDetail/    [   ]</w:t>
            </w:r>
          </w:p>
        </w:tc>
        <w:tc>
          <w:tcPr>
            <w:tcW w:w="2880" w:type="dxa"/>
            <w:shd w:val="clear" w:color="auto" w:fill="D9D9D9"/>
          </w:tcPr>
          <w:p w14:paraId="20CED85D"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Array, one occurrence is returned for each name identified as a risk in the request.</w:t>
            </w:r>
          </w:p>
        </w:tc>
      </w:tr>
      <w:tr w:rsidR="00270ADA" w:rsidRPr="00270ADA" w14:paraId="0605C24D" w14:textId="77777777" w:rsidTr="00BE4ECC">
        <w:trPr>
          <w:cantSplit/>
        </w:trPr>
        <w:tc>
          <w:tcPr>
            <w:tcW w:w="5940" w:type="dxa"/>
            <w:shd w:val="clear" w:color="auto" w:fill="auto"/>
          </w:tcPr>
          <w:p w14:paraId="0776CF49"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ESRSourceFileName [   ]</w:t>
            </w:r>
          </w:p>
        </w:tc>
        <w:tc>
          <w:tcPr>
            <w:tcW w:w="2880" w:type="dxa"/>
            <w:shd w:val="clear" w:color="auto" w:fill="auto"/>
          </w:tcPr>
          <w:p w14:paraId="73FAC516"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This returns the file abbreviation of each file that identified the name as a risk.  See Appendix B for list of possible values.</w:t>
            </w:r>
          </w:p>
          <w:p w14:paraId="7667C537"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r w:rsidR="00270ADA" w:rsidRPr="00270ADA" w14:paraId="2CE48689" w14:textId="77777777" w:rsidTr="00BE4ECC">
        <w:trPr>
          <w:cantSplit/>
        </w:trPr>
        <w:tc>
          <w:tcPr>
            <w:tcW w:w="5940" w:type="dxa"/>
            <w:shd w:val="clear" w:color="auto" w:fill="D9D9D9"/>
          </w:tcPr>
          <w:p w14:paraId="25FBA611"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EconomicSanctionRiskPaymentInformation/</w:t>
            </w:r>
          </w:p>
        </w:tc>
        <w:tc>
          <w:tcPr>
            <w:tcW w:w="2880" w:type="dxa"/>
            <w:shd w:val="clear" w:color="auto" w:fill="D9D9D9"/>
          </w:tcPr>
          <w:p w14:paraId="421EA674"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input values that identify the payment transaction.</w:t>
            </w:r>
          </w:p>
        </w:tc>
      </w:tr>
      <w:tr w:rsidR="00270ADA" w:rsidRPr="00270ADA" w14:paraId="289A9C2D" w14:textId="77777777" w:rsidTr="00BE4ECC">
        <w:trPr>
          <w:cantSplit/>
        </w:trPr>
        <w:tc>
          <w:tcPr>
            <w:tcW w:w="5940" w:type="dxa"/>
            <w:shd w:val="clear" w:color="auto" w:fill="auto"/>
          </w:tcPr>
          <w:p w14:paraId="5609F9CE"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PaymentRemittanceNumber</w:t>
            </w:r>
          </w:p>
        </w:tc>
        <w:tc>
          <w:tcPr>
            <w:tcW w:w="2880" w:type="dxa"/>
            <w:shd w:val="clear" w:color="auto" w:fill="auto"/>
          </w:tcPr>
          <w:p w14:paraId="57C12AFA"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Repeat of input</w:t>
            </w:r>
          </w:p>
        </w:tc>
      </w:tr>
      <w:tr w:rsidR="00270ADA" w:rsidRPr="00270ADA" w14:paraId="53ECEAA7" w14:textId="77777777" w:rsidTr="00BE4ECC">
        <w:trPr>
          <w:cantSplit/>
        </w:trPr>
        <w:tc>
          <w:tcPr>
            <w:tcW w:w="5940" w:type="dxa"/>
            <w:shd w:val="clear" w:color="auto" w:fill="auto"/>
          </w:tcPr>
          <w:p w14:paraId="4E663EA4"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PaymentAmount</w:t>
            </w:r>
          </w:p>
        </w:tc>
        <w:tc>
          <w:tcPr>
            <w:tcW w:w="2880" w:type="dxa"/>
            <w:shd w:val="clear" w:color="auto" w:fill="auto"/>
          </w:tcPr>
          <w:p w14:paraId="437E00AE"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Repeat of input</w:t>
            </w:r>
          </w:p>
        </w:tc>
      </w:tr>
      <w:tr w:rsidR="00270ADA" w:rsidRPr="00270ADA" w14:paraId="272CFE5E" w14:textId="77777777" w:rsidTr="00BE4ECC">
        <w:trPr>
          <w:cantSplit/>
        </w:trPr>
        <w:tc>
          <w:tcPr>
            <w:tcW w:w="5940" w:type="dxa"/>
            <w:shd w:val="clear" w:color="auto" w:fill="auto"/>
          </w:tcPr>
          <w:p w14:paraId="42F2E188"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PaymentPriorityCode</w:t>
            </w:r>
          </w:p>
        </w:tc>
        <w:tc>
          <w:tcPr>
            <w:tcW w:w="2880" w:type="dxa"/>
            <w:shd w:val="clear" w:color="auto" w:fill="auto"/>
          </w:tcPr>
          <w:p w14:paraId="7AC30894"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Repeat of input</w:t>
            </w:r>
          </w:p>
        </w:tc>
      </w:tr>
      <w:tr w:rsidR="00270ADA" w:rsidRPr="00270ADA" w14:paraId="7FB9B992" w14:textId="77777777" w:rsidTr="00BE4ECC">
        <w:trPr>
          <w:cantSplit/>
        </w:trPr>
        <w:tc>
          <w:tcPr>
            <w:tcW w:w="5940" w:type="dxa"/>
            <w:shd w:val="clear" w:color="auto" w:fill="auto"/>
          </w:tcPr>
          <w:p w14:paraId="04272582"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PaymentMethodDescription</w:t>
            </w:r>
          </w:p>
        </w:tc>
        <w:tc>
          <w:tcPr>
            <w:tcW w:w="2880" w:type="dxa"/>
            <w:shd w:val="clear" w:color="auto" w:fill="auto"/>
          </w:tcPr>
          <w:p w14:paraId="6CD69908"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Repeat of input</w:t>
            </w:r>
          </w:p>
        </w:tc>
      </w:tr>
      <w:tr w:rsidR="00270ADA" w:rsidRPr="00270ADA" w14:paraId="26AC8693" w14:textId="77777777" w:rsidTr="00BE4ECC">
        <w:trPr>
          <w:cantSplit/>
        </w:trPr>
        <w:tc>
          <w:tcPr>
            <w:tcW w:w="5940" w:type="dxa"/>
            <w:shd w:val="clear" w:color="auto" w:fill="auto"/>
          </w:tcPr>
          <w:p w14:paraId="13110503"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ESRTransactionStatusDescription</w:t>
            </w:r>
          </w:p>
        </w:tc>
        <w:tc>
          <w:tcPr>
            <w:tcW w:w="2880" w:type="dxa"/>
            <w:shd w:val="clear" w:color="auto" w:fill="auto"/>
          </w:tcPr>
          <w:p w14:paraId="0EF9F805"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Repeat of input</w:t>
            </w:r>
          </w:p>
        </w:tc>
      </w:tr>
      <w:tr w:rsidR="00270ADA" w:rsidRPr="00270ADA" w14:paraId="6767CF4A" w14:textId="77777777" w:rsidTr="00BE4ECC">
        <w:trPr>
          <w:cantSplit/>
        </w:trPr>
        <w:tc>
          <w:tcPr>
            <w:tcW w:w="5940" w:type="dxa"/>
            <w:shd w:val="clear" w:color="auto" w:fill="D9D9D9"/>
          </w:tcPr>
          <w:p w14:paraId="43B37611" w14:textId="77777777" w:rsidR="00270ADA" w:rsidRPr="00270ADA" w:rsidRDefault="00270ADA" w:rsidP="00270ADA">
            <w:pPr>
              <w:spacing w:after="0" w:line="240" w:lineRule="auto"/>
              <w:ind w:left="61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EconomicSanctionRiskIndividualPayee/</w:t>
            </w:r>
          </w:p>
        </w:tc>
        <w:tc>
          <w:tcPr>
            <w:tcW w:w="2880" w:type="dxa"/>
            <w:shd w:val="clear" w:color="auto" w:fill="D9D9D9"/>
          </w:tcPr>
          <w:p w14:paraId="56C53AA6"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Individual keys assigned to the risk and repeats the input Individual details.</w:t>
            </w:r>
          </w:p>
        </w:tc>
      </w:tr>
      <w:tr w:rsidR="00270ADA" w:rsidRPr="00270ADA" w14:paraId="7BB548D6" w14:textId="77777777" w:rsidTr="00BE4ECC">
        <w:trPr>
          <w:cantSplit/>
        </w:trPr>
        <w:tc>
          <w:tcPr>
            <w:tcW w:w="5940" w:type="dxa"/>
            <w:shd w:val="clear" w:color="auto" w:fill="auto"/>
          </w:tcPr>
          <w:p w14:paraId="148833AF" w14:textId="77777777" w:rsidR="00270ADA" w:rsidRPr="00270ADA" w:rsidRDefault="00270ADA" w:rsidP="00270ADA">
            <w:pPr>
              <w:spacing w:after="0" w:line="240" w:lineRule="auto"/>
              <w:ind w:left="97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REPEAT OF INPUT ELEMENTS for Individual payee</w:t>
            </w:r>
          </w:p>
        </w:tc>
        <w:tc>
          <w:tcPr>
            <w:tcW w:w="2880" w:type="dxa"/>
            <w:shd w:val="clear" w:color="auto" w:fill="auto"/>
          </w:tcPr>
          <w:p w14:paraId="48338655"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 if valued on input for the identified risk.</w:t>
            </w:r>
          </w:p>
        </w:tc>
      </w:tr>
      <w:tr w:rsidR="00270ADA" w:rsidRPr="00270ADA" w14:paraId="57776E4A" w14:textId="77777777" w:rsidTr="00BE4ECC">
        <w:trPr>
          <w:cantSplit/>
        </w:trPr>
        <w:tc>
          <w:tcPr>
            <w:tcW w:w="5940" w:type="dxa"/>
            <w:shd w:val="clear" w:color="auto" w:fill="D9D9D9"/>
          </w:tcPr>
          <w:p w14:paraId="74B83166" w14:textId="77777777" w:rsidR="00270ADA" w:rsidRPr="00270ADA" w:rsidRDefault="00270ADA" w:rsidP="00270ADA">
            <w:pPr>
              <w:spacing w:after="0" w:line="240" w:lineRule="auto"/>
              <w:ind w:left="61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EconomicSanctionRiskOrganizationPayee/</w:t>
            </w:r>
          </w:p>
        </w:tc>
        <w:tc>
          <w:tcPr>
            <w:tcW w:w="2880" w:type="dxa"/>
            <w:shd w:val="clear" w:color="auto" w:fill="D9D9D9"/>
          </w:tcPr>
          <w:p w14:paraId="594C1967"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Organization keys assigned to the risk and repeats the input Organization details.</w:t>
            </w:r>
          </w:p>
        </w:tc>
      </w:tr>
      <w:tr w:rsidR="00270ADA" w:rsidRPr="00270ADA" w14:paraId="5756AE48" w14:textId="77777777" w:rsidTr="00BE4ECC">
        <w:trPr>
          <w:cantSplit/>
        </w:trPr>
        <w:tc>
          <w:tcPr>
            <w:tcW w:w="5940" w:type="dxa"/>
            <w:shd w:val="clear" w:color="auto" w:fill="auto"/>
          </w:tcPr>
          <w:p w14:paraId="1BCEFFFA" w14:textId="77777777" w:rsidR="00270ADA" w:rsidRPr="00270ADA" w:rsidRDefault="00270ADA" w:rsidP="00270ADA">
            <w:pPr>
              <w:spacing w:after="0" w:line="240" w:lineRule="auto"/>
              <w:ind w:left="972"/>
              <w:rPr>
                <w:rFonts w:ascii="Times New Roman" w:eastAsia="Times New Roman" w:hAnsi="Times New Roman"/>
                <w:i/>
                <w:noProof w:val="0"/>
                <w:spacing w:val="0"/>
                <w:sz w:val="20"/>
                <w:szCs w:val="20"/>
              </w:rPr>
            </w:pPr>
            <w:r w:rsidRPr="00270ADA">
              <w:rPr>
                <w:rFonts w:ascii="Times New Roman" w:eastAsia="Times New Roman" w:hAnsi="Times New Roman"/>
                <w:i/>
                <w:noProof w:val="0"/>
                <w:spacing w:val="0"/>
                <w:sz w:val="20"/>
                <w:szCs w:val="20"/>
              </w:rPr>
              <w:t>REPEAT OF INPUT ELEMENTS for Organization payee</w:t>
            </w:r>
          </w:p>
        </w:tc>
        <w:tc>
          <w:tcPr>
            <w:tcW w:w="2880" w:type="dxa"/>
            <w:shd w:val="clear" w:color="auto" w:fill="auto"/>
          </w:tcPr>
          <w:p w14:paraId="6F3ECD4B"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 if valued on input for the identified risk.</w:t>
            </w:r>
          </w:p>
        </w:tc>
      </w:tr>
      <w:tr w:rsidR="00270ADA" w:rsidRPr="00270ADA" w14:paraId="03405188" w14:textId="77777777" w:rsidTr="00BE4ECC">
        <w:trPr>
          <w:cantSplit/>
        </w:trPr>
        <w:tc>
          <w:tcPr>
            <w:tcW w:w="5940" w:type="dxa"/>
            <w:shd w:val="clear" w:color="auto" w:fill="auto"/>
          </w:tcPr>
          <w:p w14:paraId="3368D9B2" w14:textId="77777777" w:rsidR="00270ADA" w:rsidRPr="00270ADA" w:rsidRDefault="00270ADA" w:rsidP="00270ADA">
            <w:pPr>
              <w:spacing w:after="0" w:line="240" w:lineRule="auto"/>
              <w:ind w:left="252"/>
              <w:rPr>
                <w:rFonts w:ascii="Times New Roman" w:eastAsia="Times New Roman" w:hAnsi="Times New Roman"/>
                <w:b/>
                <w:noProof w:val="0"/>
                <w:spacing w:val="0"/>
                <w:sz w:val="20"/>
                <w:szCs w:val="20"/>
              </w:rPr>
            </w:pPr>
          </w:p>
        </w:tc>
        <w:tc>
          <w:tcPr>
            <w:tcW w:w="2880" w:type="dxa"/>
            <w:shd w:val="clear" w:color="auto" w:fill="auto"/>
          </w:tcPr>
          <w:p w14:paraId="58745DD3"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r w:rsidR="00270ADA" w:rsidRPr="00270ADA" w14:paraId="3E3E1575" w14:textId="77777777" w:rsidTr="00BE4ECC">
        <w:trPr>
          <w:cantSplit/>
        </w:trPr>
        <w:tc>
          <w:tcPr>
            <w:tcW w:w="5940" w:type="dxa"/>
            <w:shd w:val="clear" w:color="auto" w:fill="D9D9D9"/>
          </w:tcPr>
          <w:p w14:paraId="558474C5" w14:textId="77777777" w:rsidR="00270ADA" w:rsidRPr="00270ADA" w:rsidRDefault="00270ADA" w:rsidP="00270ADA">
            <w:pPr>
              <w:spacing w:after="0" w:line="240" w:lineRule="auto"/>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ESRStatusInformation/</w:t>
            </w:r>
          </w:p>
        </w:tc>
        <w:tc>
          <w:tcPr>
            <w:tcW w:w="2880" w:type="dxa"/>
            <w:shd w:val="clear" w:color="auto" w:fill="D9D9D9"/>
          </w:tcPr>
          <w:p w14:paraId="55808368"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Returns the status of the Search and Update process.</w:t>
            </w:r>
          </w:p>
        </w:tc>
      </w:tr>
      <w:tr w:rsidR="00270ADA" w:rsidRPr="00270ADA" w14:paraId="7F3C8C4C" w14:textId="77777777" w:rsidTr="00BE4ECC">
        <w:trPr>
          <w:cantSplit/>
        </w:trPr>
        <w:tc>
          <w:tcPr>
            <w:tcW w:w="5940" w:type="dxa"/>
            <w:shd w:val="clear" w:color="auto" w:fill="auto"/>
          </w:tcPr>
          <w:p w14:paraId="6EC9F9D3" w14:textId="77777777" w:rsidR="00270ADA" w:rsidRPr="00270ADA" w:rsidRDefault="00270ADA" w:rsidP="00270ADA">
            <w:pPr>
              <w:spacing w:after="0" w:line="240" w:lineRule="auto"/>
              <w:ind w:left="43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StatusCode</w:t>
            </w:r>
          </w:p>
        </w:tc>
        <w:tc>
          <w:tcPr>
            <w:tcW w:w="2880" w:type="dxa"/>
            <w:shd w:val="clear" w:color="auto" w:fill="auto"/>
          </w:tcPr>
          <w:p w14:paraId="55820910"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Always populated.</w:t>
            </w:r>
          </w:p>
          <w:p w14:paraId="78A29CED"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br/>
              <w:t xml:space="preserve">S = Successful </w:t>
            </w:r>
            <w:r w:rsidRPr="00270ADA">
              <w:rPr>
                <w:rFonts w:ascii="Times New Roman" w:eastAsia="Times New Roman" w:hAnsi="Times New Roman"/>
                <w:noProof w:val="0"/>
                <w:spacing w:val="0"/>
                <w:sz w:val="20"/>
                <w:szCs w:val="20"/>
              </w:rPr>
              <w:br/>
              <w:t>(Search &amp;  Update completed)</w:t>
            </w:r>
          </w:p>
          <w:p w14:paraId="116B2271"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p>
          <w:p w14:paraId="561503B8"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 = Error</w:t>
            </w:r>
            <w:r w:rsidRPr="00270ADA">
              <w:rPr>
                <w:rFonts w:ascii="Times New Roman" w:eastAsia="Times New Roman" w:hAnsi="Times New Roman"/>
                <w:noProof w:val="0"/>
                <w:spacing w:val="0"/>
                <w:sz w:val="20"/>
                <w:szCs w:val="20"/>
              </w:rPr>
              <w:br/>
              <w:t>(One or more updates encountered an error).</w:t>
            </w:r>
          </w:p>
        </w:tc>
      </w:tr>
      <w:tr w:rsidR="00270ADA" w:rsidRPr="00270ADA" w14:paraId="51C46D35" w14:textId="77777777" w:rsidTr="00BE4ECC">
        <w:trPr>
          <w:cantSplit/>
        </w:trPr>
        <w:tc>
          <w:tcPr>
            <w:tcW w:w="5940" w:type="dxa"/>
            <w:shd w:val="clear" w:color="auto" w:fill="D9D9D9"/>
          </w:tcPr>
          <w:p w14:paraId="50DF335F" w14:textId="77777777" w:rsidR="00270ADA" w:rsidRPr="00270ADA" w:rsidRDefault="00270ADA" w:rsidP="00270ADA">
            <w:pPr>
              <w:spacing w:after="0" w:line="240" w:lineRule="auto"/>
              <w:ind w:left="432"/>
              <w:rPr>
                <w:rFonts w:ascii="Times New Roman" w:eastAsia="Times New Roman" w:hAnsi="Times New Roman"/>
                <w:b/>
                <w:noProof w:val="0"/>
                <w:spacing w:val="0"/>
                <w:sz w:val="20"/>
                <w:szCs w:val="20"/>
              </w:rPr>
            </w:pPr>
            <w:r w:rsidRPr="00270ADA">
              <w:rPr>
                <w:rFonts w:ascii="Times New Roman" w:eastAsia="Times New Roman" w:hAnsi="Times New Roman"/>
                <w:b/>
                <w:noProof w:val="0"/>
                <w:spacing w:val="0"/>
                <w:sz w:val="20"/>
                <w:szCs w:val="20"/>
              </w:rPr>
              <w:t>ESRError/   [    ]</w:t>
            </w:r>
          </w:p>
        </w:tc>
        <w:tc>
          <w:tcPr>
            <w:tcW w:w="2880" w:type="dxa"/>
            <w:shd w:val="clear" w:color="auto" w:fill="D9D9D9"/>
          </w:tcPr>
          <w:p w14:paraId="1DC2B5C8"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Valued for each updated risk when there is an error or warning message.</w:t>
            </w:r>
          </w:p>
        </w:tc>
      </w:tr>
      <w:tr w:rsidR="00270ADA" w:rsidRPr="00270ADA" w14:paraId="72983D9D" w14:textId="77777777" w:rsidTr="00BE4ECC">
        <w:trPr>
          <w:cantSplit/>
        </w:trPr>
        <w:tc>
          <w:tcPr>
            <w:tcW w:w="5940" w:type="dxa"/>
            <w:shd w:val="clear" w:color="auto" w:fill="auto"/>
          </w:tcPr>
          <w:p w14:paraId="779E62E4"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ErrorCode</w:t>
            </w:r>
          </w:p>
        </w:tc>
        <w:tc>
          <w:tcPr>
            <w:tcW w:w="2880" w:type="dxa"/>
            <w:shd w:val="clear" w:color="auto" w:fill="auto"/>
          </w:tcPr>
          <w:p w14:paraId="1244C077"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 xml:space="preserve">   This is an error number</w:t>
            </w:r>
          </w:p>
        </w:tc>
      </w:tr>
      <w:tr w:rsidR="00270ADA" w:rsidRPr="00270ADA" w14:paraId="0D0A70DF" w14:textId="77777777" w:rsidTr="00BE4ECC">
        <w:trPr>
          <w:cantSplit/>
        </w:trPr>
        <w:tc>
          <w:tcPr>
            <w:tcW w:w="5940" w:type="dxa"/>
            <w:shd w:val="clear" w:color="auto" w:fill="auto"/>
          </w:tcPr>
          <w:p w14:paraId="5580AC91"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ErrorDescription</w:t>
            </w:r>
          </w:p>
        </w:tc>
        <w:tc>
          <w:tcPr>
            <w:tcW w:w="2880" w:type="dxa"/>
            <w:shd w:val="clear" w:color="auto" w:fill="auto"/>
          </w:tcPr>
          <w:p w14:paraId="44690C52"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 xml:space="preserve">   This is the error message</w:t>
            </w:r>
          </w:p>
        </w:tc>
      </w:tr>
      <w:tr w:rsidR="00270ADA" w:rsidRPr="00270ADA" w14:paraId="0F8ADCA4" w14:textId="77777777" w:rsidTr="00BE4ECC">
        <w:trPr>
          <w:cantSplit/>
        </w:trPr>
        <w:tc>
          <w:tcPr>
            <w:tcW w:w="5940" w:type="dxa"/>
            <w:shd w:val="clear" w:color="auto" w:fill="auto"/>
          </w:tcPr>
          <w:p w14:paraId="6498CEA3"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lastRenderedPageBreak/>
              <w:t>ErrorSeverityLevel</w:t>
            </w:r>
          </w:p>
        </w:tc>
        <w:tc>
          <w:tcPr>
            <w:tcW w:w="2880" w:type="dxa"/>
            <w:shd w:val="clear" w:color="auto" w:fill="auto"/>
          </w:tcPr>
          <w:p w14:paraId="553C22D3"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 = Error</w:t>
            </w:r>
          </w:p>
          <w:p w14:paraId="7F10C9CC"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I = Information</w:t>
            </w:r>
          </w:p>
          <w:p w14:paraId="421A8C73" w14:textId="77777777" w:rsidR="00270ADA" w:rsidRPr="00270ADA" w:rsidRDefault="00270ADA" w:rsidP="00270ADA">
            <w:pPr>
              <w:spacing w:after="0" w:line="240" w:lineRule="auto"/>
              <w:ind w:left="25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W = Warning</w:t>
            </w:r>
          </w:p>
        </w:tc>
      </w:tr>
      <w:tr w:rsidR="00270ADA" w:rsidRPr="00270ADA" w14:paraId="2269AAEA" w14:textId="77777777" w:rsidTr="00BE4ECC">
        <w:trPr>
          <w:cantSplit/>
        </w:trPr>
        <w:tc>
          <w:tcPr>
            <w:tcW w:w="5940" w:type="dxa"/>
            <w:shd w:val="clear" w:color="auto" w:fill="auto"/>
          </w:tcPr>
          <w:p w14:paraId="5D3F3048" w14:textId="77777777" w:rsidR="00270ADA" w:rsidRPr="00270ADA" w:rsidRDefault="00270ADA" w:rsidP="00270ADA">
            <w:pPr>
              <w:spacing w:after="0" w:line="240" w:lineRule="auto"/>
              <w:ind w:left="612"/>
              <w:rPr>
                <w:rFonts w:ascii="Times New Roman" w:eastAsia="Times New Roman" w:hAnsi="Times New Roman"/>
                <w:noProof w:val="0"/>
                <w:spacing w:val="0"/>
                <w:sz w:val="20"/>
                <w:szCs w:val="20"/>
              </w:rPr>
            </w:pPr>
            <w:r w:rsidRPr="00270ADA">
              <w:rPr>
                <w:rFonts w:ascii="Times New Roman" w:eastAsia="Times New Roman" w:hAnsi="Times New Roman"/>
                <w:noProof w:val="0"/>
                <w:spacing w:val="0"/>
                <w:sz w:val="20"/>
                <w:szCs w:val="20"/>
              </w:rPr>
              <w:t>ErrorSourceIdentifier</w:t>
            </w:r>
          </w:p>
        </w:tc>
        <w:tc>
          <w:tcPr>
            <w:tcW w:w="2880" w:type="dxa"/>
            <w:shd w:val="clear" w:color="auto" w:fill="auto"/>
          </w:tcPr>
          <w:p w14:paraId="5C2C168B" w14:textId="77777777" w:rsidR="00270ADA" w:rsidRPr="00270ADA" w:rsidRDefault="00270ADA" w:rsidP="00270ADA">
            <w:pPr>
              <w:spacing w:after="0" w:line="240" w:lineRule="auto"/>
              <w:rPr>
                <w:rFonts w:ascii="Times New Roman" w:eastAsia="Times New Roman" w:hAnsi="Times New Roman"/>
                <w:noProof w:val="0"/>
                <w:spacing w:val="0"/>
                <w:sz w:val="20"/>
                <w:szCs w:val="20"/>
              </w:rPr>
            </w:pPr>
          </w:p>
        </w:tc>
      </w:tr>
    </w:tbl>
    <w:p w14:paraId="4E1DEC64" w14:textId="77777777" w:rsidR="00270ADA" w:rsidRDefault="00270ADA" w:rsidP="00270ADA">
      <w:pPr>
        <w:pStyle w:val="Encabezado2"/>
        <w:numPr>
          <w:ilvl w:val="0"/>
          <w:numId w:val="0"/>
        </w:numPr>
        <w:ind w:left="360" w:hanging="360"/>
        <w:rPr>
          <w:rFonts w:ascii="Georgia" w:eastAsia="Georgia" w:hAnsi="Georgia" w:cs="Times New Roman"/>
          <w:bCs w:val="0"/>
          <w:iCs w:val="0"/>
          <w:color w:val="auto"/>
          <w:sz w:val="21"/>
          <w:szCs w:val="22"/>
          <w:lang w:val="en-US"/>
        </w:rPr>
      </w:pPr>
    </w:p>
    <w:p w14:paraId="761F530B" w14:textId="77777777" w:rsidR="007C7C1A" w:rsidRDefault="007C7C1A" w:rsidP="00510F82">
      <w:pPr>
        <w:pStyle w:val="Encabezado2"/>
        <w:numPr>
          <w:ilvl w:val="0"/>
          <w:numId w:val="0"/>
        </w:numPr>
        <w:ind w:left="1440"/>
        <w:rPr>
          <w:rFonts w:ascii="Georgia" w:eastAsia="Georgia" w:hAnsi="Georgia" w:cs="Times New Roman"/>
          <w:bCs w:val="0"/>
          <w:iCs w:val="0"/>
          <w:color w:val="auto"/>
          <w:sz w:val="21"/>
          <w:szCs w:val="22"/>
          <w:lang w:val="en-US"/>
        </w:rPr>
      </w:pPr>
    </w:p>
    <w:p w14:paraId="1041FD73" w14:textId="77777777" w:rsidR="007C7C1A" w:rsidRDefault="007C7C1A" w:rsidP="007C7C1A">
      <w:pPr>
        <w:shd w:val="clear" w:color="auto" w:fill="FFFFFF"/>
        <w:spacing w:line="285" w:lineRule="atLeast"/>
        <w:ind w:firstLine="720"/>
      </w:pPr>
      <w:r>
        <w:t>for notifications</w:t>
      </w:r>
    </w:p>
    <w:p w14:paraId="4EA4CDFD" w14:textId="77777777" w:rsidR="007C7C1A" w:rsidRDefault="00E61442" w:rsidP="007C7C1A">
      <w:pPr>
        <w:shd w:val="clear" w:color="auto" w:fill="FFFFFF"/>
        <w:spacing w:line="285" w:lineRule="atLeast"/>
        <w:ind w:left="720" w:firstLine="720"/>
      </w:pPr>
      <w:hyperlink r:id="rId33" w:history="1">
        <w:r w:rsidR="007C7C1A">
          <w:rPr>
            <w:rStyle w:val="Hyperlink"/>
          </w:rPr>
          <w:t>https://nasit.chubbdigital.com/servicing.es-clearancenotification/CLClearanceNotification</w:t>
        </w:r>
      </w:hyperlink>
    </w:p>
    <w:p w14:paraId="3902D07B" w14:textId="15AF5F0E" w:rsidR="004E7A91" w:rsidRDefault="004E7A91" w:rsidP="002E7811">
      <w:pPr>
        <w:ind w:left="720"/>
      </w:pPr>
      <w:r>
        <w:t xml:space="preserve">Mapping  Sheet request </w:t>
      </w:r>
      <w:r w:rsidR="00657BE6">
        <w:t>data (Sourcesystem to Global call request)</w:t>
      </w:r>
    </w:p>
    <w:p w14:paraId="03DE4753" w14:textId="0162E737" w:rsidR="00657BE6" w:rsidRDefault="00657BE6" w:rsidP="002E7811">
      <w:pPr>
        <w:ind w:left="720"/>
      </w:pPr>
    </w:p>
    <w:p w14:paraId="4A4CD4F7" w14:textId="6305AABD" w:rsidR="00657BE6" w:rsidRDefault="00E300EE" w:rsidP="002E7811">
      <w:pPr>
        <w:ind w:left="720"/>
      </w:pPr>
      <w:r>
        <w:object w:dxaOrig="1504" w:dyaOrig="982" w14:anchorId="6B73FE28">
          <v:shape id="_x0000_i1026" type="#_x0000_t75" style="width:75pt;height:49.2pt" o:ole="">
            <v:imagedata r:id="rId34" o:title=""/>
          </v:shape>
          <o:OLEObject Type="Embed" ProgID="Excel.Sheet.8" ShapeID="_x0000_i1026" DrawAspect="Icon" ObjectID="_1697528234" r:id="rId35"/>
        </w:object>
      </w:r>
    </w:p>
    <w:p w14:paraId="022AEED2" w14:textId="77777777" w:rsidR="004E7A91" w:rsidRPr="002E7811" w:rsidRDefault="004E7A91" w:rsidP="002E7811">
      <w:pPr>
        <w:ind w:left="720"/>
      </w:pPr>
    </w:p>
    <w:p w14:paraId="773DC700" w14:textId="7D52CF11" w:rsidR="0092212D" w:rsidRDefault="0092212D" w:rsidP="0092212D">
      <w:pPr>
        <w:pStyle w:val="Heading3"/>
      </w:pPr>
      <w:bookmarkStart w:id="56" w:name="_Toc86153834"/>
      <w:r>
        <w:t>Compliance link – Sanction list - Region</w:t>
      </w:r>
      <w:bookmarkEnd w:id="56"/>
      <w:r>
        <w:t xml:space="preserve"> </w:t>
      </w:r>
    </w:p>
    <w:p w14:paraId="5A0B7ADC" w14:textId="422A570B" w:rsidR="00136B36" w:rsidRDefault="00CD5430" w:rsidP="00136B36">
      <w:pPr>
        <w:ind w:firstLine="720"/>
      </w:pPr>
      <w:r>
        <w:t>This is the existing service will be used for to get the compliance link for region claims. The Orchestration service will invoke this REST API call to get the compliance responses</w:t>
      </w:r>
    </w:p>
    <w:p w14:paraId="6D5A0CBF" w14:textId="347532DC" w:rsidR="002A389A" w:rsidRDefault="002A389A" w:rsidP="00136B36">
      <w:pPr>
        <w:ind w:firstLine="720"/>
      </w:pPr>
    </w:p>
    <w:tbl>
      <w:tblPr>
        <w:tblW w:w="10660" w:type="dxa"/>
        <w:tblLook w:val="04A0" w:firstRow="1" w:lastRow="0" w:firstColumn="1" w:lastColumn="0" w:noHBand="0" w:noVBand="1"/>
      </w:tblPr>
      <w:tblGrid>
        <w:gridCol w:w="2262"/>
        <w:gridCol w:w="2578"/>
        <w:gridCol w:w="1124"/>
        <w:gridCol w:w="2799"/>
        <w:gridCol w:w="1897"/>
      </w:tblGrid>
      <w:tr w:rsidR="00597F7A" w:rsidRPr="00597F7A" w14:paraId="5FEE755D" w14:textId="77777777" w:rsidTr="00393ADC">
        <w:trPr>
          <w:trHeight w:val="880"/>
        </w:trPr>
        <w:tc>
          <w:tcPr>
            <w:tcW w:w="2262"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3CB7A89" w14:textId="77777777" w:rsidR="00597F7A" w:rsidRPr="00597F7A" w:rsidRDefault="00597F7A" w:rsidP="00597F7A">
            <w:pPr>
              <w:spacing w:after="0" w:line="240" w:lineRule="auto"/>
              <w:rPr>
                <w:rFonts w:ascii="Calibri" w:eastAsia="Times New Roman" w:hAnsi="Calibri" w:cs="Calibri"/>
                <w:b/>
                <w:bCs/>
                <w:noProof w:val="0"/>
                <w:color w:val="000000"/>
                <w:spacing w:val="0"/>
                <w:sz w:val="24"/>
                <w:szCs w:val="24"/>
              </w:rPr>
            </w:pPr>
            <w:r w:rsidRPr="00597F7A">
              <w:rPr>
                <w:rFonts w:ascii="Calibri" w:eastAsia="Times New Roman" w:hAnsi="Calibri" w:cs="Calibri"/>
                <w:b/>
                <w:bCs/>
                <w:noProof w:val="0"/>
                <w:color w:val="000000"/>
                <w:spacing w:val="0"/>
                <w:sz w:val="24"/>
                <w:szCs w:val="24"/>
              </w:rPr>
              <w:t>Source System - Request</w:t>
            </w:r>
          </w:p>
        </w:tc>
        <w:tc>
          <w:tcPr>
            <w:tcW w:w="2578" w:type="dxa"/>
            <w:tcBorders>
              <w:top w:val="single" w:sz="4" w:space="0" w:color="auto"/>
              <w:left w:val="nil"/>
              <w:bottom w:val="single" w:sz="4" w:space="0" w:color="auto"/>
              <w:right w:val="single" w:sz="4" w:space="0" w:color="auto"/>
            </w:tcBorders>
            <w:shd w:val="clear" w:color="000000" w:fill="A9D08E"/>
            <w:vAlign w:val="center"/>
            <w:hideMark/>
          </w:tcPr>
          <w:p w14:paraId="002887C8" w14:textId="1120C15A" w:rsidR="00597F7A" w:rsidRPr="00597F7A" w:rsidRDefault="00597F7A" w:rsidP="00597F7A">
            <w:pPr>
              <w:spacing w:after="0" w:line="240" w:lineRule="auto"/>
              <w:rPr>
                <w:rFonts w:ascii="Calibri" w:eastAsia="Times New Roman" w:hAnsi="Calibri" w:cs="Calibri"/>
                <w:b/>
                <w:bCs/>
                <w:noProof w:val="0"/>
                <w:color w:val="000000"/>
                <w:spacing w:val="0"/>
                <w:sz w:val="24"/>
                <w:szCs w:val="24"/>
              </w:rPr>
            </w:pPr>
            <w:r w:rsidRPr="00597F7A">
              <w:rPr>
                <w:rFonts w:ascii="Calibri" w:eastAsia="Times New Roman" w:hAnsi="Calibri" w:cs="Calibri"/>
                <w:b/>
                <w:bCs/>
                <w:noProof w:val="0"/>
                <w:color w:val="000000"/>
                <w:spacing w:val="0"/>
                <w:sz w:val="24"/>
                <w:szCs w:val="24"/>
              </w:rPr>
              <w:t>Sanction List Region - Request</w:t>
            </w:r>
          </w:p>
        </w:tc>
        <w:tc>
          <w:tcPr>
            <w:tcW w:w="1124" w:type="dxa"/>
            <w:tcBorders>
              <w:top w:val="single" w:sz="4" w:space="0" w:color="auto"/>
              <w:left w:val="nil"/>
              <w:bottom w:val="single" w:sz="4" w:space="0" w:color="auto"/>
              <w:right w:val="single" w:sz="4" w:space="0" w:color="auto"/>
            </w:tcBorders>
            <w:shd w:val="clear" w:color="000000" w:fill="A9D08E"/>
            <w:vAlign w:val="center"/>
            <w:hideMark/>
          </w:tcPr>
          <w:p w14:paraId="2DEDA500" w14:textId="77777777" w:rsidR="00597F7A" w:rsidRPr="00597F7A" w:rsidRDefault="00597F7A" w:rsidP="00597F7A">
            <w:pPr>
              <w:spacing w:after="0" w:line="240" w:lineRule="auto"/>
              <w:rPr>
                <w:rFonts w:ascii="Calibri" w:eastAsia="Times New Roman" w:hAnsi="Calibri" w:cs="Calibri"/>
                <w:b/>
                <w:bCs/>
                <w:noProof w:val="0"/>
                <w:color w:val="000000"/>
                <w:spacing w:val="0"/>
                <w:sz w:val="24"/>
                <w:szCs w:val="24"/>
              </w:rPr>
            </w:pPr>
            <w:r w:rsidRPr="00597F7A">
              <w:rPr>
                <w:rFonts w:ascii="Calibri" w:eastAsia="Times New Roman" w:hAnsi="Calibri" w:cs="Calibri"/>
                <w:b/>
                <w:bCs/>
                <w:noProof w:val="0"/>
                <w:color w:val="000000"/>
                <w:spacing w:val="0"/>
                <w:sz w:val="24"/>
                <w:szCs w:val="24"/>
              </w:rPr>
              <w:t>Required</w:t>
            </w:r>
          </w:p>
        </w:tc>
        <w:tc>
          <w:tcPr>
            <w:tcW w:w="2799" w:type="dxa"/>
            <w:tcBorders>
              <w:top w:val="single" w:sz="4" w:space="0" w:color="auto"/>
              <w:left w:val="nil"/>
              <w:bottom w:val="nil"/>
              <w:right w:val="single" w:sz="4" w:space="0" w:color="auto"/>
            </w:tcBorders>
            <w:shd w:val="clear" w:color="000000" w:fill="A9D08E"/>
            <w:vAlign w:val="center"/>
            <w:hideMark/>
          </w:tcPr>
          <w:p w14:paraId="10DFC453" w14:textId="77777777" w:rsidR="00597F7A" w:rsidRPr="00597F7A" w:rsidRDefault="00597F7A" w:rsidP="00597F7A">
            <w:pPr>
              <w:spacing w:after="0" w:line="240" w:lineRule="auto"/>
              <w:rPr>
                <w:rFonts w:ascii="Calibri" w:eastAsia="Times New Roman" w:hAnsi="Calibri" w:cs="Calibri"/>
                <w:b/>
                <w:bCs/>
                <w:noProof w:val="0"/>
                <w:color w:val="000000"/>
                <w:spacing w:val="0"/>
                <w:sz w:val="24"/>
                <w:szCs w:val="24"/>
              </w:rPr>
            </w:pPr>
            <w:r w:rsidRPr="00597F7A">
              <w:rPr>
                <w:rFonts w:ascii="Calibri" w:eastAsia="Times New Roman" w:hAnsi="Calibri" w:cs="Calibri"/>
                <w:b/>
                <w:bCs/>
                <w:noProof w:val="0"/>
                <w:color w:val="000000"/>
                <w:spacing w:val="0"/>
                <w:sz w:val="24"/>
                <w:szCs w:val="24"/>
              </w:rPr>
              <w:t>Map Region</w:t>
            </w:r>
            <w:r w:rsidRPr="00597F7A">
              <w:rPr>
                <w:rFonts w:eastAsia="Times New Roman" w:cs="Calibri"/>
                <w:b/>
                <w:bCs/>
                <w:noProof w:val="0"/>
                <w:color w:val="000000"/>
                <w:spacing w:val="0"/>
                <w:sz w:val="24"/>
                <w:szCs w:val="24"/>
              </w:rPr>
              <w:t xml:space="preserve">al Link </w:t>
            </w:r>
            <w:r w:rsidRPr="00597F7A">
              <w:rPr>
                <w:rFonts w:ascii="Calibri" w:eastAsia="Times New Roman" w:hAnsi="Calibri" w:cs="Calibri"/>
                <w:b/>
                <w:bCs/>
                <w:noProof w:val="0"/>
                <w:color w:val="000000"/>
                <w:spacing w:val="0"/>
                <w:sz w:val="24"/>
                <w:szCs w:val="24"/>
              </w:rPr>
              <w:t>as</w:t>
            </w:r>
          </w:p>
        </w:tc>
        <w:tc>
          <w:tcPr>
            <w:tcW w:w="1897" w:type="dxa"/>
            <w:tcBorders>
              <w:top w:val="single" w:sz="4" w:space="0" w:color="auto"/>
              <w:left w:val="nil"/>
              <w:bottom w:val="nil"/>
              <w:right w:val="single" w:sz="4" w:space="0" w:color="auto"/>
            </w:tcBorders>
            <w:shd w:val="clear" w:color="000000" w:fill="A9D08E"/>
            <w:vAlign w:val="center"/>
            <w:hideMark/>
          </w:tcPr>
          <w:p w14:paraId="737B6569" w14:textId="77777777" w:rsidR="00597F7A" w:rsidRPr="00597F7A" w:rsidRDefault="00597F7A" w:rsidP="00597F7A">
            <w:pPr>
              <w:spacing w:after="0" w:line="240" w:lineRule="auto"/>
              <w:jc w:val="center"/>
              <w:rPr>
                <w:rFonts w:ascii="Calibri" w:eastAsia="Times New Roman" w:hAnsi="Calibri" w:cs="Calibri"/>
                <w:b/>
                <w:bCs/>
                <w:noProof w:val="0"/>
                <w:color w:val="000000"/>
                <w:spacing w:val="0"/>
                <w:sz w:val="24"/>
                <w:szCs w:val="24"/>
              </w:rPr>
            </w:pPr>
            <w:r w:rsidRPr="00597F7A">
              <w:rPr>
                <w:rFonts w:ascii="Calibri" w:eastAsia="Times New Roman" w:hAnsi="Calibri" w:cs="Calibri"/>
                <w:b/>
                <w:bCs/>
                <w:noProof w:val="0"/>
                <w:color w:val="000000"/>
                <w:spacing w:val="0"/>
                <w:sz w:val="24"/>
                <w:szCs w:val="24"/>
              </w:rPr>
              <w:t>Description</w:t>
            </w:r>
          </w:p>
        </w:tc>
      </w:tr>
      <w:tr w:rsidR="00597F7A" w:rsidRPr="00597F7A" w14:paraId="00A9DC48" w14:textId="77777777" w:rsidTr="00393ADC">
        <w:trPr>
          <w:trHeight w:val="290"/>
        </w:trPr>
        <w:tc>
          <w:tcPr>
            <w:tcW w:w="2262" w:type="dxa"/>
            <w:tcBorders>
              <w:top w:val="nil"/>
              <w:left w:val="single" w:sz="4" w:space="0" w:color="auto"/>
              <w:bottom w:val="nil"/>
              <w:right w:val="single" w:sz="4" w:space="0" w:color="auto"/>
            </w:tcBorders>
            <w:shd w:val="clear" w:color="auto" w:fill="auto"/>
            <w:noWrap/>
            <w:vAlign w:val="bottom"/>
            <w:hideMark/>
          </w:tcPr>
          <w:p w14:paraId="5A195351" w14:textId="77777777" w:rsidR="00597F7A" w:rsidRPr="00597F7A" w:rsidRDefault="00597F7A" w:rsidP="00597F7A">
            <w:pPr>
              <w:spacing w:after="0" w:line="240" w:lineRule="auto"/>
              <w:rPr>
                <w:rFonts w:ascii="Calibri" w:eastAsia="Times New Roman" w:hAnsi="Calibri" w:cs="Calibri"/>
                <w:noProof w:val="0"/>
                <w:color w:val="000000"/>
                <w:spacing w:val="0"/>
                <w:sz w:val="22"/>
              </w:rPr>
            </w:pPr>
            <w:r w:rsidRPr="00597F7A">
              <w:rPr>
                <w:rFonts w:ascii="Calibri" w:eastAsia="Times New Roman" w:hAnsi="Calibri" w:cs="Calibri"/>
                <w:noProof w:val="0"/>
                <w:color w:val="000000"/>
                <w:spacing w:val="0"/>
                <w:sz w:val="22"/>
              </w:rPr>
              <w:t xml:space="preserve">Complete JSON Example </w:t>
            </w:r>
          </w:p>
        </w:tc>
        <w:tc>
          <w:tcPr>
            <w:tcW w:w="2578" w:type="dxa"/>
            <w:tcBorders>
              <w:top w:val="nil"/>
              <w:left w:val="nil"/>
              <w:bottom w:val="nil"/>
              <w:right w:val="single" w:sz="4" w:space="0" w:color="auto"/>
            </w:tcBorders>
            <w:shd w:val="clear" w:color="auto" w:fill="auto"/>
            <w:noWrap/>
            <w:vAlign w:val="bottom"/>
            <w:hideMark/>
          </w:tcPr>
          <w:p w14:paraId="189E1ECC"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c>
          <w:tcPr>
            <w:tcW w:w="1124" w:type="dxa"/>
            <w:tcBorders>
              <w:top w:val="nil"/>
              <w:left w:val="nil"/>
              <w:bottom w:val="nil"/>
              <w:right w:val="single" w:sz="4" w:space="0" w:color="auto"/>
            </w:tcBorders>
            <w:shd w:val="clear" w:color="auto" w:fill="auto"/>
            <w:noWrap/>
            <w:vAlign w:val="center"/>
            <w:hideMark/>
          </w:tcPr>
          <w:p w14:paraId="05103FD2" w14:textId="77777777" w:rsidR="00597F7A" w:rsidRPr="00597F7A" w:rsidRDefault="00597F7A" w:rsidP="00597F7A">
            <w:pPr>
              <w:spacing w:after="0" w:line="240" w:lineRule="auto"/>
              <w:jc w:val="center"/>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c>
          <w:tcPr>
            <w:tcW w:w="2799" w:type="dxa"/>
            <w:tcBorders>
              <w:top w:val="nil"/>
              <w:left w:val="nil"/>
              <w:bottom w:val="nil"/>
              <w:right w:val="single" w:sz="4" w:space="0" w:color="auto"/>
            </w:tcBorders>
            <w:shd w:val="clear" w:color="auto" w:fill="auto"/>
            <w:noWrap/>
            <w:vAlign w:val="center"/>
            <w:hideMark/>
          </w:tcPr>
          <w:p w14:paraId="5B6D083F"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c>
          <w:tcPr>
            <w:tcW w:w="1897" w:type="dxa"/>
            <w:tcBorders>
              <w:top w:val="nil"/>
              <w:left w:val="nil"/>
              <w:bottom w:val="nil"/>
              <w:right w:val="single" w:sz="4" w:space="0" w:color="auto"/>
            </w:tcBorders>
            <w:shd w:val="clear" w:color="auto" w:fill="auto"/>
            <w:vAlign w:val="center"/>
            <w:hideMark/>
          </w:tcPr>
          <w:p w14:paraId="00E23221"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r>
      <w:tr w:rsidR="00597F7A" w:rsidRPr="00597F7A" w14:paraId="44B87F1E" w14:textId="77777777" w:rsidTr="00393ADC">
        <w:trPr>
          <w:trHeight w:val="290"/>
        </w:trPr>
        <w:tc>
          <w:tcPr>
            <w:tcW w:w="2262" w:type="dxa"/>
            <w:tcBorders>
              <w:top w:val="nil"/>
              <w:left w:val="single" w:sz="4" w:space="0" w:color="auto"/>
              <w:bottom w:val="nil"/>
              <w:right w:val="single" w:sz="4" w:space="0" w:color="auto"/>
            </w:tcBorders>
            <w:shd w:val="clear" w:color="auto" w:fill="auto"/>
            <w:noWrap/>
            <w:vAlign w:val="bottom"/>
            <w:hideMark/>
          </w:tcPr>
          <w:p w14:paraId="0F7463CB" w14:textId="77777777" w:rsidR="00597F7A" w:rsidRPr="00597F7A" w:rsidRDefault="00597F7A" w:rsidP="00597F7A">
            <w:pPr>
              <w:spacing w:after="0" w:line="240" w:lineRule="auto"/>
              <w:rPr>
                <w:rFonts w:ascii="Calibri" w:eastAsia="Times New Roman" w:hAnsi="Calibri" w:cs="Calibri"/>
                <w:noProof w:val="0"/>
                <w:color w:val="000000"/>
                <w:spacing w:val="0"/>
                <w:sz w:val="22"/>
              </w:rPr>
            </w:pPr>
            <w:r w:rsidRPr="00597F7A">
              <w:rPr>
                <w:rFonts w:ascii="Calibri" w:eastAsia="Times New Roman" w:hAnsi="Calibri" w:cs="Calibri"/>
                <w:noProof w:val="0"/>
                <w:color w:val="000000"/>
                <w:spacing w:val="0"/>
                <w:sz w:val="22"/>
              </w:rPr>
              <w:t xml:space="preserve">{ </w:t>
            </w:r>
          </w:p>
        </w:tc>
        <w:tc>
          <w:tcPr>
            <w:tcW w:w="2578" w:type="dxa"/>
            <w:tcBorders>
              <w:top w:val="nil"/>
              <w:left w:val="nil"/>
              <w:bottom w:val="nil"/>
              <w:right w:val="single" w:sz="4" w:space="0" w:color="auto"/>
            </w:tcBorders>
            <w:shd w:val="clear" w:color="auto" w:fill="auto"/>
            <w:noWrap/>
            <w:vAlign w:val="bottom"/>
            <w:hideMark/>
          </w:tcPr>
          <w:p w14:paraId="7F25131B"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c>
          <w:tcPr>
            <w:tcW w:w="1124" w:type="dxa"/>
            <w:tcBorders>
              <w:top w:val="nil"/>
              <w:left w:val="nil"/>
              <w:bottom w:val="nil"/>
              <w:right w:val="single" w:sz="4" w:space="0" w:color="auto"/>
            </w:tcBorders>
            <w:shd w:val="clear" w:color="auto" w:fill="auto"/>
            <w:noWrap/>
            <w:vAlign w:val="center"/>
            <w:hideMark/>
          </w:tcPr>
          <w:p w14:paraId="4C5AF8BE" w14:textId="77777777" w:rsidR="00597F7A" w:rsidRPr="00597F7A" w:rsidRDefault="00597F7A" w:rsidP="00597F7A">
            <w:pPr>
              <w:spacing w:after="0" w:line="240" w:lineRule="auto"/>
              <w:jc w:val="center"/>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c>
          <w:tcPr>
            <w:tcW w:w="2799" w:type="dxa"/>
            <w:tcBorders>
              <w:top w:val="nil"/>
              <w:left w:val="nil"/>
              <w:bottom w:val="nil"/>
              <w:right w:val="single" w:sz="4" w:space="0" w:color="auto"/>
            </w:tcBorders>
            <w:shd w:val="clear" w:color="auto" w:fill="auto"/>
            <w:noWrap/>
            <w:vAlign w:val="center"/>
            <w:hideMark/>
          </w:tcPr>
          <w:p w14:paraId="590571E8"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c>
          <w:tcPr>
            <w:tcW w:w="1897" w:type="dxa"/>
            <w:tcBorders>
              <w:top w:val="nil"/>
              <w:left w:val="nil"/>
              <w:bottom w:val="nil"/>
              <w:right w:val="single" w:sz="4" w:space="0" w:color="auto"/>
            </w:tcBorders>
            <w:shd w:val="clear" w:color="auto" w:fill="auto"/>
            <w:vAlign w:val="center"/>
            <w:hideMark/>
          </w:tcPr>
          <w:p w14:paraId="40EFA5CD"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r>
      <w:tr w:rsidR="00597F7A" w:rsidRPr="00597F7A" w14:paraId="4A218C80" w14:textId="77777777" w:rsidTr="00393ADC">
        <w:trPr>
          <w:trHeight w:val="1130"/>
        </w:trPr>
        <w:tc>
          <w:tcPr>
            <w:tcW w:w="2262" w:type="dxa"/>
            <w:tcBorders>
              <w:top w:val="nil"/>
              <w:left w:val="single" w:sz="4" w:space="0" w:color="auto"/>
              <w:bottom w:val="nil"/>
              <w:right w:val="single" w:sz="4" w:space="0" w:color="auto"/>
            </w:tcBorders>
            <w:shd w:val="clear" w:color="000000" w:fill="FFFFFF"/>
            <w:vAlign w:val="center"/>
            <w:hideMark/>
          </w:tcPr>
          <w:p w14:paraId="74F16CF9" w14:textId="77777777" w:rsidR="00597F7A" w:rsidRPr="00597F7A" w:rsidRDefault="00597F7A" w:rsidP="00597F7A">
            <w:pPr>
              <w:spacing w:after="0" w:line="240" w:lineRule="auto"/>
              <w:rPr>
                <w:rFonts w:ascii="Calibri" w:eastAsia="Times New Roman" w:hAnsi="Calibri" w:cs="Calibri"/>
                <w:noProof w:val="0"/>
                <w:color w:val="000000"/>
                <w:spacing w:val="0"/>
                <w:sz w:val="22"/>
              </w:rPr>
            </w:pPr>
            <w:r w:rsidRPr="00597F7A">
              <w:rPr>
                <w:rFonts w:ascii="Calibri" w:eastAsia="Times New Roman" w:hAnsi="Calibri" w:cs="Calibri"/>
                <w:noProof w:val="0"/>
                <w:color w:val="000000"/>
                <w:spacing w:val="0"/>
                <w:sz w:val="22"/>
              </w:rPr>
              <w:t xml:space="preserve">   "CountryId": "",</w:t>
            </w:r>
          </w:p>
        </w:tc>
        <w:tc>
          <w:tcPr>
            <w:tcW w:w="2578" w:type="dxa"/>
            <w:tcBorders>
              <w:top w:val="nil"/>
              <w:left w:val="nil"/>
              <w:bottom w:val="nil"/>
              <w:right w:val="single" w:sz="4" w:space="0" w:color="auto"/>
            </w:tcBorders>
            <w:shd w:val="clear" w:color="auto" w:fill="auto"/>
            <w:vAlign w:val="center"/>
            <w:hideMark/>
          </w:tcPr>
          <w:p w14:paraId="6CEE8CCF"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CountryId</w:t>
            </w:r>
          </w:p>
        </w:tc>
        <w:tc>
          <w:tcPr>
            <w:tcW w:w="1124" w:type="dxa"/>
            <w:tcBorders>
              <w:top w:val="nil"/>
              <w:left w:val="nil"/>
              <w:bottom w:val="nil"/>
              <w:right w:val="single" w:sz="4" w:space="0" w:color="auto"/>
            </w:tcBorders>
            <w:shd w:val="clear" w:color="auto" w:fill="auto"/>
            <w:noWrap/>
            <w:vAlign w:val="center"/>
            <w:hideMark/>
          </w:tcPr>
          <w:p w14:paraId="169CC0E3" w14:textId="77777777" w:rsidR="00597F7A" w:rsidRPr="00597F7A" w:rsidRDefault="00597F7A" w:rsidP="00597F7A">
            <w:pPr>
              <w:spacing w:after="0" w:line="240" w:lineRule="auto"/>
              <w:jc w:val="center"/>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R</w:t>
            </w:r>
          </w:p>
        </w:tc>
        <w:tc>
          <w:tcPr>
            <w:tcW w:w="2799" w:type="dxa"/>
            <w:tcBorders>
              <w:top w:val="nil"/>
              <w:left w:val="nil"/>
              <w:bottom w:val="nil"/>
              <w:right w:val="single" w:sz="4" w:space="0" w:color="auto"/>
            </w:tcBorders>
            <w:shd w:val="clear" w:color="auto" w:fill="auto"/>
            <w:vAlign w:val="center"/>
            <w:hideMark/>
          </w:tcPr>
          <w:p w14:paraId="16A0764C"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Will be mapped using the reference table Countries searching the proper value in reference country table</w:t>
            </w:r>
            <w:r w:rsidRPr="00597F7A">
              <w:rPr>
                <w:rFonts w:eastAsia="Times New Roman" w:cs="Calibri"/>
                <w:noProof w:val="0"/>
                <w:color w:val="000000"/>
                <w:spacing w:val="0"/>
                <w:sz w:val="18"/>
                <w:szCs w:val="18"/>
              </w:rPr>
              <w:br/>
              <w:t>the input field to use: CountryCode</w:t>
            </w:r>
          </w:p>
        </w:tc>
        <w:tc>
          <w:tcPr>
            <w:tcW w:w="1897" w:type="dxa"/>
            <w:tcBorders>
              <w:top w:val="nil"/>
              <w:left w:val="nil"/>
              <w:bottom w:val="nil"/>
              <w:right w:val="single" w:sz="4" w:space="0" w:color="auto"/>
            </w:tcBorders>
            <w:shd w:val="clear" w:color="auto" w:fill="auto"/>
            <w:vAlign w:val="center"/>
            <w:hideMark/>
          </w:tcPr>
          <w:p w14:paraId="24E6ED12"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The ID for the country where the transaction is being performed</w:t>
            </w:r>
          </w:p>
        </w:tc>
      </w:tr>
      <w:tr w:rsidR="00597F7A" w:rsidRPr="00597F7A" w14:paraId="57F6CB70" w14:textId="77777777" w:rsidTr="00393ADC">
        <w:trPr>
          <w:trHeight w:val="510"/>
        </w:trPr>
        <w:tc>
          <w:tcPr>
            <w:tcW w:w="2262" w:type="dxa"/>
            <w:tcBorders>
              <w:top w:val="nil"/>
              <w:left w:val="single" w:sz="4" w:space="0" w:color="auto"/>
              <w:bottom w:val="nil"/>
              <w:right w:val="single" w:sz="4" w:space="0" w:color="auto"/>
            </w:tcBorders>
            <w:shd w:val="clear" w:color="000000" w:fill="FFFFFF"/>
            <w:vAlign w:val="center"/>
            <w:hideMark/>
          </w:tcPr>
          <w:p w14:paraId="0417F6DA" w14:textId="77777777" w:rsidR="00597F7A" w:rsidRPr="00597F7A" w:rsidRDefault="00597F7A" w:rsidP="00597F7A">
            <w:pPr>
              <w:spacing w:after="0" w:line="240" w:lineRule="auto"/>
              <w:rPr>
                <w:rFonts w:ascii="Calibri" w:eastAsia="Times New Roman" w:hAnsi="Calibri" w:cs="Calibri"/>
                <w:noProof w:val="0"/>
                <w:color w:val="000000"/>
                <w:spacing w:val="0"/>
                <w:sz w:val="22"/>
              </w:rPr>
            </w:pPr>
            <w:r w:rsidRPr="00597F7A">
              <w:rPr>
                <w:rFonts w:ascii="Calibri" w:eastAsia="Times New Roman" w:hAnsi="Calibri" w:cs="Calibri"/>
                <w:noProof w:val="0"/>
                <w:color w:val="000000"/>
                <w:spacing w:val="0"/>
                <w:sz w:val="22"/>
              </w:rPr>
              <w:t xml:space="preserve">   "LineOfBusiness"</w:t>
            </w:r>
          </w:p>
        </w:tc>
        <w:tc>
          <w:tcPr>
            <w:tcW w:w="2578" w:type="dxa"/>
            <w:tcBorders>
              <w:top w:val="nil"/>
              <w:left w:val="nil"/>
              <w:bottom w:val="nil"/>
              <w:right w:val="single" w:sz="4" w:space="0" w:color="auto"/>
            </w:tcBorders>
            <w:shd w:val="clear" w:color="auto" w:fill="auto"/>
            <w:vAlign w:val="center"/>
            <w:hideMark/>
          </w:tcPr>
          <w:p w14:paraId="2665AF56"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LineOfBusiness</w:t>
            </w:r>
          </w:p>
        </w:tc>
        <w:tc>
          <w:tcPr>
            <w:tcW w:w="1124" w:type="dxa"/>
            <w:tcBorders>
              <w:top w:val="nil"/>
              <w:left w:val="nil"/>
              <w:bottom w:val="nil"/>
              <w:right w:val="single" w:sz="4" w:space="0" w:color="auto"/>
            </w:tcBorders>
            <w:shd w:val="clear" w:color="auto" w:fill="auto"/>
            <w:noWrap/>
            <w:vAlign w:val="center"/>
            <w:hideMark/>
          </w:tcPr>
          <w:p w14:paraId="26043B2E" w14:textId="77777777" w:rsidR="00597F7A" w:rsidRPr="00597F7A" w:rsidRDefault="00597F7A" w:rsidP="00597F7A">
            <w:pPr>
              <w:spacing w:after="0" w:line="240" w:lineRule="auto"/>
              <w:jc w:val="center"/>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R</w:t>
            </w:r>
          </w:p>
        </w:tc>
        <w:tc>
          <w:tcPr>
            <w:tcW w:w="2799" w:type="dxa"/>
            <w:tcBorders>
              <w:top w:val="nil"/>
              <w:left w:val="nil"/>
              <w:bottom w:val="nil"/>
              <w:right w:val="single" w:sz="4" w:space="0" w:color="auto"/>
            </w:tcBorders>
            <w:shd w:val="clear" w:color="auto" w:fill="auto"/>
            <w:vAlign w:val="center"/>
            <w:hideMark/>
          </w:tcPr>
          <w:p w14:paraId="0B5F0B63" w14:textId="25C567AF"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r w:rsidR="00030745" w:rsidRPr="00030745">
              <w:rPr>
                <w:highlight w:val="yellow"/>
              </w:rPr>
              <w:t>ExistingBusinessIndicator</w:t>
            </w:r>
          </w:p>
        </w:tc>
        <w:tc>
          <w:tcPr>
            <w:tcW w:w="1897" w:type="dxa"/>
            <w:tcBorders>
              <w:top w:val="nil"/>
              <w:left w:val="nil"/>
              <w:bottom w:val="nil"/>
              <w:right w:val="single" w:sz="4" w:space="0" w:color="auto"/>
            </w:tcBorders>
            <w:shd w:val="clear" w:color="auto" w:fill="auto"/>
            <w:vAlign w:val="center"/>
            <w:hideMark/>
          </w:tcPr>
          <w:p w14:paraId="584486DE"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The line of business</w:t>
            </w:r>
          </w:p>
        </w:tc>
      </w:tr>
      <w:tr w:rsidR="00597F7A" w:rsidRPr="00597F7A" w14:paraId="66E10E4A" w14:textId="77777777" w:rsidTr="00393ADC">
        <w:trPr>
          <w:trHeight w:val="690"/>
        </w:trPr>
        <w:tc>
          <w:tcPr>
            <w:tcW w:w="2262" w:type="dxa"/>
            <w:tcBorders>
              <w:top w:val="nil"/>
              <w:left w:val="single" w:sz="4" w:space="0" w:color="auto"/>
              <w:bottom w:val="nil"/>
              <w:right w:val="single" w:sz="4" w:space="0" w:color="auto"/>
            </w:tcBorders>
            <w:shd w:val="clear" w:color="000000" w:fill="FFFFFF"/>
            <w:vAlign w:val="center"/>
            <w:hideMark/>
          </w:tcPr>
          <w:p w14:paraId="31E76AE5" w14:textId="77777777" w:rsidR="00597F7A" w:rsidRPr="00597F7A" w:rsidRDefault="00597F7A" w:rsidP="00597F7A">
            <w:pPr>
              <w:spacing w:after="0" w:line="240" w:lineRule="auto"/>
              <w:rPr>
                <w:rFonts w:ascii="Calibri" w:eastAsia="Times New Roman" w:hAnsi="Calibri" w:cs="Calibri"/>
                <w:noProof w:val="0"/>
                <w:color w:val="000000"/>
                <w:spacing w:val="0"/>
                <w:sz w:val="22"/>
              </w:rPr>
            </w:pPr>
            <w:r w:rsidRPr="00597F7A">
              <w:rPr>
                <w:rFonts w:ascii="Calibri" w:eastAsia="Times New Roman" w:hAnsi="Calibri" w:cs="Calibri"/>
                <w:noProof w:val="0"/>
                <w:color w:val="000000"/>
                <w:spacing w:val="0"/>
                <w:sz w:val="22"/>
              </w:rPr>
              <w:t xml:space="preserve">   "TransactionType"</w:t>
            </w:r>
          </w:p>
        </w:tc>
        <w:tc>
          <w:tcPr>
            <w:tcW w:w="2578" w:type="dxa"/>
            <w:tcBorders>
              <w:top w:val="nil"/>
              <w:left w:val="nil"/>
              <w:bottom w:val="nil"/>
              <w:right w:val="single" w:sz="4" w:space="0" w:color="auto"/>
            </w:tcBorders>
            <w:shd w:val="clear" w:color="auto" w:fill="auto"/>
            <w:vAlign w:val="center"/>
            <w:hideMark/>
          </w:tcPr>
          <w:p w14:paraId="15FC998D"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TransactionType</w:t>
            </w:r>
          </w:p>
        </w:tc>
        <w:tc>
          <w:tcPr>
            <w:tcW w:w="1124" w:type="dxa"/>
            <w:tcBorders>
              <w:top w:val="nil"/>
              <w:left w:val="nil"/>
              <w:bottom w:val="nil"/>
              <w:right w:val="single" w:sz="4" w:space="0" w:color="auto"/>
            </w:tcBorders>
            <w:shd w:val="clear" w:color="auto" w:fill="auto"/>
            <w:noWrap/>
            <w:vAlign w:val="center"/>
            <w:hideMark/>
          </w:tcPr>
          <w:p w14:paraId="169B7F35" w14:textId="77777777" w:rsidR="00597F7A" w:rsidRPr="00597F7A" w:rsidRDefault="00597F7A" w:rsidP="00597F7A">
            <w:pPr>
              <w:spacing w:after="0" w:line="240" w:lineRule="auto"/>
              <w:jc w:val="center"/>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R</w:t>
            </w:r>
          </w:p>
        </w:tc>
        <w:tc>
          <w:tcPr>
            <w:tcW w:w="2799" w:type="dxa"/>
            <w:tcBorders>
              <w:top w:val="nil"/>
              <w:left w:val="nil"/>
              <w:bottom w:val="nil"/>
              <w:right w:val="single" w:sz="4" w:space="0" w:color="auto"/>
            </w:tcBorders>
            <w:shd w:val="clear" w:color="auto" w:fill="auto"/>
            <w:vAlign w:val="center"/>
            <w:hideMark/>
          </w:tcPr>
          <w:p w14:paraId="666BC495" w14:textId="75BE71D6"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r w:rsidR="00030745" w:rsidRPr="00030745">
              <w:rPr>
                <w:highlight w:val="yellow"/>
              </w:rPr>
              <w:t>EntryTypeCode</w:t>
            </w:r>
          </w:p>
        </w:tc>
        <w:tc>
          <w:tcPr>
            <w:tcW w:w="1897" w:type="dxa"/>
            <w:tcBorders>
              <w:top w:val="nil"/>
              <w:left w:val="nil"/>
              <w:bottom w:val="nil"/>
              <w:right w:val="single" w:sz="4" w:space="0" w:color="auto"/>
            </w:tcBorders>
            <w:shd w:val="clear" w:color="auto" w:fill="auto"/>
            <w:vAlign w:val="center"/>
            <w:hideMark/>
          </w:tcPr>
          <w:p w14:paraId="4F616809"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Type of transaction being performed</w:t>
            </w:r>
          </w:p>
        </w:tc>
      </w:tr>
      <w:tr w:rsidR="00597F7A" w:rsidRPr="00597F7A" w14:paraId="5E1E7585" w14:textId="77777777" w:rsidTr="00393ADC">
        <w:trPr>
          <w:trHeight w:val="640"/>
        </w:trPr>
        <w:tc>
          <w:tcPr>
            <w:tcW w:w="2262" w:type="dxa"/>
            <w:tcBorders>
              <w:top w:val="nil"/>
              <w:left w:val="single" w:sz="4" w:space="0" w:color="auto"/>
              <w:bottom w:val="nil"/>
              <w:right w:val="single" w:sz="4" w:space="0" w:color="auto"/>
            </w:tcBorders>
            <w:shd w:val="clear" w:color="000000" w:fill="FFFFFF"/>
            <w:vAlign w:val="center"/>
            <w:hideMark/>
          </w:tcPr>
          <w:p w14:paraId="62EE11BC" w14:textId="77777777" w:rsidR="00597F7A" w:rsidRPr="00597F7A" w:rsidRDefault="00597F7A" w:rsidP="00597F7A">
            <w:pPr>
              <w:spacing w:after="0" w:line="240" w:lineRule="auto"/>
              <w:rPr>
                <w:rFonts w:ascii="Calibri" w:eastAsia="Times New Roman" w:hAnsi="Calibri" w:cs="Calibri"/>
                <w:noProof w:val="0"/>
                <w:color w:val="000000"/>
                <w:spacing w:val="0"/>
                <w:sz w:val="22"/>
              </w:rPr>
            </w:pPr>
            <w:r w:rsidRPr="00597F7A">
              <w:rPr>
                <w:rFonts w:ascii="Calibri" w:eastAsia="Times New Roman" w:hAnsi="Calibri" w:cs="Calibri"/>
                <w:noProof w:val="0"/>
                <w:color w:val="000000"/>
                <w:spacing w:val="0"/>
                <w:sz w:val="22"/>
              </w:rPr>
              <w:t xml:space="preserve">   "TransactionIdentifier"</w:t>
            </w:r>
          </w:p>
        </w:tc>
        <w:tc>
          <w:tcPr>
            <w:tcW w:w="2578" w:type="dxa"/>
            <w:tcBorders>
              <w:top w:val="nil"/>
              <w:left w:val="nil"/>
              <w:bottom w:val="nil"/>
              <w:right w:val="single" w:sz="4" w:space="0" w:color="auto"/>
            </w:tcBorders>
            <w:shd w:val="clear" w:color="auto" w:fill="auto"/>
            <w:vAlign w:val="center"/>
            <w:hideMark/>
          </w:tcPr>
          <w:p w14:paraId="622B45DE"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TransactionIdentifier</w:t>
            </w:r>
          </w:p>
        </w:tc>
        <w:tc>
          <w:tcPr>
            <w:tcW w:w="1124" w:type="dxa"/>
            <w:tcBorders>
              <w:top w:val="nil"/>
              <w:left w:val="nil"/>
              <w:bottom w:val="nil"/>
              <w:right w:val="single" w:sz="4" w:space="0" w:color="auto"/>
            </w:tcBorders>
            <w:shd w:val="clear" w:color="auto" w:fill="auto"/>
            <w:noWrap/>
            <w:vAlign w:val="center"/>
            <w:hideMark/>
          </w:tcPr>
          <w:p w14:paraId="3124370E" w14:textId="77777777" w:rsidR="00597F7A" w:rsidRPr="00597F7A" w:rsidRDefault="00597F7A" w:rsidP="00597F7A">
            <w:pPr>
              <w:spacing w:after="0" w:line="240" w:lineRule="auto"/>
              <w:jc w:val="center"/>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R</w:t>
            </w:r>
          </w:p>
        </w:tc>
        <w:tc>
          <w:tcPr>
            <w:tcW w:w="2799" w:type="dxa"/>
            <w:tcBorders>
              <w:top w:val="nil"/>
              <w:left w:val="nil"/>
              <w:bottom w:val="nil"/>
              <w:right w:val="single" w:sz="4" w:space="0" w:color="auto"/>
            </w:tcBorders>
            <w:shd w:val="clear" w:color="auto" w:fill="auto"/>
            <w:vAlign w:val="center"/>
            <w:hideMark/>
          </w:tcPr>
          <w:p w14:paraId="5560F305"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xml:space="preserve">Mapping against </w:t>
            </w:r>
            <w:r w:rsidRPr="00597F7A">
              <w:rPr>
                <w:rFonts w:eastAsia="Times New Roman" w:cs="Calibri"/>
                <w:noProof w:val="0"/>
                <w:color w:val="000000"/>
                <w:spacing w:val="0"/>
                <w:sz w:val="18"/>
                <w:szCs w:val="18"/>
              </w:rPr>
              <w:br/>
              <w:t>SourceSystemKeyId</w:t>
            </w:r>
          </w:p>
        </w:tc>
        <w:tc>
          <w:tcPr>
            <w:tcW w:w="1897" w:type="dxa"/>
            <w:tcBorders>
              <w:top w:val="nil"/>
              <w:left w:val="nil"/>
              <w:bottom w:val="nil"/>
              <w:right w:val="single" w:sz="4" w:space="0" w:color="auto"/>
            </w:tcBorders>
            <w:shd w:val="clear" w:color="auto" w:fill="auto"/>
            <w:vAlign w:val="center"/>
            <w:hideMark/>
          </w:tcPr>
          <w:p w14:paraId="0357E5FB"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An identifier for the transaction for tracking</w:t>
            </w:r>
          </w:p>
        </w:tc>
      </w:tr>
      <w:tr w:rsidR="00597F7A" w:rsidRPr="00597F7A" w14:paraId="4F44E119" w14:textId="77777777" w:rsidTr="00393ADC">
        <w:trPr>
          <w:trHeight w:val="620"/>
        </w:trPr>
        <w:tc>
          <w:tcPr>
            <w:tcW w:w="2262" w:type="dxa"/>
            <w:tcBorders>
              <w:top w:val="nil"/>
              <w:left w:val="single" w:sz="4" w:space="0" w:color="auto"/>
              <w:bottom w:val="nil"/>
              <w:right w:val="single" w:sz="4" w:space="0" w:color="auto"/>
            </w:tcBorders>
            <w:shd w:val="clear" w:color="000000" w:fill="FFFFFF"/>
            <w:vAlign w:val="center"/>
            <w:hideMark/>
          </w:tcPr>
          <w:p w14:paraId="518F5704" w14:textId="77777777" w:rsidR="00597F7A" w:rsidRPr="00597F7A" w:rsidRDefault="00597F7A" w:rsidP="00597F7A">
            <w:pPr>
              <w:spacing w:after="0" w:line="240" w:lineRule="auto"/>
              <w:rPr>
                <w:rFonts w:ascii="Calibri" w:eastAsia="Times New Roman" w:hAnsi="Calibri" w:cs="Calibri"/>
                <w:noProof w:val="0"/>
                <w:color w:val="000000"/>
                <w:spacing w:val="0"/>
                <w:sz w:val="22"/>
              </w:rPr>
            </w:pPr>
            <w:r w:rsidRPr="00597F7A">
              <w:rPr>
                <w:rFonts w:ascii="Calibri" w:eastAsia="Times New Roman" w:hAnsi="Calibri" w:cs="Calibri"/>
                <w:noProof w:val="0"/>
                <w:color w:val="000000"/>
                <w:spacing w:val="0"/>
                <w:sz w:val="22"/>
              </w:rPr>
              <w:t xml:space="preserve">   "PersonId": "",</w:t>
            </w:r>
          </w:p>
        </w:tc>
        <w:tc>
          <w:tcPr>
            <w:tcW w:w="2578" w:type="dxa"/>
            <w:tcBorders>
              <w:top w:val="nil"/>
              <w:left w:val="nil"/>
              <w:bottom w:val="nil"/>
              <w:right w:val="single" w:sz="4" w:space="0" w:color="auto"/>
            </w:tcBorders>
            <w:shd w:val="clear" w:color="000000" w:fill="FFFFFF"/>
            <w:noWrap/>
            <w:vAlign w:val="center"/>
            <w:hideMark/>
          </w:tcPr>
          <w:p w14:paraId="030A1D48"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PersonId</w:t>
            </w:r>
          </w:p>
        </w:tc>
        <w:tc>
          <w:tcPr>
            <w:tcW w:w="1124" w:type="dxa"/>
            <w:tcBorders>
              <w:top w:val="nil"/>
              <w:left w:val="nil"/>
              <w:bottom w:val="nil"/>
              <w:right w:val="single" w:sz="4" w:space="0" w:color="auto"/>
            </w:tcBorders>
            <w:shd w:val="clear" w:color="auto" w:fill="auto"/>
            <w:noWrap/>
            <w:vAlign w:val="center"/>
            <w:hideMark/>
          </w:tcPr>
          <w:p w14:paraId="36120B0E" w14:textId="77777777" w:rsidR="00597F7A" w:rsidRPr="00597F7A" w:rsidRDefault="00597F7A" w:rsidP="00597F7A">
            <w:pPr>
              <w:spacing w:after="0" w:line="240" w:lineRule="auto"/>
              <w:jc w:val="center"/>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R</w:t>
            </w:r>
          </w:p>
        </w:tc>
        <w:tc>
          <w:tcPr>
            <w:tcW w:w="2799" w:type="dxa"/>
            <w:tcBorders>
              <w:top w:val="nil"/>
              <w:left w:val="nil"/>
              <w:bottom w:val="nil"/>
              <w:right w:val="single" w:sz="4" w:space="0" w:color="auto"/>
            </w:tcBorders>
            <w:shd w:val="clear" w:color="auto" w:fill="auto"/>
            <w:noWrap/>
            <w:vAlign w:val="center"/>
            <w:hideMark/>
          </w:tcPr>
          <w:p w14:paraId="6D3EDEE5" w14:textId="3B1FD066" w:rsidR="00597F7A" w:rsidRPr="00597F7A" w:rsidRDefault="00030745" w:rsidP="00597F7A">
            <w:pPr>
              <w:spacing w:after="0" w:line="240" w:lineRule="auto"/>
              <w:rPr>
                <w:rFonts w:eastAsia="Times New Roman" w:cs="Calibri"/>
                <w:noProof w:val="0"/>
                <w:color w:val="000000"/>
                <w:spacing w:val="0"/>
                <w:sz w:val="18"/>
                <w:szCs w:val="18"/>
              </w:rPr>
            </w:pPr>
            <w:r w:rsidRPr="00030745">
              <w:rPr>
                <w:highlight w:val="yellow"/>
              </w:rPr>
              <w:t>UserId</w:t>
            </w:r>
            <w:r w:rsidRPr="00597F7A">
              <w:rPr>
                <w:rFonts w:eastAsia="Times New Roman" w:cs="Calibri"/>
                <w:noProof w:val="0"/>
                <w:color w:val="000000"/>
                <w:spacing w:val="0"/>
                <w:sz w:val="18"/>
                <w:szCs w:val="18"/>
              </w:rPr>
              <w:t xml:space="preserve"> </w:t>
            </w:r>
            <w:r w:rsidR="00597F7A" w:rsidRPr="00030745">
              <w:rPr>
                <w:rFonts w:eastAsia="Times New Roman" w:cs="Calibri"/>
                <w:strike/>
                <w:noProof w:val="0"/>
                <w:color w:val="000000"/>
                <w:spacing w:val="0"/>
                <w:sz w:val="18"/>
                <w:szCs w:val="18"/>
              </w:rPr>
              <w:t>SearchEntityValueText</w:t>
            </w:r>
          </w:p>
        </w:tc>
        <w:tc>
          <w:tcPr>
            <w:tcW w:w="1897" w:type="dxa"/>
            <w:tcBorders>
              <w:top w:val="nil"/>
              <w:left w:val="nil"/>
              <w:bottom w:val="nil"/>
              <w:right w:val="single" w:sz="4" w:space="0" w:color="auto"/>
            </w:tcBorders>
            <w:shd w:val="clear" w:color="auto" w:fill="auto"/>
            <w:vAlign w:val="center"/>
            <w:hideMark/>
          </w:tcPr>
          <w:p w14:paraId="1FF9DAA0"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An identifier for the transaction for tracking</w:t>
            </w:r>
          </w:p>
        </w:tc>
      </w:tr>
      <w:tr w:rsidR="00597F7A" w:rsidRPr="00597F7A" w14:paraId="5FDDE13E" w14:textId="77777777" w:rsidTr="00393ADC">
        <w:trPr>
          <w:trHeight w:val="1010"/>
        </w:trPr>
        <w:tc>
          <w:tcPr>
            <w:tcW w:w="2262" w:type="dxa"/>
            <w:tcBorders>
              <w:top w:val="nil"/>
              <w:left w:val="single" w:sz="4" w:space="0" w:color="auto"/>
              <w:bottom w:val="nil"/>
              <w:right w:val="single" w:sz="4" w:space="0" w:color="auto"/>
            </w:tcBorders>
            <w:shd w:val="clear" w:color="000000" w:fill="FFFFFF"/>
            <w:vAlign w:val="center"/>
            <w:hideMark/>
          </w:tcPr>
          <w:p w14:paraId="207C6608" w14:textId="77777777" w:rsidR="00597F7A" w:rsidRPr="00597F7A" w:rsidRDefault="00597F7A" w:rsidP="00597F7A">
            <w:pPr>
              <w:spacing w:after="0" w:line="240" w:lineRule="auto"/>
              <w:rPr>
                <w:rFonts w:ascii="Calibri" w:eastAsia="Times New Roman" w:hAnsi="Calibri" w:cs="Calibri"/>
                <w:noProof w:val="0"/>
                <w:color w:val="000000"/>
                <w:spacing w:val="0"/>
                <w:sz w:val="22"/>
              </w:rPr>
            </w:pPr>
            <w:r w:rsidRPr="00597F7A">
              <w:rPr>
                <w:rFonts w:ascii="Calibri" w:eastAsia="Times New Roman" w:hAnsi="Calibri" w:cs="Calibri"/>
                <w:noProof w:val="0"/>
                <w:color w:val="000000"/>
                <w:spacing w:val="0"/>
                <w:sz w:val="22"/>
              </w:rPr>
              <w:t xml:space="preserve">   "PersonName": "",</w:t>
            </w:r>
          </w:p>
        </w:tc>
        <w:tc>
          <w:tcPr>
            <w:tcW w:w="2578" w:type="dxa"/>
            <w:tcBorders>
              <w:top w:val="nil"/>
              <w:left w:val="nil"/>
              <w:bottom w:val="nil"/>
              <w:right w:val="single" w:sz="4" w:space="0" w:color="auto"/>
            </w:tcBorders>
            <w:shd w:val="clear" w:color="auto" w:fill="auto"/>
            <w:noWrap/>
            <w:vAlign w:val="center"/>
            <w:hideMark/>
          </w:tcPr>
          <w:p w14:paraId="5F631499"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PersonName</w:t>
            </w:r>
          </w:p>
        </w:tc>
        <w:tc>
          <w:tcPr>
            <w:tcW w:w="1124" w:type="dxa"/>
            <w:tcBorders>
              <w:top w:val="nil"/>
              <w:left w:val="nil"/>
              <w:bottom w:val="nil"/>
              <w:right w:val="single" w:sz="4" w:space="0" w:color="auto"/>
            </w:tcBorders>
            <w:shd w:val="clear" w:color="auto" w:fill="auto"/>
            <w:noWrap/>
            <w:vAlign w:val="center"/>
            <w:hideMark/>
          </w:tcPr>
          <w:p w14:paraId="771A2DA9" w14:textId="77777777" w:rsidR="00597F7A" w:rsidRPr="00597F7A" w:rsidRDefault="00597F7A" w:rsidP="00597F7A">
            <w:pPr>
              <w:spacing w:after="0" w:line="240" w:lineRule="auto"/>
              <w:jc w:val="center"/>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R</w:t>
            </w:r>
          </w:p>
        </w:tc>
        <w:tc>
          <w:tcPr>
            <w:tcW w:w="2799" w:type="dxa"/>
            <w:tcBorders>
              <w:top w:val="nil"/>
              <w:left w:val="nil"/>
              <w:bottom w:val="nil"/>
              <w:right w:val="single" w:sz="4" w:space="0" w:color="auto"/>
            </w:tcBorders>
            <w:shd w:val="clear" w:color="auto" w:fill="auto"/>
            <w:vAlign w:val="center"/>
            <w:hideMark/>
          </w:tcPr>
          <w:p w14:paraId="4256A4CE"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xml:space="preserve">SourceSystemReferenceText, </w:t>
            </w:r>
            <w:r w:rsidRPr="00597F7A">
              <w:rPr>
                <w:rFonts w:eastAsia="Times New Roman" w:cs="Calibri"/>
                <w:noProof w:val="0"/>
                <w:color w:val="000000"/>
                <w:spacing w:val="0"/>
                <w:sz w:val="18"/>
                <w:szCs w:val="18"/>
              </w:rPr>
              <w:br/>
              <w:t xml:space="preserve">use the same value of </w:t>
            </w:r>
            <w:r w:rsidRPr="00597F7A">
              <w:rPr>
                <w:rFonts w:eastAsia="Times New Roman" w:cs="Calibri"/>
                <w:noProof w:val="0"/>
                <w:color w:val="000000"/>
                <w:spacing w:val="0"/>
                <w:sz w:val="18"/>
                <w:szCs w:val="18"/>
              </w:rPr>
              <w:br/>
              <w:t>IndividualFullName field</w:t>
            </w:r>
          </w:p>
        </w:tc>
        <w:tc>
          <w:tcPr>
            <w:tcW w:w="1897" w:type="dxa"/>
            <w:tcBorders>
              <w:top w:val="nil"/>
              <w:left w:val="nil"/>
              <w:bottom w:val="nil"/>
              <w:right w:val="single" w:sz="4" w:space="0" w:color="auto"/>
            </w:tcBorders>
            <w:shd w:val="clear" w:color="auto" w:fill="auto"/>
            <w:vAlign w:val="center"/>
            <w:hideMark/>
          </w:tcPr>
          <w:p w14:paraId="10FD48C8"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The type of person being validated</w:t>
            </w:r>
          </w:p>
        </w:tc>
      </w:tr>
      <w:tr w:rsidR="00597F7A" w:rsidRPr="00597F7A" w14:paraId="35B1BAAC" w14:textId="77777777" w:rsidTr="00393ADC">
        <w:trPr>
          <w:trHeight w:val="690"/>
        </w:trPr>
        <w:tc>
          <w:tcPr>
            <w:tcW w:w="2262" w:type="dxa"/>
            <w:tcBorders>
              <w:top w:val="nil"/>
              <w:left w:val="single" w:sz="4" w:space="0" w:color="auto"/>
              <w:bottom w:val="nil"/>
              <w:right w:val="single" w:sz="4" w:space="0" w:color="auto"/>
            </w:tcBorders>
            <w:shd w:val="clear" w:color="000000" w:fill="FFFFFF"/>
            <w:vAlign w:val="center"/>
            <w:hideMark/>
          </w:tcPr>
          <w:p w14:paraId="5E16F764" w14:textId="77777777" w:rsidR="00597F7A" w:rsidRPr="00597F7A" w:rsidRDefault="00597F7A" w:rsidP="00597F7A">
            <w:pPr>
              <w:spacing w:after="0" w:line="240" w:lineRule="auto"/>
              <w:rPr>
                <w:rFonts w:ascii="Calibri" w:eastAsia="Times New Roman" w:hAnsi="Calibri" w:cs="Calibri"/>
                <w:noProof w:val="0"/>
                <w:color w:val="000000"/>
                <w:spacing w:val="0"/>
                <w:sz w:val="22"/>
              </w:rPr>
            </w:pPr>
            <w:r w:rsidRPr="00597F7A">
              <w:rPr>
                <w:rFonts w:ascii="Calibri" w:eastAsia="Times New Roman" w:hAnsi="Calibri" w:cs="Calibri"/>
                <w:noProof w:val="0"/>
                <w:color w:val="000000"/>
                <w:spacing w:val="0"/>
                <w:sz w:val="22"/>
              </w:rPr>
              <w:lastRenderedPageBreak/>
              <w:t xml:space="preserve">   "PersonType": "",</w:t>
            </w:r>
          </w:p>
        </w:tc>
        <w:tc>
          <w:tcPr>
            <w:tcW w:w="2578" w:type="dxa"/>
            <w:tcBorders>
              <w:top w:val="nil"/>
              <w:left w:val="nil"/>
              <w:bottom w:val="nil"/>
              <w:right w:val="single" w:sz="4" w:space="0" w:color="auto"/>
            </w:tcBorders>
            <w:shd w:val="clear" w:color="auto" w:fill="auto"/>
            <w:noWrap/>
            <w:vAlign w:val="center"/>
            <w:hideMark/>
          </w:tcPr>
          <w:p w14:paraId="321D9870"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PersonName</w:t>
            </w:r>
          </w:p>
        </w:tc>
        <w:tc>
          <w:tcPr>
            <w:tcW w:w="1124" w:type="dxa"/>
            <w:tcBorders>
              <w:top w:val="nil"/>
              <w:left w:val="nil"/>
              <w:bottom w:val="nil"/>
              <w:right w:val="single" w:sz="4" w:space="0" w:color="auto"/>
            </w:tcBorders>
            <w:shd w:val="clear" w:color="auto" w:fill="auto"/>
            <w:noWrap/>
            <w:vAlign w:val="center"/>
            <w:hideMark/>
          </w:tcPr>
          <w:p w14:paraId="346DC3C0" w14:textId="77777777" w:rsidR="00597F7A" w:rsidRPr="00597F7A" w:rsidRDefault="00597F7A" w:rsidP="00597F7A">
            <w:pPr>
              <w:spacing w:after="0" w:line="240" w:lineRule="auto"/>
              <w:jc w:val="center"/>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R</w:t>
            </w:r>
          </w:p>
        </w:tc>
        <w:tc>
          <w:tcPr>
            <w:tcW w:w="2799" w:type="dxa"/>
            <w:tcBorders>
              <w:top w:val="nil"/>
              <w:left w:val="nil"/>
              <w:bottom w:val="nil"/>
              <w:right w:val="single" w:sz="4" w:space="0" w:color="auto"/>
            </w:tcBorders>
            <w:shd w:val="clear" w:color="auto" w:fill="auto"/>
            <w:vAlign w:val="center"/>
            <w:hideMark/>
          </w:tcPr>
          <w:p w14:paraId="71FB6607" w14:textId="6957AEC2" w:rsidR="00597F7A" w:rsidRPr="00597F7A" w:rsidRDefault="00030745" w:rsidP="00597F7A">
            <w:pPr>
              <w:spacing w:after="0" w:line="240" w:lineRule="auto"/>
              <w:rPr>
                <w:rFonts w:eastAsia="Times New Roman" w:cs="Calibri"/>
                <w:noProof w:val="0"/>
                <w:color w:val="000000"/>
                <w:spacing w:val="0"/>
                <w:sz w:val="18"/>
                <w:szCs w:val="18"/>
              </w:rPr>
            </w:pPr>
            <w:r w:rsidRPr="00030745">
              <w:rPr>
                <w:highlight w:val="yellow"/>
              </w:rPr>
              <w:t>RoleTypeCode</w:t>
            </w:r>
            <w:r w:rsidRPr="00597F7A">
              <w:rPr>
                <w:rFonts w:eastAsia="Times New Roman" w:cs="Calibri"/>
                <w:noProof w:val="0"/>
                <w:color w:val="000000"/>
                <w:spacing w:val="0"/>
                <w:sz w:val="18"/>
                <w:szCs w:val="18"/>
              </w:rPr>
              <w:t xml:space="preserve"> </w:t>
            </w:r>
            <w:r w:rsidR="00597F7A" w:rsidRPr="00030745">
              <w:rPr>
                <w:rFonts w:eastAsia="Times New Roman" w:cs="Calibri"/>
                <w:strike/>
                <w:noProof w:val="0"/>
                <w:color w:val="000000"/>
                <w:spacing w:val="0"/>
                <w:sz w:val="18"/>
                <w:szCs w:val="18"/>
              </w:rPr>
              <w:t xml:space="preserve">SourceSystemReferenceText, </w:t>
            </w:r>
            <w:r w:rsidR="00597F7A" w:rsidRPr="00030745">
              <w:rPr>
                <w:rFonts w:eastAsia="Times New Roman" w:cs="Calibri"/>
                <w:strike/>
                <w:noProof w:val="0"/>
                <w:color w:val="000000"/>
                <w:spacing w:val="0"/>
                <w:sz w:val="18"/>
                <w:szCs w:val="18"/>
              </w:rPr>
              <w:br/>
              <w:t xml:space="preserve">use the same value of </w:t>
            </w:r>
            <w:r w:rsidR="00597F7A" w:rsidRPr="00030745">
              <w:rPr>
                <w:rFonts w:eastAsia="Times New Roman" w:cs="Calibri"/>
                <w:strike/>
                <w:noProof w:val="0"/>
                <w:color w:val="000000"/>
                <w:spacing w:val="0"/>
                <w:sz w:val="18"/>
                <w:szCs w:val="18"/>
              </w:rPr>
              <w:br/>
              <w:t>IndividualFullName field</w:t>
            </w:r>
          </w:p>
        </w:tc>
        <w:tc>
          <w:tcPr>
            <w:tcW w:w="1897" w:type="dxa"/>
            <w:tcBorders>
              <w:top w:val="nil"/>
              <w:left w:val="nil"/>
              <w:bottom w:val="nil"/>
              <w:right w:val="single" w:sz="4" w:space="0" w:color="auto"/>
            </w:tcBorders>
            <w:shd w:val="clear" w:color="auto" w:fill="auto"/>
            <w:vAlign w:val="center"/>
            <w:hideMark/>
          </w:tcPr>
          <w:p w14:paraId="54860D1B"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To identify the application that is consuming the service.</w:t>
            </w:r>
          </w:p>
        </w:tc>
      </w:tr>
      <w:tr w:rsidR="00597F7A" w:rsidRPr="00597F7A" w14:paraId="42ED876E" w14:textId="77777777" w:rsidTr="00393ADC">
        <w:trPr>
          <w:trHeight w:val="290"/>
        </w:trPr>
        <w:tc>
          <w:tcPr>
            <w:tcW w:w="2262" w:type="dxa"/>
            <w:tcBorders>
              <w:top w:val="nil"/>
              <w:left w:val="single" w:sz="4" w:space="0" w:color="auto"/>
              <w:bottom w:val="nil"/>
              <w:right w:val="single" w:sz="4" w:space="0" w:color="auto"/>
            </w:tcBorders>
            <w:shd w:val="clear" w:color="000000" w:fill="FFFFFF"/>
            <w:vAlign w:val="center"/>
            <w:hideMark/>
          </w:tcPr>
          <w:p w14:paraId="7E53279B" w14:textId="77777777" w:rsidR="00597F7A" w:rsidRPr="00597F7A" w:rsidRDefault="00597F7A" w:rsidP="00597F7A">
            <w:pPr>
              <w:spacing w:after="0" w:line="240" w:lineRule="auto"/>
              <w:rPr>
                <w:rFonts w:ascii="Calibri" w:eastAsia="Times New Roman" w:hAnsi="Calibri" w:cs="Calibri"/>
                <w:noProof w:val="0"/>
                <w:color w:val="000000"/>
                <w:spacing w:val="0"/>
                <w:sz w:val="22"/>
              </w:rPr>
            </w:pPr>
            <w:r w:rsidRPr="00597F7A">
              <w:rPr>
                <w:rFonts w:ascii="Calibri" w:eastAsia="Times New Roman" w:hAnsi="Calibri" w:cs="Calibri"/>
                <w:noProof w:val="0"/>
                <w:color w:val="000000"/>
                <w:spacing w:val="0"/>
                <w:sz w:val="22"/>
              </w:rPr>
              <w:t xml:space="preserve">   "ConsumerId": ""</w:t>
            </w:r>
          </w:p>
        </w:tc>
        <w:tc>
          <w:tcPr>
            <w:tcW w:w="2578" w:type="dxa"/>
            <w:tcBorders>
              <w:top w:val="nil"/>
              <w:left w:val="nil"/>
              <w:bottom w:val="nil"/>
              <w:right w:val="single" w:sz="4" w:space="0" w:color="auto"/>
            </w:tcBorders>
            <w:shd w:val="clear" w:color="auto" w:fill="auto"/>
            <w:noWrap/>
            <w:vAlign w:val="center"/>
            <w:hideMark/>
          </w:tcPr>
          <w:p w14:paraId="57235E51"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ConsumerId</w:t>
            </w:r>
          </w:p>
        </w:tc>
        <w:tc>
          <w:tcPr>
            <w:tcW w:w="1124" w:type="dxa"/>
            <w:tcBorders>
              <w:top w:val="nil"/>
              <w:left w:val="nil"/>
              <w:bottom w:val="nil"/>
              <w:right w:val="single" w:sz="4" w:space="0" w:color="auto"/>
            </w:tcBorders>
            <w:shd w:val="clear" w:color="auto" w:fill="auto"/>
            <w:noWrap/>
            <w:vAlign w:val="center"/>
            <w:hideMark/>
          </w:tcPr>
          <w:p w14:paraId="02E630C2" w14:textId="77777777" w:rsidR="00597F7A" w:rsidRPr="00597F7A" w:rsidRDefault="00597F7A" w:rsidP="00597F7A">
            <w:pPr>
              <w:spacing w:after="0" w:line="240" w:lineRule="auto"/>
              <w:jc w:val="center"/>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R</w:t>
            </w:r>
          </w:p>
        </w:tc>
        <w:tc>
          <w:tcPr>
            <w:tcW w:w="2799" w:type="dxa"/>
            <w:tcBorders>
              <w:top w:val="nil"/>
              <w:left w:val="nil"/>
              <w:bottom w:val="nil"/>
              <w:right w:val="single" w:sz="4" w:space="0" w:color="auto"/>
            </w:tcBorders>
            <w:shd w:val="clear" w:color="auto" w:fill="auto"/>
            <w:vAlign w:val="center"/>
            <w:hideMark/>
          </w:tcPr>
          <w:p w14:paraId="53E92218" w14:textId="7BD02E7F"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r w:rsidR="00030745" w:rsidRPr="00030745">
              <w:rPr>
                <w:rFonts w:eastAsia="Times New Roman" w:cs="Calibri"/>
                <w:noProof w:val="0"/>
                <w:color w:val="000000"/>
                <w:spacing w:val="0"/>
                <w:sz w:val="18"/>
                <w:szCs w:val="18"/>
                <w:highlight w:val="yellow"/>
              </w:rPr>
              <w:t>SystemId</w:t>
            </w:r>
          </w:p>
        </w:tc>
        <w:tc>
          <w:tcPr>
            <w:tcW w:w="1897" w:type="dxa"/>
            <w:tcBorders>
              <w:top w:val="nil"/>
              <w:left w:val="nil"/>
              <w:bottom w:val="nil"/>
              <w:right w:val="single" w:sz="4" w:space="0" w:color="auto"/>
            </w:tcBorders>
            <w:shd w:val="clear" w:color="auto" w:fill="auto"/>
            <w:vAlign w:val="center"/>
            <w:hideMark/>
          </w:tcPr>
          <w:p w14:paraId="31CDE596"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r>
      <w:tr w:rsidR="00597F7A" w:rsidRPr="00597F7A" w14:paraId="28CB01BE" w14:textId="77777777" w:rsidTr="00393ADC">
        <w:trPr>
          <w:trHeight w:val="290"/>
        </w:trPr>
        <w:tc>
          <w:tcPr>
            <w:tcW w:w="2262" w:type="dxa"/>
            <w:tcBorders>
              <w:top w:val="nil"/>
              <w:left w:val="single" w:sz="4" w:space="0" w:color="auto"/>
              <w:bottom w:val="single" w:sz="4" w:space="0" w:color="auto"/>
              <w:right w:val="single" w:sz="4" w:space="0" w:color="auto"/>
            </w:tcBorders>
            <w:shd w:val="clear" w:color="auto" w:fill="auto"/>
            <w:noWrap/>
            <w:vAlign w:val="bottom"/>
            <w:hideMark/>
          </w:tcPr>
          <w:p w14:paraId="2D715BEE" w14:textId="77777777" w:rsidR="00597F7A" w:rsidRPr="00597F7A" w:rsidRDefault="00597F7A" w:rsidP="00597F7A">
            <w:pPr>
              <w:spacing w:after="0" w:line="240" w:lineRule="auto"/>
              <w:rPr>
                <w:rFonts w:ascii="Calibri" w:eastAsia="Times New Roman" w:hAnsi="Calibri" w:cs="Calibri"/>
                <w:noProof w:val="0"/>
                <w:color w:val="000000"/>
                <w:spacing w:val="0"/>
                <w:sz w:val="22"/>
              </w:rPr>
            </w:pPr>
            <w:r w:rsidRPr="00597F7A">
              <w:rPr>
                <w:rFonts w:ascii="Calibri" w:eastAsia="Times New Roman" w:hAnsi="Calibri" w:cs="Calibri"/>
                <w:noProof w:val="0"/>
                <w:color w:val="000000"/>
                <w:spacing w:val="0"/>
                <w:sz w:val="22"/>
              </w:rPr>
              <w:t>}</w:t>
            </w:r>
          </w:p>
        </w:tc>
        <w:tc>
          <w:tcPr>
            <w:tcW w:w="2578" w:type="dxa"/>
            <w:tcBorders>
              <w:top w:val="nil"/>
              <w:left w:val="nil"/>
              <w:bottom w:val="single" w:sz="4" w:space="0" w:color="auto"/>
              <w:right w:val="single" w:sz="4" w:space="0" w:color="auto"/>
            </w:tcBorders>
            <w:shd w:val="clear" w:color="auto" w:fill="auto"/>
            <w:noWrap/>
            <w:vAlign w:val="bottom"/>
            <w:hideMark/>
          </w:tcPr>
          <w:p w14:paraId="70E0928C"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c>
          <w:tcPr>
            <w:tcW w:w="1124" w:type="dxa"/>
            <w:tcBorders>
              <w:top w:val="nil"/>
              <w:left w:val="nil"/>
              <w:bottom w:val="single" w:sz="4" w:space="0" w:color="auto"/>
              <w:right w:val="single" w:sz="4" w:space="0" w:color="auto"/>
            </w:tcBorders>
            <w:shd w:val="clear" w:color="auto" w:fill="auto"/>
            <w:noWrap/>
            <w:vAlign w:val="center"/>
            <w:hideMark/>
          </w:tcPr>
          <w:p w14:paraId="726303EF" w14:textId="77777777" w:rsidR="00597F7A" w:rsidRPr="00597F7A" w:rsidRDefault="00597F7A" w:rsidP="00597F7A">
            <w:pPr>
              <w:spacing w:after="0" w:line="240" w:lineRule="auto"/>
              <w:jc w:val="center"/>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c>
          <w:tcPr>
            <w:tcW w:w="2799" w:type="dxa"/>
            <w:tcBorders>
              <w:top w:val="nil"/>
              <w:left w:val="nil"/>
              <w:bottom w:val="single" w:sz="4" w:space="0" w:color="auto"/>
              <w:right w:val="single" w:sz="4" w:space="0" w:color="auto"/>
            </w:tcBorders>
            <w:shd w:val="clear" w:color="auto" w:fill="auto"/>
            <w:noWrap/>
            <w:vAlign w:val="center"/>
            <w:hideMark/>
          </w:tcPr>
          <w:p w14:paraId="5B9AEA6C"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c>
          <w:tcPr>
            <w:tcW w:w="1897" w:type="dxa"/>
            <w:tcBorders>
              <w:top w:val="nil"/>
              <w:left w:val="nil"/>
              <w:bottom w:val="single" w:sz="4" w:space="0" w:color="auto"/>
              <w:right w:val="single" w:sz="4" w:space="0" w:color="auto"/>
            </w:tcBorders>
            <w:shd w:val="clear" w:color="auto" w:fill="auto"/>
            <w:vAlign w:val="center"/>
            <w:hideMark/>
          </w:tcPr>
          <w:p w14:paraId="61202226" w14:textId="77777777" w:rsidR="00597F7A" w:rsidRPr="00597F7A" w:rsidRDefault="00597F7A" w:rsidP="00597F7A">
            <w:pPr>
              <w:spacing w:after="0" w:line="240" w:lineRule="auto"/>
              <w:rPr>
                <w:rFonts w:eastAsia="Times New Roman" w:cs="Calibri"/>
                <w:noProof w:val="0"/>
                <w:color w:val="000000"/>
                <w:spacing w:val="0"/>
                <w:sz w:val="18"/>
                <w:szCs w:val="18"/>
              </w:rPr>
            </w:pPr>
            <w:r w:rsidRPr="00597F7A">
              <w:rPr>
                <w:rFonts w:eastAsia="Times New Roman" w:cs="Calibri"/>
                <w:noProof w:val="0"/>
                <w:color w:val="000000"/>
                <w:spacing w:val="0"/>
                <w:sz w:val="18"/>
                <w:szCs w:val="18"/>
              </w:rPr>
              <w:t> </w:t>
            </w:r>
          </w:p>
        </w:tc>
      </w:tr>
    </w:tbl>
    <w:p w14:paraId="0F2CECC7" w14:textId="77777777" w:rsidR="002A389A" w:rsidRDefault="002A389A" w:rsidP="005235A1"/>
    <w:p w14:paraId="7BDEFBF7" w14:textId="77777777" w:rsidR="002A389A" w:rsidRDefault="002A389A" w:rsidP="00136B36">
      <w:pPr>
        <w:ind w:firstLine="720"/>
      </w:pPr>
    </w:p>
    <w:p w14:paraId="5FD77F02" w14:textId="10FF937C" w:rsidR="003650CE" w:rsidRDefault="00136B36" w:rsidP="00136B36">
      <w:pPr>
        <w:pStyle w:val="Heading4"/>
      </w:pPr>
      <w:r>
        <w:t>REST API URL for Sanction list.</w:t>
      </w:r>
    </w:p>
    <w:p w14:paraId="08235A7F" w14:textId="77777777" w:rsidR="003650CE" w:rsidRDefault="003650CE" w:rsidP="00136B36"/>
    <w:p w14:paraId="4B7F3E34" w14:textId="492BA8E5" w:rsidR="00136B36" w:rsidRDefault="00136B36" w:rsidP="00136B36">
      <w:r>
        <w:t>Following DEV REST API URL is being used for Region Compliance link process</w:t>
      </w:r>
    </w:p>
    <w:tbl>
      <w:tblPr>
        <w:tblW w:w="4561" w:type="pct"/>
        <w:tblLayout w:type="fixed"/>
        <w:tblCellMar>
          <w:left w:w="0" w:type="dxa"/>
          <w:right w:w="0" w:type="dxa"/>
        </w:tblCellMar>
        <w:tblLook w:val="04A0" w:firstRow="1" w:lastRow="0" w:firstColumn="1" w:lastColumn="0" w:noHBand="0" w:noVBand="1"/>
      </w:tblPr>
      <w:tblGrid>
        <w:gridCol w:w="1270"/>
        <w:gridCol w:w="3641"/>
        <w:gridCol w:w="1561"/>
        <w:gridCol w:w="3114"/>
      </w:tblGrid>
      <w:tr w:rsidR="00136B36" w14:paraId="7A53CD5C" w14:textId="77777777" w:rsidTr="00510F82">
        <w:trPr>
          <w:trHeight w:val="689"/>
        </w:trPr>
        <w:tc>
          <w:tcPr>
            <w:tcW w:w="662" w:type="pct"/>
            <w:tcBorders>
              <w:top w:val="double" w:sz="4" w:space="0" w:color="auto"/>
              <w:left w:val="double" w:sz="4" w:space="0" w:color="auto"/>
              <w:bottom w:val="single" w:sz="8" w:space="0" w:color="auto"/>
              <w:right w:val="single" w:sz="8" w:space="0" w:color="auto"/>
            </w:tcBorders>
            <w:shd w:val="clear" w:color="auto" w:fill="F2F2F2"/>
            <w:tcMar>
              <w:top w:w="0" w:type="dxa"/>
              <w:left w:w="108" w:type="dxa"/>
              <w:bottom w:w="0" w:type="dxa"/>
              <w:right w:w="108" w:type="dxa"/>
            </w:tcMar>
            <w:hideMark/>
          </w:tcPr>
          <w:p w14:paraId="3E25BE1D" w14:textId="77777777" w:rsidR="00136B36" w:rsidRDefault="00136B36" w:rsidP="00510F82">
            <w:pPr>
              <w:spacing w:line="240" w:lineRule="atLeast"/>
              <w:jc w:val="center"/>
              <w:rPr>
                <w:rFonts w:ascii="Calibri" w:hAnsi="Calibri"/>
                <w:b/>
                <w:bCs/>
                <w:noProof w:val="0"/>
                <w:spacing w:val="0"/>
                <w:sz w:val="22"/>
              </w:rPr>
            </w:pPr>
            <w:r>
              <w:rPr>
                <w:b/>
                <w:bCs/>
              </w:rPr>
              <w:t>Environment</w:t>
            </w:r>
          </w:p>
        </w:tc>
        <w:tc>
          <w:tcPr>
            <w:tcW w:w="1899" w:type="pct"/>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48FB3560" w14:textId="77777777" w:rsidR="00136B36" w:rsidRDefault="00136B36" w:rsidP="00510F82">
            <w:pPr>
              <w:spacing w:line="240" w:lineRule="atLeast"/>
              <w:jc w:val="center"/>
              <w:rPr>
                <w:b/>
                <w:bCs/>
              </w:rPr>
            </w:pPr>
            <w:r>
              <w:rPr>
                <w:b/>
                <w:bCs/>
                <w:color w:val="000000"/>
              </w:rPr>
              <w:t>End point</w:t>
            </w:r>
          </w:p>
        </w:tc>
        <w:tc>
          <w:tcPr>
            <w:tcW w:w="814" w:type="pct"/>
            <w:tcBorders>
              <w:top w:val="double" w:sz="4"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683B91B8" w14:textId="77777777" w:rsidR="00136B36" w:rsidRDefault="00136B36" w:rsidP="00510F82">
            <w:pPr>
              <w:spacing w:line="240" w:lineRule="atLeast"/>
              <w:jc w:val="center"/>
              <w:rPr>
                <w:b/>
                <w:bCs/>
              </w:rPr>
            </w:pPr>
            <w:r>
              <w:rPr>
                <w:b/>
                <w:bCs/>
                <w:color w:val="000000"/>
              </w:rPr>
              <w:t>Protocol/Ports</w:t>
            </w:r>
          </w:p>
        </w:tc>
        <w:tc>
          <w:tcPr>
            <w:tcW w:w="1624" w:type="pct"/>
            <w:tcBorders>
              <w:top w:val="double" w:sz="4" w:space="0" w:color="auto"/>
              <w:left w:val="nil"/>
              <w:bottom w:val="single" w:sz="8" w:space="0" w:color="auto"/>
              <w:right w:val="double" w:sz="4" w:space="0" w:color="auto"/>
            </w:tcBorders>
            <w:shd w:val="clear" w:color="auto" w:fill="F2F2F2"/>
            <w:tcMar>
              <w:top w:w="0" w:type="dxa"/>
              <w:left w:w="108" w:type="dxa"/>
              <w:bottom w:w="0" w:type="dxa"/>
              <w:right w:w="108" w:type="dxa"/>
            </w:tcMar>
            <w:hideMark/>
          </w:tcPr>
          <w:p w14:paraId="5052249F" w14:textId="77777777" w:rsidR="00136B36" w:rsidRDefault="00136B36" w:rsidP="00510F82">
            <w:pPr>
              <w:spacing w:line="240" w:lineRule="atLeast"/>
              <w:jc w:val="center"/>
              <w:rPr>
                <w:b/>
                <w:bCs/>
              </w:rPr>
            </w:pPr>
            <w:r>
              <w:rPr>
                <w:b/>
                <w:bCs/>
                <w:color w:val="000000"/>
              </w:rPr>
              <w:t>Description</w:t>
            </w:r>
          </w:p>
        </w:tc>
      </w:tr>
      <w:tr w:rsidR="00136B36" w14:paraId="66BE9005" w14:textId="77777777" w:rsidTr="00510F82">
        <w:trPr>
          <w:trHeight w:val="2069"/>
        </w:trPr>
        <w:tc>
          <w:tcPr>
            <w:tcW w:w="662" w:type="pct"/>
            <w:tcBorders>
              <w:top w:val="nil"/>
              <w:left w:val="double" w:sz="4" w:space="0" w:color="auto"/>
              <w:bottom w:val="dotted" w:sz="8" w:space="0" w:color="auto"/>
              <w:right w:val="dotted" w:sz="8" w:space="0" w:color="auto"/>
            </w:tcBorders>
            <w:tcMar>
              <w:top w:w="0" w:type="dxa"/>
              <w:left w:w="108" w:type="dxa"/>
              <w:bottom w:w="0" w:type="dxa"/>
              <w:right w:w="108" w:type="dxa"/>
            </w:tcMar>
            <w:hideMark/>
          </w:tcPr>
          <w:p w14:paraId="7BFA4E4F" w14:textId="77777777" w:rsidR="00136B36" w:rsidRDefault="00136B36" w:rsidP="00510F82">
            <w:pPr>
              <w:spacing w:line="240" w:lineRule="atLeast"/>
            </w:pPr>
            <w:r>
              <w:t>DEV</w:t>
            </w:r>
          </w:p>
        </w:tc>
        <w:tc>
          <w:tcPr>
            <w:tcW w:w="1899" w:type="pct"/>
            <w:tcBorders>
              <w:top w:val="nil"/>
              <w:left w:val="nil"/>
              <w:bottom w:val="dotted" w:sz="8" w:space="0" w:color="auto"/>
              <w:right w:val="dotted" w:sz="8" w:space="0" w:color="auto"/>
            </w:tcBorders>
            <w:tcMar>
              <w:top w:w="0" w:type="dxa"/>
              <w:left w:w="108" w:type="dxa"/>
              <w:bottom w:w="0" w:type="dxa"/>
              <w:right w:w="108" w:type="dxa"/>
            </w:tcMar>
            <w:hideMark/>
          </w:tcPr>
          <w:p w14:paraId="4C9B31B2" w14:textId="77777777" w:rsidR="00136B36" w:rsidRDefault="00E61442" w:rsidP="00510F82">
            <w:pPr>
              <w:spacing w:line="240" w:lineRule="atLeast"/>
              <w:rPr>
                <w:color w:val="FF0000"/>
                <w:highlight w:val="yellow"/>
              </w:rPr>
            </w:pPr>
            <w:hyperlink r:id="rId36" w:history="1">
              <w:r w:rsidR="00136B36">
                <w:rPr>
                  <w:rStyle w:val="Hyperlink"/>
                </w:rPr>
                <w:t>http://172.25.107.160/BiztalkWcf_SanctionListService/SanctionListService.svc</w:t>
              </w:r>
            </w:hyperlink>
          </w:p>
        </w:tc>
        <w:tc>
          <w:tcPr>
            <w:tcW w:w="814" w:type="pct"/>
            <w:tcBorders>
              <w:top w:val="nil"/>
              <w:left w:val="nil"/>
              <w:bottom w:val="dotted" w:sz="8" w:space="0" w:color="auto"/>
              <w:right w:val="dotted" w:sz="8" w:space="0" w:color="auto"/>
            </w:tcBorders>
            <w:tcMar>
              <w:top w:w="0" w:type="dxa"/>
              <w:left w:w="108" w:type="dxa"/>
              <w:bottom w:w="0" w:type="dxa"/>
              <w:right w:w="108" w:type="dxa"/>
            </w:tcMar>
            <w:hideMark/>
          </w:tcPr>
          <w:p w14:paraId="78CE6362" w14:textId="77777777" w:rsidR="00136B36" w:rsidRDefault="00136B36" w:rsidP="00510F82">
            <w:pPr>
              <w:spacing w:line="240" w:lineRule="atLeast"/>
            </w:pPr>
            <w:r>
              <w:t>HTTP</w:t>
            </w:r>
          </w:p>
        </w:tc>
        <w:tc>
          <w:tcPr>
            <w:tcW w:w="1624" w:type="pct"/>
            <w:tcBorders>
              <w:top w:val="nil"/>
              <w:left w:val="nil"/>
              <w:bottom w:val="dotted" w:sz="8" w:space="0" w:color="auto"/>
              <w:right w:val="double" w:sz="4" w:space="0" w:color="auto"/>
            </w:tcBorders>
            <w:tcMar>
              <w:top w:w="0" w:type="dxa"/>
              <w:left w:w="108" w:type="dxa"/>
              <w:bottom w:w="0" w:type="dxa"/>
              <w:right w:w="108" w:type="dxa"/>
            </w:tcMar>
            <w:hideMark/>
          </w:tcPr>
          <w:p w14:paraId="20C7B21F" w14:textId="77777777" w:rsidR="00136B36" w:rsidRDefault="00136B36" w:rsidP="00510F82">
            <w:pPr>
              <w:spacing w:line="240" w:lineRule="atLeast"/>
            </w:pPr>
            <w:r>
              <w:t>REST Service</w:t>
            </w:r>
          </w:p>
          <w:p w14:paraId="28090B22" w14:textId="77777777" w:rsidR="00136B36" w:rsidRDefault="00136B36" w:rsidP="00510F82">
            <w:pPr>
              <w:spacing w:line="240" w:lineRule="atLeast"/>
            </w:pPr>
            <w:r>
              <w:t>Accepts GET and POST requests on JSON and XML</w:t>
            </w:r>
          </w:p>
          <w:p w14:paraId="7DFCCFD8" w14:textId="77777777" w:rsidR="00136B36" w:rsidRDefault="00136B36" w:rsidP="00510F82">
            <w:pPr>
              <w:spacing w:line="240" w:lineRule="atLeast"/>
            </w:pPr>
            <w:r>
              <w:t>Returns JSON or XML depending on what is requested and accepted by the client.</w:t>
            </w:r>
          </w:p>
        </w:tc>
      </w:tr>
    </w:tbl>
    <w:p w14:paraId="37D33A8B" w14:textId="77777777" w:rsidR="00136B36" w:rsidRPr="00136B36" w:rsidRDefault="00136B36" w:rsidP="00136B36"/>
    <w:p w14:paraId="302EE067" w14:textId="77777777" w:rsidR="00136B36" w:rsidRDefault="00136B36" w:rsidP="00136B36">
      <w:pPr>
        <w:pStyle w:val="Heading4"/>
        <w:numPr>
          <w:ilvl w:val="0"/>
          <w:numId w:val="0"/>
        </w:numPr>
        <w:ind w:left="864"/>
      </w:pPr>
    </w:p>
    <w:p w14:paraId="49DFDD14" w14:textId="4AF31629" w:rsidR="00136B36" w:rsidRDefault="00136B36">
      <w:pPr>
        <w:spacing w:after="0" w:line="240" w:lineRule="auto"/>
        <w:rPr>
          <w:rFonts w:eastAsia="SimHei"/>
          <w:i/>
          <w:iCs/>
          <w:color w:val="008FA0"/>
        </w:rPr>
      </w:pPr>
    </w:p>
    <w:p w14:paraId="7870011D" w14:textId="77777777" w:rsidR="00136B36" w:rsidRDefault="00136B36" w:rsidP="00136B36">
      <w:pPr>
        <w:pStyle w:val="Heading4"/>
        <w:numPr>
          <w:ilvl w:val="0"/>
          <w:numId w:val="0"/>
        </w:numPr>
        <w:ind w:left="864"/>
      </w:pPr>
    </w:p>
    <w:p w14:paraId="03133E47" w14:textId="707EC1DB" w:rsidR="00CD5430" w:rsidRDefault="00CD5430" w:rsidP="00FC022C">
      <w:pPr>
        <w:pStyle w:val="Heading4"/>
      </w:pPr>
      <w:r w:rsidRPr="00FC022C">
        <w:t>Input</w:t>
      </w:r>
      <w:r>
        <w:t xml:space="preserve"> request </w:t>
      </w:r>
    </w:p>
    <w:p w14:paraId="0BA28B70" w14:textId="75CC0AF8" w:rsidR="00417102" w:rsidRDefault="00417102" w:rsidP="00417102"/>
    <w:tbl>
      <w:tblPr>
        <w:tblW w:w="9705" w:type="dxa"/>
        <w:tblBorders>
          <w:top w:val="double" w:sz="4" w:space="0" w:color="auto"/>
          <w:left w:val="double" w:sz="4" w:space="0" w:color="auto"/>
          <w:bottom w:val="double" w:sz="4" w:space="0" w:color="auto"/>
          <w:right w:val="double" w:sz="4" w:space="0" w:color="auto"/>
          <w:insideH w:val="dotted" w:sz="4" w:space="0" w:color="auto"/>
          <w:insideV w:val="dotted" w:sz="4" w:space="0" w:color="auto"/>
        </w:tblBorders>
        <w:tblLook w:val="01E0" w:firstRow="1" w:lastRow="1" w:firstColumn="1" w:lastColumn="1" w:noHBand="0" w:noVBand="0"/>
      </w:tblPr>
      <w:tblGrid>
        <w:gridCol w:w="1695"/>
        <w:gridCol w:w="2107"/>
        <w:gridCol w:w="1186"/>
        <w:gridCol w:w="1062"/>
        <w:gridCol w:w="1708"/>
        <w:gridCol w:w="1947"/>
      </w:tblGrid>
      <w:tr w:rsidR="00417102" w:rsidRPr="00417102" w14:paraId="2D601D7F" w14:textId="77777777" w:rsidTr="002513F1">
        <w:trPr>
          <w:tblHeader/>
        </w:trPr>
        <w:tc>
          <w:tcPr>
            <w:tcW w:w="1695" w:type="dxa"/>
            <w:tcBorders>
              <w:top w:val="double" w:sz="4" w:space="0" w:color="auto"/>
              <w:bottom w:val="single" w:sz="4" w:space="0" w:color="auto"/>
              <w:right w:val="single" w:sz="4" w:space="0" w:color="auto"/>
            </w:tcBorders>
            <w:shd w:val="clear" w:color="auto" w:fill="F2F2F2" w:themeFill="background1" w:themeFillShade="F2"/>
            <w:vAlign w:val="center"/>
            <w:hideMark/>
          </w:tcPr>
          <w:p w14:paraId="05CA09DC" w14:textId="77777777" w:rsidR="00417102" w:rsidRPr="00417102" w:rsidRDefault="00417102" w:rsidP="00215F07">
            <w:pPr>
              <w:widowControl w:val="0"/>
              <w:spacing w:line="240" w:lineRule="atLeast"/>
              <w:rPr>
                <w:rFonts w:asciiTheme="minorHAnsi" w:hAnsiTheme="minorHAnsi" w:cs="Arial"/>
                <w:b/>
                <w:sz w:val="16"/>
                <w:szCs w:val="16"/>
              </w:rPr>
            </w:pPr>
            <w:r w:rsidRPr="00417102">
              <w:rPr>
                <w:rFonts w:asciiTheme="minorHAnsi" w:hAnsiTheme="minorHAnsi" w:cs="Arial"/>
                <w:b/>
                <w:sz w:val="16"/>
                <w:szCs w:val="16"/>
              </w:rPr>
              <w:t>Attribute</w:t>
            </w:r>
          </w:p>
        </w:tc>
        <w:tc>
          <w:tcPr>
            <w:tcW w:w="2107" w:type="dxa"/>
            <w:tcBorders>
              <w:top w:val="doub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2E8EE13" w14:textId="77777777" w:rsidR="00417102" w:rsidRPr="00417102" w:rsidRDefault="00417102" w:rsidP="00215F07">
            <w:pPr>
              <w:widowControl w:val="0"/>
              <w:spacing w:line="240" w:lineRule="atLeast"/>
              <w:rPr>
                <w:rFonts w:asciiTheme="minorHAnsi" w:hAnsiTheme="minorHAnsi" w:cs="Arial"/>
                <w:b/>
                <w:sz w:val="16"/>
                <w:szCs w:val="16"/>
              </w:rPr>
            </w:pPr>
            <w:r w:rsidRPr="00417102">
              <w:rPr>
                <w:rFonts w:asciiTheme="minorHAnsi" w:hAnsiTheme="minorHAnsi" w:cs="Arial"/>
                <w:b/>
                <w:sz w:val="16"/>
                <w:szCs w:val="16"/>
              </w:rPr>
              <w:t>Description</w:t>
            </w:r>
          </w:p>
        </w:tc>
        <w:tc>
          <w:tcPr>
            <w:tcW w:w="1186" w:type="dxa"/>
            <w:tcBorders>
              <w:top w:val="doub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D022EBD" w14:textId="77777777" w:rsidR="00417102" w:rsidRPr="00417102" w:rsidRDefault="00417102" w:rsidP="00215F07">
            <w:pPr>
              <w:widowControl w:val="0"/>
              <w:spacing w:line="240" w:lineRule="atLeast"/>
              <w:rPr>
                <w:rFonts w:asciiTheme="minorHAnsi" w:hAnsiTheme="minorHAnsi" w:cs="Arial"/>
                <w:b/>
                <w:sz w:val="16"/>
                <w:szCs w:val="16"/>
              </w:rPr>
            </w:pPr>
            <w:r w:rsidRPr="00417102">
              <w:rPr>
                <w:rFonts w:asciiTheme="minorHAnsi" w:hAnsiTheme="minorHAnsi" w:cs="Arial"/>
                <w:b/>
                <w:sz w:val="16"/>
                <w:szCs w:val="16"/>
              </w:rPr>
              <w:t>Data Type</w:t>
            </w:r>
          </w:p>
        </w:tc>
        <w:tc>
          <w:tcPr>
            <w:tcW w:w="1062" w:type="dxa"/>
            <w:tcBorders>
              <w:top w:val="doub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C7C859" w14:textId="77777777" w:rsidR="00417102" w:rsidRPr="00417102" w:rsidRDefault="00417102" w:rsidP="00215F07">
            <w:pPr>
              <w:widowControl w:val="0"/>
              <w:spacing w:line="240" w:lineRule="atLeast"/>
              <w:rPr>
                <w:rFonts w:asciiTheme="minorHAnsi" w:hAnsiTheme="minorHAnsi" w:cs="Arial"/>
                <w:b/>
                <w:sz w:val="16"/>
                <w:szCs w:val="16"/>
              </w:rPr>
            </w:pPr>
            <w:r w:rsidRPr="00417102">
              <w:rPr>
                <w:rFonts w:asciiTheme="minorHAnsi" w:hAnsiTheme="minorHAnsi" w:cs="Arial"/>
                <w:b/>
                <w:sz w:val="16"/>
                <w:szCs w:val="16"/>
              </w:rPr>
              <w:t>Required</w:t>
            </w:r>
          </w:p>
        </w:tc>
        <w:tc>
          <w:tcPr>
            <w:tcW w:w="1708" w:type="dxa"/>
            <w:tcBorders>
              <w:top w:val="doub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65DE74E" w14:textId="77777777" w:rsidR="00417102" w:rsidRPr="00417102" w:rsidRDefault="00417102" w:rsidP="00215F07">
            <w:pPr>
              <w:widowControl w:val="0"/>
              <w:spacing w:line="240" w:lineRule="atLeast"/>
              <w:rPr>
                <w:rFonts w:asciiTheme="minorHAnsi" w:hAnsiTheme="minorHAnsi" w:cs="Arial"/>
                <w:b/>
                <w:sz w:val="16"/>
                <w:szCs w:val="16"/>
              </w:rPr>
            </w:pPr>
            <w:r w:rsidRPr="00417102">
              <w:rPr>
                <w:rFonts w:asciiTheme="minorHAnsi" w:hAnsiTheme="minorHAnsi" w:cs="Arial"/>
                <w:b/>
                <w:sz w:val="16"/>
                <w:szCs w:val="16"/>
              </w:rPr>
              <w:t>Values</w:t>
            </w:r>
          </w:p>
          <w:p w14:paraId="6B7F8788" w14:textId="77777777" w:rsidR="00417102" w:rsidRPr="00417102" w:rsidRDefault="00417102" w:rsidP="00215F07">
            <w:pPr>
              <w:widowControl w:val="0"/>
              <w:spacing w:line="240" w:lineRule="atLeast"/>
              <w:rPr>
                <w:rFonts w:asciiTheme="minorHAnsi" w:hAnsiTheme="minorHAnsi" w:cs="Arial"/>
                <w:b/>
                <w:sz w:val="16"/>
                <w:szCs w:val="16"/>
              </w:rPr>
            </w:pPr>
            <w:r w:rsidRPr="00417102">
              <w:rPr>
                <w:rFonts w:asciiTheme="minorHAnsi" w:hAnsiTheme="minorHAnsi" w:cs="Arial"/>
                <w:b/>
                <w:sz w:val="16"/>
                <w:szCs w:val="16"/>
              </w:rPr>
              <w:t>(Domain, Default Value, etc.)</w:t>
            </w:r>
          </w:p>
        </w:tc>
        <w:tc>
          <w:tcPr>
            <w:tcW w:w="1947" w:type="dxa"/>
            <w:tcBorders>
              <w:top w:val="double" w:sz="4" w:space="0" w:color="auto"/>
              <w:left w:val="single" w:sz="4" w:space="0" w:color="auto"/>
              <w:bottom w:val="single" w:sz="4" w:space="0" w:color="auto"/>
            </w:tcBorders>
            <w:shd w:val="clear" w:color="auto" w:fill="F2F2F2" w:themeFill="background1" w:themeFillShade="F2"/>
            <w:vAlign w:val="center"/>
            <w:hideMark/>
          </w:tcPr>
          <w:p w14:paraId="167F5156" w14:textId="77777777" w:rsidR="00417102" w:rsidRPr="00417102" w:rsidRDefault="00417102" w:rsidP="00215F07">
            <w:pPr>
              <w:widowControl w:val="0"/>
              <w:spacing w:line="240" w:lineRule="atLeast"/>
              <w:rPr>
                <w:rFonts w:asciiTheme="minorHAnsi" w:hAnsiTheme="minorHAnsi" w:cs="Arial"/>
                <w:b/>
                <w:sz w:val="16"/>
                <w:szCs w:val="16"/>
              </w:rPr>
            </w:pPr>
            <w:r w:rsidRPr="00417102">
              <w:rPr>
                <w:rFonts w:asciiTheme="minorHAnsi" w:hAnsiTheme="minorHAnsi" w:cs="Arial"/>
                <w:b/>
                <w:sz w:val="16"/>
                <w:szCs w:val="16"/>
              </w:rPr>
              <w:t>Business Rules</w:t>
            </w:r>
          </w:p>
        </w:tc>
      </w:tr>
      <w:tr w:rsidR="00417102" w:rsidRPr="00417102" w14:paraId="6506A10C" w14:textId="77777777" w:rsidTr="002513F1">
        <w:trPr>
          <w:trHeight w:val="1107"/>
        </w:trPr>
        <w:tc>
          <w:tcPr>
            <w:tcW w:w="1695" w:type="dxa"/>
            <w:tcBorders>
              <w:top w:val="single" w:sz="4" w:space="0" w:color="auto"/>
            </w:tcBorders>
            <w:vAlign w:val="center"/>
          </w:tcPr>
          <w:p w14:paraId="5B584F07" w14:textId="77777777" w:rsidR="00417102" w:rsidRPr="00417102" w:rsidRDefault="00417102" w:rsidP="00215F07">
            <w:pPr>
              <w:rPr>
                <w:rFonts w:asciiTheme="minorHAnsi" w:hAnsiTheme="minorHAnsi" w:cs="Arial"/>
                <w:b/>
                <w:color w:val="000000"/>
                <w:sz w:val="16"/>
                <w:szCs w:val="16"/>
              </w:rPr>
            </w:pPr>
            <w:r w:rsidRPr="00417102">
              <w:rPr>
                <w:rFonts w:asciiTheme="minorHAnsi" w:hAnsiTheme="minorHAnsi" w:cs="Arial"/>
                <w:b/>
                <w:color w:val="000000"/>
                <w:sz w:val="16"/>
                <w:szCs w:val="16"/>
              </w:rPr>
              <w:t>CountryID</w:t>
            </w:r>
          </w:p>
        </w:tc>
        <w:tc>
          <w:tcPr>
            <w:tcW w:w="2107" w:type="dxa"/>
            <w:tcBorders>
              <w:top w:val="single" w:sz="4" w:space="0" w:color="auto"/>
            </w:tcBorders>
            <w:vAlign w:val="center"/>
          </w:tcPr>
          <w:p w14:paraId="65DC9ABB" w14:textId="77777777" w:rsidR="00417102" w:rsidRPr="00417102" w:rsidRDefault="00417102" w:rsidP="00215F07">
            <w:pPr>
              <w:rPr>
                <w:rFonts w:asciiTheme="minorHAnsi" w:hAnsiTheme="minorHAnsi" w:cs="Arial"/>
                <w:color w:val="000000"/>
                <w:sz w:val="16"/>
                <w:szCs w:val="16"/>
              </w:rPr>
            </w:pPr>
            <w:r w:rsidRPr="00417102">
              <w:rPr>
                <w:rFonts w:asciiTheme="minorHAnsi" w:hAnsiTheme="minorHAnsi" w:cs="Arial"/>
                <w:color w:val="000000"/>
                <w:sz w:val="16"/>
                <w:szCs w:val="16"/>
              </w:rPr>
              <w:t>The ID for the country where the transaction is being performed</w:t>
            </w:r>
          </w:p>
        </w:tc>
        <w:tc>
          <w:tcPr>
            <w:tcW w:w="1186" w:type="dxa"/>
            <w:tcBorders>
              <w:top w:val="single" w:sz="4" w:space="0" w:color="auto"/>
            </w:tcBorders>
            <w:vAlign w:val="center"/>
          </w:tcPr>
          <w:p w14:paraId="5B28D3F2" w14:textId="77777777" w:rsidR="00417102" w:rsidRPr="00417102" w:rsidRDefault="00417102" w:rsidP="00215F07">
            <w:pPr>
              <w:rPr>
                <w:rFonts w:asciiTheme="minorHAnsi" w:hAnsiTheme="minorHAnsi" w:cs="Arial"/>
                <w:color w:val="000000"/>
                <w:sz w:val="16"/>
                <w:szCs w:val="16"/>
              </w:rPr>
            </w:pPr>
            <w:r w:rsidRPr="00417102">
              <w:rPr>
                <w:rFonts w:asciiTheme="minorHAnsi" w:hAnsiTheme="minorHAnsi" w:cs="Arial"/>
                <w:color w:val="000000"/>
                <w:sz w:val="16"/>
                <w:szCs w:val="16"/>
              </w:rPr>
              <w:t>Integer</w:t>
            </w:r>
          </w:p>
        </w:tc>
        <w:tc>
          <w:tcPr>
            <w:tcW w:w="1062" w:type="dxa"/>
            <w:tcBorders>
              <w:top w:val="single" w:sz="4" w:space="0" w:color="auto"/>
            </w:tcBorders>
            <w:vAlign w:val="center"/>
          </w:tcPr>
          <w:p w14:paraId="4857C6DA"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Yes</w:t>
            </w:r>
          </w:p>
        </w:tc>
        <w:tc>
          <w:tcPr>
            <w:tcW w:w="1708" w:type="dxa"/>
            <w:tcBorders>
              <w:top w:val="single" w:sz="4" w:space="0" w:color="auto"/>
            </w:tcBorders>
            <w:vAlign w:val="center"/>
          </w:tcPr>
          <w:p w14:paraId="6A746E29"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Refer to catalog on section 3.2.1</w:t>
            </w:r>
          </w:p>
        </w:tc>
        <w:tc>
          <w:tcPr>
            <w:tcW w:w="1947" w:type="dxa"/>
            <w:tcBorders>
              <w:top w:val="single" w:sz="4" w:space="0" w:color="auto"/>
            </w:tcBorders>
            <w:vAlign w:val="center"/>
          </w:tcPr>
          <w:p w14:paraId="0FB31A5A"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The service will validate against the lists configured for this country</w:t>
            </w:r>
          </w:p>
        </w:tc>
      </w:tr>
      <w:tr w:rsidR="00417102" w:rsidRPr="00417102" w14:paraId="6EE83D72" w14:textId="77777777" w:rsidTr="002513F1">
        <w:tc>
          <w:tcPr>
            <w:tcW w:w="1695" w:type="dxa"/>
            <w:vAlign w:val="center"/>
          </w:tcPr>
          <w:p w14:paraId="4A5D2599" w14:textId="77777777" w:rsidR="00417102" w:rsidRPr="00417102" w:rsidRDefault="00417102" w:rsidP="00215F07">
            <w:pPr>
              <w:widowControl w:val="0"/>
              <w:spacing w:line="240" w:lineRule="atLeast"/>
              <w:rPr>
                <w:rFonts w:asciiTheme="minorHAnsi" w:hAnsiTheme="minorHAnsi" w:cs="Arial"/>
                <w:b/>
                <w:bCs/>
                <w:sz w:val="16"/>
                <w:szCs w:val="16"/>
              </w:rPr>
            </w:pPr>
            <w:r w:rsidRPr="00417102">
              <w:rPr>
                <w:rFonts w:asciiTheme="minorHAnsi" w:hAnsiTheme="minorHAnsi" w:cs="Arial"/>
                <w:b/>
                <w:bCs/>
                <w:sz w:val="16"/>
                <w:szCs w:val="16"/>
              </w:rPr>
              <w:t>LineOfBusiness</w:t>
            </w:r>
          </w:p>
        </w:tc>
        <w:tc>
          <w:tcPr>
            <w:tcW w:w="2107" w:type="dxa"/>
            <w:vAlign w:val="center"/>
          </w:tcPr>
          <w:p w14:paraId="7278290F"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The line of business</w:t>
            </w:r>
          </w:p>
        </w:tc>
        <w:tc>
          <w:tcPr>
            <w:tcW w:w="1186" w:type="dxa"/>
            <w:vAlign w:val="center"/>
          </w:tcPr>
          <w:p w14:paraId="06CC136C" w14:textId="77777777" w:rsidR="00417102" w:rsidRPr="00417102" w:rsidRDefault="00417102" w:rsidP="00215F07">
            <w:pPr>
              <w:rPr>
                <w:rFonts w:asciiTheme="minorHAnsi" w:hAnsiTheme="minorHAnsi" w:cs="Arial"/>
                <w:sz w:val="16"/>
                <w:szCs w:val="16"/>
              </w:rPr>
            </w:pPr>
            <w:r w:rsidRPr="00417102">
              <w:rPr>
                <w:rFonts w:asciiTheme="minorHAnsi" w:hAnsiTheme="minorHAnsi" w:cs="Arial"/>
                <w:sz w:val="16"/>
                <w:szCs w:val="16"/>
              </w:rPr>
              <w:t>Integer</w:t>
            </w:r>
          </w:p>
        </w:tc>
        <w:tc>
          <w:tcPr>
            <w:tcW w:w="1062" w:type="dxa"/>
            <w:vAlign w:val="center"/>
          </w:tcPr>
          <w:p w14:paraId="5E11CA28"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Yes</w:t>
            </w:r>
          </w:p>
        </w:tc>
        <w:tc>
          <w:tcPr>
            <w:tcW w:w="1708" w:type="dxa"/>
            <w:vAlign w:val="center"/>
          </w:tcPr>
          <w:p w14:paraId="6B855C03"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Refer to catalog on section 3.2.2</w:t>
            </w:r>
          </w:p>
        </w:tc>
        <w:tc>
          <w:tcPr>
            <w:tcW w:w="1947" w:type="dxa"/>
            <w:vAlign w:val="center"/>
          </w:tcPr>
          <w:p w14:paraId="7627C61D" w14:textId="77777777" w:rsidR="00417102" w:rsidRPr="00417102" w:rsidRDefault="00417102" w:rsidP="00215F07">
            <w:pPr>
              <w:widowControl w:val="0"/>
              <w:spacing w:line="240" w:lineRule="atLeast"/>
              <w:rPr>
                <w:rFonts w:asciiTheme="minorHAnsi" w:hAnsiTheme="minorHAnsi" w:cs="Arial"/>
                <w:sz w:val="16"/>
                <w:szCs w:val="16"/>
              </w:rPr>
            </w:pPr>
          </w:p>
        </w:tc>
      </w:tr>
      <w:tr w:rsidR="00417102" w:rsidRPr="00417102" w14:paraId="211498CE" w14:textId="77777777" w:rsidTr="002513F1">
        <w:tc>
          <w:tcPr>
            <w:tcW w:w="1695" w:type="dxa"/>
            <w:vAlign w:val="center"/>
          </w:tcPr>
          <w:p w14:paraId="5E8A2271" w14:textId="77777777" w:rsidR="00417102" w:rsidRPr="00417102" w:rsidRDefault="00417102" w:rsidP="00215F07">
            <w:pPr>
              <w:widowControl w:val="0"/>
              <w:spacing w:line="240" w:lineRule="atLeast"/>
              <w:rPr>
                <w:rFonts w:asciiTheme="minorHAnsi" w:hAnsiTheme="minorHAnsi" w:cs="Arial"/>
                <w:b/>
                <w:bCs/>
                <w:sz w:val="16"/>
                <w:szCs w:val="16"/>
              </w:rPr>
            </w:pPr>
            <w:r w:rsidRPr="00417102">
              <w:rPr>
                <w:rFonts w:asciiTheme="minorHAnsi" w:hAnsiTheme="minorHAnsi" w:cs="Arial"/>
                <w:b/>
                <w:bCs/>
                <w:sz w:val="16"/>
                <w:szCs w:val="16"/>
              </w:rPr>
              <w:t>TransactionType</w:t>
            </w:r>
          </w:p>
        </w:tc>
        <w:tc>
          <w:tcPr>
            <w:tcW w:w="2107" w:type="dxa"/>
            <w:vAlign w:val="center"/>
          </w:tcPr>
          <w:p w14:paraId="745835C5"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Type of transaction being performed</w:t>
            </w:r>
          </w:p>
        </w:tc>
        <w:tc>
          <w:tcPr>
            <w:tcW w:w="1186" w:type="dxa"/>
            <w:vAlign w:val="center"/>
          </w:tcPr>
          <w:p w14:paraId="7713B5E8" w14:textId="77777777" w:rsidR="00417102" w:rsidRPr="00417102" w:rsidRDefault="00417102" w:rsidP="00215F07">
            <w:pPr>
              <w:rPr>
                <w:rFonts w:asciiTheme="minorHAnsi" w:hAnsiTheme="minorHAnsi" w:cs="Arial"/>
                <w:sz w:val="16"/>
                <w:szCs w:val="16"/>
              </w:rPr>
            </w:pPr>
            <w:r w:rsidRPr="00417102">
              <w:rPr>
                <w:rFonts w:asciiTheme="minorHAnsi" w:hAnsiTheme="minorHAnsi" w:cs="Arial"/>
                <w:sz w:val="16"/>
                <w:szCs w:val="16"/>
              </w:rPr>
              <w:t>Integer</w:t>
            </w:r>
          </w:p>
        </w:tc>
        <w:tc>
          <w:tcPr>
            <w:tcW w:w="1062" w:type="dxa"/>
            <w:vAlign w:val="center"/>
          </w:tcPr>
          <w:p w14:paraId="4A36827C"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Yes</w:t>
            </w:r>
          </w:p>
        </w:tc>
        <w:tc>
          <w:tcPr>
            <w:tcW w:w="1708" w:type="dxa"/>
            <w:vAlign w:val="center"/>
          </w:tcPr>
          <w:p w14:paraId="2838BCF8"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Refer to catalog on section 3.2.3</w:t>
            </w:r>
          </w:p>
        </w:tc>
        <w:tc>
          <w:tcPr>
            <w:tcW w:w="1947" w:type="dxa"/>
            <w:vAlign w:val="center"/>
          </w:tcPr>
          <w:p w14:paraId="23B63B7B" w14:textId="77777777" w:rsidR="00417102" w:rsidRPr="00417102" w:rsidRDefault="00417102" w:rsidP="00215F07">
            <w:pPr>
              <w:widowControl w:val="0"/>
              <w:spacing w:line="240" w:lineRule="atLeast"/>
              <w:rPr>
                <w:rFonts w:asciiTheme="minorHAnsi" w:hAnsiTheme="minorHAnsi" w:cs="Arial"/>
                <w:sz w:val="16"/>
                <w:szCs w:val="16"/>
              </w:rPr>
            </w:pPr>
          </w:p>
        </w:tc>
      </w:tr>
      <w:tr w:rsidR="00417102" w:rsidRPr="00417102" w14:paraId="65710CD0" w14:textId="77777777" w:rsidTr="002513F1">
        <w:tc>
          <w:tcPr>
            <w:tcW w:w="1695" w:type="dxa"/>
            <w:vAlign w:val="center"/>
          </w:tcPr>
          <w:p w14:paraId="2E36D660" w14:textId="77777777" w:rsidR="00417102" w:rsidRPr="00417102" w:rsidRDefault="00417102" w:rsidP="00215F07">
            <w:pPr>
              <w:widowControl w:val="0"/>
              <w:spacing w:line="240" w:lineRule="atLeast"/>
              <w:rPr>
                <w:rFonts w:asciiTheme="minorHAnsi" w:hAnsiTheme="minorHAnsi" w:cs="Arial"/>
                <w:b/>
                <w:bCs/>
                <w:sz w:val="16"/>
                <w:szCs w:val="16"/>
              </w:rPr>
            </w:pPr>
            <w:r w:rsidRPr="00417102">
              <w:rPr>
                <w:rFonts w:asciiTheme="minorHAnsi" w:hAnsiTheme="minorHAnsi" w:cs="Arial"/>
                <w:b/>
                <w:bCs/>
                <w:sz w:val="16"/>
                <w:szCs w:val="16"/>
              </w:rPr>
              <w:t>TransactionIdentifier</w:t>
            </w:r>
          </w:p>
        </w:tc>
        <w:tc>
          <w:tcPr>
            <w:tcW w:w="2107" w:type="dxa"/>
            <w:vAlign w:val="center"/>
          </w:tcPr>
          <w:p w14:paraId="08CAFBEB"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An identifier for the transaction for tracking</w:t>
            </w:r>
          </w:p>
        </w:tc>
        <w:tc>
          <w:tcPr>
            <w:tcW w:w="1186" w:type="dxa"/>
            <w:vAlign w:val="center"/>
          </w:tcPr>
          <w:p w14:paraId="6E2F0E15" w14:textId="77777777" w:rsidR="00417102" w:rsidRPr="00417102" w:rsidRDefault="00417102" w:rsidP="00215F07">
            <w:pPr>
              <w:rPr>
                <w:rFonts w:asciiTheme="minorHAnsi" w:hAnsiTheme="minorHAnsi" w:cs="Arial"/>
                <w:sz w:val="16"/>
                <w:szCs w:val="16"/>
              </w:rPr>
            </w:pPr>
            <w:r w:rsidRPr="00417102">
              <w:rPr>
                <w:rFonts w:asciiTheme="minorHAnsi" w:hAnsiTheme="minorHAnsi" w:cs="Arial"/>
                <w:sz w:val="16"/>
                <w:szCs w:val="16"/>
              </w:rPr>
              <w:t>String(100)</w:t>
            </w:r>
          </w:p>
        </w:tc>
        <w:tc>
          <w:tcPr>
            <w:tcW w:w="1062" w:type="dxa"/>
            <w:vAlign w:val="center"/>
          </w:tcPr>
          <w:p w14:paraId="1E3C1FCF"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Yes</w:t>
            </w:r>
          </w:p>
        </w:tc>
        <w:tc>
          <w:tcPr>
            <w:tcW w:w="1708" w:type="dxa"/>
            <w:vAlign w:val="center"/>
          </w:tcPr>
          <w:p w14:paraId="039D1C7F" w14:textId="77777777" w:rsidR="00417102" w:rsidRPr="00417102" w:rsidRDefault="00417102" w:rsidP="00215F07">
            <w:pPr>
              <w:widowControl w:val="0"/>
              <w:spacing w:line="240" w:lineRule="atLeast"/>
              <w:rPr>
                <w:rFonts w:asciiTheme="minorHAnsi" w:hAnsiTheme="minorHAnsi" w:cs="Arial"/>
                <w:sz w:val="16"/>
                <w:szCs w:val="16"/>
              </w:rPr>
            </w:pPr>
          </w:p>
        </w:tc>
        <w:tc>
          <w:tcPr>
            <w:tcW w:w="1947" w:type="dxa"/>
            <w:vAlign w:val="center"/>
          </w:tcPr>
          <w:p w14:paraId="3D5AF4E0" w14:textId="77777777" w:rsidR="00417102" w:rsidRPr="00417102" w:rsidRDefault="00417102" w:rsidP="00215F07">
            <w:pPr>
              <w:widowControl w:val="0"/>
              <w:spacing w:line="240" w:lineRule="atLeast"/>
              <w:rPr>
                <w:rFonts w:asciiTheme="minorHAnsi" w:hAnsiTheme="minorHAnsi" w:cs="Arial"/>
                <w:sz w:val="16"/>
                <w:szCs w:val="16"/>
              </w:rPr>
            </w:pPr>
          </w:p>
        </w:tc>
      </w:tr>
      <w:tr w:rsidR="00417102" w:rsidRPr="00417102" w14:paraId="1872C862" w14:textId="77777777" w:rsidTr="002513F1">
        <w:tc>
          <w:tcPr>
            <w:tcW w:w="1695" w:type="dxa"/>
            <w:vAlign w:val="center"/>
          </w:tcPr>
          <w:p w14:paraId="3D0586CB" w14:textId="77777777" w:rsidR="00417102" w:rsidRPr="00417102" w:rsidRDefault="00417102" w:rsidP="00215F07">
            <w:pPr>
              <w:widowControl w:val="0"/>
              <w:spacing w:line="240" w:lineRule="atLeast"/>
              <w:rPr>
                <w:rFonts w:asciiTheme="minorHAnsi" w:hAnsiTheme="minorHAnsi" w:cs="Arial"/>
                <w:b/>
                <w:bCs/>
                <w:sz w:val="16"/>
                <w:szCs w:val="16"/>
              </w:rPr>
            </w:pPr>
            <w:r w:rsidRPr="00417102">
              <w:rPr>
                <w:rFonts w:asciiTheme="minorHAnsi" w:hAnsiTheme="minorHAnsi" w:cs="Arial"/>
                <w:b/>
                <w:bCs/>
                <w:sz w:val="16"/>
                <w:szCs w:val="16"/>
              </w:rPr>
              <w:t>PersonID</w:t>
            </w:r>
          </w:p>
        </w:tc>
        <w:tc>
          <w:tcPr>
            <w:tcW w:w="2107" w:type="dxa"/>
            <w:vAlign w:val="center"/>
          </w:tcPr>
          <w:p w14:paraId="1810DD8F" w14:textId="59E0FD30" w:rsidR="00417102" w:rsidRPr="00417102" w:rsidRDefault="00251AC3" w:rsidP="00215F07">
            <w:pPr>
              <w:widowControl w:val="0"/>
              <w:spacing w:line="240" w:lineRule="atLeast"/>
              <w:rPr>
                <w:rFonts w:asciiTheme="minorHAnsi" w:hAnsiTheme="minorHAnsi" w:cs="Arial"/>
                <w:sz w:val="16"/>
                <w:szCs w:val="16"/>
              </w:rPr>
            </w:pPr>
            <w:r>
              <w:rPr>
                <w:rFonts w:asciiTheme="minorHAnsi" w:hAnsiTheme="minorHAnsi" w:cs="Arial"/>
                <w:sz w:val="16"/>
                <w:szCs w:val="16"/>
              </w:rPr>
              <w:t>c</w:t>
            </w:r>
          </w:p>
        </w:tc>
        <w:tc>
          <w:tcPr>
            <w:tcW w:w="1186" w:type="dxa"/>
            <w:vAlign w:val="center"/>
          </w:tcPr>
          <w:p w14:paraId="5A10792F" w14:textId="77777777" w:rsidR="00417102" w:rsidRPr="00417102" w:rsidRDefault="00417102" w:rsidP="00215F07">
            <w:pPr>
              <w:rPr>
                <w:rFonts w:asciiTheme="minorHAnsi" w:hAnsiTheme="minorHAnsi" w:cs="Arial"/>
                <w:sz w:val="16"/>
                <w:szCs w:val="16"/>
              </w:rPr>
            </w:pPr>
            <w:r w:rsidRPr="00417102">
              <w:rPr>
                <w:rFonts w:asciiTheme="minorHAnsi" w:hAnsiTheme="minorHAnsi" w:cs="Arial"/>
                <w:sz w:val="16"/>
                <w:szCs w:val="16"/>
              </w:rPr>
              <w:t>String(100)</w:t>
            </w:r>
          </w:p>
        </w:tc>
        <w:tc>
          <w:tcPr>
            <w:tcW w:w="1062" w:type="dxa"/>
            <w:vAlign w:val="center"/>
          </w:tcPr>
          <w:p w14:paraId="4505EFCB"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Yes</w:t>
            </w:r>
          </w:p>
        </w:tc>
        <w:tc>
          <w:tcPr>
            <w:tcW w:w="1708" w:type="dxa"/>
            <w:vAlign w:val="center"/>
          </w:tcPr>
          <w:p w14:paraId="0FCD11EB" w14:textId="77777777" w:rsidR="00417102" w:rsidRPr="00417102" w:rsidRDefault="00417102" w:rsidP="00215F07">
            <w:pPr>
              <w:widowControl w:val="0"/>
              <w:spacing w:line="240" w:lineRule="atLeast"/>
              <w:rPr>
                <w:rFonts w:asciiTheme="minorHAnsi" w:hAnsiTheme="minorHAnsi" w:cs="Arial"/>
                <w:sz w:val="16"/>
                <w:szCs w:val="16"/>
              </w:rPr>
            </w:pPr>
          </w:p>
        </w:tc>
        <w:tc>
          <w:tcPr>
            <w:tcW w:w="1947" w:type="dxa"/>
            <w:vAlign w:val="center"/>
          </w:tcPr>
          <w:p w14:paraId="49352FAC" w14:textId="77777777" w:rsidR="00417102" w:rsidRPr="00417102" w:rsidRDefault="00417102" w:rsidP="00215F07">
            <w:pPr>
              <w:widowControl w:val="0"/>
              <w:spacing w:line="240" w:lineRule="atLeast"/>
              <w:rPr>
                <w:rFonts w:asciiTheme="minorHAnsi" w:hAnsiTheme="minorHAnsi" w:cs="Arial"/>
                <w:sz w:val="16"/>
                <w:szCs w:val="16"/>
              </w:rPr>
            </w:pPr>
          </w:p>
        </w:tc>
      </w:tr>
      <w:tr w:rsidR="00417102" w:rsidRPr="00417102" w14:paraId="19644F9C" w14:textId="77777777" w:rsidTr="002513F1">
        <w:tc>
          <w:tcPr>
            <w:tcW w:w="1695" w:type="dxa"/>
            <w:vAlign w:val="center"/>
          </w:tcPr>
          <w:p w14:paraId="067E047D" w14:textId="77777777" w:rsidR="00417102" w:rsidRPr="00417102" w:rsidRDefault="00417102" w:rsidP="00215F07">
            <w:pPr>
              <w:widowControl w:val="0"/>
              <w:spacing w:line="240" w:lineRule="atLeast"/>
              <w:rPr>
                <w:rFonts w:asciiTheme="minorHAnsi" w:hAnsiTheme="minorHAnsi" w:cs="Arial"/>
                <w:b/>
                <w:bCs/>
                <w:sz w:val="16"/>
                <w:szCs w:val="16"/>
              </w:rPr>
            </w:pPr>
            <w:r w:rsidRPr="00417102">
              <w:rPr>
                <w:rFonts w:asciiTheme="minorHAnsi" w:hAnsiTheme="minorHAnsi" w:cs="Arial"/>
                <w:b/>
                <w:bCs/>
                <w:sz w:val="16"/>
                <w:szCs w:val="16"/>
              </w:rPr>
              <w:lastRenderedPageBreak/>
              <w:t>PersonName</w:t>
            </w:r>
          </w:p>
        </w:tc>
        <w:tc>
          <w:tcPr>
            <w:tcW w:w="2107" w:type="dxa"/>
            <w:vAlign w:val="center"/>
          </w:tcPr>
          <w:p w14:paraId="2B7EDB52"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The person name to be validated</w:t>
            </w:r>
          </w:p>
        </w:tc>
        <w:tc>
          <w:tcPr>
            <w:tcW w:w="1186" w:type="dxa"/>
            <w:vAlign w:val="center"/>
          </w:tcPr>
          <w:p w14:paraId="3CB09D33" w14:textId="77777777" w:rsidR="00417102" w:rsidRPr="00417102" w:rsidRDefault="00417102" w:rsidP="00215F07">
            <w:pPr>
              <w:rPr>
                <w:rFonts w:asciiTheme="minorHAnsi" w:hAnsiTheme="minorHAnsi" w:cs="Arial"/>
                <w:sz w:val="16"/>
                <w:szCs w:val="16"/>
              </w:rPr>
            </w:pPr>
            <w:r w:rsidRPr="00417102">
              <w:rPr>
                <w:rFonts w:asciiTheme="minorHAnsi" w:hAnsiTheme="minorHAnsi" w:cs="Arial"/>
                <w:sz w:val="16"/>
                <w:szCs w:val="16"/>
              </w:rPr>
              <w:t>String (400)</w:t>
            </w:r>
          </w:p>
        </w:tc>
        <w:tc>
          <w:tcPr>
            <w:tcW w:w="1062" w:type="dxa"/>
            <w:vAlign w:val="center"/>
          </w:tcPr>
          <w:p w14:paraId="5E8B8125"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Yes</w:t>
            </w:r>
          </w:p>
        </w:tc>
        <w:tc>
          <w:tcPr>
            <w:tcW w:w="1708" w:type="dxa"/>
            <w:vAlign w:val="center"/>
          </w:tcPr>
          <w:p w14:paraId="28E65D8E" w14:textId="77777777" w:rsidR="00417102" w:rsidRPr="00417102" w:rsidRDefault="00417102" w:rsidP="00215F07">
            <w:pPr>
              <w:widowControl w:val="0"/>
              <w:spacing w:line="240" w:lineRule="atLeast"/>
              <w:rPr>
                <w:rFonts w:asciiTheme="minorHAnsi" w:hAnsiTheme="minorHAnsi" w:cs="Arial"/>
                <w:sz w:val="16"/>
                <w:szCs w:val="16"/>
              </w:rPr>
            </w:pPr>
          </w:p>
        </w:tc>
        <w:tc>
          <w:tcPr>
            <w:tcW w:w="1947" w:type="dxa"/>
            <w:vAlign w:val="center"/>
          </w:tcPr>
          <w:p w14:paraId="289FE6C1" w14:textId="77777777" w:rsidR="00417102" w:rsidRPr="00417102" w:rsidRDefault="00417102" w:rsidP="00215F07">
            <w:pPr>
              <w:widowControl w:val="0"/>
              <w:spacing w:line="240" w:lineRule="atLeast"/>
              <w:rPr>
                <w:rFonts w:asciiTheme="minorHAnsi" w:hAnsiTheme="minorHAnsi" w:cs="Arial"/>
                <w:sz w:val="16"/>
                <w:szCs w:val="16"/>
              </w:rPr>
            </w:pPr>
          </w:p>
        </w:tc>
      </w:tr>
      <w:tr w:rsidR="00417102" w:rsidRPr="00417102" w14:paraId="71862EE1" w14:textId="77777777" w:rsidTr="002513F1">
        <w:tc>
          <w:tcPr>
            <w:tcW w:w="1695" w:type="dxa"/>
            <w:vAlign w:val="center"/>
          </w:tcPr>
          <w:p w14:paraId="384ED0D0" w14:textId="77777777" w:rsidR="00417102" w:rsidRPr="00417102" w:rsidRDefault="00417102" w:rsidP="00215F07">
            <w:pPr>
              <w:widowControl w:val="0"/>
              <w:spacing w:line="240" w:lineRule="atLeast"/>
              <w:rPr>
                <w:rFonts w:asciiTheme="minorHAnsi" w:hAnsiTheme="minorHAnsi" w:cs="Arial"/>
                <w:b/>
                <w:bCs/>
                <w:sz w:val="16"/>
                <w:szCs w:val="16"/>
              </w:rPr>
            </w:pPr>
            <w:r w:rsidRPr="00417102">
              <w:rPr>
                <w:rFonts w:asciiTheme="minorHAnsi" w:hAnsiTheme="minorHAnsi" w:cs="Arial"/>
                <w:b/>
                <w:bCs/>
                <w:sz w:val="16"/>
                <w:szCs w:val="16"/>
              </w:rPr>
              <w:t>PersonType</w:t>
            </w:r>
          </w:p>
        </w:tc>
        <w:tc>
          <w:tcPr>
            <w:tcW w:w="2107" w:type="dxa"/>
            <w:vAlign w:val="center"/>
          </w:tcPr>
          <w:p w14:paraId="42AD9DCB"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The type of person being validated</w:t>
            </w:r>
          </w:p>
        </w:tc>
        <w:tc>
          <w:tcPr>
            <w:tcW w:w="1186" w:type="dxa"/>
            <w:vAlign w:val="center"/>
          </w:tcPr>
          <w:p w14:paraId="198B539C" w14:textId="77777777" w:rsidR="00417102" w:rsidRPr="00417102" w:rsidRDefault="00417102" w:rsidP="00215F07">
            <w:pPr>
              <w:rPr>
                <w:rFonts w:asciiTheme="minorHAnsi" w:hAnsiTheme="minorHAnsi" w:cs="Arial"/>
                <w:sz w:val="16"/>
                <w:szCs w:val="16"/>
              </w:rPr>
            </w:pPr>
            <w:r w:rsidRPr="00417102">
              <w:rPr>
                <w:rFonts w:asciiTheme="minorHAnsi" w:hAnsiTheme="minorHAnsi" w:cs="Arial"/>
                <w:sz w:val="16"/>
                <w:szCs w:val="16"/>
              </w:rPr>
              <w:t>Integer</w:t>
            </w:r>
          </w:p>
        </w:tc>
        <w:tc>
          <w:tcPr>
            <w:tcW w:w="1062" w:type="dxa"/>
            <w:vAlign w:val="center"/>
          </w:tcPr>
          <w:p w14:paraId="11133981"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Yes</w:t>
            </w:r>
          </w:p>
        </w:tc>
        <w:tc>
          <w:tcPr>
            <w:tcW w:w="1708" w:type="dxa"/>
            <w:vAlign w:val="center"/>
          </w:tcPr>
          <w:p w14:paraId="2991B553"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Refer to catalog on section 3.2.4</w:t>
            </w:r>
          </w:p>
        </w:tc>
        <w:tc>
          <w:tcPr>
            <w:tcW w:w="1947" w:type="dxa"/>
            <w:vAlign w:val="center"/>
          </w:tcPr>
          <w:p w14:paraId="55E5F21D" w14:textId="77777777" w:rsidR="00417102" w:rsidRPr="00417102" w:rsidRDefault="00417102" w:rsidP="00215F07">
            <w:pPr>
              <w:widowControl w:val="0"/>
              <w:spacing w:line="240" w:lineRule="atLeast"/>
              <w:rPr>
                <w:rFonts w:asciiTheme="minorHAnsi" w:hAnsiTheme="minorHAnsi" w:cs="Arial"/>
                <w:sz w:val="16"/>
                <w:szCs w:val="16"/>
              </w:rPr>
            </w:pPr>
          </w:p>
        </w:tc>
      </w:tr>
      <w:tr w:rsidR="00417102" w:rsidRPr="00417102" w14:paraId="51383C45" w14:textId="77777777" w:rsidTr="002513F1">
        <w:tc>
          <w:tcPr>
            <w:tcW w:w="1695" w:type="dxa"/>
            <w:vAlign w:val="center"/>
          </w:tcPr>
          <w:p w14:paraId="43C1609A" w14:textId="77777777" w:rsidR="00417102" w:rsidRPr="00417102" w:rsidRDefault="00417102" w:rsidP="00215F07">
            <w:pPr>
              <w:widowControl w:val="0"/>
              <w:spacing w:line="240" w:lineRule="atLeast"/>
              <w:rPr>
                <w:rFonts w:asciiTheme="minorHAnsi" w:hAnsiTheme="minorHAnsi" w:cs="Arial"/>
                <w:b/>
                <w:bCs/>
                <w:sz w:val="16"/>
                <w:szCs w:val="16"/>
              </w:rPr>
            </w:pPr>
            <w:r w:rsidRPr="00417102">
              <w:rPr>
                <w:rFonts w:asciiTheme="minorHAnsi" w:hAnsiTheme="minorHAnsi" w:cs="Arial"/>
                <w:b/>
                <w:bCs/>
                <w:sz w:val="16"/>
                <w:szCs w:val="16"/>
              </w:rPr>
              <w:t>ConsumerId</w:t>
            </w:r>
          </w:p>
        </w:tc>
        <w:tc>
          <w:tcPr>
            <w:tcW w:w="2107" w:type="dxa"/>
            <w:vAlign w:val="center"/>
          </w:tcPr>
          <w:p w14:paraId="6CA3DF51"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To identify the application that is consuming the service.</w:t>
            </w:r>
          </w:p>
        </w:tc>
        <w:tc>
          <w:tcPr>
            <w:tcW w:w="1186" w:type="dxa"/>
            <w:vAlign w:val="center"/>
          </w:tcPr>
          <w:p w14:paraId="65BB0B6D" w14:textId="77777777" w:rsidR="00417102" w:rsidRPr="00417102" w:rsidRDefault="00417102" w:rsidP="00215F07">
            <w:pPr>
              <w:rPr>
                <w:rFonts w:asciiTheme="minorHAnsi" w:hAnsiTheme="minorHAnsi" w:cs="Arial"/>
                <w:sz w:val="16"/>
                <w:szCs w:val="16"/>
              </w:rPr>
            </w:pPr>
            <w:r w:rsidRPr="00417102">
              <w:rPr>
                <w:rFonts w:asciiTheme="minorHAnsi" w:hAnsiTheme="minorHAnsi" w:cs="Arial"/>
                <w:sz w:val="16"/>
                <w:szCs w:val="16"/>
              </w:rPr>
              <w:t>Integer</w:t>
            </w:r>
          </w:p>
        </w:tc>
        <w:tc>
          <w:tcPr>
            <w:tcW w:w="1062" w:type="dxa"/>
            <w:vAlign w:val="center"/>
          </w:tcPr>
          <w:p w14:paraId="53B24F1B"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Yes</w:t>
            </w:r>
          </w:p>
        </w:tc>
        <w:tc>
          <w:tcPr>
            <w:tcW w:w="1708" w:type="dxa"/>
            <w:vAlign w:val="center"/>
          </w:tcPr>
          <w:p w14:paraId="7A9197F8"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Refer to catalog on section 3.2.5</w:t>
            </w:r>
          </w:p>
        </w:tc>
        <w:tc>
          <w:tcPr>
            <w:tcW w:w="1947" w:type="dxa"/>
            <w:vAlign w:val="center"/>
          </w:tcPr>
          <w:p w14:paraId="3E800B24" w14:textId="77777777" w:rsidR="00417102" w:rsidRPr="00417102" w:rsidRDefault="00417102" w:rsidP="00215F07">
            <w:pPr>
              <w:widowControl w:val="0"/>
              <w:spacing w:line="240" w:lineRule="atLeast"/>
              <w:rPr>
                <w:rFonts w:asciiTheme="minorHAnsi" w:hAnsiTheme="minorHAnsi" w:cs="Arial"/>
                <w:sz w:val="16"/>
                <w:szCs w:val="16"/>
              </w:rPr>
            </w:pPr>
            <w:r w:rsidRPr="00417102">
              <w:rPr>
                <w:rFonts w:asciiTheme="minorHAnsi" w:hAnsiTheme="minorHAnsi" w:cs="Arial"/>
                <w:sz w:val="16"/>
                <w:szCs w:val="16"/>
              </w:rPr>
              <w:t>The consumer should be registered on the shared services database</w:t>
            </w:r>
          </w:p>
        </w:tc>
      </w:tr>
      <w:tr w:rsidR="00417102" w:rsidRPr="00417102" w14:paraId="0DBD11F3" w14:textId="77777777" w:rsidTr="002513F1">
        <w:tc>
          <w:tcPr>
            <w:tcW w:w="1695" w:type="dxa"/>
            <w:vAlign w:val="center"/>
          </w:tcPr>
          <w:p w14:paraId="756CF4E3" w14:textId="77777777" w:rsidR="00417102" w:rsidRPr="00417102" w:rsidRDefault="00417102" w:rsidP="00215F07">
            <w:pPr>
              <w:widowControl w:val="0"/>
              <w:spacing w:line="240" w:lineRule="atLeast"/>
              <w:rPr>
                <w:rFonts w:asciiTheme="minorHAnsi" w:hAnsiTheme="minorHAnsi" w:cs="Arial"/>
                <w:b/>
                <w:bCs/>
                <w:sz w:val="16"/>
                <w:szCs w:val="16"/>
              </w:rPr>
            </w:pPr>
          </w:p>
        </w:tc>
        <w:tc>
          <w:tcPr>
            <w:tcW w:w="2107" w:type="dxa"/>
            <w:vAlign w:val="center"/>
          </w:tcPr>
          <w:p w14:paraId="6FFB8FCA" w14:textId="77777777" w:rsidR="00417102" w:rsidRPr="00417102" w:rsidRDefault="00417102" w:rsidP="00215F07">
            <w:pPr>
              <w:widowControl w:val="0"/>
              <w:spacing w:line="240" w:lineRule="atLeast"/>
              <w:rPr>
                <w:rFonts w:asciiTheme="minorHAnsi" w:hAnsiTheme="minorHAnsi" w:cs="Arial"/>
                <w:sz w:val="16"/>
                <w:szCs w:val="16"/>
              </w:rPr>
            </w:pPr>
          </w:p>
        </w:tc>
        <w:tc>
          <w:tcPr>
            <w:tcW w:w="1186" w:type="dxa"/>
            <w:vAlign w:val="center"/>
          </w:tcPr>
          <w:p w14:paraId="20C824CE" w14:textId="77777777" w:rsidR="00417102" w:rsidRPr="00417102" w:rsidRDefault="00417102" w:rsidP="00215F07">
            <w:pPr>
              <w:rPr>
                <w:rFonts w:asciiTheme="minorHAnsi" w:hAnsiTheme="minorHAnsi" w:cs="Arial"/>
                <w:sz w:val="16"/>
                <w:szCs w:val="16"/>
              </w:rPr>
            </w:pPr>
          </w:p>
        </w:tc>
        <w:tc>
          <w:tcPr>
            <w:tcW w:w="1062" w:type="dxa"/>
            <w:vAlign w:val="center"/>
          </w:tcPr>
          <w:p w14:paraId="3938C662" w14:textId="77777777" w:rsidR="00417102" w:rsidRPr="00417102" w:rsidRDefault="00417102" w:rsidP="00215F07">
            <w:pPr>
              <w:widowControl w:val="0"/>
              <w:spacing w:line="240" w:lineRule="atLeast"/>
              <w:rPr>
                <w:rFonts w:asciiTheme="minorHAnsi" w:hAnsiTheme="minorHAnsi" w:cs="Arial"/>
                <w:sz w:val="16"/>
                <w:szCs w:val="16"/>
              </w:rPr>
            </w:pPr>
          </w:p>
        </w:tc>
        <w:tc>
          <w:tcPr>
            <w:tcW w:w="1708" w:type="dxa"/>
            <w:vAlign w:val="center"/>
          </w:tcPr>
          <w:p w14:paraId="521F6562" w14:textId="77777777" w:rsidR="00417102" w:rsidRPr="00417102" w:rsidRDefault="00417102" w:rsidP="00215F07">
            <w:pPr>
              <w:widowControl w:val="0"/>
              <w:spacing w:line="240" w:lineRule="atLeast"/>
              <w:rPr>
                <w:rFonts w:asciiTheme="minorHAnsi" w:hAnsiTheme="minorHAnsi" w:cs="Arial"/>
                <w:sz w:val="16"/>
                <w:szCs w:val="16"/>
              </w:rPr>
            </w:pPr>
          </w:p>
        </w:tc>
        <w:tc>
          <w:tcPr>
            <w:tcW w:w="1947" w:type="dxa"/>
            <w:vAlign w:val="center"/>
          </w:tcPr>
          <w:p w14:paraId="19813AE5" w14:textId="77777777" w:rsidR="00417102" w:rsidRPr="00417102" w:rsidRDefault="00417102" w:rsidP="00215F07">
            <w:pPr>
              <w:widowControl w:val="0"/>
              <w:spacing w:line="240" w:lineRule="atLeast"/>
              <w:rPr>
                <w:rFonts w:asciiTheme="minorHAnsi" w:hAnsiTheme="minorHAnsi" w:cs="Arial"/>
                <w:sz w:val="16"/>
                <w:szCs w:val="16"/>
              </w:rPr>
            </w:pPr>
          </w:p>
        </w:tc>
      </w:tr>
    </w:tbl>
    <w:p w14:paraId="3157397D" w14:textId="7A454081" w:rsidR="00CD5430" w:rsidRDefault="00CD5430" w:rsidP="00CD5430">
      <w:pPr>
        <w:ind w:firstLine="720"/>
      </w:pPr>
    </w:p>
    <w:p w14:paraId="4DC89BBC" w14:textId="1DA52E84" w:rsidR="00CD5430" w:rsidRDefault="00544C89" w:rsidP="00C035D0">
      <w:pPr>
        <w:pStyle w:val="Heading4"/>
      </w:pPr>
      <w:r>
        <w:t>Output/Response</w:t>
      </w:r>
    </w:p>
    <w:p w14:paraId="64F64E33" w14:textId="77777777" w:rsidR="00C035D0" w:rsidRPr="00C035D0" w:rsidRDefault="00C035D0" w:rsidP="00C035D0"/>
    <w:p w14:paraId="1AFEF25F" w14:textId="5F0E16F0" w:rsidR="00544C89" w:rsidRDefault="00544C89" w:rsidP="00CD5430">
      <w:r>
        <w:t>Following response will get from the region screening API service call</w:t>
      </w:r>
    </w:p>
    <w:tbl>
      <w:tblPr>
        <w:tblW w:w="835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1E0" w:firstRow="1" w:lastRow="1" w:firstColumn="1" w:lastColumn="1" w:noHBand="0" w:noVBand="0"/>
      </w:tblPr>
      <w:tblGrid>
        <w:gridCol w:w="2145"/>
        <w:gridCol w:w="4500"/>
        <w:gridCol w:w="1710"/>
      </w:tblGrid>
      <w:tr w:rsidR="00544C89" w:rsidRPr="002513F1" w14:paraId="37226368" w14:textId="77777777" w:rsidTr="002513F1">
        <w:trPr>
          <w:tblHeader/>
        </w:trPr>
        <w:tc>
          <w:tcPr>
            <w:tcW w:w="2145" w:type="dxa"/>
            <w:tcBorders>
              <w:bottom w:val="single" w:sz="4" w:space="0" w:color="auto"/>
            </w:tcBorders>
            <w:shd w:val="clear" w:color="auto" w:fill="F2F2F2" w:themeFill="background1" w:themeFillShade="F2"/>
            <w:vAlign w:val="center"/>
            <w:hideMark/>
          </w:tcPr>
          <w:p w14:paraId="53DACC5F" w14:textId="77777777" w:rsidR="00544C89" w:rsidRPr="002513F1" w:rsidRDefault="00544C89" w:rsidP="00215F07">
            <w:pPr>
              <w:widowControl w:val="0"/>
              <w:spacing w:line="240" w:lineRule="atLeast"/>
              <w:jc w:val="center"/>
              <w:rPr>
                <w:rFonts w:asciiTheme="minorHAnsi" w:hAnsiTheme="minorHAnsi" w:cs="Arial"/>
                <w:b/>
                <w:sz w:val="18"/>
                <w:szCs w:val="18"/>
              </w:rPr>
            </w:pPr>
            <w:r w:rsidRPr="002513F1">
              <w:rPr>
                <w:rFonts w:asciiTheme="minorHAnsi" w:hAnsiTheme="minorHAnsi" w:cs="Arial"/>
                <w:b/>
                <w:sz w:val="18"/>
                <w:szCs w:val="18"/>
              </w:rPr>
              <w:t>Attribute</w:t>
            </w:r>
          </w:p>
        </w:tc>
        <w:tc>
          <w:tcPr>
            <w:tcW w:w="4500" w:type="dxa"/>
            <w:tcBorders>
              <w:bottom w:val="single" w:sz="4" w:space="0" w:color="auto"/>
            </w:tcBorders>
            <w:shd w:val="clear" w:color="auto" w:fill="F2F2F2" w:themeFill="background1" w:themeFillShade="F2"/>
            <w:vAlign w:val="center"/>
            <w:hideMark/>
          </w:tcPr>
          <w:p w14:paraId="0BDF4443" w14:textId="77777777" w:rsidR="00544C89" w:rsidRPr="002513F1" w:rsidRDefault="00544C89" w:rsidP="00215F07">
            <w:pPr>
              <w:widowControl w:val="0"/>
              <w:spacing w:line="240" w:lineRule="atLeast"/>
              <w:jc w:val="center"/>
              <w:rPr>
                <w:rFonts w:asciiTheme="minorHAnsi" w:hAnsiTheme="minorHAnsi" w:cs="Arial"/>
                <w:b/>
                <w:sz w:val="18"/>
                <w:szCs w:val="18"/>
              </w:rPr>
            </w:pPr>
            <w:r w:rsidRPr="002513F1">
              <w:rPr>
                <w:rFonts w:asciiTheme="minorHAnsi" w:hAnsiTheme="minorHAnsi" w:cs="Arial"/>
                <w:b/>
                <w:sz w:val="18"/>
                <w:szCs w:val="18"/>
              </w:rPr>
              <w:t>Description</w:t>
            </w:r>
          </w:p>
        </w:tc>
        <w:tc>
          <w:tcPr>
            <w:tcW w:w="1710" w:type="dxa"/>
            <w:tcBorders>
              <w:bottom w:val="single" w:sz="4" w:space="0" w:color="auto"/>
            </w:tcBorders>
            <w:shd w:val="clear" w:color="auto" w:fill="F2F2F2" w:themeFill="background1" w:themeFillShade="F2"/>
            <w:vAlign w:val="center"/>
            <w:hideMark/>
          </w:tcPr>
          <w:p w14:paraId="0F4A7976" w14:textId="77777777" w:rsidR="00544C89" w:rsidRPr="002513F1" w:rsidRDefault="00544C89" w:rsidP="00215F07">
            <w:pPr>
              <w:widowControl w:val="0"/>
              <w:spacing w:line="240" w:lineRule="atLeast"/>
              <w:jc w:val="center"/>
              <w:rPr>
                <w:rFonts w:asciiTheme="minorHAnsi" w:hAnsiTheme="minorHAnsi" w:cs="Arial"/>
                <w:b/>
                <w:sz w:val="18"/>
                <w:szCs w:val="18"/>
              </w:rPr>
            </w:pPr>
            <w:r w:rsidRPr="002513F1">
              <w:rPr>
                <w:rFonts w:asciiTheme="minorHAnsi" w:hAnsiTheme="minorHAnsi" w:cs="Arial"/>
                <w:b/>
                <w:sz w:val="18"/>
                <w:szCs w:val="18"/>
              </w:rPr>
              <w:t>Data Type</w:t>
            </w:r>
          </w:p>
        </w:tc>
      </w:tr>
      <w:tr w:rsidR="00544C89" w:rsidRPr="002513F1" w14:paraId="76A977F2" w14:textId="77777777" w:rsidTr="002513F1">
        <w:tc>
          <w:tcPr>
            <w:tcW w:w="2145" w:type="dxa"/>
            <w:tcBorders>
              <w:top w:val="single" w:sz="4" w:space="0" w:color="auto"/>
              <w:bottom w:val="dotted" w:sz="4" w:space="0" w:color="auto"/>
              <w:right w:val="dotted" w:sz="4" w:space="0" w:color="auto"/>
            </w:tcBorders>
            <w:vAlign w:val="center"/>
          </w:tcPr>
          <w:p w14:paraId="3D4C67D2" w14:textId="77777777" w:rsidR="00544C89" w:rsidRPr="002513F1" w:rsidRDefault="00544C89" w:rsidP="00215F07">
            <w:pPr>
              <w:rPr>
                <w:rFonts w:asciiTheme="minorHAnsi" w:hAnsiTheme="minorHAnsi"/>
                <w:b/>
                <w:sz w:val="18"/>
                <w:szCs w:val="18"/>
              </w:rPr>
            </w:pPr>
            <w:r w:rsidRPr="002513F1">
              <w:rPr>
                <w:rFonts w:asciiTheme="minorHAnsi" w:hAnsiTheme="minorHAnsi"/>
                <w:b/>
                <w:sz w:val="18"/>
                <w:szCs w:val="18"/>
              </w:rPr>
              <w:t>Status</w:t>
            </w:r>
          </w:p>
        </w:tc>
        <w:tc>
          <w:tcPr>
            <w:tcW w:w="4500" w:type="dxa"/>
            <w:tcBorders>
              <w:top w:val="single" w:sz="4" w:space="0" w:color="auto"/>
              <w:left w:val="dotted" w:sz="4" w:space="0" w:color="auto"/>
              <w:bottom w:val="dotted" w:sz="4" w:space="0" w:color="auto"/>
              <w:right w:val="dotted" w:sz="4" w:space="0" w:color="auto"/>
            </w:tcBorders>
            <w:vAlign w:val="center"/>
          </w:tcPr>
          <w:p w14:paraId="3737B15D"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eastAsiaTheme="minorHAnsi" w:hAnsiTheme="minorHAnsi" w:cs="Calibri"/>
                <w:color w:val="000000"/>
                <w:sz w:val="18"/>
                <w:szCs w:val="18"/>
              </w:rPr>
              <w:t>The coincidence status identified by the service</w:t>
            </w:r>
          </w:p>
        </w:tc>
        <w:tc>
          <w:tcPr>
            <w:tcW w:w="1710" w:type="dxa"/>
            <w:tcBorders>
              <w:top w:val="single" w:sz="4" w:space="0" w:color="auto"/>
              <w:left w:val="dotted" w:sz="4" w:space="0" w:color="auto"/>
              <w:bottom w:val="dotted" w:sz="4" w:space="0" w:color="auto"/>
              <w:right w:val="dotted" w:sz="4" w:space="0" w:color="auto"/>
            </w:tcBorders>
            <w:vAlign w:val="center"/>
          </w:tcPr>
          <w:p w14:paraId="6E9C20F6" w14:textId="77777777" w:rsidR="00544C89" w:rsidRPr="002513F1" w:rsidRDefault="00544C89" w:rsidP="00215F07">
            <w:pPr>
              <w:widowControl w:val="0"/>
              <w:spacing w:line="240" w:lineRule="atLeast"/>
              <w:rPr>
                <w:rFonts w:asciiTheme="minorHAnsi" w:hAnsiTheme="minorHAnsi" w:cs="Arial"/>
                <w:sz w:val="18"/>
                <w:szCs w:val="18"/>
              </w:rPr>
            </w:pPr>
            <w:r w:rsidRPr="002513F1">
              <w:rPr>
                <w:rFonts w:asciiTheme="minorHAnsi" w:hAnsiTheme="minorHAnsi" w:cs="Arial"/>
                <w:sz w:val="18"/>
                <w:szCs w:val="18"/>
              </w:rPr>
              <w:t>String(256)</w:t>
            </w:r>
          </w:p>
        </w:tc>
      </w:tr>
      <w:tr w:rsidR="00544C89" w:rsidRPr="002513F1" w14:paraId="5AA0E21C" w14:textId="77777777" w:rsidTr="002513F1">
        <w:tc>
          <w:tcPr>
            <w:tcW w:w="2145" w:type="dxa"/>
            <w:tcBorders>
              <w:top w:val="dotted" w:sz="4" w:space="0" w:color="auto"/>
              <w:bottom w:val="dotted" w:sz="4" w:space="0" w:color="auto"/>
              <w:right w:val="dotted" w:sz="4" w:space="0" w:color="auto"/>
            </w:tcBorders>
            <w:vAlign w:val="center"/>
          </w:tcPr>
          <w:p w14:paraId="5E6B8569" w14:textId="77777777" w:rsidR="00544C89" w:rsidRPr="002513F1" w:rsidRDefault="00544C89" w:rsidP="00215F07">
            <w:pPr>
              <w:rPr>
                <w:rFonts w:asciiTheme="minorHAnsi" w:hAnsiTheme="minorHAnsi"/>
                <w:b/>
                <w:sz w:val="18"/>
                <w:szCs w:val="18"/>
              </w:rPr>
            </w:pPr>
            <w:r w:rsidRPr="002513F1">
              <w:rPr>
                <w:rFonts w:asciiTheme="minorHAnsi" w:hAnsiTheme="minorHAnsi"/>
                <w:b/>
                <w:sz w:val="18"/>
                <w:szCs w:val="18"/>
              </w:rPr>
              <w:t>PersonId</w:t>
            </w:r>
          </w:p>
        </w:tc>
        <w:tc>
          <w:tcPr>
            <w:tcW w:w="4500" w:type="dxa"/>
            <w:tcBorders>
              <w:top w:val="dotted" w:sz="4" w:space="0" w:color="auto"/>
              <w:left w:val="dotted" w:sz="4" w:space="0" w:color="auto"/>
              <w:bottom w:val="dotted" w:sz="4" w:space="0" w:color="auto"/>
              <w:right w:val="dotted" w:sz="4" w:space="0" w:color="auto"/>
            </w:tcBorders>
            <w:vAlign w:val="center"/>
          </w:tcPr>
          <w:p w14:paraId="5DE9E8C8" w14:textId="77777777" w:rsidR="00544C89" w:rsidRPr="002513F1" w:rsidRDefault="00544C89" w:rsidP="00215F07">
            <w:pPr>
              <w:widowControl w:val="0"/>
              <w:spacing w:line="240" w:lineRule="atLeast"/>
              <w:rPr>
                <w:rFonts w:asciiTheme="minorHAnsi" w:hAnsiTheme="minorHAnsi" w:cs="Arial"/>
                <w:sz w:val="18"/>
                <w:szCs w:val="18"/>
              </w:rPr>
            </w:pPr>
            <w:r w:rsidRPr="002513F1">
              <w:rPr>
                <w:rFonts w:asciiTheme="minorHAnsi" w:hAnsiTheme="minorHAnsi" w:cs="Arial"/>
                <w:sz w:val="18"/>
                <w:szCs w:val="18"/>
              </w:rPr>
              <w:t>The person identifier number used on the validation</w:t>
            </w:r>
          </w:p>
        </w:tc>
        <w:tc>
          <w:tcPr>
            <w:tcW w:w="1710" w:type="dxa"/>
            <w:tcBorders>
              <w:top w:val="dotted" w:sz="4" w:space="0" w:color="auto"/>
              <w:left w:val="dotted" w:sz="4" w:space="0" w:color="auto"/>
              <w:bottom w:val="dotted" w:sz="4" w:space="0" w:color="auto"/>
              <w:right w:val="dotted" w:sz="4" w:space="0" w:color="auto"/>
            </w:tcBorders>
            <w:vAlign w:val="center"/>
          </w:tcPr>
          <w:p w14:paraId="7194201D" w14:textId="77777777" w:rsidR="00544C89" w:rsidRPr="002513F1" w:rsidRDefault="00544C89" w:rsidP="00215F07">
            <w:pPr>
              <w:rPr>
                <w:rFonts w:asciiTheme="minorHAnsi" w:hAnsiTheme="minorHAnsi"/>
                <w:sz w:val="18"/>
                <w:szCs w:val="18"/>
              </w:rPr>
            </w:pPr>
            <w:r w:rsidRPr="002513F1">
              <w:rPr>
                <w:rFonts w:asciiTheme="minorHAnsi" w:hAnsiTheme="minorHAnsi" w:cs="Arial"/>
                <w:sz w:val="18"/>
                <w:szCs w:val="18"/>
              </w:rPr>
              <w:t>String(100)</w:t>
            </w:r>
          </w:p>
        </w:tc>
      </w:tr>
      <w:tr w:rsidR="00544C89" w:rsidRPr="002513F1" w14:paraId="4181AAC4" w14:textId="77777777" w:rsidTr="002513F1">
        <w:tc>
          <w:tcPr>
            <w:tcW w:w="2145" w:type="dxa"/>
            <w:tcBorders>
              <w:top w:val="dotted" w:sz="4" w:space="0" w:color="auto"/>
              <w:bottom w:val="dotted" w:sz="4" w:space="0" w:color="auto"/>
              <w:right w:val="dotted" w:sz="4" w:space="0" w:color="auto"/>
            </w:tcBorders>
            <w:vAlign w:val="center"/>
          </w:tcPr>
          <w:p w14:paraId="690F2376" w14:textId="77777777" w:rsidR="00544C89" w:rsidRPr="002513F1" w:rsidRDefault="00544C89" w:rsidP="00215F07">
            <w:pPr>
              <w:rPr>
                <w:rFonts w:asciiTheme="minorHAnsi" w:hAnsiTheme="minorHAnsi"/>
                <w:b/>
                <w:sz w:val="18"/>
                <w:szCs w:val="18"/>
              </w:rPr>
            </w:pPr>
            <w:r w:rsidRPr="002513F1">
              <w:rPr>
                <w:rFonts w:asciiTheme="minorHAnsi" w:hAnsiTheme="minorHAnsi"/>
                <w:b/>
                <w:sz w:val="18"/>
                <w:szCs w:val="18"/>
              </w:rPr>
              <w:t>PersonName</w:t>
            </w:r>
          </w:p>
        </w:tc>
        <w:tc>
          <w:tcPr>
            <w:tcW w:w="4500" w:type="dxa"/>
            <w:tcBorders>
              <w:top w:val="dotted" w:sz="4" w:space="0" w:color="auto"/>
              <w:left w:val="dotted" w:sz="4" w:space="0" w:color="auto"/>
              <w:bottom w:val="dotted" w:sz="4" w:space="0" w:color="auto"/>
              <w:right w:val="dotted" w:sz="4" w:space="0" w:color="auto"/>
            </w:tcBorders>
            <w:vAlign w:val="center"/>
          </w:tcPr>
          <w:p w14:paraId="04D0572A" w14:textId="77777777" w:rsidR="00544C89" w:rsidRPr="002513F1" w:rsidRDefault="00544C89" w:rsidP="00215F07">
            <w:pPr>
              <w:widowControl w:val="0"/>
              <w:spacing w:line="240" w:lineRule="atLeast"/>
              <w:rPr>
                <w:rFonts w:asciiTheme="minorHAnsi" w:hAnsiTheme="minorHAnsi" w:cs="Arial"/>
                <w:sz w:val="18"/>
                <w:szCs w:val="18"/>
              </w:rPr>
            </w:pPr>
            <w:r w:rsidRPr="002513F1">
              <w:rPr>
                <w:rFonts w:asciiTheme="minorHAnsi" w:hAnsiTheme="minorHAnsi" w:cs="Arial"/>
                <w:sz w:val="18"/>
                <w:szCs w:val="18"/>
              </w:rPr>
              <w:t>The person name used on the validation</w:t>
            </w:r>
          </w:p>
        </w:tc>
        <w:tc>
          <w:tcPr>
            <w:tcW w:w="1710" w:type="dxa"/>
            <w:tcBorders>
              <w:top w:val="dotted" w:sz="4" w:space="0" w:color="auto"/>
              <w:left w:val="dotted" w:sz="4" w:space="0" w:color="auto"/>
              <w:bottom w:val="dotted" w:sz="4" w:space="0" w:color="auto"/>
              <w:right w:val="dotted" w:sz="4" w:space="0" w:color="auto"/>
            </w:tcBorders>
            <w:vAlign w:val="center"/>
          </w:tcPr>
          <w:p w14:paraId="47AC8BF2" w14:textId="77777777" w:rsidR="00544C89" w:rsidRPr="002513F1" w:rsidRDefault="00544C89" w:rsidP="00215F07">
            <w:pPr>
              <w:rPr>
                <w:rFonts w:asciiTheme="minorHAnsi" w:hAnsiTheme="minorHAnsi"/>
                <w:sz w:val="18"/>
                <w:szCs w:val="18"/>
              </w:rPr>
            </w:pPr>
            <w:r w:rsidRPr="002513F1">
              <w:rPr>
                <w:rFonts w:asciiTheme="minorHAnsi" w:hAnsiTheme="minorHAnsi" w:cs="Arial"/>
                <w:sz w:val="18"/>
                <w:szCs w:val="18"/>
              </w:rPr>
              <w:t>String (400)</w:t>
            </w:r>
          </w:p>
        </w:tc>
      </w:tr>
      <w:tr w:rsidR="00544C89" w:rsidRPr="002513F1" w14:paraId="29544145" w14:textId="77777777" w:rsidTr="002513F1">
        <w:tc>
          <w:tcPr>
            <w:tcW w:w="2145" w:type="dxa"/>
            <w:tcBorders>
              <w:top w:val="dotted" w:sz="4" w:space="0" w:color="auto"/>
              <w:bottom w:val="dotted" w:sz="4" w:space="0" w:color="auto"/>
              <w:right w:val="dotted" w:sz="4" w:space="0" w:color="auto"/>
            </w:tcBorders>
            <w:vAlign w:val="center"/>
          </w:tcPr>
          <w:p w14:paraId="2680F19A" w14:textId="77777777" w:rsidR="00544C89" w:rsidRPr="002513F1" w:rsidRDefault="00544C89" w:rsidP="00215F07">
            <w:pPr>
              <w:rPr>
                <w:rFonts w:asciiTheme="minorHAnsi" w:eastAsiaTheme="minorHAnsi" w:hAnsiTheme="minorHAnsi" w:cs="Calibri"/>
                <w:b/>
                <w:color w:val="000000"/>
                <w:sz w:val="18"/>
                <w:szCs w:val="18"/>
              </w:rPr>
            </w:pPr>
            <w:r w:rsidRPr="002513F1">
              <w:rPr>
                <w:rFonts w:asciiTheme="minorHAnsi" w:hAnsiTheme="minorHAnsi"/>
                <w:b/>
                <w:sz w:val="18"/>
                <w:szCs w:val="18"/>
              </w:rPr>
              <w:t>Coincidences</w:t>
            </w:r>
          </w:p>
        </w:tc>
        <w:tc>
          <w:tcPr>
            <w:tcW w:w="4500" w:type="dxa"/>
            <w:tcBorders>
              <w:top w:val="dotted" w:sz="4" w:space="0" w:color="auto"/>
              <w:left w:val="dotted" w:sz="4" w:space="0" w:color="auto"/>
              <w:bottom w:val="dotted" w:sz="4" w:space="0" w:color="auto"/>
              <w:right w:val="dotted" w:sz="4" w:space="0" w:color="auto"/>
            </w:tcBorders>
            <w:vAlign w:val="center"/>
          </w:tcPr>
          <w:p w14:paraId="3BC176F7"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eastAsiaTheme="minorHAnsi" w:hAnsiTheme="minorHAnsi" w:cs="Calibri"/>
                <w:color w:val="000000"/>
                <w:sz w:val="18"/>
                <w:szCs w:val="18"/>
              </w:rPr>
              <w:t>An array of the coincidences found</w:t>
            </w:r>
          </w:p>
        </w:tc>
        <w:tc>
          <w:tcPr>
            <w:tcW w:w="1710" w:type="dxa"/>
            <w:tcBorders>
              <w:top w:val="dotted" w:sz="4" w:space="0" w:color="auto"/>
              <w:left w:val="dotted" w:sz="4" w:space="0" w:color="auto"/>
              <w:bottom w:val="dotted" w:sz="4" w:space="0" w:color="auto"/>
              <w:right w:val="dotted" w:sz="4" w:space="0" w:color="auto"/>
            </w:tcBorders>
            <w:vAlign w:val="center"/>
          </w:tcPr>
          <w:p w14:paraId="07FDA94A"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hAnsiTheme="minorHAnsi"/>
                <w:sz w:val="18"/>
                <w:szCs w:val="18"/>
              </w:rPr>
              <w:t>JSON Array</w:t>
            </w:r>
          </w:p>
        </w:tc>
      </w:tr>
      <w:tr w:rsidR="00544C89" w:rsidRPr="002513F1" w14:paraId="26C60E00" w14:textId="77777777" w:rsidTr="002513F1">
        <w:tc>
          <w:tcPr>
            <w:tcW w:w="2145" w:type="dxa"/>
            <w:tcBorders>
              <w:top w:val="dotted" w:sz="4" w:space="0" w:color="auto"/>
              <w:bottom w:val="dotted" w:sz="4" w:space="0" w:color="auto"/>
              <w:right w:val="dotted" w:sz="4" w:space="0" w:color="auto"/>
            </w:tcBorders>
            <w:vAlign w:val="center"/>
          </w:tcPr>
          <w:p w14:paraId="2058AF30" w14:textId="77777777" w:rsidR="00544C89" w:rsidRPr="002513F1" w:rsidRDefault="00544C89" w:rsidP="00215F07">
            <w:pPr>
              <w:ind w:left="284"/>
              <w:rPr>
                <w:rFonts w:asciiTheme="minorHAnsi" w:eastAsiaTheme="minorHAnsi" w:hAnsiTheme="minorHAnsi" w:cs="Calibri"/>
                <w:b/>
                <w:color w:val="000000"/>
                <w:sz w:val="18"/>
                <w:szCs w:val="18"/>
              </w:rPr>
            </w:pPr>
            <w:r w:rsidRPr="002513F1">
              <w:rPr>
                <w:rFonts w:asciiTheme="minorHAnsi" w:eastAsiaTheme="minorHAnsi" w:hAnsiTheme="minorHAnsi" w:cs="Calibri"/>
                <w:b/>
                <w:color w:val="000000"/>
                <w:sz w:val="18"/>
                <w:szCs w:val="18"/>
              </w:rPr>
              <w:t>Percentage</w:t>
            </w:r>
          </w:p>
        </w:tc>
        <w:tc>
          <w:tcPr>
            <w:tcW w:w="4500" w:type="dxa"/>
            <w:tcBorders>
              <w:top w:val="dotted" w:sz="4" w:space="0" w:color="auto"/>
              <w:left w:val="dotted" w:sz="4" w:space="0" w:color="auto"/>
              <w:bottom w:val="dotted" w:sz="4" w:space="0" w:color="auto"/>
              <w:right w:val="dotted" w:sz="4" w:space="0" w:color="auto"/>
            </w:tcBorders>
            <w:vAlign w:val="center"/>
          </w:tcPr>
          <w:p w14:paraId="054583FB"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eastAsiaTheme="minorHAnsi" w:hAnsiTheme="minorHAnsi" w:cs="Calibri"/>
                <w:color w:val="000000"/>
                <w:sz w:val="18"/>
                <w:szCs w:val="18"/>
              </w:rPr>
              <w:t>The percentage of coincidence</w:t>
            </w:r>
          </w:p>
        </w:tc>
        <w:tc>
          <w:tcPr>
            <w:tcW w:w="1710" w:type="dxa"/>
            <w:tcBorders>
              <w:top w:val="dotted" w:sz="4" w:space="0" w:color="auto"/>
              <w:left w:val="dotted" w:sz="4" w:space="0" w:color="auto"/>
              <w:bottom w:val="dotted" w:sz="4" w:space="0" w:color="auto"/>
              <w:right w:val="dotted" w:sz="4" w:space="0" w:color="auto"/>
            </w:tcBorders>
            <w:vAlign w:val="center"/>
          </w:tcPr>
          <w:p w14:paraId="56E4E8DB"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eastAsiaTheme="minorHAnsi" w:hAnsiTheme="minorHAnsi" w:cs="Calibri"/>
                <w:color w:val="000000"/>
                <w:sz w:val="18"/>
                <w:szCs w:val="18"/>
              </w:rPr>
              <w:t>Integer</w:t>
            </w:r>
          </w:p>
        </w:tc>
      </w:tr>
      <w:tr w:rsidR="00544C89" w:rsidRPr="002513F1" w14:paraId="4DA8B70A" w14:textId="77777777" w:rsidTr="002513F1">
        <w:tc>
          <w:tcPr>
            <w:tcW w:w="2145" w:type="dxa"/>
            <w:tcBorders>
              <w:top w:val="dotted" w:sz="4" w:space="0" w:color="auto"/>
              <w:bottom w:val="dotted" w:sz="4" w:space="0" w:color="auto"/>
              <w:right w:val="dotted" w:sz="4" w:space="0" w:color="auto"/>
            </w:tcBorders>
            <w:vAlign w:val="center"/>
          </w:tcPr>
          <w:p w14:paraId="1713D3D2" w14:textId="77777777" w:rsidR="00544C89" w:rsidRPr="002513F1" w:rsidRDefault="00544C89" w:rsidP="00215F07">
            <w:pPr>
              <w:ind w:left="284"/>
              <w:rPr>
                <w:rFonts w:asciiTheme="minorHAnsi" w:eastAsiaTheme="minorHAnsi" w:hAnsiTheme="minorHAnsi" w:cs="Calibri"/>
                <w:b/>
                <w:color w:val="000000"/>
                <w:sz w:val="18"/>
                <w:szCs w:val="18"/>
              </w:rPr>
            </w:pPr>
            <w:r w:rsidRPr="002513F1">
              <w:rPr>
                <w:rFonts w:asciiTheme="minorHAnsi" w:eastAsiaTheme="minorHAnsi" w:hAnsiTheme="minorHAnsi" w:cs="Calibri"/>
                <w:b/>
                <w:color w:val="000000"/>
                <w:sz w:val="18"/>
                <w:szCs w:val="18"/>
              </w:rPr>
              <w:t>Name</w:t>
            </w:r>
          </w:p>
        </w:tc>
        <w:tc>
          <w:tcPr>
            <w:tcW w:w="4500" w:type="dxa"/>
            <w:tcBorders>
              <w:top w:val="dotted" w:sz="4" w:space="0" w:color="auto"/>
              <w:left w:val="dotted" w:sz="4" w:space="0" w:color="auto"/>
              <w:bottom w:val="dotted" w:sz="4" w:space="0" w:color="auto"/>
              <w:right w:val="dotted" w:sz="4" w:space="0" w:color="auto"/>
            </w:tcBorders>
            <w:vAlign w:val="center"/>
          </w:tcPr>
          <w:p w14:paraId="6EB1CD25"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eastAsiaTheme="minorHAnsi" w:hAnsiTheme="minorHAnsi" w:cs="Calibri"/>
                <w:color w:val="000000"/>
                <w:sz w:val="18"/>
                <w:szCs w:val="18"/>
              </w:rPr>
              <w:t>The name of coincidence identified</w:t>
            </w:r>
          </w:p>
        </w:tc>
        <w:tc>
          <w:tcPr>
            <w:tcW w:w="1710" w:type="dxa"/>
            <w:tcBorders>
              <w:top w:val="dotted" w:sz="4" w:space="0" w:color="auto"/>
              <w:left w:val="dotted" w:sz="4" w:space="0" w:color="auto"/>
              <w:bottom w:val="dotted" w:sz="4" w:space="0" w:color="auto"/>
              <w:right w:val="dotted" w:sz="4" w:space="0" w:color="auto"/>
            </w:tcBorders>
            <w:vAlign w:val="center"/>
          </w:tcPr>
          <w:p w14:paraId="3617E493"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eastAsiaTheme="minorHAnsi" w:hAnsiTheme="minorHAnsi" w:cs="Calibri"/>
                <w:color w:val="000000"/>
                <w:sz w:val="18"/>
                <w:szCs w:val="18"/>
              </w:rPr>
              <w:t>String(400)</w:t>
            </w:r>
          </w:p>
        </w:tc>
      </w:tr>
      <w:tr w:rsidR="00544C89" w:rsidRPr="002513F1" w14:paraId="1DD0692C" w14:textId="77777777" w:rsidTr="002513F1">
        <w:tc>
          <w:tcPr>
            <w:tcW w:w="2145" w:type="dxa"/>
            <w:tcBorders>
              <w:top w:val="dotted" w:sz="4" w:space="0" w:color="auto"/>
              <w:bottom w:val="dotted" w:sz="4" w:space="0" w:color="auto"/>
              <w:right w:val="dotted" w:sz="4" w:space="0" w:color="auto"/>
            </w:tcBorders>
            <w:vAlign w:val="center"/>
          </w:tcPr>
          <w:p w14:paraId="5C82DA17" w14:textId="77777777" w:rsidR="00544C89" w:rsidRPr="002513F1" w:rsidRDefault="00544C89" w:rsidP="00215F07">
            <w:pPr>
              <w:ind w:left="284"/>
              <w:rPr>
                <w:rFonts w:asciiTheme="minorHAnsi" w:eastAsiaTheme="minorHAnsi" w:hAnsiTheme="minorHAnsi" w:cs="Calibri"/>
                <w:b/>
                <w:color w:val="000000"/>
                <w:sz w:val="18"/>
                <w:szCs w:val="18"/>
              </w:rPr>
            </w:pPr>
            <w:r w:rsidRPr="002513F1">
              <w:rPr>
                <w:rFonts w:asciiTheme="minorHAnsi" w:eastAsiaTheme="minorHAnsi" w:hAnsiTheme="minorHAnsi" w:cs="Calibri"/>
                <w:b/>
                <w:color w:val="000000"/>
                <w:sz w:val="18"/>
                <w:szCs w:val="18"/>
              </w:rPr>
              <w:t>List</w:t>
            </w:r>
          </w:p>
        </w:tc>
        <w:tc>
          <w:tcPr>
            <w:tcW w:w="4500" w:type="dxa"/>
            <w:tcBorders>
              <w:top w:val="dotted" w:sz="4" w:space="0" w:color="auto"/>
              <w:left w:val="dotted" w:sz="4" w:space="0" w:color="auto"/>
              <w:bottom w:val="dotted" w:sz="4" w:space="0" w:color="auto"/>
              <w:right w:val="dotted" w:sz="4" w:space="0" w:color="auto"/>
            </w:tcBorders>
            <w:vAlign w:val="center"/>
          </w:tcPr>
          <w:p w14:paraId="22F58DEE"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eastAsiaTheme="minorHAnsi" w:hAnsiTheme="minorHAnsi" w:cs="Calibri"/>
                <w:color w:val="000000"/>
                <w:sz w:val="18"/>
                <w:szCs w:val="18"/>
              </w:rPr>
              <w:t>The sanction list where it was identified</w:t>
            </w:r>
          </w:p>
        </w:tc>
        <w:tc>
          <w:tcPr>
            <w:tcW w:w="1710" w:type="dxa"/>
            <w:tcBorders>
              <w:top w:val="dotted" w:sz="4" w:space="0" w:color="auto"/>
              <w:left w:val="dotted" w:sz="4" w:space="0" w:color="auto"/>
              <w:bottom w:val="dotted" w:sz="4" w:space="0" w:color="auto"/>
              <w:right w:val="dotted" w:sz="4" w:space="0" w:color="auto"/>
            </w:tcBorders>
            <w:vAlign w:val="center"/>
          </w:tcPr>
          <w:p w14:paraId="4152BAAD"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eastAsiaTheme="minorHAnsi" w:hAnsiTheme="minorHAnsi" w:cs="Calibri"/>
                <w:color w:val="000000"/>
                <w:sz w:val="18"/>
                <w:szCs w:val="18"/>
              </w:rPr>
              <w:t>String(400)</w:t>
            </w:r>
          </w:p>
        </w:tc>
      </w:tr>
      <w:tr w:rsidR="00544C89" w:rsidRPr="002513F1" w14:paraId="6B549B90" w14:textId="77777777" w:rsidTr="002513F1">
        <w:tc>
          <w:tcPr>
            <w:tcW w:w="2145" w:type="dxa"/>
            <w:tcBorders>
              <w:top w:val="dotted" w:sz="4" w:space="0" w:color="auto"/>
              <w:bottom w:val="dotted" w:sz="4" w:space="0" w:color="auto"/>
              <w:right w:val="dotted" w:sz="4" w:space="0" w:color="auto"/>
            </w:tcBorders>
            <w:vAlign w:val="center"/>
          </w:tcPr>
          <w:p w14:paraId="5F5F8D28" w14:textId="77777777" w:rsidR="00544C89" w:rsidRPr="002513F1" w:rsidRDefault="00544C89" w:rsidP="00215F07">
            <w:pPr>
              <w:ind w:left="284"/>
              <w:rPr>
                <w:rFonts w:asciiTheme="minorHAnsi" w:eastAsiaTheme="minorHAnsi" w:hAnsiTheme="minorHAnsi" w:cs="Calibri"/>
                <w:b/>
                <w:color w:val="000000"/>
                <w:sz w:val="18"/>
                <w:szCs w:val="18"/>
              </w:rPr>
            </w:pPr>
            <w:r w:rsidRPr="002513F1">
              <w:rPr>
                <w:rFonts w:asciiTheme="minorHAnsi" w:eastAsiaTheme="minorHAnsi" w:hAnsiTheme="minorHAnsi" w:cs="Calibri"/>
                <w:b/>
                <w:color w:val="000000"/>
                <w:sz w:val="18"/>
                <w:szCs w:val="18"/>
              </w:rPr>
              <w:t>ListType</w:t>
            </w:r>
          </w:p>
        </w:tc>
        <w:tc>
          <w:tcPr>
            <w:tcW w:w="4500" w:type="dxa"/>
            <w:tcBorders>
              <w:top w:val="dotted" w:sz="4" w:space="0" w:color="auto"/>
              <w:left w:val="dotted" w:sz="4" w:space="0" w:color="auto"/>
              <w:bottom w:val="dotted" w:sz="4" w:space="0" w:color="auto"/>
              <w:right w:val="dotted" w:sz="4" w:space="0" w:color="auto"/>
            </w:tcBorders>
            <w:vAlign w:val="center"/>
          </w:tcPr>
          <w:p w14:paraId="6FB71F01"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eastAsiaTheme="minorHAnsi" w:hAnsiTheme="minorHAnsi" w:cs="Calibri"/>
                <w:color w:val="000000"/>
                <w:sz w:val="18"/>
                <w:szCs w:val="18"/>
              </w:rPr>
              <w:t>The type of list where it was identified</w:t>
            </w:r>
          </w:p>
        </w:tc>
        <w:tc>
          <w:tcPr>
            <w:tcW w:w="1710" w:type="dxa"/>
            <w:tcBorders>
              <w:top w:val="dotted" w:sz="4" w:space="0" w:color="auto"/>
              <w:left w:val="dotted" w:sz="4" w:space="0" w:color="auto"/>
              <w:bottom w:val="dotted" w:sz="4" w:space="0" w:color="auto"/>
              <w:right w:val="dotted" w:sz="4" w:space="0" w:color="auto"/>
            </w:tcBorders>
            <w:vAlign w:val="center"/>
          </w:tcPr>
          <w:p w14:paraId="5F2D63A5"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eastAsiaTheme="minorHAnsi" w:hAnsiTheme="minorHAnsi" w:cs="Calibri"/>
                <w:color w:val="000000"/>
                <w:sz w:val="18"/>
                <w:szCs w:val="18"/>
              </w:rPr>
              <w:t>Integer</w:t>
            </w:r>
          </w:p>
        </w:tc>
      </w:tr>
      <w:tr w:rsidR="00544C89" w:rsidRPr="002513F1" w14:paraId="6A795A90" w14:textId="77777777" w:rsidTr="002513F1">
        <w:tc>
          <w:tcPr>
            <w:tcW w:w="2145" w:type="dxa"/>
            <w:tcBorders>
              <w:top w:val="dotted" w:sz="4" w:space="0" w:color="auto"/>
              <w:bottom w:val="double" w:sz="4" w:space="0" w:color="auto"/>
              <w:right w:val="dotted" w:sz="4" w:space="0" w:color="auto"/>
            </w:tcBorders>
            <w:vAlign w:val="center"/>
          </w:tcPr>
          <w:p w14:paraId="27E0CF5C" w14:textId="77777777" w:rsidR="00544C89" w:rsidRPr="002513F1" w:rsidRDefault="00544C89" w:rsidP="00215F07">
            <w:pPr>
              <w:ind w:left="303"/>
              <w:rPr>
                <w:rFonts w:asciiTheme="minorHAnsi" w:eastAsiaTheme="minorHAnsi" w:hAnsiTheme="minorHAnsi" w:cs="Calibri"/>
                <w:b/>
                <w:color w:val="000000"/>
                <w:sz w:val="18"/>
                <w:szCs w:val="18"/>
                <w:highlight w:val="yellow"/>
              </w:rPr>
            </w:pPr>
            <w:r w:rsidRPr="002513F1">
              <w:rPr>
                <w:rFonts w:asciiTheme="minorHAnsi" w:eastAsiaTheme="minorHAnsi" w:hAnsiTheme="minorHAnsi" w:cs="Calibri"/>
                <w:b/>
                <w:color w:val="000000"/>
                <w:sz w:val="18"/>
                <w:szCs w:val="18"/>
                <w:highlight w:val="yellow"/>
              </w:rPr>
              <w:t>Identification</w:t>
            </w:r>
          </w:p>
        </w:tc>
        <w:tc>
          <w:tcPr>
            <w:tcW w:w="4500" w:type="dxa"/>
            <w:tcBorders>
              <w:top w:val="dotted" w:sz="4" w:space="0" w:color="auto"/>
              <w:left w:val="dotted" w:sz="4" w:space="0" w:color="auto"/>
              <w:bottom w:val="double" w:sz="4" w:space="0" w:color="auto"/>
              <w:right w:val="dotted" w:sz="4" w:space="0" w:color="auto"/>
            </w:tcBorders>
            <w:vAlign w:val="center"/>
          </w:tcPr>
          <w:p w14:paraId="767FD38F" w14:textId="77777777" w:rsidR="00544C89" w:rsidRPr="002513F1" w:rsidRDefault="00544C89" w:rsidP="00215F07">
            <w:pPr>
              <w:rPr>
                <w:rFonts w:asciiTheme="minorHAnsi" w:eastAsiaTheme="minorHAnsi" w:hAnsiTheme="minorHAnsi" w:cs="Calibri"/>
                <w:color w:val="000000"/>
                <w:sz w:val="18"/>
                <w:szCs w:val="18"/>
                <w:highlight w:val="yellow"/>
              </w:rPr>
            </w:pPr>
            <w:r w:rsidRPr="002513F1">
              <w:rPr>
                <w:rFonts w:asciiTheme="minorHAnsi" w:eastAsiaTheme="minorHAnsi" w:hAnsiTheme="minorHAnsi" w:cs="Calibri"/>
                <w:color w:val="000000"/>
                <w:sz w:val="18"/>
                <w:szCs w:val="18"/>
                <w:highlight w:val="yellow"/>
              </w:rPr>
              <w:t>The identification of coincidence</w:t>
            </w:r>
          </w:p>
        </w:tc>
        <w:tc>
          <w:tcPr>
            <w:tcW w:w="1710" w:type="dxa"/>
            <w:tcBorders>
              <w:top w:val="dotted" w:sz="4" w:space="0" w:color="auto"/>
              <w:left w:val="dotted" w:sz="4" w:space="0" w:color="auto"/>
              <w:bottom w:val="double" w:sz="4" w:space="0" w:color="auto"/>
              <w:right w:val="dotted" w:sz="4" w:space="0" w:color="auto"/>
            </w:tcBorders>
            <w:vAlign w:val="center"/>
          </w:tcPr>
          <w:p w14:paraId="20E41EAB" w14:textId="77777777" w:rsidR="00544C89" w:rsidRPr="002513F1" w:rsidRDefault="00544C89" w:rsidP="00215F07">
            <w:pPr>
              <w:rPr>
                <w:rFonts w:asciiTheme="minorHAnsi" w:eastAsiaTheme="minorHAnsi" w:hAnsiTheme="minorHAnsi" w:cs="Calibri"/>
                <w:color w:val="000000"/>
                <w:sz w:val="18"/>
                <w:szCs w:val="18"/>
              </w:rPr>
            </w:pPr>
            <w:r w:rsidRPr="002513F1">
              <w:rPr>
                <w:rFonts w:asciiTheme="minorHAnsi" w:hAnsiTheme="minorHAnsi" w:cs="Arial"/>
                <w:sz w:val="18"/>
                <w:szCs w:val="18"/>
                <w:highlight w:val="yellow"/>
              </w:rPr>
              <w:t>String(100)</w:t>
            </w:r>
          </w:p>
        </w:tc>
      </w:tr>
    </w:tbl>
    <w:p w14:paraId="7061E181" w14:textId="77777777" w:rsidR="00544C89" w:rsidRDefault="00544C89" w:rsidP="00CD5430"/>
    <w:p w14:paraId="5A5303D0" w14:textId="76F003A2" w:rsidR="00780140" w:rsidRDefault="0092212D" w:rsidP="00771C6B">
      <w:pPr>
        <w:pStyle w:val="Heading3"/>
      </w:pPr>
      <w:bookmarkStart w:id="57" w:name="_Toc86153835"/>
      <w:r>
        <w:t>Business Rule for Online Screening</w:t>
      </w:r>
      <w:bookmarkEnd w:id="57"/>
      <w:r>
        <w:t xml:space="preserve"> </w:t>
      </w:r>
    </w:p>
    <w:p w14:paraId="45B0B295" w14:textId="42C46B83" w:rsidR="009A41D6" w:rsidRPr="009A41D6" w:rsidRDefault="009A41D6" w:rsidP="009A41D6">
      <w:r>
        <w:t xml:space="preserve">Following valiation </w:t>
      </w:r>
      <w:r w:rsidR="008728C6">
        <w:t xml:space="preserve">is </w:t>
      </w:r>
      <w:r>
        <w:t>to be implement as part of the orchestration services.</w:t>
      </w:r>
    </w:p>
    <w:p w14:paraId="4CEDFAA1" w14:textId="5A151886" w:rsidR="00CF60C2" w:rsidRDefault="00CF60C2" w:rsidP="00780140">
      <w:pPr>
        <w:pStyle w:val="Heading4"/>
      </w:pPr>
      <w:r>
        <w:t>Input request data validation</w:t>
      </w:r>
    </w:p>
    <w:p w14:paraId="765AC217" w14:textId="12D4DE66" w:rsidR="00CF60C2" w:rsidRDefault="00CF60C2" w:rsidP="00CF60C2"/>
    <w:p w14:paraId="31626E8F" w14:textId="77777777" w:rsidR="00CF60C2" w:rsidRDefault="00CF60C2" w:rsidP="00CF60C2">
      <w:r>
        <w:t>This validation will performed every  time when a request is performed. Returning error if one of them fails.</w:t>
      </w:r>
    </w:p>
    <w:tbl>
      <w:tblPr>
        <w:tblW w:w="92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17"/>
        <w:gridCol w:w="3330"/>
      </w:tblGrid>
      <w:tr w:rsidR="00CF60C2" w:rsidRPr="00AC3275" w14:paraId="5C2842D0" w14:textId="77777777" w:rsidTr="001B0C04">
        <w:trPr>
          <w:cantSplit/>
          <w:trHeight w:val="288"/>
          <w:tblHeader/>
        </w:trPr>
        <w:tc>
          <w:tcPr>
            <w:tcW w:w="5917" w:type="dxa"/>
            <w:vMerge w:val="restart"/>
            <w:shd w:val="clear" w:color="auto" w:fill="D9D9D9"/>
          </w:tcPr>
          <w:p w14:paraId="28382FDA" w14:textId="77777777" w:rsidR="00CF60C2" w:rsidRPr="00AC3275" w:rsidRDefault="00CF60C2" w:rsidP="00215F07">
            <w:pPr>
              <w:spacing w:after="0" w:line="240" w:lineRule="auto"/>
              <w:jc w:val="center"/>
              <w:rPr>
                <w:rFonts w:ascii="Times New Roman" w:eastAsia="Times New Roman" w:hAnsi="Times New Roman"/>
                <w:b/>
                <w:bCs/>
                <w:sz w:val="20"/>
                <w:szCs w:val="20"/>
              </w:rPr>
            </w:pPr>
            <w:r w:rsidRPr="00AC3275">
              <w:rPr>
                <w:rFonts w:ascii="Times New Roman" w:eastAsia="Times New Roman" w:hAnsi="Times New Roman"/>
                <w:b/>
                <w:bCs/>
                <w:sz w:val="20"/>
                <w:szCs w:val="20"/>
              </w:rPr>
              <w:t>Element Name</w:t>
            </w:r>
          </w:p>
        </w:tc>
        <w:tc>
          <w:tcPr>
            <w:tcW w:w="3330" w:type="dxa"/>
            <w:tcBorders>
              <w:bottom w:val="nil"/>
            </w:tcBorders>
            <w:shd w:val="clear" w:color="auto" w:fill="D9D9D9"/>
          </w:tcPr>
          <w:p w14:paraId="0E90981D" w14:textId="77777777" w:rsidR="00CF60C2" w:rsidRDefault="00CF60C2" w:rsidP="00215F07">
            <w:pPr>
              <w:spacing w:after="0" w:line="240" w:lineRule="auto"/>
              <w:jc w:val="center"/>
              <w:rPr>
                <w:rFonts w:ascii="Times New Roman" w:eastAsia="Times New Roman" w:hAnsi="Times New Roman"/>
                <w:b/>
                <w:bCs/>
                <w:sz w:val="20"/>
                <w:szCs w:val="20"/>
              </w:rPr>
            </w:pPr>
            <w:r>
              <w:rPr>
                <w:rFonts w:ascii="Times New Roman" w:eastAsia="Times New Roman" w:hAnsi="Times New Roman"/>
                <w:b/>
                <w:bCs/>
                <w:sz w:val="20"/>
                <w:szCs w:val="20"/>
              </w:rPr>
              <w:t>Return value on validations Fails</w:t>
            </w:r>
          </w:p>
        </w:tc>
      </w:tr>
      <w:tr w:rsidR="00CF60C2" w:rsidRPr="00AC3275" w14:paraId="15CCE46B" w14:textId="77777777" w:rsidTr="001B0C04">
        <w:trPr>
          <w:cantSplit/>
          <w:trHeight w:val="288"/>
          <w:tblHeader/>
        </w:trPr>
        <w:tc>
          <w:tcPr>
            <w:tcW w:w="5917" w:type="dxa"/>
            <w:vMerge/>
            <w:shd w:val="clear" w:color="auto" w:fill="D9D9D9"/>
          </w:tcPr>
          <w:p w14:paraId="0F97FAD6" w14:textId="77777777" w:rsidR="00CF60C2" w:rsidRPr="00AC3275" w:rsidRDefault="00CF60C2" w:rsidP="00215F07">
            <w:pPr>
              <w:spacing w:after="0" w:line="240" w:lineRule="auto"/>
              <w:rPr>
                <w:rFonts w:ascii="Times New Roman" w:eastAsia="Times New Roman" w:hAnsi="Times New Roman"/>
                <w:bCs/>
                <w:sz w:val="20"/>
                <w:szCs w:val="20"/>
              </w:rPr>
            </w:pPr>
          </w:p>
        </w:tc>
        <w:tc>
          <w:tcPr>
            <w:tcW w:w="3330" w:type="dxa"/>
            <w:tcBorders>
              <w:top w:val="nil"/>
            </w:tcBorders>
            <w:shd w:val="clear" w:color="auto" w:fill="D9D9D9"/>
          </w:tcPr>
          <w:p w14:paraId="547E8BFA" w14:textId="77777777" w:rsidR="00CF60C2" w:rsidRPr="00AC3275" w:rsidRDefault="00CF60C2" w:rsidP="00215F07">
            <w:pPr>
              <w:spacing w:after="0" w:line="240" w:lineRule="auto"/>
              <w:rPr>
                <w:rFonts w:ascii="Times New Roman" w:eastAsia="Times New Roman" w:hAnsi="Times New Roman"/>
                <w:bCs/>
                <w:sz w:val="20"/>
                <w:szCs w:val="20"/>
              </w:rPr>
            </w:pPr>
          </w:p>
        </w:tc>
      </w:tr>
      <w:tr w:rsidR="001B6061" w:rsidRPr="00AC3275" w14:paraId="3F2DFF9C" w14:textId="77777777" w:rsidTr="001B0C04">
        <w:trPr>
          <w:cantSplit/>
        </w:trPr>
        <w:tc>
          <w:tcPr>
            <w:tcW w:w="5917" w:type="dxa"/>
            <w:shd w:val="clear" w:color="auto" w:fill="auto"/>
          </w:tcPr>
          <w:p w14:paraId="0C248ADD" w14:textId="1A4194B1" w:rsidR="001B6061" w:rsidRPr="00AC3275" w:rsidRDefault="001B6061" w:rsidP="00215F07">
            <w:pPr>
              <w:spacing w:after="0" w:line="240" w:lineRule="auto"/>
              <w:rPr>
                <w:rFonts w:ascii="Times New Roman" w:eastAsia="Times New Roman" w:hAnsi="Times New Roman"/>
                <w:sz w:val="20"/>
                <w:szCs w:val="20"/>
              </w:rPr>
            </w:pPr>
            <w:r>
              <w:rPr>
                <w:rFonts w:ascii="Times New Roman" w:eastAsia="Times New Roman" w:hAnsi="Times New Roman"/>
                <w:sz w:val="20"/>
                <w:szCs w:val="20"/>
              </w:rPr>
              <w:t>OperationName</w:t>
            </w:r>
          </w:p>
        </w:tc>
        <w:tc>
          <w:tcPr>
            <w:tcW w:w="3330" w:type="dxa"/>
          </w:tcPr>
          <w:p w14:paraId="70EFEB97" w14:textId="7DAA70A5" w:rsidR="001B6061" w:rsidRDefault="001B6061" w:rsidP="00215F0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CF60C2" w:rsidRPr="00AC3275" w14:paraId="6B471A37" w14:textId="77777777" w:rsidTr="001B0C04">
        <w:trPr>
          <w:cantSplit/>
        </w:trPr>
        <w:tc>
          <w:tcPr>
            <w:tcW w:w="5917" w:type="dxa"/>
            <w:shd w:val="clear" w:color="auto" w:fill="auto"/>
          </w:tcPr>
          <w:p w14:paraId="7063943E" w14:textId="77777777" w:rsidR="00CF60C2" w:rsidRPr="00AC3275" w:rsidRDefault="00CF60C2" w:rsidP="00215F07">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SourceSystemKeyId</w:t>
            </w:r>
          </w:p>
        </w:tc>
        <w:tc>
          <w:tcPr>
            <w:tcW w:w="3330" w:type="dxa"/>
          </w:tcPr>
          <w:p w14:paraId="373AF148" w14:textId="77777777" w:rsidR="00CF60C2" w:rsidRPr="00AC3275" w:rsidRDefault="00CF60C2" w:rsidP="00215F0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CF60C2" w:rsidRPr="00AC3275" w14:paraId="786BEAAE" w14:textId="77777777" w:rsidTr="001B0C04">
        <w:trPr>
          <w:cantSplit/>
        </w:trPr>
        <w:tc>
          <w:tcPr>
            <w:tcW w:w="5917" w:type="dxa"/>
            <w:shd w:val="clear" w:color="auto" w:fill="auto"/>
          </w:tcPr>
          <w:p w14:paraId="21C59FA0" w14:textId="77777777" w:rsidR="00CF60C2" w:rsidRPr="00AC3275" w:rsidRDefault="00CF60C2" w:rsidP="00215F07">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lastRenderedPageBreak/>
              <w:t>UserId</w:t>
            </w:r>
          </w:p>
        </w:tc>
        <w:tc>
          <w:tcPr>
            <w:tcW w:w="3330" w:type="dxa"/>
          </w:tcPr>
          <w:p w14:paraId="3589897A" w14:textId="77777777" w:rsidR="00CF60C2" w:rsidRPr="00AC3275" w:rsidRDefault="00CF60C2" w:rsidP="00215F0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CF60C2" w:rsidRPr="00AC3275" w14:paraId="0AB160CE" w14:textId="77777777" w:rsidTr="001B0C04">
        <w:trPr>
          <w:cantSplit/>
        </w:trPr>
        <w:tc>
          <w:tcPr>
            <w:tcW w:w="5917" w:type="dxa"/>
            <w:shd w:val="clear" w:color="auto" w:fill="auto"/>
          </w:tcPr>
          <w:p w14:paraId="5F16FB7D" w14:textId="77777777" w:rsidR="00CF60C2" w:rsidRPr="00AC3275" w:rsidRDefault="00CF60C2" w:rsidP="00215F07">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ESRProgramName</w:t>
            </w:r>
          </w:p>
        </w:tc>
        <w:tc>
          <w:tcPr>
            <w:tcW w:w="3330" w:type="dxa"/>
          </w:tcPr>
          <w:p w14:paraId="0FBAC201" w14:textId="77777777" w:rsidR="00CF60C2" w:rsidRPr="00AC3275" w:rsidRDefault="00CF60C2" w:rsidP="00215F0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 xml:space="preserve">String is null or empty </w:t>
            </w:r>
          </w:p>
        </w:tc>
      </w:tr>
      <w:tr w:rsidR="00CF60C2" w:rsidRPr="00AC3275" w14:paraId="7DEB09E0" w14:textId="77777777" w:rsidTr="001B0C04">
        <w:trPr>
          <w:cantSplit/>
        </w:trPr>
        <w:tc>
          <w:tcPr>
            <w:tcW w:w="5917" w:type="dxa"/>
            <w:shd w:val="clear" w:color="auto" w:fill="auto"/>
          </w:tcPr>
          <w:p w14:paraId="51DB7A67" w14:textId="77777777" w:rsidR="00CF60C2" w:rsidRPr="00AC3275" w:rsidRDefault="00CF60C2" w:rsidP="00215F07">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BranchCode</w:t>
            </w:r>
          </w:p>
        </w:tc>
        <w:tc>
          <w:tcPr>
            <w:tcW w:w="3330" w:type="dxa"/>
          </w:tcPr>
          <w:p w14:paraId="6BF3AAC4" w14:textId="77777777" w:rsidR="00CF60C2" w:rsidRPr="00AC3275" w:rsidRDefault="00CF60C2" w:rsidP="00215F0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CF60C2" w:rsidRPr="00AC3275" w14:paraId="49450CB9" w14:textId="77777777" w:rsidTr="001B0C04">
        <w:trPr>
          <w:cantSplit/>
        </w:trPr>
        <w:tc>
          <w:tcPr>
            <w:tcW w:w="5917" w:type="dxa"/>
            <w:shd w:val="clear" w:color="auto" w:fill="auto"/>
          </w:tcPr>
          <w:p w14:paraId="3CE6CD23" w14:textId="77777777" w:rsidR="00CF60C2" w:rsidRPr="00AC3275" w:rsidRDefault="00CF60C2" w:rsidP="00215F07">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LineOfBusiness</w:t>
            </w:r>
          </w:p>
        </w:tc>
        <w:tc>
          <w:tcPr>
            <w:tcW w:w="3330" w:type="dxa"/>
          </w:tcPr>
          <w:p w14:paraId="7D588DCE" w14:textId="77777777" w:rsidR="00CF60C2" w:rsidRDefault="00CF60C2" w:rsidP="00215F0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 xml:space="preserve">Is null </w:t>
            </w:r>
          </w:p>
        </w:tc>
      </w:tr>
      <w:tr w:rsidR="00CF60C2" w:rsidRPr="00AC3275" w14:paraId="47EE3432" w14:textId="77777777" w:rsidTr="001B0C04">
        <w:trPr>
          <w:cantSplit/>
        </w:trPr>
        <w:tc>
          <w:tcPr>
            <w:tcW w:w="5917" w:type="dxa"/>
            <w:shd w:val="clear" w:color="auto" w:fill="auto"/>
          </w:tcPr>
          <w:p w14:paraId="4BCFABF6" w14:textId="77777777" w:rsidR="00CF60C2" w:rsidRPr="00AC3275" w:rsidRDefault="00CF60C2" w:rsidP="00215F07">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PersonType</w:t>
            </w:r>
          </w:p>
        </w:tc>
        <w:tc>
          <w:tcPr>
            <w:tcW w:w="3330" w:type="dxa"/>
          </w:tcPr>
          <w:p w14:paraId="7904CB0A" w14:textId="77777777" w:rsidR="00CF60C2" w:rsidRDefault="00CF60C2" w:rsidP="00215F0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Is null</w:t>
            </w:r>
          </w:p>
        </w:tc>
      </w:tr>
      <w:tr w:rsidR="00CF60C2" w:rsidRPr="00AC3275" w14:paraId="4B3F92E1" w14:textId="77777777" w:rsidTr="001B0C04">
        <w:trPr>
          <w:cantSplit/>
        </w:trPr>
        <w:tc>
          <w:tcPr>
            <w:tcW w:w="5917" w:type="dxa"/>
            <w:shd w:val="clear" w:color="auto" w:fill="auto"/>
          </w:tcPr>
          <w:p w14:paraId="18553BDB" w14:textId="77777777" w:rsidR="00CF60C2" w:rsidRPr="00AC3275" w:rsidRDefault="00CF60C2" w:rsidP="00215F07">
            <w:pPr>
              <w:spacing w:after="0" w:line="240" w:lineRule="auto"/>
              <w:rPr>
                <w:rFonts w:ascii="Times New Roman" w:eastAsia="Times New Roman" w:hAnsi="Times New Roman"/>
                <w:sz w:val="20"/>
                <w:szCs w:val="20"/>
              </w:rPr>
            </w:pPr>
            <w:r>
              <w:rPr>
                <w:rFonts w:ascii="Times New Roman" w:eastAsia="Times New Roman" w:hAnsi="Times New Roman"/>
                <w:sz w:val="20"/>
                <w:szCs w:val="20"/>
              </w:rPr>
              <w:t>C</w:t>
            </w:r>
            <w:r w:rsidRPr="00AC3275">
              <w:rPr>
                <w:rFonts w:ascii="Times New Roman" w:eastAsia="Times New Roman" w:hAnsi="Times New Roman"/>
                <w:sz w:val="20"/>
                <w:szCs w:val="20"/>
              </w:rPr>
              <w:t>onsumerID</w:t>
            </w:r>
          </w:p>
        </w:tc>
        <w:tc>
          <w:tcPr>
            <w:tcW w:w="3330" w:type="dxa"/>
          </w:tcPr>
          <w:p w14:paraId="18E6044C" w14:textId="77777777" w:rsidR="00CF60C2" w:rsidRDefault="00CF60C2" w:rsidP="00215F0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Is null</w:t>
            </w:r>
          </w:p>
        </w:tc>
      </w:tr>
      <w:tr w:rsidR="00CF60C2" w:rsidRPr="00AC3275" w14:paraId="7536B81D" w14:textId="77777777" w:rsidTr="001B0C04">
        <w:trPr>
          <w:cantSplit/>
        </w:trPr>
        <w:tc>
          <w:tcPr>
            <w:tcW w:w="5917" w:type="dxa"/>
            <w:shd w:val="clear" w:color="auto" w:fill="auto"/>
          </w:tcPr>
          <w:p w14:paraId="60F28F36" w14:textId="77777777" w:rsidR="00CF60C2" w:rsidRPr="00AC3275" w:rsidRDefault="00CF60C2" w:rsidP="00215F07">
            <w:pPr>
              <w:spacing w:after="0" w:line="240" w:lineRule="auto"/>
              <w:rPr>
                <w:rFonts w:ascii="Times New Roman" w:eastAsia="Times New Roman" w:hAnsi="Times New Roman"/>
                <w:sz w:val="20"/>
                <w:szCs w:val="20"/>
              </w:rPr>
            </w:pPr>
            <w:r>
              <w:rPr>
                <w:rFonts w:ascii="Times New Roman" w:eastAsia="Times New Roman" w:hAnsi="Times New Roman"/>
                <w:sz w:val="20"/>
                <w:szCs w:val="20"/>
              </w:rPr>
              <w:t>CountryCode</w:t>
            </w:r>
          </w:p>
        </w:tc>
        <w:tc>
          <w:tcPr>
            <w:tcW w:w="3330" w:type="dxa"/>
          </w:tcPr>
          <w:p w14:paraId="546D03C6" w14:textId="77777777" w:rsidR="00CF60C2" w:rsidRDefault="00CF60C2" w:rsidP="00215F0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CF60C2" w:rsidRPr="00AC3275" w14:paraId="70E86D53" w14:textId="77777777" w:rsidTr="001B0C04">
        <w:trPr>
          <w:cantSplit/>
        </w:trPr>
        <w:tc>
          <w:tcPr>
            <w:tcW w:w="5917" w:type="dxa"/>
            <w:shd w:val="clear" w:color="auto" w:fill="auto"/>
          </w:tcPr>
          <w:p w14:paraId="4F423409" w14:textId="77777777" w:rsidR="00CF60C2" w:rsidRDefault="00CF60C2" w:rsidP="00215F07">
            <w:pPr>
              <w:spacing w:after="0" w:line="240" w:lineRule="auto"/>
              <w:rPr>
                <w:rFonts w:ascii="Times New Roman" w:eastAsia="Times New Roman" w:hAnsi="Times New Roman"/>
                <w:sz w:val="20"/>
                <w:szCs w:val="20"/>
              </w:rPr>
            </w:pPr>
            <w:r>
              <w:rPr>
                <w:rFonts w:ascii="Times New Roman" w:eastAsia="Times New Roman" w:hAnsi="Times New Roman"/>
                <w:sz w:val="20"/>
                <w:szCs w:val="20"/>
              </w:rPr>
              <w:t>TransactionType</w:t>
            </w:r>
          </w:p>
        </w:tc>
        <w:tc>
          <w:tcPr>
            <w:tcW w:w="3330" w:type="dxa"/>
          </w:tcPr>
          <w:p w14:paraId="39D30EB8" w14:textId="77777777" w:rsidR="00CF60C2" w:rsidRDefault="00CF60C2" w:rsidP="00215F0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Is null</w:t>
            </w:r>
          </w:p>
        </w:tc>
      </w:tr>
      <w:tr w:rsidR="001B0C04" w:rsidRPr="00AC3275" w14:paraId="2793085E" w14:textId="77777777" w:rsidTr="001B0C04">
        <w:trPr>
          <w:cantSplit/>
        </w:trPr>
        <w:tc>
          <w:tcPr>
            <w:tcW w:w="5917" w:type="dxa"/>
            <w:shd w:val="clear" w:color="auto" w:fill="auto"/>
          </w:tcPr>
          <w:p w14:paraId="2E0FDD45" w14:textId="724FDD65" w:rsidR="001B0C04" w:rsidRDefault="001B0C04" w:rsidP="00215F07">
            <w:pPr>
              <w:spacing w:after="0" w:line="240" w:lineRule="auto"/>
              <w:rPr>
                <w:rFonts w:ascii="Times New Roman" w:eastAsia="Times New Roman" w:hAnsi="Times New Roman"/>
                <w:sz w:val="20"/>
                <w:szCs w:val="20"/>
              </w:rPr>
            </w:pPr>
            <w:r w:rsidRPr="001B0C04">
              <w:rPr>
                <w:rFonts w:ascii="Times New Roman" w:eastAsia="Times New Roman" w:hAnsi="Times New Roman"/>
                <w:sz w:val="20"/>
                <w:szCs w:val="20"/>
              </w:rPr>
              <w:t>SearchEntityValueText</w:t>
            </w:r>
            <w:r>
              <w:rPr>
                <w:rFonts w:ascii="Times New Roman" w:eastAsia="Times New Roman" w:hAnsi="Times New Roman"/>
                <w:sz w:val="20"/>
                <w:szCs w:val="20"/>
              </w:rPr>
              <w:t xml:space="preserve"> (from </w:t>
            </w:r>
            <w:r w:rsidRPr="001B0C04">
              <w:rPr>
                <w:rFonts w:ascii="Times New Roman" w:eastAsia="Times New Roman" w:hAnsi="Times New Roman"/>
                <w:sz w:val="20"/>
                <w:szCs w:val="20"/>
              </w:rPr>
              <w:t>EconomicSanctionRiskIndividual</w:t>
            </w:r>
            <w:r>
              <w:rPr>
                <w:rFonts w:ascii="Times New Roman" w:eastAsia="Times New Roman" w:hAnsi="Times New Roman"/>
                <w:sz w:val="20"/>
                <w:szCs w:val="20"/>
              </w:rPr>
              <w:t>)</w:t>
            </w:r>
          </w:p>
        </w:tc>
        <w:tc>
          <w:tcPr>
            <w:tcW w:w="3330" w:type="dxa"/>
          </w:tcPr>
          <w:p w14:paraId="31A87B68" w14:textId="34F4358A" w:rsidR="001B0C04" w:rsidRDefault="001B0C04" w:rsidP="00215F0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bl>
    <w:p w14:paraId="13CA5BC9" w14:textId="552FE1B8" w:rsidR="00CF60C2" w:rsidRDefault="00CF60C2" w:rsidP="00CF60C2"/>
    <w:p w14:paraId="1BF5E2EB" w14:textId="77777777" w:rsidR="00113836" w:rsidRDefault="00113836" w:rsidP="00113836">
      <w:pPr>
        <w:pStyle w:val="Heading4"/>
      </w:pPr>
      <w:r>
        <w:t>Status Validation</w:t>
      </w:r>
    </w:p>
    <w:p w14:paraId="430F1ACD" w14:textId="77777777" w:rsidR="00113836" w:rsidRDefault="00113836" w:rsidP="00113836"/>
    <w:p w14:paraId="3584049D" w14:textId="77777777" w:rsidR="00113836" w:rsidRDefault="00113836" w:rsidP="00113836">
      <w:pPr>
        <w:ind w:firstLine="720"/>
      </w:pPr>
      <w:r>
        <w:t>Based on individual response received from the respective service call (Global &amp; Region ), the orchestration service will validate the hit status based on the below logic and set the response value to the source system.</w:t>
      </w:r>
    </w:p>
    <w:p w14:paraId="24B1C238" w14:textId="77777777" w:rsidR="00113836" w:rsidRPr="00F325E1" w:rsidRDefault="00113836" w:rsidP="00113836">
      <w:pPr>
        <w:ind w:firstLine="720"/>
        <w:rPr>
          <w:b/>
          <w:bCs/>
        </w:rPr>
      </w:pPr>
      <w:r>
        <w:t xml:space="preserve">Note: </w:t>
      </w:r>
      <w:r w:rsidRPr="00F325E1">
        <w:rPr>
          <w:b/>
          <w:bCs/>
        </w:rPr>
        <w:t>This status validation is applicable for both Screening Sync &amp; Asyn call invocation.</w:t>
      </w:r>
    </w:p>
    <w:p w14:paraId="5274A740" w14:textId="77777777" w:rsidR="00113836" w:rsidRDefault="00113836" w:rsidP="00113836"/>
    <w:p w14:paraId="1B8F8324" w14:textId="253EB670" w:rsidR="0081731C" w:rsidRDefault="00316371" w:rsidP="00113836">
      <w:r w:rsidRPr="00316371">
        <w:drawing>
          <wp:inline distT="0" distB="0" distL="0" distR="0" wp14:anchorId="71E9AF71" wp14:editId="2CFC6A34">
            <wp:extent cx="5264421" cy="259728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4421" cy="2597283"/>
                    </a:xfrm>
                    <a:prstGeom prst="rect">
                      <a:avLst/>
                    </a:prstGeom>
                  </pic:spPr>
                </pic:pic>
              </a:graphicData>
            </a:graphic>
          </wp:inline>
        </w:drawing>
      </w:r>
    </w:p>
    <w:p w14:paraId="7755CD7A" w14:textId="1DC61118" w:rsidR="0081731C" w:rsidRDefault="0081731C" w:rsidP="00113836"/>
    <w:p w14:paraId="7E51EC03" w14:textId="77777777" w:rsidR="00DF12E6" w:rsidRDefault="00DF12E6" w:rsidP="00DF12E6">
      <w:pPr>
        <w:pStyle w:val="Heading4"/>
      </w:pPr>
      <w:r>
        <w:t xml:space="preserve">Audit data for report </w:t>
      </w:r>
    </w:p>
    <w:p w14:paraId="2C6E9DA0" w14:textId="2B6C0890" w:rsidR="00DF12E6" w:rsidRDefault="00DF12E6" w:rsidP="00DF12E6">
      <w:pPr>
        <w:pStyle w:val="Heading4"/>
        <w:numPr>
          <w:ilvl w:val="0"/>
          <w:numId w:val="0"/>
        </w:numPr>
        <w:ind w:left="864"/>
        <w:rPr>
          <w:rFonts w:eastAsia="Chubb Publico Text"/>
          <w:i w:val="0"/>
          <w:iCs w:val="0"/>
          <w:color w:val="auto"/>
        </w:rPr>
      </w:pPr>
      <w:r>
        <w:t xml:space="preserve">  </w:t>
      </w:r>
      <w:r w:rsidRPr="00DF12E6">
        <w:rPr>
          <w:rFonts w:eastAsia="Chubb Publico Text"/>
          <w:i w:val="0"/>
          <w:iCs w:val="0"/>
          <w:color w:val="auto"/>
        </w:rPr>
        <w:t>Only meta / required data should have persist into the table for Audit purpose.</w:t>
      </w:r>
    </w:p>
    <w:p w14:paraId="6A9155A0" w14:textId="648EC8BE" w:rsidR="00DF12E6" w:rsidRDefault="00DF12E6" w:rsidP="00DF12E6"/>
    <w:p w14:paraId="54B81742" w14:textId="356130F2" w:rsidR="00DF12E6" w:rsidRDefault="00DF12E6" w:rsidP="00DF12E6"/>
    <w:p w14:paraId="6C9F71F4" w14:textId="77777777" w:rsidR="00DF12E6" w:rsidRPr="00DF12E6" w:rsidRDefault="00DF12E6" w:rsidP="00DF12E6"/>
    <w:p w14:paraId="1C455CD2" w14:textId="2C06B4FD" w:rsidR="00DF12E6" w:rsidRDefault="00DF12E6" w:rsidP="00DF12E6">
      <w:pPr>
        <w:pStyle w:val="Heading4"/>
      </w:pPr>
    </w:p>
    <w:p w14:paraId="185A1971" w14:textId="538EBB1F" w:rsidR="00DF12E6" w:rsidRDefault="00DF12E6" w:rsidP="00DF12E6"/>
    <w:p w14:paraId="25AD8182" w14:textId="0C4E2BA0" w:rsidR="00DF12E6" w:rsidRDefault="00DF12E6" w:rsidP="00DF12E6"/>
    <w:p w14:paraId="2DEC52F9" w14:textId="3BE386C4" w:rsidR="00DF12E6" w:rsidRDefault="00DF12E6">
      <w:pPr>
        <w:spacing w:after="0" w:line="240" w:lineRule="auto"/>
      </w:pPr>
      <w:r>
        <w:br w:type="page"/>
      </w:r>
    </w:p>
    <w:p w14:paraId="22B5E10D" w14:textId="77777777" w:rsidR="00DF12E6" w:rsidRPr="00DF12E6" w:rsidRDefault="00DF12E6" w:rsidP="00DF12E6"/>
    <w:p w14:paraId="60ACE0B1" w14:textId="2AA1CD15" w:rsidR="00DF12E6" w:rsidRDefault="00DF12E6" w:rsidP="00DF12E6">
      <w:pPr>
        <w:pStyle w:val="Heading4"/>
      </w:pPr>
      <w:commentRangeStart w:id="58"/>
      <w:r w:rsidRPr="002A3F3C">
        <w:t>SERVICES – Error Handling</w:t>
      </w:r>
      <w:commentRangeEnd w:id="58"/>
      <w:r w:rsidR="00F855CB">
        <w:rPr>
          <w:rStyle w:val="CommentReference"/>
          <w:rFonts w:eastAsia="Chubb Publico Text"/>
          <w:i w:val="0"/>
          <w:iCs w:val="0"/>
          <w:color w:val="auto"/>
        </w:rPr>
        <w:commentReference w:id="58"/>
      </w:r>
    </w:p>
    <w:p w14:paraId="3B435F24" w14:textId="6334DDF6" w:rsidR="00113836" w:rsidRDefault="00113836" w:rsidP="00DF12E6">
      <w:pPr>
        <w:pStyle w:val="Heading4"/>
        <w:numPr>
          <w:ilvl w:val="0"/>
          <w:numId w:val="0"/>
        </w:numPr>
        <w:ind w:left="864"/>
      </w:pPr>
    </w:p>
    <w:p w14:paraId="3C7C2F7B" w14:textId="7BFA4B5D" w:rsidR="00E55AB4" w:rsidRDefault="00B92EBA" w:rsidP="002A3F3C">
      <w:r w:rsidRPr="00B92EBA">
        <w:t>The following list defines the potential errors that a consumer of services may experience.</w:t>
      </w:r>
      <w:r w:rsidR="00E55AB4" w:rsidRPr="00E55AB4">
        <w:t>These errors will be handled as faults by Consumers of services when flagged for fault handling.</w:t>
      </w:r>
    </w:p>
    <w:tbl>
      <w:tblPr>
        <w:tblW w:w="10715" w:type="dxa"/>
        <w:tblLook w:val="04A0" w:firstRow="1" w:lastRow="0" w:firstColumn="1" w:lastColumn="0" w:noHBand="0" w:noVBand="1"/>
      </w:tblPr>
      <w:tblGrid>
        <w:gridCol w:w="2138"/>
        <w:gridCol w:w="1187"/>
        <w:gridCol w:w="1440"/>
        <w:gridCol w:w="4294"/>
        <w:gridCol w:w="1656"/>
      </w:tblGrid>
      <w:tr w:rsidR="00C3333D" w:rsidRPr="00C3333D" w14:paraId="4F36D238" w14:textId="77777777" w:rsidTr="00C3333D">
        <w:trPr>
          <w:trHeight w:val="510"/>
        </w:trPr>
        <w:tc>
          <w:tcPr>
            <w:tcW w:w="2138" w:type="dxa"/>
            <w:tcBorders>
              <w:top w:val="single" w:sz="4" w:space="0" w:color="auto"/>
              <w:left w:val="single" w:sz="4" w:space="0" w:color="auto"/>
              <w:bottom w:val="nil"/>
              <w:right w:val="single" w:sz="4" w:space="0" w:color="auto"/>
            </w:tcBorders>
            <w:shd w:val="clear" w:color="auto" w:fill="002060"/>
            <w:vAlign w:val="bottom"/>
            <w:hideMark/>
          </w:tcPr>
          <w:p w14:paraId="61D36C8A" w14:textId="77777777" w:rsidR="00B45C9E" w:rsidRPr="00B45C9E" w:rsidRDefault="00B45C9E" w:rsidP="00B45C9E">
            <w:pPr>
              <w:spacing w:after="0" w:line="240" w:lineRule="auto"/>
              <w:rPr>
                <w:rFonts w:ascii="Chubb Publico App Light" w:eastAsia="Times New Roman" w:hAnsi="Chubb Publico App Light"/>
                <w:b/>
                <w:bCs/>
                <w:noProof w:val="0"/>
                <w:spacing w:val="0"/>
                <w:sz w:val="16"/>
                <w:szCs w:val="16"/>
              </w:rPr>
            </w:pPr>
            <w:r w:rsidRPr="00B45C9E">
              <w:rPr>
                <w:rFonts w:ascii="Chubb Publico App Light" w:eastAsia="Times New Roman" w:hAnsi="Chubb Publico App Light"/>
                <w:b/>
                <w:bCs/>
                <w:noProof w:val="0"/>
                <w:spacing w:val="0"/>
                <w:sz w:val="16"/>
                <w:szCs w:val="16"/>
              </w:rPr>
              <w:t>Category</w:t>
            </w:r>
          </w:p>
        </w:tc>
        <w:tc>
          <w:tcPr>
            <w:tcW w:w="1187" w:type="dxa"/>
            <w:tcBorders>
              <w:top w:val="single" w:sz="4" w:space="0" w:color="auto"/>
              <w:left w:val="nil"/>
              <w:bottom w:val="nil"/>
              <w:right w:val="single" w:sz="4" w:space="0" w:color="auto"/>
            </w:tcBorders>
            <w:shd w:val="clear" w:color="auto" w:fill="002060"/>
            <w:vAlign w:val="bottom"/>
            <w:hideMark/>
          </w:tcPr>
          <w:p w14:paraId="06F7D549" w14:textId="77777777" w:rsidR="00B45C9E" w:rsidRPr="00B45C9E" w:rsidRDefault="00B45C9E" w:rsidP="00B45C9E">
            <w:pPr>
              <w:spacing w:after="0" w:line="240" w:lineRule="auto"/>
              <w:rPr>
                <w:rFonts w:ascii="Chubb Publico App Light" w:eastAsia="Times New Roman" w:hAnsi="Chubb Publico App Light"/>
                <w:b/>
                <w:bCs/>
                <w:noProof w:val="0"/>
                <w:spacing w:val="0"/>
                <w:sz w:val="16"/>
                <w:szCs w:val="16"/>
              </w:rPr>
            </w:pPr>
            <w:r w:rsidRPr="00B45C9E">
              <w:rPr>
                <w:rFonts w:ascii="Chubb Publico App Light" w:eastAsia="Times New Roman" w:hAnsi="Chubb Publico App Light"/>
                <w:b/>
                <w:bCs/>
                <w:noProof w:val="0"/>
                <w:spacing w:val="0"/>
                <w:sz w:val="16"/>
                <w:szCs w:val="16"/>
              </w:rPr>
              <w:t>Error Code</w:t>
            </w:r>
          </w:p>
        </w:tc>
        <w:tc>
          <w:tcPr>
            <w:tcW w:w="1440" w:type="dxa"/>
            <w:tcBorders>
              <w:top w:val="single" w:sz="4" w:space="0" w:color="auto"/>
              <w:left w:val="nil"/>
              <w:bottom w:val="nil"/>
              <w:right w:val="single" w:sz="4" w:space="0" w:color="auto"/>
            </w:tcBorders>
            <w:shd w:val="clear" w:color="auto" w:fill="002060"/>
            <w:vAlign w:val="bottom"/>
            <w:hideMark/>
          </w:tcPr>
          <w:p w14:paraId="6CBDFB41" w14:textId="77777777" w:rsidR="00B45C9E" w:rsidRPr="00B45C9E" w:rsidRDefault="00B45C9E" w:rsidP="00B45C9E">
            <w:pPr>
              <w:spacing w:after="0" w:line="240" w:lineRule="auto"/>
              <w:rPr>
                <w:rFonts w:ascii="Chubb Publico App Light" w:eastAsia="Times New Roman" w:hAnsi="Chubb Publico App Light"/>
                <w:b/>
                <w:bCs/>
                <w:noProof w:val="0"/>
                <w:spacing w:val="0"/>
                <w:sz w:val="16"/>
                <w:szCs w:val="16"/>
              </w:rPr>
            </w:pPr>
            <w:r w:rsidRPr="00B45C9E">
              <w:rPr>
                <w:rFonts w:ascii="Chubb Publico App Light" w:eastAsia="Times New Roman" w:hAnsi="Chubb Publico App Light"/>
                <w:b/>
                <w:bCs/>
                <w:noProof w:val="0"/>
                <w:spacing w:val="0"/>
                <w:sz w:val="16"/>
                <w:szCs w:val="16"/>
              </w:rPr>
              <w:t>Error Source Identifier</w:t>
            </w:r>
          </w:p>
        </w:tc>
        <w:tc>
          <w:tcPr>
            <w:tcW w:w="4294" w:type="dxa"/>
            <w:tcBorders>
              <w:top w:val="single" w:sz="4" w:space="0" w:color="auto"/>
              <w:left w:val="nil"/>
              <w:bottom w:val="nil"/>
              <w:right w:val="single" w:sz="4" w:space="0" w:color="auto"/>
            </w:tcBorders>
            <w:shd w:val="clear" w:color="auto" w:fill="002060"/>
            <w:vAlign w:val="bottom"/>
            <w:hideMark/>
          </w:tcPr>
          <w:p w14:paraId="4F5CCD1F" w14:textId="77777777" w:rsidR="00B45C9E" w:rsidRPr="00B45C9E" w:rsidRDefault="00B45C9E" w:rsidP="00B45C9E">
            <w:pPr>
              <w:spacing w:after="0" w:line="240" w:lineRule="auto"/>
              <w:rPr>
                <w:rFonts w:ascii="Chubb Publico App Light" w:eastAsia="Times New Roman" w:hAnsi="Chubb Publico App Light"/>
                <w:b/>
                <w:bCs/>
                <w:noProof w:val="0"/>
                <w:spacing w:val="0"/>
                <w:sz w:val="16"/>
                <w:szCs w:val="16"/>
              </w:rPr>
            </w:pPr>
            <w:r w:rsidRPr="00B45C9E">
              <w:rPr>
                <w:rFonts w:ascii="Chubb Publico App Light" w:eastAsia="Times New Roman" w:hAnsi="Chubb Publico App Light"/>
                <w:b/>
                <w:bCs/>
                <w:noProof w:val="0"/>
                <w:spacing w:val="0"/>
                <w:sz w:val="16"/>
                <w:szCs w:val="16"/>
              </w:rPr>
              <w:t>Error Description</w:t>
            </w:r>
          </w:p>
        </w:tc>
        <w:tc>
          <w:tcPr>
            <w:tcW w:w="1656" w:type="dxa"/>
            <w:tcBorders>
              <w:top w:val="single" w:sz="4" w:space="0" w:color="auto"/>
              <w:left w:val="nil"/>
              <w:bottom w:val="nil"/>
              <w:right w:val="single" w:sz="4" w:space="0" w:color="auto"/>
            </w:tcBorders>
            <w:shd w:val="clear" w:color="auto" w:fill="002060"/>
            <w:vAlign w:val="bottom"/>
            <w:hideMark/>
          </w:tcPr>
          <w:p w14:paraId="3635F64E" w14:textId="77777777" w:rsidR="00B45C9E" w:rsidRPr="00B45C9E" w:rsidRDefault="00B45C9E" w:rsidP="00B45C9E">
            <w:pPr>
              <w:spacing w:after="0" w:line="240" w:lineRule="auto"/>
              <w:jc w:val="center"/>
              <w:rPr>
                <w:rFonts w:ascii="Chubb Publico App Light" w:eastAsia="Times New Roman" w:hAnsi="Chubb Publico App Light"/>
                <w:b/>
                <w:bCs/>
                <w:noProof w:val="0"/>
                <w:spacing w:val="0"/>
                <w:sz w:val="16"/>
                <w:szCs w:val="16"/>
              </w:rPr>
            </w:pPr>
            <w:r w:rsidRPr="00B45C9E">
              <w:rPr>
                <w:rFonts w:ascii="Chubb Publico App Light" w:eastAsia="Times New Roman" w:hAnsi="Chubb Publico App Light"/>
                <w:b/>
                <w:bCs/>
                <w:noProof w:val="0"/>
                <w:spacing w:val="0"/>
                <w:sz w:val="16"/>
                <w:szCs w:val="16"/>
              </w:rPr>
              <w:t>Action expected in the front</w:t>
            </w:r>
          </w:p>
        </w:tc>
      </w:tr>
      <w:tr w:rsidR="00B45C9E" w:rsidRPr="00C3333D" w14:paraId="0FBEA126" w14:textId="77777777" w:rsidTr="00B45C9E">
        <w:trPr>
          <w:trHeight w:val="872"/>
        </w:trPr>
        <w:tc>
          <w:tcPr>
            <w:tcW w:w="2138" w:type="dxa"/>
            <w:tcBorders>
              <w:top w:val="single" w:sz="4" w:space="0" w:color="auto"/>
              <w:left w:val="single" w:sz="4" w:space="0" w:color="auto"/>
              <w:bottom w:val="single" w:sz="4" w:space="0" w:color="auto"/>
              <w:right w:val="single" w:sz="4" w:space="0" w:color="auto"/>
            </w:tcBorders>
            <w:shd w:val="clear" w:color="auto" w:fill="auto"/>
            <w:hideMark/>
          </w:tcPr>
          <w:p w14:paraId="052B9DEA" w14:textId="77777777" w:rsidR="00B45C9E" w:rsidRPr="00B45C9E" w:rsidRDefault="00B45C9E" w:rsidP="00B45C9E">
            <w:pPr>
              <w:spacing w:after="0" w:line="240" w:lineRule="auto"/>
              <w:rPr>
                <w:rFonts w:ascii="Chubb Publico App Light" w:eastAsia="Times New Roman" w:hAnsi="Chubb Publico App Light"/>
                <w:noProof w:val="0"/>
                <w:color w:val="0070C0"/>
                <w:spacing w:val="0"/>
                <w:sz w:val="16"/>
                <w:szCs w:val="16"/>
              </w:rPr>
            </w:pPr>
            <w:r w:rsidRPr="00B45C9E">
              <w:rPr>
                <w:rFonts w:ascii="Chubb Publico App Light" w:eastAsia="Times New Roman" w:hAnsi="Chubb Publico App Light"/>
                <w:noProof w:val="0"/>
                <w:color w:val="0070C0"/>
                <w:spacing w:val="0"/>
                <w:sz w:val="16"/>
                <w:szCs w:val="16"/>
              </w:rPr>
              <w:t>Required Inputs Not Correct</w:t>
            </w:r>
          </w:p>
        </w:tc>
        <w:tc>
          <w:tcPr>
            <w:tcW w:w="1187" w:type="dxa"/>
            <w:tcBorders>
              <w:top w:val="single" w:sz="4" w:space="0" w:color="auto"/>
              <w:left w:val="nil"/>
              <w:bottom w:val="single" w:sz="4" w:space="0" w:color="auto"/>
              <w:right w:val="single" w:sz="4" w:space="0" w:color="auto"/>
            </w:tcBorders>
            <w:shd w:val="clear" w:color="auto" w:fill="auto"/>
            <w:hideMark/>
          </w:tcPr>
          <w:p w14:paraId="7555DF3D" w14:textId="77777777" w:rsidR="00B45C9E" w:rsidRPr="00B45C9E" w:rsidRDefault="00B45C9E" w:rsidP="00B45C9E">
            <w:pPr>
              <w:spacing w:after="0" w:line="240" w:lineRule="auto"/>
              <w:rPr>
                <w:rFonts w:ascii="Chubb Publico App Light" w:eastAsia="Times New Roman" w:hAnsi="Chubb Publico App Light"/>
                <w:noProof w:val="0"/>
                <w:color w:val="0070C0"/>
                <w:spacing w:val="0"/>
                <w:sz w:val="16"/>
                <w:szCs w:val="16"/>
              </w:rPr>
            </w:pPr>
            <w:r w:rsidRPr="00B45C9E">
              <w:rPr>
                <w:rFonts w:ascii="Chubb Publico App Light" w:eastAsia="Times New Roman" w:hAnsi="Chubb Publico App Light"/>
                <w:noProof w:val="0"/>
                <w:color w:val="0070C0"/>
                <w:spacing w:val="0"/>
                <w:sz w:val="16"/>
                <w:szCs w:val="16"/>
              </w:rPr>
              <w:t>RLE00001</w:t>
            </w:r>
          </w:p>
        </w:tc>
        <w:tc>
          <w:tcPr>
            <w:tcW w:w="1440" w:type="dxa"/>
            <w:tcBorders>
              <w:top w:val="single" w:sz="4" w:space="0" w:color="auto"/>
              <w:left w:val="nil"/>
              <w:bottom w:val="single" w:sz="4" w:space="0" w:color="auto"/>
              <w:right w:val="single" w:sz="4" w:space="0" w:color="auto"/>
            </w:tcBorders>
            <w:shd w:val="clear" w:color="auto" w:fill="auto"/>
            <w:hideMark/>
          </w:tcPr>
          <w:p w14:paraId="7A622111" w14:textId="77777777" w:rsidR="00B45C9E" w:rsidRPr="00B45C9E" w:rsidRDefault="00B45C9E" w:rsidP="00B45C9E">
            <w:pPr>
              <w:spacing w:after="0" w:line="240" w:lineRule="auto"/>
              <w:rPr>
                <w:rFonts w:ascii="Chubb Publico App Light" w:eastAsia="Times New Roman" w:hAnsi="Chubb Publico App Light"/>
                <w:noProof w:val="0"/>
                <w:color w:val="0070C0"/>
                <w:spacing w:val="0"/>
                <w:sz w:val="16"/>
                <w:szCs w:val="16"/>
              </w:rPr>
            </w:pPr>
            <w:r w:rsidRPr="00B45C9E">
              <w:rPr>
                <w:rFonts w:ascii="Chubb Publico App Light" w:eastAsia="Times New Roman" w:hAnsi="Chubb Publico App Light"/>
                <w:noProof w:val="0"/>
                <w:color w:val="0070C0"/>
                <w:spacing w:val="0"/>
                <w:sz w:val="16"/>
                <w:szCs w:val="16"/>
              </w:rPr>
              <w:t>Regional</w:t>
            </w:r>
          </w:p>
        </w:tc>
        <w:tc>
          <w:tcPr>
            <w:tcW w:w="4294" w:type="dxa"/>
            <w:tcBorders>
              <w:top w:val="single" w:sz="4" w:space="0" w:color="auto"/>
              <w:left w:val="nil"/>
              <w:bottom w:val="single" w:sz="4" w:space="0" w:color="auto"/>
              <w:right w:val="single" w:sz="4" w:space="0" w:color="auto"/>
            </w:tcBorders>
            <w:shd w:val="clear" w:color="auto" w:fill="auto"/>
            <w:hideMark/>
          </w:tcPr>
          <w:p w14:paraId="219B7766" w14:textId="77777777" w:rsidR="00B45C9E" w:rsidRPr="00B45C9E" w:rsidRDefault="00B45C9E" w:rsidP="00B45C9E">
            <w:pPr>
              <w:spacing w:after="0" w:line="240" w:lineRule="auto"/>
              <w:rPr>
                <w:rFonts w:ascii="Chubb Publico App Light" w:eastAsia="Times New Roman" w:hAnsi="Chubb Publico App Light"/>
                <w:noProof w:val="0"/>
                <w:color w:val="0070C0"/>
                <w:spacing w:val="0"/>
                <w:sz w:val="16"/>
                <w:szCs w:val="16"/>
              </w:rPr>
            </w:pPr>
            <w:r w:rsidRPr="00B45C9E">
              <w:rPr>
                <w:rFonts w:ascii="Chubb Publico App Light" w:eastAsia="Times New Roman" w:hAnsi="Chubb Publico App Light"/>
                <w:noProof w:val="0"/>
                <w:color w:val="0070C0"/>
                <w:spacing w:val="0"/>
                <w:sz w:val="16"/>
                <w:szCs w:val="16"/>
              </w:rPr>
              <w:t>An ECONOMIC_SANCTION_RISK Service request data field is missing: No Records to Process/Screen</w:t>
            </w:r>
          </w:p>
        </w:tc>
        <w:tc>
          <w:tcPr>
            <w:tcW w:w="1656" w:type="dxa"/>
            <w:tcBorders>
              <w:top w:val="single" w:sz="4" w:space="0" w:color="auto"/>
              <w:left w:val="nil"/>
              <w:bottom w:val="single" w:sz="4" w:space="0" w:color="auto"/>
              <w:right w:val="single" w:sz="4" w:space="0" w:color="auto"/>
            </w:tcBorders>
            <w:shd w:val="clear" w:color="auto" w:fill="auto"/>
            <w:hideMark/>
          </w:tcPr>
          <w:p w14:paraId="64403F05" w14:textId="77777777" w:rsidR="00B45C9E" w:rsidRPr="00B45C9E" w:rsidRDefault="00B45C9E" w:rsidP="00B45C9E">
            <w:pPr>
              <w:spacing w:after="0" w:line="240" w:lineRule="auto"/>
              <w:rPr>
                <w:rFonts w:ascii="Chubb Publico App Light" w:eastAsia="Times New Roman" w:hAnsi="Chubb Publico App Light"/>
                <w:noProof w:val="0"/>
                <w:color w:val="0070C0"/>
                <w:spacing w:val="0"/>
                <w:sz w:val="16"/>
                <w:szCs w:val="16"/>
              </w:rPr>
            </w:pPr>
            <w:r w:rsidRPr="00B45C9E">
              <w:rPr>
                <w:rFonts w:ascii="Chubb Publico App Light" w:eastAsia="Times New Roman" w:hAnsi="Chubb Publico App Light"/>
                <w:noProof w:val="0"/>
                <w:color w:val="0070C0"/>
                <w:spacing w:val="0"/>
                <w:sz w:val="16"/>
                <w:szCs w:val="16"/>
              </w:rPr>
              <w:t>Fix the code and retrigger.</w:t>
            </w:r>
          </w:p>
        </w:tc>
      </w:tr>
      <w:tr w:rsidR="00B45C9E" w:rsidRPr="00C3333D" w14:paraId="42773FDF" w14:textId="77777777" w:rsidTr="00B45C9E">
        <w:trPr>
          <w:trHeight w:val="1029"/>
        </w:trPr>
        <w:tc>
          <w:tcPr>
            <w:tcW w:w="2138" w:type="dxa"/>
            <w:tcBorders>
              <w:top w:val="nil"/>
              <w:left w:val="single" w:sz="4" w:space="0" w:color="auto"/>
              <w:bottom w:val="single" w:sz="4" w:space="0" w:color="auto"/>
              <w:right w:val="single" w:sz="4" w:space="0" w:color="auto"/>
            </w:tcBorders>
            <w:shd w:val="clear" w:color="auto" w:fill="auto"/>
            <w:hideMark/>
          </w:tcPr>
          <w:p w14:paraId="1F38EBB9" w14:textId="77777777" w:rsidR="00B45C9E" w:rsidRPr="00B45C9E" w:rsidRDefault="00B45C9E" w:rsidP="00B45C9E">
            <w:pPr>
              <w:spacing w:after="0" w:line="240" w:lineRule="auto"/>
              <w:rPr>
                <w:rFonts w:ascii="Chubb Publico App Light" w:eastAsia="Times New Roman" w:hAnsi="Chubb Publico App Light"/>
                <w:noProof w:val="0"/>
                <w:color w:val="0070C0"/>
                <w:spacing w:val="0"/>
                <w:sz w:val="16"/>
                <w:szCs w:val="16"/>
              </w:rPr>
            </w:pPr>
            <w:r w:rsidRPr="00B45C9E">
              <w:rPr>
                <w:rFonts w:ascii="Chubb Publico App Light" w:eastAsia="Times New Roman" w:hAnsi="Chubb Publico App Light"/>
                <w:noProof w:val="0"/>
                <w:color w:val="0070C0"/>
                <w:spacing w:val="0"/>
                <w:sz w:val="16"/>
                <w:szCs w:val="16"/>
              </w:rPr>
              <w:t>Required Inputs Not Correct</w:t>
            </w:r>
          </w:p>
        </w:tc>
        <w:tc>
          <w:tcPr>
            <w:tcW w:w="1187" w:type="dxa"/>
            <w:tcBorders>
              <w:top w:val="nil"/>
              <w:left w:val="nil"/>
              <w:bottom w:val="single" w:sz="4" w:space="0" w:color="auto"/>
              <w:right w:val="single" w:sz="4" w:space="0" w:color="auto"/>
            </w:tcBorders>
            <w:shd w:val="clear" w:color="auto" w:fill="auto"/>
            <w:hideMark/>
          </w:tcPr>
          <w:p w14:paraId="65B7E588" w14:textId="77777777" w:rsidR="00B45C9E" w:rsidRPr="00B45C9E" w:rsidRDefault="00B45C9E" w:rsidP="00B45C9E">
            <w:pPr>
              <w:spacing w:after="0" w:line="240" w:lineRule="auto"/>
              <w:rPr>
                <w:rFonts w:ascii="Chubb Publico App Light" w:eastAsia="Times New Roman" w:hAnsi="Chubb Publico App Light"/>
                <w:noProof w:val="0"/>
                <w:color w:val="0070C0"/>
                <w:spacing w:val="0"/>
                <w:sz w:val="16"/>
                <w:szCs w:val="16"/>
              </w:rPr>
            </w:pPr>
            <w:r w:rsidRPr="00B45C9E">
              <w:rPr>
                <w:rFonts w:ascii="Chubb Publico App Light" w:eastAsia="Times New Roman" w:hAnsi="Chubb Publico App Light"/>
                <w:noProof w:val="0"/>
                <w:color w:val="0070C0"/>
                <w:spacing w:val="0"/>
                <w:sz w:val="16"/>
                <w:szCs w:val="16"/>
              </w:rPr>
              <w:t>RLE00002</w:t>
            </w:r>
          </w:p>
        </w:tc>
        <w:tc>
          <w:tcPr>
            <w:tcW w:w="1440" w:type="dxa"/>
            <w:tcBorders>
              <w:top w:val="nil"/>
              <w:left w:val="nil"/>
              <w:bottom w:val="single" w:sz="4" w:space="0" w:color="auto"/>
              <w:right w:val="single" w:sz="4" w:space="0" w:color="auto"/>
            </w:tcBorders>
            <w:shd w:val="clear" w:color="auto" w:fill="auto"/>
            <w:hideMark/>
          </w:tcPr>
          <w:p w14:paraId="5AED7DA1" w14:textId="77777777" w:rsidR="00B45C9E" w:rsidRPr="00B45C9E" w:rsidRDefault="00B45C9E" w:rsidP="00B45C9E">
            <w:pPr>
              <w:spacing w:after="0" w:line="240" w:lineRule="auto"/>
              <w:rPr>
                <w:rFonts w:ascii="Chubb Publico App Light" w:eastAsia="Times New Roman" w:hAnsi="Chubb Publico App Light"/>
                <w:noProof w:val="0"/>
                <w:color w:val="0070C0"/>
                <w:spacing w:val="0"/>
                <w:sz w:val="16"/>
                <w:szCs w:val="16"/>
              </w:rPr>
            </w:pPr>
            <w:r w:rsidRPr="00B45C9E">
              <w:rPr>
                <w:rFonts w:ascii="Chubb Publico App Light" w:eastAsia="Times New Roman" w:hAnsi="Chubb Publico App Light"/>
                <w:noProof w:val="0"/>
                <w:color w:val="0070C0"/>
                <w:spacing w:val="0"/>
                <w:sz w:val="16"/>
                <w:szCs w:val="16"/>
              </w:rPr>
              <w:t>Regional</w:t>
            </w:r>
          </w:p>
        </w:tc>
        <w:tc>
          <w:tcPr>
            <w:tcW w:w="4294" w:type="dxa"/>
            <w:tcBorders>
              <w:top w:val="nil"/>
              <w:left w:val="nil"/>
              <w:bottom w:val="single" w:sz="4" w:space="0" w:color="auto"/>
              <w:right w:val="single" w:sz="4" w:space="0" w:color="auto"/>
            </w:tcBorders>
            <w:shd w:val="clear" w:color="auto" w:fill="auto"/>
            <w:hideMark/>
          </w:tcPr>
          <w:p w14:paraId="63F9608E" w14:textId="77777777" w:rsidR="00B45C9E" w:rsidRPr="00B45C9E" w:rsidRDefault="00B45C9E" w:rsidP="00B45C9E">
            <w:pPr>
              <w:spacing w:after="0" w:line="240" w:lineRule="auto"/>
              <w:rPr>
                <w:rFonts w:ascii="Chubb Publico App Light" w:eastAsia="Times New Roman" w:hAnsi="Chubb Publico App Light"/>
                <w:noProof w:val="0"/>
                <w:color w:val="0070C0"/>
                <w:spacing w:val="0"/>
                <w:sz w:val="16"/>
                <w:szCs w:val="16"/>
              </w:rPr>
            </w:pPr>
            <w:r w:rsidRPr="00B45C9E">
              <w:rPr>
                <w:rFonts w:ascii="Chubb Publico App Light" w:eastAsia="Times New Roman" w:hAnsi="Chubb Publico App Light"/>
                <w:noProof w:val="0"/>
                <w:color w:val="0070C0"/>
                <w:spacing w:val="0"/>
                <w:sz w:val="16"/>
                <w:szCs w:val="16"/>
              </w:rPr>
              <w:t xml:space="preserve">One or more ECONOMIC_SANCTION_RISK Service request data fields is missing or invalid: </w:t>
            </w:r>
            <w:r w:rsidRPr="00B45C9E">
              <w:rPr>
                <w:rFonts w:ascii="Chubb Publico App Light" w:eastAsia="Times New Roman" w:hAnsi="Chubb Publico App Light"/>
                <w:i/>
                <w:iCs/>
                <w:noProof w:val="0"/>
                <w:color w:val="0066CC"/>
                <w:spacing w:val="0"/>
                <w:sz w:val="16"/>
                <w:szCs w:val="16"/>
              </w:rPr>
              <w:t>field names and additional information</w:t>
            </w:r>
            <w:r w:rsidRPr="00B45C9E">
              <w:rPr>
                <w:rFonts w:ascii="Chubb Publico App Light" w:eastAsia="Times New Roman" w:hAnsi="Chubb Publico App Light"/>
                <w:noProof w:val="0"/>
                <w:color w:val="0066CC"/>
                <w:spacing w:val="0"/>
                <w:sz w:val="16"/>
                <w:szCs w:val="16"/>
              </w:rPr>
              <w:t xml:space="preserve">.  </w:t>
            </w:r>
          </w:p>
        </w:tc>
        <w:tc>
          <w:tcPr>
            <w:tcW w:w="1656" w:type="dxa"/>
            <w:tcBorders>
              <w:top w:val="nil"/>
              <w:left w:val="nil"/>
              <w:bottom w:val="single" w:sz="4" w:space="0" w:color="auto"/>
              <w:right w:val="single" w:sz="4" w:space="0" w:color="auto"/>
            </w:tcBorders>
            <w:shd w:val="clear" w:color="auto" w:fill="auto"/>
            <w:hideMark/>
          </w:tcPr>
          <w:p w14:paraId="70FA03F8" w14:textId="77777777" w:rsidR="00B45C9E" w:rsidRPr="00B45C9E" w:rsidRDefault="00B45C9E" w:rsidP="00B45C9E">
            <w:pPr>
              <w:spacing w:after="0" w:line="240" w:lineRule="auto"/>
              <w:rPr>
                <w:rFonts w:ascii="Chubb Publico App Light" w:eastAsia="Times New Roman" w:hAnsi="Chubb Publico App Light"/>
                <w:noProof w:val="0"/>
                <w:color w:val="0070C0"/>
                <w:spacing w:val="0"/>
                <w:sz w:val="16"/>
                <w:szCs w:val="16"/>
              </w:rPr>
            </w:pPr>
            <w:r w:rsidRPr="00B45C9E">
              <w:rPr>
                <w:rFonts w:ascii="Chubb Publico App Light" w:eastAsia="Times New Roman" w:hAnsi="Chubb Publico App Light"/>
                <w:noProof w:val="0"/>
                <w:color w:val="0070C0"/>
                <w:spacing w:val="0"/>
                <w:sz w:val="16"/>
                <w:szCs w:val="16"/>
              </w:rPr>
              <w:t>Fix the code and retrigger.</w:t>
            </w:r>
          </w:p>
        </w:tc>
      </w:tr>
      <w:tr w:rsidR="00B45C9E" w:rsidRPr="00C3333D" w14:paraId="6F1645E1" w14:textId="77777777" w:rsidTr="00B45C9E">
        <w:trPr>
          <w:trHeight w:val="863"/>
        </w:trPr>
        <w:tc>
          <w:tcPr>
            <w:tcW w:w="2138" w:type="dxa"/>
            <w:tcBorders>
              <w:top w:val="nil"/>
              <w:left w:val="single" w:sz="4" w:space="0" w:color="auto"/>
              <w:bottom w:val="single" w:sz="4" w:space="0" w:color="auto"/>
              <w:right w:val="single" w:sz="4" w:space="0" w:color="auto"/>
            </w:tcBorders>
            <w:shd w:val="clear" w:color="auto" w:fill="auto"/>
            <w:hideMark/>
          </w:tcPr>
          <w:p w14:paraId="73DA34BC" w14:textId="77777777" w:rsidR="00B45C9E" w:rsidRPr="00B45C9E" w:rsidRDefault="00B45C9E" w:rsidP="00B45C9E">
            <w:pPr>
              <w:spacing w:after="0" w:line="240" w:lineRule="auto"/>
              <w:rPr>
                <w:rFonts w:ascii="Chubb Publico App Light" w:eastAsia="Times New Roman" w:hAnsi="Chubb Publico App Light"/>
                <w:noProof w:val="0"/>
                <w:color w:val="00B050"/>
                <w:spacing w:val="0"/>
                <w:sz w:val="16"/>
                <w:szCs w:val="16"/>
              </w:rPr>
            </w:pPr>
            <w:r w:rsidRPr="00B45C9E">
              <w:rPr>
                <w:rFonts w:ascii="Chubb Publico App Light" w:eastAsia="Times New Roman" w:hAnsi="Chubb Publico App Light"/>
                <w:noProof w:val="0"/>
                <w:color w:val="00B050"/>
                <w:spacing w:val="0"/>
                <w:sz w:val="16"/>
                <w:szCs w:val="16"/>
              </w:rPr>
              <w:t>Internal Functional Error</w:t>
            </w:r>
          </w:p>
        </w:tc>
        <w:tc>
          <w:tcPr>
            <w:tcW w:w="1187" w:type="dxa"/>
            <w:tcBorders>
              <w:top w:val="nil"/>
              <w:left w:val="nil"/>
              <w:bottom w:val="single" w:sz="4" w:space="0" w:color="auto"/>
              <w:right w:val="single" w:sz="4" w:space="0" w:color="auto"/>
            </w:tcBorders>
            <w:shd w:val="clear" w:color="auto" w:fill="auto"/>
            <w:hideMark/>
          </w:tcPr>
          <w:p w14:paraId="152611A0" w14:textId="77777777" w:rsidR="00B45C9E" w:rsidRPr="00B45C9E" w:rsidRDefault="00B45C9E" w:rsidP="00B45C9E">
            <w:pPr>
              <w:spacing w:after="0" w:line="240" w:lineRule="auto"/>
              <w:rPr>
                <w:rFonts w:ascii="Chubb Publico App Light" w:eastAsia="Times New Roman" w:hAnsi="Chubb Publico App Light"/>
                <w:noProof w:val="0"/>
                <w:color w:val="00B050"/>
                <w:spacing w:val="0"/>
                <w:sz w:val="16"/>
                <w:szCs w:val="16"/>
              </w:rPr>
            </w:pPr>
            <w:r w:rsidRPr="00B45C9E">
              <w:rPr>
                <w:rFonts w:ascii="Chubb Publico App Light" w:eastAsia="Times New Roman" w:hAnsi="Chubb Publico App Light"/>
                <w:noProof w:val="0"/>
                <w:color w:val="00B050"/>
                <w:spacing w:val="0"/>
                <w:sz w:val="16"/>
                <w:szCs w:val="16"/>
              </w:rPr>
              <w:t>RLE00003</w:t>
            </w:r>
          </w:p>
        </w:tc>
        <w:tc>
          <w:tcPr>
            <w:tcW w:w="1440" w:type="dxa"/>
            <w:tcBorders>
              <w:top w:val="nil"/>
              <w:left w:val="nil"/>
              <w:bottom w:val="single" w:sz="4" w:space="0" w:color="auto"/>
              <w:right w:val="single" w:sz="4" w:space="0" w:color="auto"/>
            </w:tcBorders>
            <w:shd w:val="clear" w:color="auto" w:fill="auto"/>
            <w:hideMark/>
          </w:tcPr>
          <w:p w14:paraId="707EEE61" w14:textId="77777777" w:rsidR="00B45C9E" w:rsidRPr="00B45C9E" w:rsidRDefault="00B45C9E" w:rsidP="00B45C9E">
            <w:pPr>
              <w:spacing w:after="0" w:line="240" w:lineRule="auto"/>
              <w:rPr>
                <w:rFonts w:ascii="Chubb Publico App Light" w:eastAsia="Times New Roman" w:hAnsi="Chubb Publico App Light"/>
                <w:noProof w:val="0"/>
                <w:color w:val="00B050"/>
                <w:spacing w:val="0"/>
                <w:sz w:val="16"/>
                <w:szCs w:val="16"/>
              </w:rPr>
            </w:pPr>
            <w:r w:rsidRPr="00B45C9E">
              <w:rPr>
                <w:rFonts w:ascii="Chubb Publico App Light" w:eastAsia="Times New Roman" w:hAnsi="Chubb Publico App Light"/>
                <w:noProof w:val="0"/>
                <w:color w:val="00B050"/>
                <w:spacing w:val="0"/>
                <w:sz w:val="16"/>
                <w:szCs w:val="16"/>
              </w:rPr>
              <w:t>Regional</w:t>
            </w:r>
          </w:p>
        </w:tc>
        <w:tc>
          <w:tcPr>
            <w:tcW w:w="4294" w:type="dxa"/>
            <w:tcBorders>
              <w:top w:val="nil"/>
              <w:left w:val="nil"/>
              <w:bottom w:val="single" w:sz="4" w:space="0" w:color="auto"/>
              <w:right w:val="single" w:sz="4" w:space="0" w:color="auto"/>
            </w:tcBorders>
            <w:shd w:val="clear" w:color="auto" w:fill="auto"/>
            <w:hideMark/>
          </w:tcPr>
          <w:p w14:paraId="508BF579" w14:textId="77777777" w:rsidR="00B45C9E" w:rsidRPr="00B45C9E" w:rsidRDefault="00B45C9E" w:rsidP="00B45C9E">
            <w:pPr>
              <w:spacing w:after="0" w:line="240" w:lineRule="auto"/>
              <w:rPr>
                <w:rFonts w:ascii="Chubb Publico App Light" w:eastAsia="Times New Roman" w:hAnsi="Chubb Publico App Light"/>
                <w:noProof w:val="0"/>
                <w:color w:val="00B050"/>
                <w:spacing w:val="0"/>
                <w:sz w:val="16"/>
                <w:szCs w:val="16"/>
              </w:rPr>
            </w:pPr>
            <w:r w:rsidRPr="00B45C9E">
              <w:rPr>
                <w:rFonts w:ascii="Chubb Publico App Light" w:eastAsia="Times New Roman" w:hAnsi="Chubb Publico App Light"/>
                <w:noProof w:val="0"/>
                <w:color w:val="00B050"/>
                <w:spacing w:val="0"/>
                <w:sz w:val="16"/>
                <w:szCs w:val="16"/>
              </w:rPr>
              <w:t>The ECONOMIC_SANCTION_RISK Service request was unsuccessful. General Counsel has turned off all screening associated to the ESR File Search Code.</w:t>
            </w:r>
          </w:p>
        </w:tc>
        <w:tc>
          <w:tcPr>
            <w:tcW w:w="1656" w:type="dxa"/>
            <w:tcBorders>
              <w:top w:val="single" w:sz="4" w:space="0" w:color="auto"/>
              <w:left w:val="nil"/>
              <w:bottom w:val="single" w:sz="4" w:space="0" w:color="auto"/>
              <w:right w:val="single" w:sz="4" w:space="0" w:color="auto"/>
            </w:tcBorders>
            <w:shd w:val="clear" w:color="auto" w:fill="auto"/>
            <w:hideMark/>
          </w:tcPr>
          <w:p w14:paraId="24551513" w14:textId="77777777" w:rsidR="00B45C9E" w:rsidRPr="00B45C9E" w:rsidRDefault="00B45C9E" w:rsidP="00B45C9E">
            <w:pPr>
              <w:spacing w:after="0" w:line="240" w:lineRule="auto"/>
              <w:rPr>
                <w:rFonts w:ascii="Chubb Publico App Light" w:eastAsia="Times New Roman" w:hAnsi="Chubb Publico App Light"/>
                <w:noProof w:val="0"/>
                <w:color w:val="00B050"/>
                <w:spacing w:val="0"/>
                <w:sz w:val="16"/>
                <w:szCs w:val="16"/>
              </w:rPr>
            </w:pPr>
            <w:r w:rsidRPr="00B45C9E">
              <w:rPr>
                <w:rFonts w:ascii="Chubb Publico App Light" w:eastAsia="Times New Roman" w:hAnsi="Chubb Publico App Light"/>
                <w:noProof w:val="0"/>
                <w:color w:val="00B050"/>
                <w:spacing w:val="0"/>
                <w:sz w:val="16"/>
                <w:szCs w:val="16"/>
              </w:rPr>
              <w:t>Front must wait until service has been turned on by General Counsel and retrigger again transactions</w:t>
            </w:r>
          </w:p>
        </w:tc>
      </w:tr>
      <w:tr w:rsidR="00B45C9E" w:rsidRPr="00C3333D" w14:paraId="27667078" w14:textId="77777777" w:rsidTr="00B45C9E">
        <w:trPr>
          <w:trHeight w:val="732"/>
        </w:trPr>
        <w:tc>
          <w:tcPr>
            <w:tcW w:w="2138" w:type="dxa"/>
            <w:tcBorders>
              <w:top w:val="nil"/>
              <w:left w:val="single" w:sz="4" w:space="0" w:color="auto"/>
              <w:bottom w:val="single" w:sz="4" w:space="0" w:color="auto"/>
              <w:right w:val="single" w:sz="4" w:space="0" w:color="auto"/>
            </w:tcBorders>
            <w:shd w:val="clear" w:color="auto" w:fill="auto"/>
            <w:hideMark/>
          </w:tcPr>
          <w:p w14:paraId="4483A99F" w14:textId="77777777" w:rsidR="00B45C9E" w:rsidRPr="00B45C9E" w:rsidRDefault="00B45C9E" w:rsidP="00B45C9E">
            <w:pPr>
              <w:spacing w:after="0" w:line="240" w:lineRule="auto"/>
              <w:rPr>
                <w:rFonts w:ascii="Chubb Publico App Light" w:eastAsia="Times New Roman" w:hAnsi="Chubb Publico App Light"/>
                <w:noProof w:val="0"/>
                <w:color w:val="00B050"/>
                <w:spacing w:val="0"/>
                <w:sz w:val="16"/>
                <w:szCs w:val="16"/>
              </w:rPr>
            </w:pPr>
            <w:r w:rsidRPr="00B45C9E">
              <w:rPr>
                <w:rFonts w:ascii="Chubb Publico App Light" w:eastAsia="Times New Roman" w:hAnsi="Chubb Publico App Light"/>
                <w:noProof w:val="0"/>
                <w:color w:val="00B050"/>
                <w:spacing w:val="0"/>
                <w:sz w:val="16"/>
                <w:szCs w:val="16"/>
              </w:rPr>
              <w:t>Informational</w:t>
            </w:r>
          </w:p>
        </w:tc>
        <w:tc>
          <w:tcPr>
            <w:tcW w:w="1187" w:type="dxa"/>
            <w:tcBorders>
              <w:top w:val="nil"/>
              <w:left w:val="nil"/>
              <w:bottom w:val="single" w:sz="4" w:space="0" w:color="auto"/>
              <w:right w:val="single" w:sz="4" w:space="0" w:color="auto"/>
            </w:tcBorders>
            <w:shd w:val="clear" w:color="auto" w:fill="auto"/>
            <w:hideMark/>
          </w:tcPr>
          <w:p w14:paraId="0A0F0D5C" w14:textId="77777777" w:rsidR="00B45C9E" w:rsidRPr="00B45C9E" w:rsidRDefault="00B45C9E" w:rsidP="00B45C9E">
            <w:pPr>
              <w:spacing w:after="0" w:line="240" w:lineRule="auto"/>
              <w:rPr>
                <w:rFonts w:ascii="Chubb Publico App Light" w:eastAsia="Times New Roman" w:hAnsi="Chubb Publico App Light"/>
                <w:noProof w:val="0"/>
                <w:color w:val="00B050"/>
                <w:spacing w:val="0"/>
                <w:sz w:val="16"/>
                <w:szCs w:val="16"/>
              </w:rPr>
            </w:pPr>
            <w:r w:rsidRPr="00B45C9E">
              <w:rPr>
                <w:rFonts w:ascii="Chubb Publico App Light" w:eastAsia="Times New Roman" w:hAnsi="Chubb Publico App Light"/>
                <w:noProof w:val="0"/>
                <w:color w:val="00B050"/>
                <w:spacing w:val="0"/>
                <w:sz w:val="16"/>
                <w:szCs w:val="16"/>
              </w:rPr>
              <w:t>RLE00004</w:t>
            </w:r>
          </w:p>
        </w:tc>
        <w:tc>
          <w:tcPr>
            <w:tcW w:w="1440" w:type="dxa"/>
            <w:tcBorders>
              <w:top w:val="nil"/>
              <w:left w:val="nil"/>
              <w:bottom w:val="single" w:sz="4" w:space="0" w:color="auto"/>
              <w:right w:val="single" w:sz="4" w:space="0" w:color="auto"/>
            </w:tcBorders>
            <w:shd w:val="clear" w:color="auto" w:fill="auto"/>
            <w:hideMark/>
          </w:tcPr>
          <w:p w14:paraId="7E8038AB" w14:textId="77777777" w:rsidR="00B45C9E" w:rsidRPr="00B45C9E" w:rsidRDefault="00B45C9E" w:rsidP="00B45C9E">
            <w:pPr>
              <w:spacing w:after="0" w:line="240" w:lineRule="auto"/>
              <w:rPr>
                <w:rFonts w:ascii="Chubb Publico App Light" w:eastAsia="Times New Roman" w:hAnsi="Chubb Publico App Light"/>
                <w:noProof w:val="0"/>
                <w:color w:val="00B050"/>
                <w:spacing w:val="0"/>
                <w:sz w:val="16"/>
                <w:szCs w:val="16"/>
              </w:rPr>
            </w:pPr>
            <w:r w:rsidRPr="00B45C9E">
              <w:rPr>
                <w:rFonts w:ascii="Chubb Publico App Light" w:eastAsia="Times New Roman" w:hAnsi="Chubb Publico App Light"/>
                <w:noProof w:val="0"/>
                <w:color w:val="00B050"/>
                <w:spacing w:val="0"/>
                <w:sz w:val="16"/>
                <w:szCs w:val="16"/>
              </w:rPr>
              <w:t>Regional</w:t>
            </w:r>
          </w:p>
        </w:tc>
        <w:tc>
          <w:tcPr>
            <w:tcW w:w="4294" w:type="dxa"/>
            <w:tcBorders>
              <w:top w:val="nil"/>
              <w:left w:val="nil"/>
              <w:bottom w:val="single" w:sz="4" w:space="0" w:color="auto"/>
              <w:right w:val="single" w:sz="4" w:space="0" w:color="auto"/>
            </w:tcBorders>
            <w:shd w:val="clear" w:color="auto" w:fill="auto"/>
            <w:hideMark/>
          </w:tcPr>
          <w:p w14:paraId="180AE572" w14:textId="77777777" w:rsidR="00B45C9E" w:rsidRPr="00B45C9E" w:rsidRDefault="00B45C9E" w:rsidP="00B45C9E">
            <w:pPr>
              <w:spacing w:after="0" w:line="240" w:lineRule="auto"/>
              <w:rPr>
                <w:rFonts w:ascii="Chubb Publico App Light" w:eastAsia="Times New Roman" w:hAnsi="Chubb Publico App Light"/>
                <w:noProof w:val="0"/>
                <w:color w:val="00B050"/>
                <w:spacing w:val="0"/>
                <w:sz w:val="16"/>
                <w:szCs w:val="16"/>
              </w:rPr>
            </w:pPr>
            <w:r w:rsidRPr="00B45C9E">
              <w:rPr>
                <w:rFonts w:ascii="Chubb Publico App Light" w:eastAsia="Times New Roman" w:hAnsi="Chubb Publico App Light"/>
                <w:noProof w:val="0"/>
                <w:color w:val="00B050"/>
                <w:spacing w:val="0"/>
                <w:sz w:val="16"/>
                <w:szCs w:val="16"/>
              </w:rPr>
              <w:t>The Economic Sanction Risk Search service has suspended screening due to business reasons.</w:t>
            </w:r>
          </w:p>
        </w:tc>
        <w:tc>
          <w:tcPr>
            <w:tcW w:w="1656" w:type="dxa"/>
            <w:tcBorders>
              <w:top w:val="nil"/>
              <w:left w:val="nil"/>
              <w:bottom w:val="single" w:sz="4" w:space="0" w:color="auto"/>
              <w:right w:val="single" w:sz="4" w:space="0" w:color="auto"/>
            </w:tcBorders>
            <w:shd w:val="clear" w:color="auto" w:fill="auto"/>
            <w:hideMark/>
          </w:tcPr>
          <w:p w14:paraId="7510FA7C" w14:textId="77777777" w:rsidR="00B45C9E" w:rsidRPr="00B45C9E" w:rsidRDefault="00B45C9E" w:rsidP="00B45C9E">
            <w:pPr>
              <w:spacing w:after="0" w:line="240" w:lineRule="auto"/>
              <w:rPr>
                <w:rFonts w:ascii="Chubb Publico App Light" w:eastAsia="Times New Roman" w:hAnsi="Chubb Publico App Light"/>
                <w:noProof w:val="0"/>
                <w:color w:val="00B050"/>
                <w:spacing w:val="0"/>
                <w:sz w:val="16"/>
                <w:szCs w:val="16"/>
              </w:rPr>
            </w:pPr>
            <w:r w:rsidRPr="00B45C9E">
              <w:rPr>
                <w:rFonts w:ascii="Chubb Publico App Light" w:eastAsia="Times New Roman" w:hAnsi="Chubb Publico App Light"/>
                <w:noProof w:val="0"/>
                <w:color w:val="00B050"/>
                <w:spacing w:val="0"/>
                <w:sz w:val="16"/>
                <w:szCs w:val="16"/>
              </w:rPr>
              <w:t>Front must wait until service has been turned on and retrigger again transactions</w:t>
            </w:r>
          </w:p>
        </w:tc>
      </w:tr>
      <w:tr w:rsidR="00B45C9E" w:rsidRPr="00C3333D" w14:paraId="10BBF64F" w14:textId="77777777" w:rsidTr="00B45C9E">
        <w:trPr>
          <w:trHeight w:val="847"/>
        </w:trPr>
        <w:tc>
          <w:tcPr>
            <w:tcW w:w="2138" w:type="dxa"/>
            <w:tcBorders>
              <w:top w:val="nil"/>
              <w:left w:val="single" w:sz="4" w:space="0" w:color="auto"/>
              <w:bottom w:val="single" w:sz="4" w:space="0" w:color="auto"/>
              <w:right w:val="single" w:sz="4" w:space="0" w:color="auto"/>
            </w:tcBorders>
            <w:shd w:val="clear" w:color="auto" w:fill="auto"/>
            <w:hideMark/>
          </w:tcPr>
          <w:p w14:paraId="1FF5642B"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Technical Error</w:t>
            </w:r>
          </w:p>
        </w:tc>
        <w:tc>
          <w:tcPr>
            <w:tcW w:w="1187" w:type="dxa"/>
            <w:tcBorders>
              <w:top w:val="nil"/>
              <w:left w:val="nil"/>
              <w:bottom w:val="single" w:sz="4" w:space="0" w:color="auto"/>
              <w:right w:val="single" w:sz="4" w:space="0" w:color="auto"/>
            </w:tcBorders>
            <w:shd w:val="clear" w:color="auto" w:fill="auto"/>
            <w:hideMark/>
          </w:tcPr>
          <w:p w14:paraId="24107E6B"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RLE00005</w:t>
            </w:r>
          </w:p>
        </w:tc>
        <w:tc>
          <w:tcPr>
            <w:tcW w:w="1440" w:type="dxa"/>
            <w:tcBorders>
              <w:top w:val="nil"/>
              <w:left w:val="nil"/>
              <w:bottom w:val="single" w:sz="4" w:space="0" w:color="auto"/>
              <w:right w:val="single" w:sz="4" w:space="0" w:color="auto"/>
            </w:tcBorders>
            <w:shd w:val="clear" w:color="auto" w:fill="auto"/>
            <w:hideMark/>
          </w:tcPr>
          <w:p w14:paraId="27CE9C93"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Regional</w:t>
            </w:r>
          </w:p>
        </w:tc>
        <w:tc>
          <w:tcPr>
            <w:tcW w:w="4294" w:type="dxa"/>
            <w:tcBorders>
              <w:top w:val="nil"/>
              <w:left w:val="nil"/>
              <w:bottom w:val="single" w:sz="4" w:space="0" w:color="auto"/>
              <w:right w:val="single" w:sz="4" w:space="0" w:color="auto"/>
            </w:tcBorders>
            <w:shd w:val="clear" w:color="auto" w:fill="auto"/>
            <w:hideMark/>
          </w:tcPr>
          <w:p w14:paraId="3C5974BE"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The ECONOMIC_SANCTION_RISK service was unable to process due to technical error.</w:t>
            </w:r>
          </w:p>
        </w:tc>
        <w:tc>
          <w:tcPr>
            <w:tcW w:w="1656" w:type="dxa"/>
            <w:tcBorders>
              <w:top w:val="nil"/>
              <w:left w:val="nil"/>
              <w:bottom w:val="single" w:sz="4" w:space="0" w:color="auto"/>
              <w:right w:val="single" w:sz="4" w:space="0" w:color="auto"/>
            </w:tcBorders>
            <w:shd w:val="clear" w:color="auto" w:fill="auto"/>
            <w:hideMark/>
          </w:tcPr>
          <w:p w14:paraId="4EE05F7C"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The front must retrigger all the transactions in the queue due to the failure</w:t>
            </w:r>
          </w:p>
        </w:tc>
      </w:tr>
      <w:tr w:rsidR="00B45C9E" w:rsidRPr="00C3333D" w14:paraId="6F6D6086" w14:textId="77777777" w:rsidTr="00B45C9E">
        <w:trPr>
          <w:trHeight w:val="732"/>
        </w:trPr>
        <w:tc>
          <w:tcPr>
            <w:tcW w:w="2138" w:type="dxa"/>
            <w:tcBorders>
              <w:top w:val="single" w:sz="4" w:space="0" w:color="auto"/>
              <w:left w:val="single" w:sz="4" w:space="0" w:color="auto"/>
              <w:bottom w:val="single" w:sz="4" w:space="0" w:color="auto"/>
              <w:right w:val="single" w:sz="4" w:space="0" w:color="auto"/>
            </w:tcBorders>
            <w:shd w:val="clear" w:color="auto" w:fill="auto"/>
            <w:hideMark/>
          </w:tcPr>
          <w:p w14:paraId="15E4FB82"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Informational</w:t>
            </w:r>
          </w:p>
        </w:tc>
        <w:tc>
          <w:tcPr>
            <w:tcW w:w="1187" w:type="dxa"/>
            <w:tcBorders>
              <w:top w:val="single" w:sz="4" w:space="0" w:color="auto"/>
              <w:left w:val="nil"/>
              <w:bottom w:val="single" w:sz="4" w:space="0" w:color="auto"/>
              <w:right w:val="single" w:sz="4" w:space="0" w:color="auto"/>
            </w:tcBorders>
            <w:shd w:val="clear" w:color="auto" w:fill="auto"/>
            <w:hideMark/>
          </w:tcPr>
          <w:p w14:paraId="0C9176A8"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RLE00006</w:t>
            </w:r>
          </w:p>
        </w:tc>
        <w:tc>
          <w:tcPr>
            <w:tcW w:w="1440" w:type="dxa"/>
            <w:tcBorders>
              <w:top w:val="single" w:sz="4" w:space="0" w:color="auto"/>
              <w:left w:val="nil"/>
              <w:bottom w:val="single" w:sz="4" w:space="0" w:color="auto"/>
              <w:right w:val="single" w:sz="4" w:space="0" w:color="auto"/>
            </w:tcBorders>
            <w:shd w:val="clear" w:color="auto" w:fill="auto"/>
            <w:hideMark/>
          </w:tcPr>
          <w:p w14:paraId="4381C8FF"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Regional</w:t>
            </w:r>
          </w:p>
        </w:tc>
        <w:tc>
          <w:tcPr>
            <w:tcW w:w="4294" w:type="dxa"/>
            <w:tcBorders>
              <w:top w:val="single" w:sz="4" w:space="0" w:color="auto"/>
              <w:left w:val="nil"/>
              <w:bottom w:val="single" w:sz="4" w:space="0" w:color="auto"/>
              <w:right w:val="single" w:sz="4" w:space="0" w:color="auto"/>
            </w:tcBorders>
            <w:shd w:val="clear" w:color="auto" w:fill="auto"/>
            <w:hideMark/>
          </w:tcPr>
          <w:p w14:paraId="6508C0CA"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The Economic Sanction Risk Search service has suspended screening due to a system outage.</w:t>
            </w:r>
          </w:p>
        </w:tc>
        <w:tc>
          <w:tcPr>
            <w:tcW w:w="1656" w:type="dxa"/>
            <w:tcBorders>
              <w:top w:val="nil"/>
              <w:left w:val="nil"/>
              <w:bottom w:val="single" w:sz="4" w:space="0" w:color="auto"/>
              <w:right w:val="single" w:sz="4" w:space="0" w:color="auto"/>
            </w:tcBorders>
            <w:shd w:val="clear" w:color="auto" w:fill="auto"/>
            <w:hideMark/>
          </w:tcPr>
          <w:p w14:paraId="1BD903A4"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The front must retrigger all the transactions in the queue due to the failure</w:t>
            </w:r>
          </w:p>
        </w:tc>
      </w:tr>
      <w:tr w:rsidR="00B45C9E" w:rsidRPr="00C3333D" w14:paraId="53803414" w14:textId="77777777" w:rsidTr="00B45C9E">
        <w:trPr>
          <w:trHeight w:val="549"/>
        </w:trPr>
        <w:tc>
          <w:tcPr>
            <w:tcW w:w="2138" w:type="dxa"/>
            <w:tcBorders>
              <w:top w:val="nil"/>
              <w:left w:val="single" w:sz="4" w:space="0" w:color="auto"/>
              <w:bottom w:val="single" w:sz="4" w:space="0" w:color="auto"/>
              <w:right w:val="single" w:sz="4" w:space="0" w:color="auto"/>
            </w:tcBorders>
            <w:shd w:val="clear" w:color="auto" w:fill="auto"/>
            <w:hideMark/>
          </w:tcPr>
          <w:p w14:paraId="521CEC7D"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Informational</w:t>
            </w:r>
          </w:p>
        </w:tc>
        <w:tc>
          <w:tcPr>
            <w:tcW w:w="1187" w:type="dxa"/>
            <w:tcBorders>
              <w:top w:val="nil"/>
              <w:left w:val="nil"/>
              <w:bottom w:val="single" w:sz="4" w:space="0" w:color="auto"/>
              <w:right w:val="single" w:sz="4" w:space="0" w:color="auto"/>
            </w:tcBorders>
            <w:shd w:val="clear" w:color="auto" w:fill="auto"/>
            <w:hideMark/>
          </w:tcPr>
          <w:p w14:paraId="3AA96255"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RLE00007</w:t>
            </w:r>
          </w:p>
        </w:tc>
        <w:tc>
          <w:tcPr>
            <w:tcW w:w="1440" w:type="dxa"/>
            <w:tcBorders>
              <w:top w:val="nil"/>
              <w:left w:val="nil"/>
              <w:bottom w:val="single" w:sz="4" w:space="0" w:color="auto"/>
              <w:right w:val="single" w:sz="4" w:space="0" w:color="auto"/>
            </w:tcBorders>
            <w:shd w:val="clear" w:color="auto" w:fill="auto"/>
            <w:hideMark/>
          </w:tcPr>
          <w:p w14:paraId="0F2E3870"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Regional</w:t>
            </w:r>
          </w:p>
        </w:tc>
        <w:tc>
          <w:tcPr>
            <w:tcW w:w="4294" w:type="dxa"/>
            <w:tcBorders>
              <w:top w:val="nil"/>
              <w:left w:val="nil"/>
              <w:bottom w:val="single" w:sz="4" w:space="0" w:color="auto"/>
              <w:right w:val="single" w:sz="4" w:space="0" w:color="auto"/>
            </w:tcBorders>
            <w:shd w:val="clear" w:color="auto" w:fill="auto"/>
            <w:hideMark/>
          </w:tcPr>
          <w:p w14:paraId="7B37E731"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The Economic Sanction Risk Search service has suspended screening due to Timeout</w:t>
            </w:r>
          </w:p>
        </w:tc>
        <w:tc>
          <w:tcPr>
            <w:tcW w:w="1656" w:type="dxa"/>
            <w:tcBorders>
              <w:top w:val="nil"/>
              <w:left w:val="nil"/>
              <w:bottom w:val="single" w:sz="4" w:space="0" w:color="auto"/>
              <w:right w:val="single" w:sz="4" w:space="0" w:color="auto"/>
            </w:tcBorders>
            <w:shd w:val="clear" w:color="auto" w:fill="auto"/>
            <w:hideMark/>
          </w:tcPr>
          <w:p w14:paraId="2AAD4015"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The front must retrigger all the transactions in the queue due to the failure</w:t>
            </w:r>
          </w:p>
        </w:tc>
      </w:tr>
      <w:tr w:rsidR="00B45C9E" w:rsidRPr="00C3333D" w14:paraId="0F3CF3B1" w14:textId="77777777" w:rsidTr="00B45C9E">
        <w:trPr>
          <w:trHeight w:val="429"/>
        </w:trPr>
        <w:tc>
          <w:tcPr>
            <w:tcW w:w="2138" w:type="dxa"/>
            <w:tcBorders>
              <w:top w:val="nil"/>
              <w:left w:val="single" w:sz="4" w:space="0" w:color="auto"/>
              <w:bottom w:val="single" w:sz="4" w:space="0" w:color="auto"/>
              <w:right w:val="single" w:sz="4" w:space="0" w:color="auto"/>
            </w:tcBorders>
            <w:shd w:val="clear" w:color="auto" w:fill="auto"/>
            <w:hideMark/>
          </w:tcPr>
          <w:p w14:paraId="785AC3EC"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Unidentified Error</w:t>
            </w:r>
          </w:p>
        </w:tc>
        <w:tc>
          <w:tcPr>
            <w:tcW w:w="1187" w:type="dxa"/>
            <w:tcBorders>
              <w:top w:val="nil"/>
              <w:left w:val="nil"/>
              <w:bottom w:val="single" w:sz="4" w:space="0" w:color="auto"/>
              <w:right w:val="single" w:sz="4" w:space="0" w:color="auto"/>
            </w:tcBorders>
            <w:shd w:val="clear" w:color="auto" w:fill="auto"/>
            <w:hideMark/>
          </w:tcPr>
          <w:p w14:paraId="4D1B1AB6"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RLE00008</w:t>
            </w:r>
          </w:p>
        </w:tc>
        <w:tc>
          <w:tcPr>
            <w:tcW w:w="1440" w:type="dxa"/>
            <w:tcBorders>
              <w:top w:val="nil"/>
              <w:left w:val="nil"/>
              <w:bottom w:val="single" w:sz="4" w:space="0" w:color="auto"/>
              <w:right w:val="single" w:sz="4" w:space="0" w:color="auto"/>
            </w:tcBorders>
            <w:shd w:val="clear" w:color="auto" w:fill="auto"/>
            <w:hideMark/>
          </w:tcPr>
          <w:p w14:paraId="23DC9A33"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Regional</w:t>
            </w:r>
          </w:p>
        </w:tc>
        <w:tc>
          <w:tcPr>
            <w:tcW w:w="4294" w:type="dxa"/>
            <w:tcBorders>
              <w:top w:val="nil"/>
              <w:left w:val="nil"/>
              <w:bottom w:val="single" w:sz="4" w:space="0" w:color="auto"/>
              <w:right w:val="single" w:sz="4" w:space="0" w:color="auto"/>
            </w:tcBorders>
            <w:shd w:val="clear" w:color="auto" w:fill="auto"/>
            <w:hideMark/>
          </w:tcPr>
          <w:p w14:paraId="61146773"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The Economic Sanction Risk Search service was unable to process due to an unidentified error.</w:t>
            </w:r>
          </w:p>
        </w:tc>
        <w:tc>
          <w:tcPr>
            <w:tcW w:w="1656" w:type="dxa"/>
            <w:tcBorders>
              <w:top w:val="nil"/>
              <w:left w:val="nil"/>
              <w:bottom w:val="single" w:sz="4" w:space="0" w:color="auto"/>
              <w:right w:val="single" w:sz="4" w:space="0" w:color="auto"/>
            </w:tcBorders>
            <w:shd w:val="clear" w:color="auto" w:fill="auto"/>
            <w:hideMark/>
          </w:tcPr>
          <w:p w14:paraId="66D18735" w14:textId="77777777" w:rsidR="00B45C9E" w:rsidRPr="00B45C9E" w:rsidRDefault="00B45C9E" w:rsidP="00B45C9E">
            <w:pPr>
              <w:spacing w:after="0" w:line="240" w:lineRule="auto"/>
              <w:rPr>
                <w:rFonts w:ascii="Chubb Publico App Light" w:eastAsia="Times New Roman" w:hAnsi="Chubb Publico App Light"/>
                <w:noProof w:val="0"/>
                <w:color w:val="963634"/>
                <w:spacing w:val="0"/>
                <w:sz w:val="16"/>
                <w:szCs w:val="16"/>
              </w:rPr>
            </w:pPr>
            <w:r w:rsidRPr="00B45C9E">
              <w:rPr>
                <w:rFonts w:ascii="Chubb Publico App Light" w:eastAsia="Times New Roman" w:hAnsi="Chubb Publico App Light"/>
                <w:noProof w:val="0"/>
                <w:color w:val="963634"/>
                <w:spacing w:val="0"/>
                <w:sz w:val="16"/>
                <w:szCs w:val="16"/>
              </w:rPr>
              <w:t>The front must retrigger all the transactions in the queue due to the failure</w:t>
            </w:r>
          </w:p>
        </w:tc>
      </w:tr>
    </w:tbl>
    <w:p w14:paraId="1554EAF9" w14:textId="38401102" w:rsidR="002A3F3C" w:rsidRDefault="002A3F3C" w:rsidP="002A3F3C"/>
    <w:p w14:paraId="0CD93B98" w14:textId="7D21D3F9" w:rsidR="00F93708" w:rsidRDefault="00F93708" w:rsidP="002A3F3C"/>
    <w:p w14:paraId="15CDE514" w14:textId="6266C82C" w:rsidR="00F93708" w:rsidRDefault="00F93708" w:rsidP="002A3F3C">
      <w:r w:rsidRPr="00F93708">
        <w:lastRenderedPageBreak/>
        <w:drawing>
          <wp:inline distT="0" distB="0" distL="0" distR="0" wp14:anchorId="1860E3E2" wp14:editId="58130BB9">
            <wp:extent cx="4877051" cy="478179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7051" cy="4781796"/>
                    </a:xfrm>
                    <a:prstGeom prst="rect">
                      <a:avLst/>
                    </a:prstGeom>
                  </pic:spPr>
                </pic:pic>
              </a:graphicData>
            </a:graphic>
          </wp:inline>
        </w:drawing>
      </w:r>
    </w:p>
    <w:p w14:paraId="1C1A1807" w14:textId="49140AD8" w:rsidR="000D7D47" w:rsidRDefault="000D7D47" w:rsidP="002A3F3C">
      <w:r>
        <w:t xml:space="preserve">(*) Handling Error. </w:t>
      </w:r>
    </w:p>
    <w:p w14:paraId="17E4AB54" w14:textId="77777777" w:rsidR="000F52B6" w:rsidRPr="000F52B6" w:rsidRDefault="000D7D47" w:rsidP="002A3F3C">
      <w:pPr>
        <w:rPr>
          <w:u w:val="single"/>
        </w:rPr>
      </w:pPr>
      <w:r>
        <w:t>Only when the services (Regional/Global) respond with and TimeOut</w:t>
      </w:r>
      <w:r w:rsidR="000819C0">
        <w:t xml:space="preserve"> (504)</w:t>
      </w:r>
      <w:r>
        <w:t>, Internal Server Error (500)</w:t>
      </w:r>
      <w:r w:rsidR="000819C0">
        <w:t xml:space="preserve">, Too many requests (429), </w:t>
      </w:r>
      <w:r w:rsidR="00F855CB">
        <w:t xml:space="preserve">Unathorized (401), </w:t>
      </w:r>
      <w:r w:rsidR="000819C0">
        <w:t>Forbidden (403)</w:t>
      </w:r>
      <w:r w:rsidR="00F855CB">
        <w:t xml:space="preserve"> – only Global - </w:t>
      </w:r>
      <w:r w:rsidR="000819C0">
        <w:t xml:space="preserve">, </w:t>
      </w:r>
      <w:r w:rsidR="000819C0" w:rsidRPr="000F52B6">
        <w:rPr>
          <w:u w:val="single"/>
        </w:rPr>
        <w:t>in these scenarios a r</w:t>
      </w:r>
      <w:r w:rsidR="000F52B6" w:rsidRPr="000F52B6">
        <w:rPr>
          <w:u w:val="single"/>
        </w:rPr>
        <w:t>etry process will be available.</w:t>
      </w:r>
    </w:p>
    <w:p w14:paraId="20F0DE35" w14:textId="259FCA0C" w:rsidR="000D7D47" w:rsidRDefault="000F52B6" w:rsidP="002A3F3C">
      <w:r>
        <w:t>B</w:t>
      </w:r>
      <w:r w:rsidR="000819C0">
        <w:t xml:space="preserve">ut </w:t>
      </w:r>
      <w:r w:rsidR="007F1FE1">
        <w:t>when the services (Regional/Global)</w:t>
      </w:r>
      <w:r w:rsidR="000819C0">
        <w:t xml:space="preserve"> responses</w:t>
      </w:r>
      <w:r w:rsidR="007F1FE1">
        <w:t xml:space="preserve"> with a code</w:t>
      </w:r>
      <w:r w:rsidR="000819C0">
        <w:t xml:space="preserve"> such us, Payment Required (402), Unprocessable Entity (422) the system wont be able to retry because required changes on the data sent througth Integrator Service. </w:t>
      </w:r>
      <w:r w:rsidRPr="000F52B6">
        <w:rPr>
          <w:u w:val="single"/>
        </w:rPr>
        <w:t>The retry process will not be available</w:t>
      </w:r>
      <w:r>
        <w:t>, t</w:t>
      </w:r>
      <w:r w:rsidR="000819C0">
        <w:t>his error needs data correction and retry manually from front systems.</w:t>
      </w:r>
    </w:p>
    <w:p w14:paraId="312A3CCB" w14:textId="6CE8C605" w:rsidR="00F93708" w:rsidRDefault="00F93708" w:rsidP="002A3F3C"/>
    <w:p w14:paraId="39019E49" w14:textId="0C6743FB" w:rsidR="00F93708" w:rsidRDefault="00F93708" w:rsidP="002A3F3C"/>
    <w:p w14:paraId="70A7A3C3" w14:textId="519B2DD5" w:rsidR="00F93708" w:rsidRDefault="00F93708" w:rsidP="002A3F3C"/>
    <w:p w14:paraId="732768A0" w14:textId="467B019B" w:rsidR="00F93708" w:rsidRDefault="00F93708" w:rsidP="002A3F3C"/>
    <w:p w14:paraId="77F9618F" w14:textId="79F52977" w:rsidR="00AA6364" w:rsidRDefault="00AA6364" w:rsidP="002A3F3C"/>
    <w:p w14:paraId="4D44AFCB" w14:textId="548F6BB7" w:rsidR="00AA6364" w:rsidRDefault="00AA6364" w:rsidP="002A3F3C"/>
    <w:p w14:paraId="1D241C2E" w14:textId="77777777" w:rsidR="00AA6364" w:rsidRDefault="00AA6364" w:rsidP="002A3F3C"/>
    <w:p w14:paraId="7569EE22" w14:textId="77777777" w:rsidR="00F93708" w:rsidRPr="002A3F3C" w:rsidRDefault="00F93708" w:rsidP="002A3F3C"/>
    <w:p w14:paraId="081F5EEB" w14:textId="77777777" w:rsidR="003224EA" w:rsidRDefault="009957AD" w:rsidP="003224EA">
      <w:pPr>
        <w:pStyle w:val="Heading2"/>
      </w:pPr>
      <w:bookmarkStart w:id="59" w:name="_Toc85103829"/>
      <w:bookmarkStart w:id="60" w:name="_Toc86153836"/>
      <w:r>
        <w:lastRenderedPageBreak/>
        <w:t>Model Batch Process</w:t>
      </w:r>
      <w:bookmarkEnd w:id="59"/>
      <w:bookmarkEnd w:id="60"/>
      <w:r w:rsidR="003224EA">
        <w:t xml:space="preserve"> </w:t>
      </w:r>
    </w:p>
    <w:p w14:paraId="61F98916" w14:textId="6414F704" w:rsidR="003224EA" w:rsidRDefault="003224EA" w:rsidP="003224EA">
      <w:pPr>
        <w:pStyle w:val="Heading3"/>
      </w:pPr>
      <w:bookmarkStart w:id="61" w:name="_Toc86153837"/>
      <w:r>
        <w:t>Logical flow</w:t>
      </w:r>
      <w:bookmarkEnd w:id="61"/>
    </w:p>
    <w:p w14:paraId="13554E4A" w14:textId="4AA92DB2" w:rsidR="003224EA" w:rsidRDefault="003224EA" w:rsidP="003224EA"/>
    <w:p w14:paraId="574AE413" w14:textId="0F8707A4" w:rsidR="003224EA" w:rsidRPr="003224EA" w:rsidRDefault="00817CA4" w:rsidP="003224EA">
      <w:r w:rsidRPr="00817CA4">
        <w:drawing>
          <wp:inline distT="0" distB="0" distL="0" distR="0" wp14:anchorId="4A3CC70A" wp14:editId="044FBA80">
            <wp:extent cx="5531134" cy="45214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1134" cy="4521432"/>
                    </a:xfrm>
                    <a:prstGeom prst="rect">
                      <a:avLst/>
                    </a:prstGeom>
                  </pic:spPr>
                </pic:pic>
              </a:graphicData>
            </a:graphic>
          </wp:inline>
        </w:drawing>
      </w:r>
    </w:p>
    <w:p w14:paraId="33F5BAEA" w14:textId="48974BFB" w:rsidR="003224EA" w:rsidRDefault="003224EA" w:rsidP="00773E4A">
      <w:pPr>
        <w:pStyle w:val="Heading3"/>
        <w:numPr>
          <w:ilvl w:val="0"/>
          <w:numId w:val="0"/>
        </w:numPr>
        <w:ind w:left="720"/>
      </w:pPr>
    </w:p>
    <w:p w14:paraId="3A83984A" w14:textId="41ECC96B" w:rsidR="003224EA" w:rsidRDefault="003224EA" w:rsidP="003224EA">
      <w:pPr>
        <w:pStyle w:val="Heading3"/>
      </w:pPr>
      <w:bookmarkStart w:id="62" w:name="_Toc86153838"/>
      <w:r>
        <w:t>Sequence diagram</w:t>
      </w:r>
      <w:bookmarkEnd w:id="62"/>
    </w:p>
    <w:p w14:paraId="33F7E5EA" w14:textId="691DFDA8" w:rsidR="003224EA" w:rsidRPr="003224EA" w:rsidRDefault="003224EA" w:rsidP="003224EA">
      <w:r w:rsidRPr="000C774B">
        <w:rPr>
          <w:rFonts w:asciiTheme="minorHAnsi" w:hAnsiTheme="minorHAnsi" w:cstheme="minorHAnsi"/>
          <w:color w:val="2F5496" w:themeColor="accent5" w:themeShade="BF"/>
          <w:sz w:val="20"/>
          <w:szCs w:val="20"/>
        </w:rPr>
        <w:lastRenderedPageBreak/>
        <w:drawing>
          <wp:inline distT="0" distB="0" distL="0" distR="0" wp14:anchorId="41BAEB66" wp14:editId="5C09F710">
            <wp:extent cx="6553200" cy="3552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3015" cy="3563112"/>
                    </a:xfrm>
                    <a:prstGeom prst="rect">
                      <a:avLst/>
                    </a:prstGeom>
                  </pic:spPr>
                </pic:pic>
              </a:graphicData>
            </a:graphic>
          </wp:inline>
        </w:drawing>
      </w:r>
    </w:p>
    <w:p w14:paraId="5AF8D609" w14:textId="327E7409" w:rsidR="00E658E8" w:rsidRDefault="00E658E8" w:rsidP="003224EA">
      <w:pPr>
        <w:pStyle w:val="Heading1"/>
        <w:numPr>
          <w:ilvl w:val="0"/>
          <w:numId w:val="0"/>
        </w:numPr>
      </w:pPr>
    </w:p>
    <w:p w14:paraId="6363EF01" w14:textId="71829A4B" w:rsidR="004D0EA2" w:rsidRPr="00A25CC9" w:rsidRDefault="004D0EA2" w:rsidP="004D0EA2">
      <w:pPr>
        <w:pStyle w:val="Heading3"/>
      </w:pPr>
      <w:bookmarkStart w:id="63" w:name="_Toc86153839"/>
      <w:r w:rsidRPr="00A25CC9">
        <w:t>SFTP Location</w:t>
      </w:r>
      <w:bookmarkEnd w:id="63"/>
    </w:p>
    <w:p w14:paraId="36DDD8C3" w14:textId="1164045E" w:rsidR="00DD4F3D" w:rsidRPr="00A25CC9" w:rsidRDefault="00357FB0" w:rsidP="00270ADA">
      <w:pPr>
        <w:pStyle w:val="Default"/>
        <w:numPr>
          <w:ilvl w:val="0"/>
          <w:numId w:val="28"/>
        </w:numPr>
      </w:pPr>
      <w:r w:rsidRPr="00A25CC9">
        <w:t>XML</w:t>
      </w:r>
      <w:r w:rsidR="00DD4F3D" w:rsidRPr="00A25CC9">
        <w:t xml:space="preserve"> </w:t>
      </w:r>
      <w:r w:rsidR="004538EB" w:rsidRPr="00A25CC9">
        <w:t>F</w:t>
      </w:r>
      <w:r w:rsidR="00DD4F3D" w:rsidRPr="00A25CC9">
        <w:t>ile</w:t>
      </w:r>
      <w:r w:rsidR="004538EB" w:rsidRPr="00A25CC9">
        <w:t xml:space="preserve"> Data</w:t>
      </w:r>
      <w:r w:rsidR="00DD4F3D" w:rsidRPr="00A25CC9">
        <w:t xml:space="preserve"> is located </w:t>
      </w:r>
      <w:r w:rsidRPr="00A25CC9">
        <w:t>in the</w:t>
      </w:r>
      <w:r w:rsidR="00DD4F3D" w:rsidRPr="00A25CC9">
        <w:t xml:space="preserve"> SFTP</w:t>
      </w:r>
      <w:r w:rsidRPr="00A25CC9">
        <w:t xml:space="preserve"> Server</w:t>
      </w:r>
    </w:p>
    <w:p w14:paraId="3A661466" w14:textId="7E44FCDC" w:rsidR="00762BB7" w:rsidRDefault="00762BB7" w:rsidP="00270ADA">
      <w:pPr>
        <w:pStyle w:val="Default"/>
        <w:numPr>
          <w:ilvl w:val="0"/>
          <w:numId w:val="28"/>
        </w:numPr>
      </w:pPr>
      <w:r w:rsidRPr="00A25CC9">
        <w:t>Name and folder structure of SFTP</w:t>
      </w:r>
      <w:r w:rsidRPr="00A25CC9">
        <w:br/>
        <w:t>Define name and folder structure, SFTP server and credential management for SFTP server of the input file</w:t>
      </w:r>
    </w:p>
    <w:p w14:paraId="37A5906A" w14:textId="65A1FC29" w:rsidR="002124F5" w:rsidRDefault="002124F5" w:rsidP="002124F5">
      <w:pPr>
        <w:pStyle w:val="Default"/>
      </w:pPr>
    </w:p>
    <w:p w14:paraId="12539FF1" w14:textId="44827AA8" w:rsidR="002124F5" w:rsidRDefault="002124F5" w:rsidP="002124F5">
      <w:pPr>
        <w:pStyle w:val="Default"/>
      </w:pPr>
    </w:p>
    <w:p w14:paraId="5CA84BAE" w14:textId="17DACAA3" w:rsidR="002124F5" w:rsidRPr="00BD420F" w:rsidRDefault="00BD420F" w:rsidP="002124F5">
      <w:pPr>
        <w:pStyle w:val="Default"/>
        <w:rPr>
          <w:highlight w:val="yellow"/>
        </w:rPr>
      </w:pPr>
      <w:r w:rsidRPr="00BD420F">
        <w:rPr>
          <w:highlight w:val="yellow"/>
        </w:rPr>
        <w:t xml:space="preserve">DEV </w:t>
      </w:r>
    </w:p>
    <w:p w14:paraId="3F9C805E" w14:textId="0B9F40EA" w:rsidR="00BD420F" w:rsidRPr="00BD420F" w:rsidRDefault="00BD420F" w:rsidP="002124F5">
      <w:pPr>
        <w:pStyle w:val="Default"/>
        <w:rPr>
          <w:highlight w:val="yellow"/>
        </w:rPr>
      </w:pPr>
      <w:r w:rsidRPr="00BD420F">
        <w:rPr>
          <w:highlight w:val="yellow"/>
        </w:rPr>
        <w:t>SIT</w:t>
      </w:r>
    </w:p>
    <w:p w14:paraId="778A08A4" w14:textId="5451C1DB" w:rsidR="00BD420F" w:rsidRPr="00BD420F" w:rsidRDefault="00BD420F" w:rsidP="002124F5">
      <w:pPr>
        <w:pStyle w:val="Default"/>
        <w:rPr>
          <w:highlight w:val="yellow"/>
        </w:rPr>
      </w:pPr>
      <w:r w:rsidRPr="00BD420F">
        <w:rPr>
          <w:highlight w:val="yellow"/>
        </w:rPr>
        <w:t>UAT</w:t>
      </w:r>
    </w:p>
    <w:p w14:paraId="5F86D549" w14:textId="08575759" w:rsidR="00BD420F" w:rsidRDefault="00BD420F" w:rsidP="002124F5">
      <w:pPr>
        <w:pStyle w:val="Default"/>
      </w:pPr>
      <w:r w:rsidRPr="00BD420F">
        <w:rPr>
          <w:highlight w:val="yellow"/>
        </w:rPr>
        <w:t>PROD</w:t>
      </w:r>
    </w:p>
    <w:p w14:paraId="19BE94C7" w14:textId="77777777" w:rsidR="00BD420F" w:rsidRPr="00A25CC9" w:rsidRDefault="00BD420F" w:rsidP="002124F5">
      <w:pPr>
        <w:pStyle w:val="Default"/>
      </w:pPr>
    </w:p>
    <w:p w14:paraId="0BD4F79F" w14:textId="3E81F2D3" w:rsidR="004D0EA2" w:rsidRPr="00A25CC9" w:rsidRDefault="004D0EA2" w:rsidP="004D0EA2">
      <w:pPr>
        <w:pStyle w:val="Heading3"/>
      </w:pPr>
      <w:bookmarkStart w:id="64" w:name="_Toc86153840"/>
      <w:r w:rsidRPr="00A25CC9">
        <w:t>Input File format (Source System)</w:t>
      </w:r>
      <w:bookmarkEnd w:id="64"/>
      <w:r w:rsidRPr="00A25CC9">
        <w:t xml:space="preserve"> </w:t>
      </w:r>
    </w:p>
    <w:p w14:paraId="1A4D6052" w14:textId="3F5E468C" w:rsidR="00DA2B76" w:rsidRDefault="00DA2B76" w:rsidP="00270ADA">
      <w:pPr>
        <w:pStyle w:val="Default"/>
        <w:numPr>
          <w:ilvl w:val="0"/>
          <w:numId w:val="28"/>
        </w:numPr>
      </w:pPr>
      <w:r w:rsidRPr="00A25CC9">
        <w:t>Data Mapping and Transformation of the XML input file to create Compliance Link and Regional files</w:t>
      </w:r>
    </w:p>
    <w:p w14:paraId="1EC541CD" w14:textId="2C7DDF47" w:rsidR="00BD420F" w:rsidRDefault="00BD420F" w:rsidP="00BD420F">
      <w:pPr>
        <w:pStyle w:val="Default"/>
      </w:pPr>
      <w:r w:rsidRPr="00BD420F">
        <w:rPr>
          <w:highlight w:val="yellow"/>
        </w:rPr>
        <w:t>SAMPLE FILE</w:t>
      </w:r>
    </w:p>
    <w:p w14:paraId="73EB6488" w14:textId="77777777" w:rsidR="00BD420F" w:rsidRPr="00A25CC9" w:rsidRDefault="00BD420F" w:rsidP="00BD420F">
      <w:pPr>
        <w:pStyle w:val="Default"/>
      </w:pPr>
    </w:p>
    <w:p w14:paraId="042C44B7" w14:textId="544601C1" w:rsidR="004D0EA2" w:rsidRDefault="004D0EA2" w:rsidP="004D0EA2">
      <w:pPr>
        <w:pStyle w:val="Heading3"/>
      </w:pPr>
      <w:bookmarkStart w:id="65" w:name="_Toc86153841"/>
      <w:r w:rsidRPr="00A25CC9">
        <w:t>File format (Compliance link Global /Region)</w:t>
      </w:r>
      <w:bookmarkEnd w:id="65"/>
      <w:r w:rsidRPr="00A25CC9">
        <w:t xml:space="preserve"> </w:t>
      </w:r>
    </w:p>
    <w:p w14:paraId="1CBE1A7D" w14:textId="440AF664" w:rsidR="00BD420F" w:rsidRDefault="00BD420F" w:rsidP="00BD420F"/>
    <w:p w14:paraId="739B3104" w14:textId="088F6847" w:rsidR="00BD420F" w:rsidRDefault="00BD420F" w:rsidP="00BD420F">
      <w:r w:rsidRPr="00BD420F">
        <w:rPr>
          <w:highlight w:val="yellow"/>
        </w:rPr>
        <w:t>SAMPLE FILE for Global  &amp; Region</w:t>
      </w:r>
    </w:p>
    <w:p w14:paraId="37B668A5" w14:textId="77777777" w:rsidR="00BD420F" w:rsidRPr="00BD420F" w:rsidRDefault="00BD420F" w:rsidP="00BD420F"/>
    <w:p w14:paraId="27055E96" w14:textId="1281B67A" w:rsidR="00094DC3" w:rsidRPr="00025A5B" w:rsidRDefault="00956800" w:rsidP="00C8653B">
      <w:pPr>
        <w:shd w:val="clear" w:color="auto" w:fill="FFFFFF"/>
        <w:spacing w:after="0" w:line="285" w:lineRule="atLeast"/>
        <w:ind w:left="720"/>
        <w:rPr>
          <w:rFonts w:ascii="Consolas" w:eastAsia="Times New Roman" w:hAnsi="Consolas"/>
          <w:noProof w:val="0"/>
          <w:color w:val="0451A5"/>
          <w:spacing w:val="0"/>
          <w:szCs w:val="21"/>
        </w:rPr>
      </w:pPr>
      <w:r w:rsidRPr="00A25CC9">
        <w:t xml:space="preserve">XML file </w:t>
      </w:r>
      <w:r w:rsidR="00B30FEC" w:rsidRPr="00A25CC9">
        <w:t>format</w:t>
      </w:r>
    </w:p>
    <w:p w14:paraId="732337C2" w14:textId="0D9786F1" w:rsidR="00851A33" w:rsidRPr="00851A33" w:rsidRDefault="00C8653B" w:rsidP="00851A33">
      <w:pPr>
        <w:pStyle w:val="Default"/>
        <w:ind w:left="720"/>
        <w:rPr>
          <w:rFonts w:ascii="Consolas" w:eastAsia="Times New Roman" w:hAnsi="Consolas"/>
          <w:color w:val="0451A5"/>
          <w:sz w:val="21"/>
          <w:szCs w:val="21"/>
        </w:rPr>
      </w:pPr>
      <w:r w:rsidRPr="00C8653B">
        <w:rPr>
          <w:rFonts w:ascii="Consolas" w:eastAsia="Times New Roman" w:hAnsi="Consolas"/>
          <w:color w:val="0451A5"/>
          <w:sz w:val="21"/>
          <w:szCs w:val="21"/>
        </w:rPr>
        <w:lastRenderedPageBreak/>
        <w:t>&lt;?xml version="1.0" encoding="UTF-8" ?&gt;</w:t>
      </w:r>
      <w:r w:rsidR="00851A33" w:rsidRPr="00851A33">
        <w:t xml:space="preserve"> </w:t>
      </w:r>
    </w:p>
    <w:p w14:paraId="291F0417" w14:textId="6D452D5A" w:rsid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&lt;root&gt;</w:t>
      </w:r>
    </w:p>
    <w:p w14:paraId="11E9C498" w14:textId="1AAB7F75" w:rsidR="00F97BE9" w:rsidRPr="00851A33" w:rsidRDefault="00F97BE9" w:rsidP="00851A33">
      <w:pPr>
        <w:pStyle w:val="Default"/>
        <w:ind w:left="720"/>
        <w:rPr>
          <w:rFonts w:ascii="Consolas" w:eastAsia="Times New Roman" w:hAnsi="Consolas"/>
          <w:color w:val="0451A5"/>
          <w:sz w:val="21"/>
          <w:szCs w:val="21"/>
        </w:rPr>
      </w:pPr>
      <w:r>
        <w:rPr>
          <w:rFonts w:ascii="Consolas" w:eastAsia="Times New Roman" w:hAnsi="Consolas"/>
          <w:color w:val="0451A5"/>
          <w:sz w:val="21"/>
          <w:szCs w:val="21"/>
        </w:rPr>
        <w:t xml:space="preserve">    </w:t>
      </w:r>
      <w:r w:rsidRPr="00851A33">
        <w:rPr>
          <w:rFonts w:ascii="Consolas" w:eastAsia="Times New Roman" w:hAnsi="Consolas"/>
          <w:color w:val="0451A5"/>
          <w:sz w:val="21"/>
          <w:szCs w:val="21"/>
        </w:rPr>
        <w:t>&lt;</w:t>
      </w:r>
      <w:r>
        <w:rPr>
          <w:rFonts w:ascii="Consolas" w:eastAsia="Times New Roman" w:hAnsi="Consolas"/>
          <w:color w:val="0451A5"/>
          <w:sz w:val="21"/>
          <w:szCs w:val="21"/>
        </w:rPr>
        <w:t>OperationName</w:t>
      </w:r>
      <w:r w:rsidRPr="00851A33">
        <w:rPr>
          <w:rFonts w:ascii="Consolas" w:eastAsia="Times New Roman" w:hAnsi="Consolas"/>
          <w:color w:val="0451A5"/>
          <w:sz w:val="21"/>
          <w:szCs w:val="21"/>
        </w:rPr>
        <w:t>&gt;&lt;/</w:t>
      </w:r>
      <w:r>
        <w:rPr>
          <w:rFonts w:ascii="Consolas" w:eastAsia="Times New Roman" w:hAnsi="Consolas"/>
          <w:color w:val="0451A5"/>
          <w:sz w:val="21"/>
          <w:szCs w:val="21"/>
        </w:rPr>
        <w:t>OperationName</w:t>
      </w:r>
      <w:r w:rsidRPr="00851A33">
        <w:rPr>
          <w:rFonts w:ascii="Consolas" w:eastAsia="Times New Roman" w:hAnsi="Consolas"/>
          <w:color w:val="0451A5"/>
          <w:sz w:val="21"/>
          <w:szCs w:val="21"/>
        </w:rPr>
        <w:t>&gt;</w:t>
      </w:r>
    </w:p>
    <w:p w14:paraId="25ECAE83"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&lt;SourceSystemKeyId&gt;&lt;/SourceSystemKeyId&gt;</w:t>
      </w:r>
    </w:p>
    <w:p w14:paraId="03EFAE5C"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&lt;UserId&gt;&lt;/UserId&gt;</w:t>
      </w:r>
    </w:p>
    <w:p w14:paraId="1D00BFF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&lt;SystemId&gt;&lt;/SystemId&gt;</w:t>
      </w:r>
    </w:p>
    <w:p w14:paraId="40D01CB9"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&lt;SourceSystemName&gt;&lt;/SourceSystemName&gt;</w:t>
      </w:r>
    </w:p>
    <w:p w14:paraId="0AEACA7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&lt;EntryTypeCode&gt;&lt;/EntryTypeCode&gt;</w:t>
      </w:r>
    </w:p>
    <w:p w14:paraId="6C64ED5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&lt;SourceSystemTransaction&gt;&lt;/SourceSystemTransaction&gt;</w:t>
      </w:r>
    </w:p>
    <w:p w14:paraId="76F348AC"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&lt;ESRProgramName&gt;&lt;/ESRProgramName&gt;</w:t>
      </w:r>
    </w:p>
    <w:p w14:paraId="6E37F5BA"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&lt;ContactName&gt;&lt;/ContactName&gt;</w:t>
      </w:r>
    </w:p>
    <w:p w14:paraId="73DADB8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&lt;ContactPhoneNumber&gt;&lt;/ContactPhoneNumber&gt;</w:t>
      </w:r>
    </w:p>
    <w:p w14:paraId="2E24A6BB"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&lt;BranchCode&gt;&lt;/BranchCode&gt;</w:t>
      </w:r>
    </w:p>
    <w:p w14:paraId="4F1D21E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&lt;ESRFileSearchCode&gt;&lt;/ESRFileSearchCode&gt;</w:t>
      </w:r>
    </w:p>
    <w:p w14:paraId="2BABAB09"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&lt;ESRResolutionTeamName&gt;&lt;/ESRResolutionTeamName&gt;</w:t>
      </w:r>
    </w:p>
    <w:p w14:paraId="73CD509B"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&lt;SourceSystemTransactionId&gt;&lt;/SourceSystemTransactionId&gt;</w:t>
      </w:r>
    </w:p>
    <w:p w14:paraId="269A506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&lt;LineOfBusiness&gt;&lt;/LineOfBusiness&gt;</w:t>
      </w:r>
    </w:p>
    <w:p w14:paraId="090C6B33"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&lt;PersonType&gt;&lt;/PersonType&gt;</w:t>
      </w:r>
    </w:p>
    <w:p w14:paraId="3C7931D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&lt;ConsumerID&gt;&lt;/ConsumerID&gt;</w:t>
      </w:r>
    </w:p>
    <w:p w14:paraId="10799BF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&lt;CountryCode&gt;&lt;/CountryCode&gt;</w:t>
      </w:r>
    </w:p>
    <w:p w14:paraId="2460EF35" w14:textId="191F19FE" w:rsid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&lt;TransactionType&gt;&lt;/TransactionType&gt;</w:t>
      </w:r>
    </w:p>
    <w:p w14:paraId="5934E509" w14:textId="72F4CFF0" w:rsidR="006B2318" w:rsidRPr="00851A33" w:rsidRDefault="006B2318" w:rsidP="00851A33">
      <w:pPr>
        <w:pStyle w:val="Default"/>
        <w:ind w:left="720"/>
        <w:rPr>
          <w:rFonts w:ascii="Consolas" w:eastAsia="Times New Roman" w:hAnsi="Consolas"/>
          <w:color w:val="0451A5"/>
          <w:sz w:val="21"/>
          <w:szCs w:val="21"/>
        </w:rPr>
      </w:pPr>
      <w:r>
        <w:rPr>
          <w:rFonts w:ascii="Consolas" w:eastAsia="Times New Roman" w:hAnsi="Consolas"/>
          <w:color w:val="0451A5"/>
          <w:sz w:val="21"/>
          <w:szCs w:val="21"/>
        </w:rPr>
        <w:t xml:space="preserve">    &lt;</w:t>
      </w:r>
      <w:r w:rsidRPr="006B2318">
        <w:rPr>
          <w:rFonts w:ascii="Consolas" w:eastAsia="Times New Roman" w:hAnsi="Consolas"/>
          <w:color w:val="0451A5"/>
          <w:sz w:val="21"/>
          <w:szCs w:val="21"/>
        </w:rPr>
        <w:t>PersonId</w:t>
      </w:r>
      <w:r>
        <w:rPr>
          <w:rFonts w:ascii="Consolas" w:eastAsia="Times New Roman" w:hAnsi="Consolas"/>
          <w:color w:val="0451A5"/>
          <w:sz w:val="21"/>
          <w:szCs w:val="21"/>
        </w:rPr>
        <w:t>&gt;&lt;/</w:t>
      </w:r>
      <w:r w:rsidRPr="006B2318">
        <w:rPr>
          <w:rFonts w:ascii="Consolas" w:eastAsia="Times New Roman" w:hAnsi="Consolas"/>
          <w:color w:val="0451A5"/>
          <w:sz w:val="21"/>
          <w:szCs w:val="21"/>
        </w:rPr>
        <w:t>PersonId</w:t>
      </w:r>
      <w:r>
        <w:rPr>
          <w:rFonts w:ascii="Consolas" w:eastAsia="Times New Roman" w:hAnsi="Consolas"/>
          <w:color w:val="0451A5"/>
          <w:sz w:val="21"/>
          <w:szCs w:val="21"/>
        </w:rPr>
        <w:t>&gt;</w:t>
      </w:r>
    </w:p>
    <w:p w14:paraId="35C578A1"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&lt;EconomicSanctionRiskPolicyInformation&gt;</w:t>
      </w:r>
    </w:p>
    <w:p w14:paraId="73B1910D"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&lt;PolicyNumber&gt;&lt;/PolicyNumber&gt;</w:t>
      </w:r>
    </w:p>
    <w:p w14:paraId="7E169462"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&lt;InceptionDate&gt;&lt;/InceptionDate&gt;</w:t>
      </w:r>
    </w:p>
    <w:p w14:paraId="43476CC3"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&lt;ExpirationDate&gt;&lt;/ExpirationDate&gt;</w:t>
      </w:r>
    </w:p>
    <w:p w14:paraId="262443B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&lt;ControlNumber&gt;&lt;/ControlNumber&gt;</w:t>
      </w:r>
    </w:p>
    <w:p w14:paraId="58478DC3"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&lt;ExistingBusinessIndicator&gt;&lt;/ExistingBusinessIndicator&gt;</w:t>
      </w:r>
    </w:p>
    <w:p w14:paraId="4C166574"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&lt;CertificateNumber&gt;&lt;/CertificateNumber&gt;</w:t>
      </w:r>
    </w:p>
    <w:p w14:paraId="123EF76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&lt;OfferingNumber&gt;&lt;/OfferingNumber&gt;</w:t>
      </w:r>
    </w:p>
    <w:p w14:paraId="14A5B8E2"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&lt;OfferingDB2Timestamp&gt;&lt;/OfferingDB2Timestamp&gt;</w:t>
      </w:r>
    </w:p>
    <w:p w14:paraId="34B26BC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&lt;PolicyTypeCode&gt;&lt;/PolicyTypeCode&gt;</w:t>
      </w:r>
    </w:p>
    <w:p w14:paraId="3BDC80B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&lt;PolicyTypeSubCode&gt;&lt;/PolicyTypeSubCode&gt;</w:t>
      </w:r>
    </w:p>
    <w:p w14:paraId="1541B4E9"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&lt;CustomerGroupCode&gt;&lt;/CustomerGroupCode&gt;</w:t>
      </w:r>
    </w:p>
    <w:p w14:paraId="14C6016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&lt;ProducingBranchNumber&gt;&lt;/ProducingBranchNumber&gt;</w:t>
      </w:r>
    </w:p>
    <w:p w14:paraId="0B2F723B"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&lt;DepartmentNumber&gt;&lt;/DepartmentNumber&gt;</w:t>
      </w:r>
    </w:p>
    <w:p w14:paraId="363DF74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&lt;InsurerNumber&gt;&lt;/InsurerNumber&gt;</w:t>
      </w:r>
    </w:p>
    <w:p w14:paraId="02455C2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&lt;InsuredName&gt;&lt;/InsuredName&gt;</w:t>
      </w:r>
    </w:p>
    <w:p w14:paraId="39EE1951"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&lt;WIPInsuredNumber&gt;&lt;/WIPInsuredNumber&gt;</w:t>
      </w:r>
    </w:p>
    <w:p w14:paraId="7E4E12A3"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&lt;CPNumber&gt;&lt;/CPNumber&gt;</w:t>
      </w:r>
    </w:p>
    <w:p w14:paraId="142E02BC"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&lt;ProducerName&gt;&lt;/ProducerName&gt;</w:t>
      </w:r>
    </w:p>
    <w:p w14:paraId="442BA22A"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&lt;ProducerNumber&gt;&lt;/ProducerNumber&gt;</w:t>
      </w:r>
    </w:p>
    <w:p w14:paraId="58F9041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&lt;ProducerSubNumber&gt;&lt;/ProducerSubNumber&gt;</w:t>
      </w:r>
    </w:p>
    <w:p w14:paraId="641FCB1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&lt;PhoneNumber&gt;&lt;/PhoneNumber&gt;</w:t>
      </w:r>
    </w:p>
    <w:p w14:paraId="32BF032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&lt;ESRProducerContactName&gt;&lt;/ESRProducerContactName&gt;</w:t>
      </w:r>
    </w:p>
    <w:p w14:paraId="64E9BCAC"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&lt;/EconomicSanctionRiskPolicyInformation&gt;</w:t>
      </w:r>
    </w:p>
    <w:p w14:paraId="75F7FED4"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&lt;EconomicSanctionRiskPassport&gt;</w:t>
      </w:r>
    </w:p>
    <w:p w14:paraId="45F7FDE1"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&lt;PassportIssueCountry&gt;&lt;/PassportIssueCountry&gt;</w:t>
      </w:r>
    </w:p>
    <w:p w14:paraId="55D38C1C"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&lt;PassportNumber&gt;&lt;/PassportNumber&gt;</w:t>
      </w:r>
    </w:p>
    <w:p w14:paraId="2FB2F32D"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&lt;/EconomicSanctionRiskPassport&gt;</w:t>
      </w:r>
    </w:p>
    <w:p w14:paraId="7F27D97D"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&lt;EconomicSanctionRiskIndividual&gt;</w:t>
      </w:r>
    </w:p>
    <w:p w14:paraId="36CF8FF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&lt;SourceSystemReferenceText&gt;&lt;/SourceSystemReferenceText&gt;</w:t>
      </w:r>
    </w:p>
    <w:p w14:paraId="53D1CA0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&lt;SourceSystemSearchType&gt;&lt;/SourceSystemSearchType&gt;</w:t>
      </w:r>
    </w:p>
    <w:p w14:paraId="324007D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&lt;SourceSystemSearch&gt;&lt;/SourceSystemSearch&gt;</w:t>
      </w:r>
    </w:p>
    <w:p w14:paraId="5D7AB89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&lt;ESRFileSearchCode&gt;&lt;/ESRFileSearchCode&gt;</w:t>
      </w:r>
    </w:p>
    <w:p w14:paraId="480997F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&lt;ESRResolutionTeamName&gt;&lt;/ESRResolutionTeamName&gt;</w:t>
      </w:r>
    </w:p>
    <w:p w14:paraId="331776E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&lt;SearchEntityValueText&gt;&lt;/SearchEntityValueText&gt;</w:t>
      </w:r>
    </w:p>
    <w:p w14:paraId="263A7C01"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lastRenderedPageBreak/>
        <w:t xml:space="preserve">        &lt;IndividualFullName&gt;&lt;/IndividualFullName&gt;</w:t>
      </w:r>
    </w:p>
    <w:p w14:paraId="2CB3E94A"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&lt;PrefixName&gt;&lt;/PrefixName&gt;</w:t>
      </w:r>
    </w:p>
    <w:p w14:paraId="0D0974D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&lt;GivenName&gt;&lt;/GivenName&gt;</w:t>
      </w:r>
    </w:p>
    <w:p w14:paraId="3ED3C4A7"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&lt;MiddleInitial&gt;&lt;/MiddleInitial&gt;</w:t>
      </w:r>
    </w:p>
    <w:p w14:paraId="5D2C1A2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&lt;Surname&gt;&lt;/Surname&gt;</w:t>
      </w:r>
    </w:p>
    <w:p w14:paraId="7FF32732"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&lt;NameSuffix&gt;&lt;/NameSuffix&gt;</w:t>
      </w:r>
    </w:p>
    <w:p w14:paraId="2E33A6B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&lt;IndividualBirthDate&gt;&lt;/IndividualBirthDate&gt;</w:t>
      </w:r>
    </w:p>
    <w:p w14:paraId="0E90B15A"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&lt;OccupationDescription&gt;&lt;/OccupationDescription&gt;</w:t>
      </w:r>
    </w:p>
    <w:p w14:paraId="5FF07381"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&lt;EmployerName&gt;&lt;/EmployerName&gt;</w:t>
      </w:r>
    </w:p>
    <w:p w14:paraId="268C0357"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&lt;Address&gt;</w:t>
      </w:r>
    </w:p>
    <w:p w14:paraId="6468F48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&lt;AddressLine1&gt;&lt;/AddressLine1&gt;</w:t>
      </w:r>
    </w:p>
    <w:p w14:paraId="2979A34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&lt;AddressLine2&gt;&lt;/AddressLine2&gt;</w:t>
      </w:r>
    </w:p>
    <w:p w14:paraId="3A7AAD0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&lt;CityName&gt;&lt;/CityName&gt;</w:t>
      </w:r>
    </w:p>
    <w:p w14:paraId="0F4C6FD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&lt;StateOrProvinceCode&gt;&lt;/StateOrProvinceCode&gt;</w:t>
      </w:r>
    </w:p>
    <w:p w14:paraId="026A2D9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&lt;PostalCode&gt;&lt;/PostalCode&gt;</w:t>
      </w:r>
    </w:p>
    <w:p w14:paraId="3E64E2E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&lt;CountryName&gt;&lt;/CountryName&gt;</w:t>
      </w:r>
    </w:p>
    <w:p w14:paraId="3F62D12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&lt;Driver&gt;</w:t>
      </w:r>
    </w:p>
    <w:p w14:paraId="4CFFA0D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&lt;DriverLicenseNumber&gt;&lt;/DriverLicenseNumber&gt;</w:t>
      </w:r>
    </w:p>
    <w:p w14:paraId="05CA0464"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&lt;DriverPostalState&gt;&lt;/DriverPostalState&gt;</w:t>
      </w:r>
    </w:p>
    <w:p w14:paraId="32173138"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&lt;Abbreviation&gt;&lt;/Abbreviation&gt;</w:t>
      </w:r>
    </w:p>
    <w:p w14:paraId="3EC7F05C" w14:textId="6677E8AC"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&lt;DriverLicenseCountry</w:t>
      </w:r>
      <w:r w:rsidR="007350AC">
        <w:rPr>
          <w:rFonts w:ascii="Consolas" w:eastAsia="Times New Roman" w:hAnsi="Consolas"/>
          <w:color w:val="0451A5"/>
          <w:sz w:val="21"/>
          <w:szCs w:val="21"/>
        </w:rPr>
        <w:t>Code</w:t>
      </w:r>
      <w:r w:rsidRPr="00851A33">
        <w:rPr>
          <w:rFonts w:ascii="Consolas" w:eastAsia="Times New Roman" w:hAnsi="Consolas"/>
          <w:color w:val="0451A5"/>
          <w:sz w:val="21"/>
          <w:szCs w:val="21"/>
        </w:rPr>
        <w:t>&gt;&lt;/DriverLicenseCountry</w:t>
      </w:r>
      <w:r w:rsidR="007350AC">
        <w:rPr>
          <w:rFonts w:ascii="Consolas" w:eastAsia="Times New Roman" w:hAnsi="Consolas"/>
          <w:color w:val="0451A5"/>
          <w:sz w:val="21"/>
          <w:szCs w:val="21"/>
        </w:rPr>
        <w:t>Code</w:t>
      </w:r>
      <w:r w:rsidRPr="00851A33">
        <w:rPr>
          <w:rFonts w:ascii="Consolas" w:eastAsia="Times New Roman" w:hAnsi="Consolas"/>
          <w:color w:val="0451A5"/>
          <w:sz w:val="21"/>
          <w:szCs w:val="21"/>
        </w:rPr>
        <w:t>&gt;</w:t>
      </w:r>
    </w:p>
    <w:p w14:paraId="5DBFF2EB" w14:textId="29B1CD66" w:rsidR="00851A33" w:rsidRPr="00851A33" w:rsidRDefault="007350AC" w:rsidP="00851A33">
      <w:pPr>
        <w:pStyle w:val="Default"/>
        <w:ind w:left="720"/>
        <w:rPr>
          <w:rFonts w:ascii="Consolas" w:eastAsia="Times New Roman" w:hAnsi="Consolas"/>
          <w:color w:val="0451A5"/>
          <w:sz w:val="21"/>
          <w:szCs w:val="21"/>
        </w:rPr>
      </w:pPr>
      <w:r>
        <w:rPr>
          <w:rFonts w:ascii="Consolas" w:eastAsia="Times New Roman" w:hAnsi="Consolas"/>
          <w:color w:val="0451A5"/>
          <w:sz w:val="21"/>
          <w:szCs w:val="21"/>
        </w:rPr>
        <w:t xml:space="preserve">                </w:t>
      </w:r>
      <w:r w:rsidR="00851A33" w:rsidRPr="00851A33">
        <w:rPr>
          <w:rFonts w:ascii="Consolas" w:eastAsia="Times New Roman" w:hAnsi="Consolas"/>
          <w:color w:val="0451A5"/>
          <w:sz w:val="21"/>
          <w:szCs w:val="21"/>
        </w:rPr>
        <w:t>&lt;DriverLicensedDate&gt;&lt;/DriverLicensedDate&gt;</w:t>
      </w:r>
    </w:p>
    <w:p w14:paraId="27D702EE" w14:textId="7AEF4734" w:rsidR="00851A33" w:rsidRPr="00851A33" w:rsidRDefault="007350AC" w:rsidP="00851A33">
      <w:pPr>
        <w:pStyle w:val="Default"/>
        <w:ind w:left="720"/>
        <w:rPr>
          <w:rFonts w:ascii="Consolas" w:eastAsia="Times New Roman" w:hAnsi="Consolas"/>
          <w:color w:val="0451A5"/>
          <w:sz w:val="21"/>
          <w:szCs w:val="21"/>
        </w:rPr>
      </w:pPr>
      <w:r>
        <w:rPr>
          <w:rFonts w:ascii="Consolas" w:eastAsia="Times New Roman" w:hAnsi="Consolas"/>
          <w:color w:val="0451A5"/>
          <w:sz w:val="21"/>
          <w:szCs w:val="21"/>
        </w:rPr>
        <w:t xml:space="preserve">                </w:t>
      </w:r>
      <w:r w:rsidR="00851A33" w:rsidRPr="00851A33">
        <w:rPr>
          <w:rFonts w:ascii="Consolas" w:eastAsia="Times New Roman" w:hAnsi="Consolas"/>
          <w:color w:val="0451A5"/>
          <w:sz w:val="21"/>
          <w:szCs w:val="21"/>
        </w:rPr>
        <w:t>&lt;DriverLicenseCopy</w:t>
      </w:r>
      <w:r>
        <w:rPr>
          <w:rFonts w:ascii="Consolas" w:eastAsia="Times New Roman" w:hAnsi="Consolas"/>
          <w:color w:val="0451A5"/>
          <w:sz w:val="21"/>
          <w:szCs w:val="21"/>
        </w:rPr>
        <w:t>Indicator</w:t>
      </w:r>
      <w:r w:rsidR="00851A33" w:rsidRPr="00851A33">
        <w:rPr>
          <w:rFonts w:ascii="Consolas" w:eastAsia="Times New Roman" w:hAnsi="Consolas"/>
          <w:color w:val="0451A5"/>
          <w:sz w:val="21"/>
          <w:szCs w:val="21"/>
        </w:rPr>
        <w:t>&gt;&lt;/DriverLicenseCopy</w:t>
      </w:r>
      <w:r>
        <w:rPr>
          <w:rFonts w:ascii="Consolas" w:eastAsia="Times New Roman" w:hAnsi="Consolas"/>
          <w:color w:val="0451A5"/>
          <w:sz w:val="21"/>
          <w:szCs w:val="21"/>
        </w:rPr>
        <w:t>Indicator</w:t>
      </w:r>
      <w:r w:rsidR="00851A33" w:rsidRPr="00851A33">
        <w:rPr>
          <w:rFonts w:ascii="Consolas" w:eastAsia="Times New Roman" w:hAnsi="Consolas"/>
          <w:color w:val="0451A5"/>
          <w:sz w:val="21"/>
          <w:szCs w:val="21"/>
        </w:rPr>
        <w:t>&gt;</w:t>
      </w:r>
    </w:p>
    <w:p w14:paraId="2EB54303"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&lt;/Driver&gt;</w:t>
      </w:r>
    </w:p>
    <w:p w14:paraId="7AD89889"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&lt;/Address&gt;</w:t>
      </w:r>
    </w:p>
    <w:p w14:paraId="6260C6CA"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&lt;/EconomicSanctionRiskIndividual&gt;</w:t>
      </w:r>
    </w:p>
    <w:p w14:paraId="35B71983"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&lt;EconomicSanctionRiskOrganization&gt;</w:t>
      </w:r>
    </w:p>
    <w:p w14:paraId="4C5A802B"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&lt;SourceSystemReferenceText&gt;&lt;/SourceSystemReferenceText&gt;</w:t>
      </w:r>
    </w:p>
    <w:p w14:paraId="46F3D9B2"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&lt;SourceSystemSearchType&gt;&lt;/SourceSystemSearchType&gt;</w:t>
      </w:r>
    </w:p>
    <w:p w14:paraId="13F366F8"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&lt;TypeDescription&gt;&lt;/TypeDescription&gt;</w:t>
      </w:r>
    </w:p>
    <w:p w14:paraId="7BC201B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&lt;SourceSystemSearch&gt;&lt;/SourceSystemSearch&gt;</w:t>
      </w:r>
    </w:p>
    <w:p w14:paraId="5CC9EB6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&lt;ESRFileSearchCode&gt;&lt;/ESRFileSearchCode&gt;</w:t>
      </w:r>
    </w:p>
    <w:p w14:paraId="4959BC4B"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&lt;ESRResolutionTeamName&gt;&lt;/ESRResolutionTeamName&gt;</w:t>
      </w:r>
    </w:p>
    <w:p w14:paraId="12996137"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&lt;SearchEntityValueText&gt;&lt;/SearchEntityValueText&gt;</w:t>
      </w:r>
    </w:p>
    <w:p w14:paraId="213337E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&lt;ESROrgName&gt;&lt;/ESROrgName&gt;</w:t>
      </w:r>
    </w:p>
    <w:p w14:paraId="44F43FE1"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&lt;OrgIncDate&gt;&lt;/OrgIncDate&gt;</w:t>
      </w:r>
    </w:p>
    <w:p w14:paraId="694385F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&lt;OrgTypeDescription&gt;&lt;/OrgTypeDescription&gt;</w:t>
      </w:r>
    </w:p>
    <w:p w14:paraId="5E77056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&lt;OrgIncStateOrProvinceCode&gt;&lt;/OrgIncStateOrProvinceCode&gt;</w:t>
      </w:r>
    </w:p>
    <w:p w14:paraId="17184FB7"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&lt;OrgTaxIdNumber&gt;&lt;/OrgTaxIdNumber&gt;</w:t>
      </w:r>
    </w:p>
    <w:p w14:paraId="1AB6D189"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&lt;Address&gt;</w:t>
      </w:r>
    </w:p>
    <w:p w14:paraId="72913521"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&lt;AddressLine1&gt;&lt;/AddressLine1&gt;</w:t>
      </w:r>
    </w:p>
    <w:p w14:paraId="47B0345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&lt;AddressLine2&gt;&lt;/AddressLine2&gt;</w:t>
      </w:r>
    </w:p>
    <w:p w14:paraId="4DD3CEA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&lt;CityName&gt;&lt;/CityName&gt;</w:t>
      </w:r>
    </w:p>
    <w:p w14:paraId="51ACDF72"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&lt;StateOrProvinceCode&gt;&lt;/StateOrProvinceCode&gt;</w:t>
      </w:r>
    </w:p>
    <w:p w14:paraId="70050A61"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&lt;PostalCode&gt;&lt;/PostalCode&gt;</w:t>
      </w:r>
    </w:p>
    <w:p w14:paraId="0C6C0FA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&lt;CountryName&gt;&lt;/CountryName&gt;</w:t>
      </w:r>
    </w:p>
    <w:p w14:paraId="28A0EFB4"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&lt;/Address&gt;</w:t>
      </w:r>
    </w:p>
    <w:p w14:paraId="4118A029"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&lt;/EconomicSanctionRiskOrganization&gt;</w:t>
      </w:r>
    </w:p>
    <w:p w14:paraId="68C52194"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&lt;EconomicSanctionRiskVessel&gt;</w:t>
      </w:r>
    </w:p>
    <w:p w14:paraId="6DA61F0D"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&lt;SourceSystemReferenceText&gt;&lt;/SourceSystemReferenceText&gt;</w:t>
      </w:r>
    </w:p>
    <w:p w14:paraId="1902325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&lt;SourceSystemSearchType&gt;&lt;/SourceSystemSearchType&gt;</w:t>
      </w:r>
    </w:p>
    <w:p w14:paraId="04519D0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&lt;SourceSystemSearch&gt;&lt;/SourceSystemSearch&gt;</w:t>
      </w:r>
    </w:p>
    <w:p w14:paraId="4A02E213"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&lt;ESRFileSearchCode&gt;&lt;/ESRFileSearchCode&gt;</w:t>
      </w:r>
    </w:p>
    <w:p w14:paraId="6BA7D162"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&lt;ESRResolutionTeamName&gt;&lt;/ESRResolutionTeamName&gt;</w:t>
      </w:r>
    </w:p>
    <w:p w14:paraId="20189EA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&lt;SearchEntityValueText&gt;&lt;/SearchEntityValueText&gt;</w:t>
      </w:r>
    </w:p>
    <w:p w14:paraId="6B8C394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&lt;ESRVesselName&gt;&lt;/ESRVesselName&gt;</w:t>
      </w:r>
    </w:p>
    <w:p w14:paraId="7D7E17E1"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&lt;VesselTypeCode&gt;&lt;/VesselTypeCode&gt;</w:t>
      </w:r>
    </w:p>
    <w:p w14:paraId="696710D7"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lastRenderedPageBreak/>
        <w:t xml:space="preserve">        &lt;VesselGrossWeight&gt;&lt;/VesselGrossWeight&gt;</w:t>
      </w:r>
    </w:p>
    <w:p w14:paraId="31FDFCEB"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&lt;VesselDeadWeight&gt;&lt;/VesselDeadWeight&gt;</w:t>
      </w:r>
    </w:p>
    <w:p w14:paraId="77DCA407"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&lt;VesselountryCode&gt;&lt;/VesselountryCode&gt;</w:t>
      </w:r>
    </w:p>
    <w:p w14:paraId="668D868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&lt;Address&gt;</w:t>
      </w:r>
    </w:p>
    <w:p w14:paraId="5E6E7E6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&lt;AddressLine1&gt;&lt;/AddressLine1&gt;</w:t>
      </w:r>
    </w:p>
    <w:p w14:paraId="4FF3DFFA"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&lt;AddressLine2&gt;&lt;/AddressLine2&gt;</w:t>
      </w:r>
    </w:p>
    <w:p w14:paraId="59E45A4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&lt;CityName&gt;&lt;/CityName&gt;</w:t>
      </w:r>
    </w:p>
    <w:p w14:paraId="286740B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&lt;StateOrProvinceCode&gt;&lt;/StateOrProvinceCode&gt;</w:t>
      </w:r>
    </w:p>
    <w:p w14:paraId="1C2967F2"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&lt;PostalCode&gt;&lt;/PostalCode&gt;</w:t>
      </w:r>
    </w:p>
    <w:p w14:paraId="7B8577B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&lt;CountryName&gt;&lt;/CountryName&gt;</w:t>
      </w:r>
    </w:p>
    <w:p w14:paraId="4A4FA324"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&lt;/Address&gt;</w:t>
      </w:r>
    </w:p>
    <w:p w14:paraId="6C32844D"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&lt;/EconomicSanctionRiskVessel&gt;</w:t>
      </w:r>
    </w:p>
    <w:p w14:paraId="690A713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&lt;EconomicSanctionRiskLocation&gt;</w:t>
      </w:r>
    </w:p>
    <w:p w14:paraId="50A60C8B"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&lt;SourceSystemReferenceText&gt;&lt;/SourceSystemReferenceText&gt;</w:t>
      </w:r>
    </w:p>
    <w:p w14:paraId="0D3C07D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&lt;SourceSystemSearchType&gt;&lt;/SourceSystemSearchType&gt;</w:t>
      </w:r>
    </w:p>
    <w:p w14:paraId="53067B2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&lt;SourceSystemSearch&gt;&lt;/SourceSystemSearch&gt;</w:t>
      </w:r>
    </w:p>
    <w:p w14:paraId="3AB08202"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&lt;ESRFileSearchCode&gt;&lt;/ESRFileSearchCode&gt;</w:t>
      </w:r>
    </w:p>
    <w:p w14:paraId="20784897"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&lt;ESRResolutionTeamName&gt;&lt;/ESRResolutionTeamName&gt;</w:t>
      </w:r>
    </w:p>
    <w:p w14:paraId="418595BB"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&lt;SearchEntityValueText&gt;&lt;/SearchEntityValueText&gt;</w:t>
      </w:r>
    </w:p>
    <w:p w14:paraId="3CCE0EB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&lt;ESRLocationName&gt;&lt;/ESRLocationName&gt;</w:t>
      </w:r>
    </w:p>
    <w:p w14:paraId="4817258C"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&lt;Address&gt;</w:t>
      </w:r>
    </w:p>
    <w:p w14:paraId="3B08460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&lt;AddressLine1&gt;&lt;/AddressLine1&gt;</w:t>
      </w:r>
    </w:p>
    <w:p w14:paraId="4772352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&lt;AddressLine2&gt;&lt;/AddressLine2&gt;</w:t>
      </w:r>
    </w:p>
    <w:p w14:paraId="036F14FC"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&lt;CityName&gt;&lt;/CityName&gt;</w:t>
      </w:r>
    </w:p>
    <w:p w14:paraId="5784B0E8"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&lt;StateOrProvinceCode&gt;&lt;/StateOrProvinceCode&gt;</w:t>
      </w:r>
    </w:p>
    <w:p w14:paraId="1883985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&lt;PostalCode&gt;&lt;/PostalCode&gt;</w:t>
      </w:r>
    </w:p>
    <w:p w14:paraId="0B76FB59"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&lt;CountryName&gt;&lt;/CountryName&gt;</w:t>
      </w:r>
    </w:p>
    <w:p w14:paraId="6E954757"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&lt;/Address&gt;</w:t>
      </w:r>
    </w:p>
    <w:p w14:paraId="6FDED5C7"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&lt;/EconomicSanctionRiskLocation&gt;</w:t>
      </w:r>
    </w:p>
    <w:p w14:paraId="52BC393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&lt;EconomicSanctionRiskClaimInformation&gt;</w:t>
      </w:r>
    </w:p>
    <w:p w14:paraId="19EAD70F"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&lt;ClaimOccurrenceNumber&gt;&lt;/ClaimOccurrenceNumber&gt;</w:t>
      </w:r>
    </w:p>
    <w:p w14:paraId="61490E2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&lt;ClaimNumber&gt;&lt;/ClaimNumber&gt;</w:t>
      </w:r>
    </w:p>
    <w:p w14:paraId="4AB0AE62"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&lt;ClaimLineFeatureNumber&gt;&lt;/ClaimLineFeatureNumber&gt;</w:t>
      </w:r>
    </w:p>
    <w:p w14:paraId="771EB2A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&lt;ClaimAdjusterUserId&gt;&lt;/ClaimAdjusterUserId&gt;</w:t>
      </w:r>
    </w:p>
    <w:p w14:paraId="6FB799D6"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&lt;ClaimAdjusterName&gt;&lt;/ClaimAdjusterName&gt;</w:t>
      </w:r>
    </w:p>
    <w:p w14:paraId="71958E5E"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&lt;ClaimantName&gt;&lt;/ClaimantName&gt;</w:t>
      </w:r>
    </w:p>
    <w:p w14:paraId="11838E1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&lt;FirstNoticeOfLossBranch&gt;&lt;/FirstNoticeOfLossBranch&gt;</w:t>
      </w:r>
    </w:p>
    <w:p w14:paraId="7EEE7EB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&lt;BranchNumber&gt;&lt;/BranchNumber&gt;</w:t>
      </w:r>
    </w:p>
    <w:p w14:paraId="1E7F159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&lt;/EconomicSanctionRiskClaimInformation&gt;</w:t>
      </w:r>
    </w:p>
    <w:p w14:paraId="0C6BC17C"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&lt;EconomicSanctionRiskPaymentInformation&gt;</w:t>
      </w:r>
    </w:p>
    <w:p w14:paraId="1CEA690C"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&lt;PaymentRemittanceNumber&gt;&lt;/PaymentRemittanceNumber&gt;</w:t>
      </w:r>
    </w:p>
    <w:p w14:paraId="67CCB145"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&lt;PaymentAmount&gt;0&lt;/PaymentAmount&gt;</w:t>
      </w:r>
    </w:p>
    <w:p w14:paraId="32B9A1F2"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&lt;PaymentPriorityCode&gt;&lt;/PaymentPriorityCode&gt;</w:t>
      </w:r>
    </w:p>
    <w:p w14:paraId="1686A0C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&lt;PaymentMethodDescription&gt;&lt;/PaymentMethodDescription&gt;</w:t>
      </w:r>
    </w:p>
    <w:p w14:paraId="45D1A570"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&lt;ESRTransactionStatusDescription&gt;&lt;/ESRTransactionStatusDescription&gt;</w:t>
      </w:r>
    </w:p>
    <w:p w14:paraId="16C4A2AA" w14:textId="77777777" w:rsidR="00851A33" w:rsidRPr="00851A33"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 xml:space="preserve">    &lt;/EconomicSanctionRiskPaymentInformation&gt;</w:t>
      </w:r>
    </w:p>
    <w:p w14:paraId="5D09611E" w14:textId="10A11998" w:rsidR="00C8653B" w:rsidRPr="00C8653B" w:rsidRDefault="00851A33" w:rsidP="00851A33">
      <w:pPr>
        <w:pStyle w:val="Default"/>
        <w:ind w:left="720"/>
        <w:rPr>
          <w:rFonts w:ascii="Consolas" w:eastAsia="Times New Roman" w:hAnsi="Consolas"/>
          <w:color w:val="0451A5"/>
          <w:sz w:val="21"/>
          <w:szCs w:val="21"/>
        </w:rPr>
      </w:pPr>
      <w:r w:rsidRPr="00851A33">
        <w:rPr>
          <w:rFonts w:ascii="Consolas" w:eastAsia="Times New Roman" w:hAnsi="Consolas"/>
          <w:color w:val="0451A5"/>
          <w:sz w:val="21"/>
          <w:szCs w:val="21"/>
        </w:rPr>
        <w:t>&lt;/root&gt;</w:t>
      </w:r>
    </w:p>
    <w:p w14:paraId="63DD0311" w14:textId="77777777" w:rsidR="003224EA" w:rsidRPr="00A25CC9" w:rsidRDefault="004D0EA2" w:rsidP="00294F7C">
      <w:pPr>
        <w:pStyle w:val="Heading3"/>
      </w:pPr>
      <w:bookmarkStart w:id="66" w:name="_Toc86153842"/>
      <w:r w:rsidRPr="00A25CC9">
        <w:t>Output file format (to source system)</w:t>
      </w:r>
      <w:bookmarkEnd w:id="66"/>
    </w:p>
    <w:p w14:paraId="3C873357" w14:textId="77777777" w:rsidR="00C230B0" w:rsidRPr="00956800" w:rsidRDefault="00C230B0" w:rsidP="00270ADA">
      <w:pPr>
        <w:pStyle w:val="Default"/>
        <w:numPr>
          <w:ilvl w:val="0"/>
          <w:numId w:val="28"/>
        </w:numPr>
      </w:pPr>
      <w:r>
        <w:t>XML file format</w:t>
      </w:r>
    </w:p>
    <w:p w14:paraId="5B017EA2" w14:textId="625BA565" w:rsidR="004D0EA2" w:rsidRDefault="004D0EA2" w:rsidP="00294F7C">
      <w:pPr>
        <w:pStyle w:val="Default"/>
        <w:rPr>
          <w:rFonts w:ascii="Georgia" w:eastAsia="Georgia" w:hAnsi="Georgia"/>
          <w:color w:val="auto"/>
          <w:sz w:val="21"/>
          <w:szCs w:val="22"/>
        </w:rPr>
      </w:pPr>
    </w:p>
    <w:p w14:paraId="70E4FE16" w14:textId="1BF48F80" w:rsidR="00C230B0" w:rsidRDefault="00C230B0" w:rsidP="00294F7C">
      <w:pPr>
        <w:pStyle w:val="Default"/>
        <w:rPr>
          <w:rFonts w:ascii="Georgia" w:eastAsia="Georgia" w:hAnsi="Georgia"/>
          <w:color w:val="auto"/>
          <w:sz w:val="21"/>
          <w:szCs w:val="22"/>
        </w:rPr>
      </w:pPr>
    </w:p>
    <w:p w14:paraId="3138B838"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&lt;?xml version="1.0" encoding="UTF-8" ?&gt;</w:t>
      </w:r>
    </w:p>
    <w:p w14:paraId="68001C8D"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&lt;root&gt;</w:t>
      </w:r>
    </w:p>
    <w:p w14:paraId="67542FC0"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    &lt;SystemId</w:t>
      </w:r>
      <w:r w:rsidRPr="0013111F">
        <w:rPr>
          <w:rFonts w:ascii="Consolas" w:eastAsia="Times New Roman" w:hAnsi="Consolas"/>
          <w:noProof w:val="0"/>
          <w:color w:val="0451A5"/>
          <w:spacing w:val="0"/>
          <w:szCs w:val="21"/>
        </w:rPr>
        <w:t>/&gt;</w:t>
      </w:r>
    </w:p>
    <w:p w14:paraId="23B8D37C"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    &lt;StatusCode</w:t>
      </w:r>
      <w:r w:rsidRPr="0013111F">
        <w:rPr>
          <w:rFonts w:ascii="Consolas" w:eastAsia="Times New Roman" w:hAnsi="Consolas"/>
          <w:noProof w:val="0"/>
          <w:color w:val="0451A5"/>
          <w:spacing w:val="0"/>
          <w:szCs w:val="21"/>
        </w:rPr>
        <w:t>/</w:t>
      </w:r>
      <w:r w:rsidRPr="000D5739">
        <w:rPr>
          <w:rFonts w:ascii="Consolas" w:eastAsia="Times New Roman" w:hAnsi="Consolas"/>
          <w:noProof w:val="0"/>
          <w:color w:val="0451A5"/>
          <w:spacing w:val="0"/>
          <w:szCs w:val="21"/>
        </w:rPr>
        <w:t>&gt;</w:t>
      </w:r>
    </w:p>
    <w:p w14:paraId="049603C2"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lastRenderedPageBreak/>
        <w:t>    &lt;SourceSystemKeyId</w:t>
      </w:r>
      <w:r w:rsidRPr="0013111F">
        <w:rPr>
          <w:rFonts w:ascii="Consolas" w:eastAsia="Times New Roman" w:hAnsi="Consolas"/>
          <w:noProof w:val="0"/>
          <w:color w:val="0451A5"/>
          <w:spacing w:val="0"/>
          <w:szCs w:val="21"/>
        </w:rPr>
        <w:t>/</w:t>
      </w:r>
      <w:r w:rsidRPr="000D5739">
        <w:rPr>
          <w:rFonts w:ascii="Consolas" w:eastAsia="Times New Roman" w:hAnsi="Consolas"/>
          <w:noProof w:val="0"/>
          <w:color w:val="0451A5"/>
          <w:spacing w:val="0"/>
          <w:szCs w:val="21"/>
        </w:rPr>
        <w:t>&gt;</w:t>
      </w:r>
    </w:p>
    <w:p w14:paraId="0A1AD670"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    &lt;Code</w:t>
      </w:r>
      <w:r w:rsidRPr="0013111F">
        <w:rPr>
          <w:rFonts w:ascii="Consolas" w:eastAsia="Times New Roman" w:hAnsi="Consolas"/>
          <w:noProof w:val="0"/>
          <w:color w:val="0451A5"/>
          <w:spacing w:val="0"/>
          <w:szCs w:val="21"/>
        </w:rPr>
        <w:t>/</w:t>
      </w:r>
      <w:r w:rsidRPr="000D5739">
        <w:rPr>
          <w:rFonts w:ascii="Consolas" w:eastAsia="Times New Roman" w:hAnsi="Consolas"/>
          <w:noProof w:val="0"/>
          <w:color w:val="0451A5"/>
          <w:spacing w:val="0"/>
          <w:szCs w:val="21"/>
        </w:rPr>
        <w:t>&gt;</w:t>
      </w:r>
    </w:p>
    <w:p w14:paraId="42A13990"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    &lt;StatusMessage</w:t>
      </w:r>
      <w:r w:rsidRPr="0013111F">
        <w:rPr>
          <w:rFonts w:ascii="Consolas" w:eastAsia="Times New Roman" w:hAnsi="Consolas"/>
          <w:noProof w:val="0"/>
          <w:color w:val="0451A5"/>
          <w:spacing w:val="0"/>
          <w:szCs w:val="21"/>
        </w:rPr>
        <w:t>/</w:t>
      </w:r>
      <w:r w:rsidRPr="000D5739">
        <w:rPr>
          <w:rFonts w:ascii="Consolas" w:eastAsia="Times New Roman" w:hAnsi="Consolas"/>
          <w:noProof w:val="0"/>
          <w:color w:val="0451A5"/>
          <w:spacing w:val="0"/>
          <w:szCs w:val="21"/>
        </w:rPr>
        <w:t>&gt;</w:t>
      </w:r>
    </w:p>
    <w:p w14:paraId="3E2A2FF7"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    &lt;LinkSource</w:t>
      </w:r>
      <w:r w:rsidRPr="0013111F">
        <w:rPr>
          <w:rFonts w:ascii="Consolas" w:eastAsia="Times New Roman" w:hAnsi="Consolas"/>
          <w:noProof w:val="0"/>
          <w:color w:val="0451A5"/>
          <w:spacing w:val="0"/>
          <w:szCs w:val="21"/>
        </w:rPr>
        <w:t>/</w:t>
      </w:r>
      <w:r w:rsidRPr="000D5739">
        <w:rPr>
          <w:rFonts w:ascii="Consolas" w:eastAsia="Times New Roman" w:hAnsi="Consolas"/>
          <w:noProof w:val="0"/>
          <w:color w:val="0451A5"/>
          <w:spacing w:val="0"/>
          <w:szCs w:val="21"/>
        </w:rPr>
        <w:t>&gt;</w:t>
      </w:r>
    </w:p>
    <w:p w14:paraId="737EEAB9"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    &lt;Error&gt;</w:t>
      </w:r>
    </w:p>
    <w:p w14:paraId="66FFACCC"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        &lt;ErrorDescription</w:t>
      </w:r>
      <w:r w:rsidRPr="0013111F">
        <w:rPr>
          <w:rFonts w:ascii="Consolas" w:eastAsia="Times New Roman" w:hAnsi="Consolas"/>
          <w:noProof w:val="0"/>
          <w:color w:val="0451A5"/>
          <w:spacing w:val="0"/>
          <w:szCs w:val="21"/>
        </w:rPr>
        <w:t>/</w:t>
      </w:r>
      <w:r w:rsidRPr="000D5739">
        <w:rPr>
          <w:rFonts w:ascii="Consolas" w:eastAsia="Times New Roman" w:hAnsi="Consolas"/>
          <w:noProof w:val="0"/>
          <w:color w:val="0451A5"/>
          <w:spacing w:val="0"/>
          <w:szCs w:val="21"/>
        </w:rPr>
        <w:t>&gt;</w:t>
      </w:r>
    </w:p>
    <w:p w14:paraId="7994F608"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        &lt;ErrorSeverityLevel</w:t>
      </w:r>
      <w:r w:rsidRPr="0013111F">
        <w:rPr>
          <w:rFonts w:ascii="Consolas" w:eastAsia="Times New Roman" w:hAnsi="Consolas"/>
          <w:noProof w:val="0"/>
          <w:color w:val="0451A5"/>
          <w:spacing w:val="0"/>
          <w:szCs w:val="21"/>
        </w:rPr>
        <w:t>/</w:t>
      </w:r>
      <w:r w:rsidRPr="000D5739">
        <w:rPr>
          <w:rFonts w:ascii="Consolas" w:eastAsia="Times New Roman" w:hAnsi="Consolas"/>
          <w:noProof w:val="0"/>
          <w:color w:val="0451A5"/>
          <w:spacing w:val="0"/>
          <w:szCs w:val="21"/>
        </w:rPr>
        <w:t>&gt;</w:t>
      </w:r>
    </w:p>
    <w:p w14:paraId="62AF8EA2"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    &lt;/Error&gt;</w:t>
      </w:r>
    </w:p>
    <w:p w14:paraId="03FFD544" w14:textId="77777777" w:rsidR="00094DC3" w:rsidRPr="000D5739" w:rsidRDefault="00094DC3" w:rsidP="00094DC3">
      <w:pPr>
        <w:shd w:val="clear" w:color="auto" w:fill="FFFFFF"/>
        <w:spacing w:after="0" w:line="285" w:lineRule="atLeast"/>
        <w:ind w:left="1890"/>
        <w:rPr>
          <w:rFonts w:ascii="Consolas" w:eastAsia="Times New Roman" w:hAnsi="Consolas"/>
          <w:noProof w:val="0"/>
          <w:color w:val="0451A5"/>
          <w:spacing w:val="0"/>
          <w:szCs w:val="21"/>
        </w:rPr>
      </w:pPr>
      <w:r w:rsidRPr="000D5739">
        <w:rPr>
          <w:rFonts w:ascii="Consolas" w:eastAsia="Times New Roman" w:hAnsi="Consolas"/>
          <w:noProof w:val="0"/>
          <w:color w:val="0451A5"/>
          <w:spacing w:val="0"/>
          <w:szCs w:val="21"/>
        </w:rPr>
        <w:t>&lt;/root&gt;</w:t>
      </w:r>
    </w:p>
    <w:p w14:paraId="1031DE92" w14:textId="64343BF0" w:rsidR="00C230B0" w:rsidRDefault="00C230B0" w:rsidP="00294F7C">
      <w:pPr>
        <w:pStyle w:val="Default"/>
        <w:rPr>
          <w:rFonts w:ascii="Georgia" w:eastAsia="Georgia" w:hAnsi="Georgia"/>
          <w:color w:val="auto"/>
          <w:sz w:val="21"/>
          <w:szCs w:val="22"/>
        </w:rPr>
      </w:pPr>
    </w:p>
    <w:p w14:paraId="42EC492B" w14:textId="7DBFCE6F" w:rsidR="00C230B0" w:rsidRDefault="00C230B0" w:rsidP="00294F7C">
      <w:pPr>
        <w:pStyle w:val="Default"/>
        <w:rPr>
          <w:rFonts w:ascii="Georgia" w:eastAsia="Georgia" w:hAnsi="Georgia"/>
          <w:color w:val="auto"/>
          <w:sz w:val="21"/>
          <w:szCs w:val="22"/>
        </w:rPr>
      </w:pPr>
    </w:p>
    <w:p w14:paraId="425F7408" w14:textId="62F32C8C" w:rsidR="00C230B0" w:rsidRDefault="00C230B0" w:rsidP="00294F7C">
      <w:pPr>
        <w:pStyle w:val="Default"/>
        <w:rPr>
          <w:rFonts w:ascii="Georgia" w:eastAsia="Georgia" w:hAnsi="Georgia"/>
          <w:color w:val="auto"/>
          <w:sz w:val="21"/>
          <w:szCs w:val="22"/>
        </w:rPr>
      </w:pPr>
    </w:p>
    <w:p w14:paraId="2600E84D" w14:textId="0BDCABF7" w:rsidR="00C230B0" w:rsidRDefault="00C230B0" w:rsidP="00294F7C">
      <w:pPr>
        <w:pStyle w:val="Default"/>
        <w:rPr>
          <w:rFonts w:ascii="Georgia" w:eastAsia="Georgia" w:hAnsi="Georgia"/>
          <w:color w:val="auto"/>
          <w:sz w:val="21"/>
          <w:szCs w:val="22"/>
        </w:rPr>
      </w:pPr>
    </w:p>
    <w:p w14:paraId="2BBDDBFA" w14:textId="2DACD6F8" w:rsidR="00C230B0" w:rsidRDefault="00C230B0" w:rsidP="00294F7C">
      <w:pPr>
        <w:pStyle w:val="Default"/>
        <w:rPr>
          <w:rFonts w:ascii="Georgia" w:eastAsia="Georgia" w:hAnsi="Georgia"/>
          <w:color w:val="auto"/>
          <w:sz w:val="21"/>
          <w:szCs w:val="22"/>
        </w:rPr>
      </w:pPr>
    </w:p>
    <w:p w14:paraId="5ABFB711" w14:textId="07DEF241" w:rsidR="00C230B0" w:rsidRDefault="00C230B0" w:rsidP="00294F7C">
      <w:pPr>
        <w:pStyle w:val="Default"/>
        <w:rPr>
          <w:rFonts w:ascii="Georgia" w:eastAsia="Georgia" w:hAnsi="Georgia"/>
          <w:color w:val="auto"/>
          <w:sz w:val="21"/>
          <w:szCs w:val="22"/>
        </w:rPr>
      </w:pPr>
    </w:p>
    <w:p w14:paraId="0F004A62" w14:textId="19324FDF" w:rsidR="00C230B0" w:rsidRDefault="00C230B0" w:rsidP="00294F7C">
      <w:pPr>
        <w:pStyle w:val="Default"/>
        <w:rPr>
          <w:rFonts w:ascii="Georgia" w:eastAsia="Georgia" w:hAnsi="Georgia"/>
          <w:color w:val="auto"/>
          <w:sz w:val="21"/>
          <w:szCs w:val="22"/>
        </w:rPr>
      </w:pPr>
    </w:p>
    <w:p w14:paraId="3A2ECF51" w14:textId="30D41DD5" w:rsidR="00C230B0" w:rsidRDefault="00C230B0" w:rsidP="00294F7C">
      <w:pPr>
        <w:pStyle w:val="Default"/>
        <w:rPr>
          <w:rFonts w:ascii="Georgia" w:eastAsia="Georgia" w:hAnsi="Georgia"/>
          <w:color w:val="auto"/>
          <w:sz w:val="21"/>
          <w:szCs w:val="22"/>
        </w:rPr>
      </w:pPr>
    </w:p>
    <w:p w14:paraId="54895230" w14:textId="77777777" w:rsidR="00C230B0" w:rsidRDefault="00C230B0" w:rsidP="00294F7C">
      <w:pPr>
        <w:pStyle w:val="Default"/>
        <w:rPr>
          <w:rFonts w:ascii="Georgia" w:eastAsia="Georgia" w:hAnsi="Georgia"/>
          <w:color w:val="auto"/>
          <w:sz w:val="21"/>
          <w:szCs w:val="22"/>
        </w:rPr>
      </w:pPr>
    </w:p>
    <w:p w14:paraId="61489539" w14:textId="38364820" w:rsidR="003224EA" w:rsidRDefault="003224EA" w:rsidP="00294F7C">
      <w:pPr>
        <w:pStyle w:val="Default"/>
        <w:rPr>
          <w:rFonts w:ascii="Georgia" w:eastAsia="Georgia" w:hAnsi="Georgia"/>
          <w:color w:val="auto"/>
          <w:sz w:val="21"/>
          <w:szCs w:val="22"/>
        </w:rPr>
      </w:pPr>
    </w:p>
    <w:p w14:paraId="241BAB06" w14:textId="0F9241EE" w:rsidR="00AA449D" w:rsidRDefault="00AA449D" w:rsidP="00AA449D">
      <w:pPr>
        <w:pStyle w:val="Heading2"/>
      </w:pPr>
      <w:bookmarkStart w:id="67" w:name="_Toc86153843"/>
      <w:r>
        <w:t>Model Clearance Process</w:t>
      </w:r>
      <w:bookmarkEnd w:id="67"/>
      <w:r>
        <w:t xml:space="preserve"> </w:t>
      </w:r>
    </w:p>
    <w:p w14:paraId="2E1B437E" w14:textId="77777777" w:rsidR="00DE79F4" w:rsidRPr="007A25A3" w:rsidRDefault="00DE79F4" w:rsidP="00DE79F4">
      <w:pPr>
        <w:pStyle w:val="Heading3"/>
      </w:pPr>
      <w:bookmarkStart w:id="68" w:name="_Toc86153844"/>
      <w:r w:rsidRPr="007A25A3">
        <w:t>Sequence diagram (Global)</w:t>
      </w:r>
      <w:bookmarkEnd w:id="68"/>
      <w:r w:rsidRPr="007A25A3">
        <w:t xml:space="preserve"> </w:t>
      </w:r>
    </w:p>
    <w:p w14:paraId="66F8F863" w14:textId="77777777" w:rsidR="00DE79F4" w:rsidRPr="007A25A3" w:rsidRDefault="00DE79F4" w:rsidP="00DE79F4">
      <w:pPr>
        <w:ind w:left="1440"/>
      </w:pPr>
      <w:r w:rsidRPr="007A25A3">
        <w:t>Yet to get the details ; Existing service call</w:t>
      </w:r>
    </w:p>
    <w:p w14:paraId="785DCFF8" w14:textId="77777777" w:rsidR="00DE79F4" w:rsidRPr="007A25A3" w:rsidRDefault="00DE79F4" w:rsidP="00DE79F4">
      <w:pPr>
        <w:pStyle w:val="Heading3"/>
      </w:pPr>
      <w:bookmarkStart w:id="69" w:name="_Toc86153845"/>
      <w:r w:rsidRPr="007A25A3">
        <w:t>Sequence diagram (Region)</w:t>
      </w:r>
      <w:bookmarkEnd w:id="69"/>
    </w:p>
    <w:p w14:paraId="46591023" w14:textId="2E02D5E3" w:rsidR="00E658E8" w:rsidRDefault="007A25A3" w:rsidP="00294F7C">
      <w:pPr>
        <w:pStyle w:val="Default"/>
        <w:rPr>
          <w:rFonts w:ascii="Georgia" w:eastAsia="Georgia" w:hAnsi="Georgia"/>
          <w:color w:val="auto"/>
          <w:sz w:val="21"/>
          <w:szCs w:val="22"/>
        </w:rPr>
      </w:pPr>
      <w:r>
        <w:rPr>
          <w:noProof/>
          <w:highlight w:val="cyan"/>
        </w:rPr>
        <w:drawing>
          <wp:inline distT="0" distB="0" distL="0" distR="0" wp14:anchorId="532F640E" wp14:editId="7A4406DA">
            <wp:extent cx="6692265" cy="15119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2265" cy="1511935"/>
                    </a:xfrm>
                    <a:prstGeom prst="rect">
                      <a:avLst/>
                    </a:prstGeom>
                    <a:noFill/>
                    <a:ln>
                      <a:noFill/>
                    </a:ln>
                  </pic:spPr>
                </pic:pic>
              </a:graphicData>
            </a:graphic>
          </wp:inline>
        </w:drawing>
      </w:r>
    </w:p>
    <w:p w14:paraId="3DD42E38" w14:textId="2ED9A7F0" w:rsidR="00094DC3" w:rsidRDefault="00094DC3" w:rsidP="00294F7C">
      <w:pPr>
        <w:pStyle w:val="Default"/>
        <w:rPr>
          <w:rFonts w:ascii="Georgia" w:eastAsia="Georgia" w:hAnsi="Georgia"/>
          <w:color w:val="auto"/>
          <w:sz w:val="21"/>
          <w:szCs w:val="22"/>
        </w:rPr>
      </w:pPr>
    </w:p>
    <w:p w14:paraId="33896BA8" w14:textId="77777777" w:rsidR="00094DC3" w:rsidRDefault="00094DC3" w:rsidP="00270ADA">
      <w:pPr>
        <w:pStyle w:val="ListParagraph"/>
        <w:numPr>
          <w:ilvl w:val="0"/>
          <w:numId w:val="24"/>
        </w:numPr>
      </w:pPr>
      <w:r w:rsidRPr="00BF2A83">
        <w:rPr>
          <w:b/>
        </w:rPr>
        <w:t>Interface for</w:t>
      </w:r>
      <w:r>
        <w:t xml:space="preserve"> </w:t>
      </w:r>
      <w:r w:rsidRPr="00BF2A83">
        <w:rPr>
          <w:b/>
        </w:rPr>
        <w:t>Clearance process</w:t>
      </w:r>
      <w:r>
        <w:t>. This is the request and response of clearance service. This Clearance process Case Manager calls it.</w:t>
      </w:r>
    </w:p>
    <w:p w14:paraId="5B3C9F66" w14:textId="77777777" w:rsidR="00094DC3" w:rsidRDefault="00094DC3" w:rsidP="00094DC3">
      <w:pPr>
        <w:ind w:left="360"/>
      </w:pPr>
      <w:r>
        <w:t>Request:</w:t>
      </w:r>
    </w:p>
    <w:p w14:paraId="3FBC00F1" w14:textId="77777777" w:rsidR="00094DC3" w:rsidRDefault="00094DC3" w:rsidP="00094DC3">
      <w:pPr>
        <w:shd w:val="clear" w:color="auto" w:fill="FFFFFF"/>
        <w:spacing w:after="0" w:line="285" w:lineRule="atLeast"/>
        <w:ind w:left="1080" w:firstLine="18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w:t>
      </w:r>
    </w:p>
    <w:p w14:paraId="2A7D052E" w14:textId="77777777" w:rsidR="00094DC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Pr>
          <w:rFonts w:ascii="Consolas" w:eastAsia="Times New Roman" w:hAnsi="Consolas"/>
          <w:noProof w:val="0"/>
          <w:color w:val="000000"/>
          <w:spacing w:val="0"/>
          <w:szCs w:val="21"/>
        </w:rPr>
        <w:t xml:space="preserve">  </w:t>
      </w:r>
      <w:r w:rsidRPr="00277C73">
        <w:rPr>
          <w:rFonts w:ascii="Consolas" w:eastAsia="Times New Roman" w:hAnsi="Consolas"/>
          <w:noProof w:val="0"/>
          <w:color w:val="0451A5"/>
          <w:spacing w:val="0"/>
          <w:szCs w:val="21"/>
        </w:rPr>
        <w:t>"</w:t>
      </w:r>
      <w:r>
        <w:rPr>
          <w:rFonts w:ascii="Consolas" w:eastAsia="Times New Roman" w:hAnsi="Consolas"/>
          <w:noProof w:val="0"/>
          <w:color w:val="0451A5"/>
          <w:spacing w:val="0"/>
          <w:szCs w:val="21"/>
        </w:rPr>
        <w:t>SystemId</w:t>
      </w:r>
      <w:r w:rsidRPr="00277C73">
        <w:rPr>
          <w:rFonts w:ascii="Consolas" w:eastAsia="Times New Roman" w:hAnsi="Consolas"/>
          <w:noProof w:val="0"/>
          <w:color w:val="0451A5"/>
          <w:spacing w:val="0"/>
          <w:szCs w:val="21"/>
        </w:rPr>
        <w:t>"</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Pr>
          <w:rFonts w:ascii="Consolas" w:eastAsia="Times New Roman" w:hAnsi="Consolas"/>
          <w:noProof w:val="0"/>
          <w:color w:val="000000"/>
          <w:spacing w:val="0"/>
          <w:szCs w:val="21"/>
        </w:rPr>
        <w:t>,</w:t>
      </w:r>
    </w:p>
    <w:p w14:paraId="193C7135" w14:textId="77777777" w:rsidR="00094DC3" w:rsidRPr="00277C7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Pr>
          <w:rFonts w:ascii="Consolas" w:eastAsia="Times New Roman" w:hAnsi="Consolas"/>
          <w:noProof w:val="0"/>
          <w:color w:val="0451A5"/>
          <w:spacing w:val="0"/>
          <w:szCs w:val="21"/>
        </w:rPr>
        <w:t xml:space="preserve">  </w:t>
      </w:r>
      <w:r w:rsidRPr="00277C73">
        <w:rPr>
          <w:rFonts w:ascii="Consolas" w:eastAsia="Times New Roman" w:hAnsi="Consolas"/>
          <w:noProof w:val="0"/>
          <w:color w:val="0451A5"/>
          <w:spacing w:val="0"/>
          <w:szCs w:val="21"/>
        </w:rPr>
        <w:t>"</w:t>
      </w:r>
      <w:r>
        <w:rPr>
          <w:rFonts w:ascii="Consolas" w:eastAsia="Times New Roman" w:hAnsi="Consolas"/>
          <w:noProof w:val="0"/>
          <w:color w:val="0451A5"/>
          <w:spacing w:val="0"/>
          <w:szCs w:val="21"/>
        </w:rPr>
        <w:t>SourceSystemKeyId</w:t>
      </w:r>
      <w:r w:rsidRPr="00277C73">
        <w:rPr>
          <w:rFonts w:ascii="Consolas" w:eastAsia="Times New Roman" w:hAnsi="Consolas"/>
          <w:noProof w:val="0"/>
          <w:color w:val="0451A5"/>
          <w:spacing w:val="0"/>
          <w:szCs w:val="21"/>
        </w:rPr>
        <w:t>"</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sidRPr="00277C73">
        <w:rPr>
          <w:rFonts w:ascii="Consolas" w:eastAsia="Times New Roman" w:hAnsi="Consolas"/>
          <w:noProof w:val="0"/>
          <w:color w:val="000000"/>
          <w:spacing w:val="0"/>
          <w:szCs w:val="21"/>
        </w:rPr>
        <w:t>,</w:t>
      </w:r>
      <w:r>
        <w:rPr>
          <w:rFonts w:ascii="Consolas" w:eastAsia="Times New Roman" w:hAnsi="Consolas"/>
          <w:noProof w:val="0"/>
          <w:color w:val="000000"/>
          <w:spacing w:val="0"/>
          <w:szCs w:val="21"/>
        </w:rPr>
        <w:br/>
      </w:r>
      <w:r>
        <w:rPr>
          <w:rFonts w:ascii="Consolas" w:eastAsia="Times New Roman" w:hAnsi="Consolas"/>
          <w:noProof w:val="0"/>
          <w:color w:val="0451A5"/>
          <w:spacing w:val="0"/>
          <w:szCs w:val="21"/>
        </w:rPr>
        <w:t xml:space="preserve">  </w:t>
      </w:r>
      <w:r w:rsidRPr="00277C73">
        <w:rPr>
          <w:rFonts w:ascii="Consolas" w:eastAsia="Times New Roman" w:hAnsi="Consolas"/>
          <w:noProof w:val="0"/>
          <w:color w:val="0451A5"/>
          <w:spacing w:val="0"/>
          <w:szCs w:val="21"/>
        </w:rPr>
        <w:t>"</w:t>
      </w:r>
      <w:r>
        <w:rPr>
          <w:rFonts w:ascii="Consolas" w:eastAsia="Times New Roman" w:hAnsi="Consolas"/>
          <w:noProof w:val="0"/>
          <w:color w:val="0451A5"/>
          <w:spacing w:val="0"/>
          <w:szCs w:val="21"/>
        </w:rPr>
        <w:t>Code</w:t>
      </w:r>
      <w:r w:rsidRPr="00277C73">
        <w:rPr>
          <w:rFonts w:ascii="Consolas" w:eastAsia="Times New Roman" w:hAnsi="Consolas"/>
          <w:noProof w:val="0"/>
          <w:color w:val="0451A5"/>
          <w:spacing w:val="0"/>
          <w:szCs w:val="21"/>
        </w:rPr>
        <w:t>"</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sidRPr="00277C73">
        <w:rPr>
          <w:rFonts w:ascii="Consolas" w:eastAsia="Times New Roman" w:hAnsi="Consolas"/>
          <w:noProof w:val="0"/>
          <w:color w:val="000000"/>
          <w:spacing w:val="0"/>
          <w:szCs w:val="21"/>
        </w:rPr>
        <w:t>,</w:t>
      </w:r>
    </w:p>
    <w:p w14:paraId="3ECFBA46" w14:textId="77777777" w:rsidR="00094DC3" w:rsidRPr="00277C7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Pr="00277C73">
        <w:rPr>
          <w:rFonts w:ascii="Consolas" w:eastAsia="Times New Roman" w:hAnsi="Consolas"/>
          <w:noProof w:val="0"/>
          <w:color w:val="0451A5"/>
          <w:spacing w:val="0"/>
          <w:szCs w:val="21"/>
        </w:rPr>
        <w:t>"StatusMessage"</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sidRPr="00277C73">
        <w:rPr>
          <w:rFonts w:ascii="Consolas" w:eastAsia="Times New Roman" w:hAnsi="Consolas"/>
          <w:noProof w:val="0"/>
          <w:color w:val="000000"/>
          <w:spacing w:val="0"/>
          <w:szCs w:val="21"/>
        </w:rPr>
        <w:t>,</w:t>
      </w:r>
      <w:r>
        <w:rPr>
          <w:rFonts w:ascii="Consolas" w:eastAsia="Times New Roman" w:hAnsi="Consolas"/>
          <w:noProof w:val="0"/>
          <w:color w:val="000000"/>
          <w:spacing w:val="0"/>
          <w:szCs w:val="21"/>
        </w:rPr>
        <w:t xml:space="preserve"> </w:t>
      </w:r>
    </w:p>
    <w:p w14:paraId="4229D5DD" w14:textId="77777777" w:rsidR="00094DC3" w:rsidRPr="00277C7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Pr="00277C73">
        <w:rPr>
          <w:rFonts w:ascii="Consolas" w:eastAsia="Times New Roman" w:hAnsi="Consolas"/>
          <w:noProof w:val="0"/>
          <w:color w:val="0451A5"/>
          <w:spacing w:val="0"/>
          <w:szCs w:val="21"/>
        </w:rPr>
        <w:t>"Error"</w:t>
      </w:r>
      <w:r w:rsidRPr="00277C73">
        <w:rPr>
          <w:rFonts w:ascii="Consolas" w:eastAsia="Times New Roman" w:hAnsi="Consolas"/>
          <w:noProof w:val="0"/>
          <w:color w:val="000000"/>
          <w:spacing w:val="0"/>
          <w:szCs w:val="21"/>
        </w:rPr>
        <w:t>:{</w:t>
      </w:r>
    </w:p>
    <w:p w14:paraId="59FE4F3B" w14:textId="77777777" w:rsidR="00094DC3" w:rsidRPr="00277C7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Pr="00277C73">
        <w:rPr>
          <w:rFonts w:ascii="Consolas" w:eastAsia="Times New Roman" w:hAnsi="Consolas"/>
          <w:noProof w:val="0"/>
          <w:color w:val="0451A5"/>
          <w:spacing w:val="0"/>
          <w:szCs w:val="21"/>
        </w:rPr>
        <w:t>"ErrorDescription"</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sidRPr="00277C73">
        <w:rPr>
          <w:rFonts w:ascii="Consolas" w:eastAsia="Times New Roman" w:hAnsi="Consolas"/>
          <w:noProof w:val="0"/>
          <w:color w:val="000000"/>
          <w:spacing w:val="0"/>
          <w:szCs w:val="21"/>
        </w:rPr>
        <w:t>,</w:t>
      </w:r>
    </w:p>
    <w:p w14:paraId="0C32835F" w14:textId="77777777" w:rsidR="00094DC3" w:rsidRPr="00277C7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Pr="00277C73">
        <w:rPr>
          <w:rFonts w:ascii="Consolas" w:eastAsia="Times New Roman" w:hAnsi="Consolas"/>
          <w:noProof w:val="0"/>
          <w:color w:val="0451A5"/>
          <w:spacing w:val="0"/>
          <w:szCs w:val="21"/>
        </w:rPr>
        <w:t>"ErrorSeverityLevel"</w:t>
      </w:r>
      <w:r w:rsidRPr="00277C73">
        <w:rPr>
          <w:rFonts w:ascii="Consolas" w:eastAsia="Times New Roman" w:hAnsi="Consolas"/>
          <w:noProof w:val="0"/>
          <w:color w:val="000000"/>
          <w:spacing w:val="0"/>
          <w:szCs w:val="21"/>
        </w:rPr>
        <w:t>:</w:t>
      </w:r>
      <w:r w:rsidRPr="00277C73">
        <w:rPr>
          <w:rFonts w:ascii="Consolas" w:eastAsia="Times New Roman" w:hAnsi="Consolas"/>
          <w:noProof w:val="0"/>
          <w:color w:val="A31515"/>
          <w:spacing w:val="0"/>
          <w:szCs w:val="21"/>
        </w:rPr>
        <w:t>""</w:t>
      </w:r>
    </w:p>
    <w:p w14:paraId="08E68D6F" w14:textId="77777777" w:rsidR="00094DC3" w:rsidRPr="00277C7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p>
    <w:p w14:paraId="0FCC9E77" w14:textId="77777777" w:rsidR="00094DC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w:t>
      </w:r>
    </w:p>
    <w:p w14:paraId="37E7E51E" w14:textId="77777777" w:rsidR="00094DC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p>
    <w:tbl>
      <w:tblPr>
        <w:tblW w:w="8820" w:type="dxa"/>
        <w:tblInd w:w="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67"/>
        <w:gridCol w:w="5153"/>
      </w:tblGrid>
      <w:tr w:rsidR="00094DC3" w:rsidRPr="00AC3275" w14:paraId="3539332F" w14:textId="77777777" w:rsidTr="00FA0551">
        <w:trPr>
          <w:cantSplit/>
          <w:trHeight w:val="288"/>
          <w:tblHeader/>
        </w:trPr>
        <w:tc>
          <w:tcPr>
            <w:tcW w:w="3667" w:type="dxa"/>
            <w:vMerge w:val="restart"/>
            <w:shd w:val="clear" w:color="auto" w:fill="D9D9D9"/>
          </w:tcPr>
          <w:p w14:paraId="564D77FA" w14:textId="77777777" w:rsidR="00094DC3" w:rsidRPr="00AC3275" w:rsidRDefault="00094DC3" w:rsidP="00FA0551">
            <w:pPr>
              <w:spacing w:after="0" w:line="240" w:lineRule="auto"/>
              <w:jc w:val="center"/>
              <w:rPr>
                <w:rFonts w:ascii="Times New Roman" w:eastAsia="Times New Roman" w:hAnsi="Times New Roman"/>
                <w:b/>
                <w:bCs/>
                <w:sz w:val="20"/>
                <w:szCs w:val="20"/>
              </w:rPr>
            </w:pPr>
            <w:r w:rsidRPr="00AC3275">
              <w:rPr>
                <w:rFonts w:ascii="Times New Roman" w:eastAsia="Times New Roman" w:hAnsi="Times New Roman"/>
                <w:b/>
                <w:bCs/>
                <w:sz w:val="20"/>
                <w:szCs w:val="20"/>
              </w:rPr>
              <w:lastRenderedPageBreak/>
              <w:t>Element Name</w:t>
            </w:r>
          </w:p>
        </w:tc>
        <w:tc>
          <w:tcPr>
            <w:tcW w:w="5153" w:type="dxa"/>
            <w:tcBorders>
              <w:bottom w:val="nil"/>
            </w:tcBorders>
            <w:shd w:val="clear" w:color="auto" w:fill="D9D9D9"/>
          </w:tcPr>
          <w:p w14:paraId="7500A7FB" w14:textId="77777777" w:rsidR="00094DC3" w:rsidRPr="00AC3275" w:rsidRDefault="00094DC3" w:rsidP="00FA0551">
            <w:pPr>
              <w:spacing w:after="0" w:line="240" w:lineRule="auto"/>
              <w:jc w:val="center"/>
              <w:rPr>
                <w:rFonts w:ascii="Times New Roman" w:eastAsia="Times New Roman" w:hAnsi="Times New Roman"/>
                <w:b/>
                <w:bCs/>
                <w:sz w:val="20"/>
                <w:szCs w:val="20"/>
              </w:rPr>
            </w:pPr>
            <w:r>
              <w:rPr>
                <w:rFonts w:ascii="Times New Roman" w:eastAsia="Times New Roman" w:hAnsi="Times New Roman"/>
                <w:b/>
                <w:bCs/>
                <w:sz w:val="20"/>
                <w:szCs w:val="20"/>
              </w:rPr>
              <w:t>Description</w:t>
            </w:r>
          </w:p>
        </w:tc>
      </w:tr>
      <w:tr w:rsidR="00094DC3" w:rsidRPr="00AC3275" w14:paraId="4915544D" w14:textId="77777777" w:rsidTr="00FA0551">
        <w:trPr>
          <w:cantSplit/>
          <w:trHeight w:val="288"/>
          <w:tblHeader/>
        </w:trPr>
        <w:tc>
          <w:tcPr>
            <w:tcW w:w="3667" w:type="dxa"/>
            <w:vMerge/>
            <w:shd w:val="clear" w:color="auto" w:fill="D9D9D9"/>
          </w:tcPr>
          <w:p w14:paraId="6E6D543C" w14:textId="77777777" w:rsidR="00094DC3" w:rsidRPr="00AC3275" w:rsidRDefault="00094DC3" w:rsidP="00FA0551">
            <w:pPr>
              <w:spacing w:after="0" w:line="240" w:lineRule="auto"/>
              <w:rPr>
                <w:rFonts w:ascii="Times New Roman" w:eastAsia="Times New Roman" w:hAnsi="Times New Roman"/>
                <w:bCs/>
                <w:sz w:val="20"/>
                <w:szCs w:val="20"/>
              </w:rPr>
            </w:pPr>
          </w:p>
        </w:tc>
        <w:tc>
          <w:tcPr>
            <w:tcW w:w="5153" w:type="dxa"/>
            <w:tcBorders>
              <w:top w:val="nil"/>
            </w:tcBorders>
            <w:shd w:val="clear" w:color="auto" w:fill="D9D9D9"/>
          </w:tcPr>
          <w:p w14:paraId="73456A8B" w14:textId="77777777" w:rsidR="00094DC3" w:rsidRPr="00AC3275" w:rsidRDefault="00094DC3" w:rsidP="00FA0551">
            <w:pPr>
              <w:spacing w:after="0" w:line="240" w:lineRule="auto"/>
              <w:rPr>
                <w:rFonts w:ascii="Times New Roman" w:eastAsia="Times New Roman" w:hAnsi="Times New Roman"/>
                <w:bCs/>
                <w:sz w:val="20"/>
                <w:szCs w:val="20"/>
              </w:rPr>
            </w:pPr>
          </w:p>
        </w:tc>
      </w:tr>
      <w:tr w:rsidR="00094DC3" w:rsidRPr="00AC3275" w14:paraId="07B3803C" w14:textId="77777777" w:rsidTr="00FA0551">
        <w:trPr>
          <w:cantSplit/>
        </w:trPr>
        <w:tc>
          <w:tcPr>
            <w:tcW w:w="3667" w:type="dxa"/>
            <w:shd w:val="clear" w:color="auto" w:fill="auto"/>
          </w:tcPr>
          <w:p w14:paraId="524FE6E9" w14:textId="77777777" w:rsidR="00094DC3"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SystemId</w:t>
            </w:r>
          </w:p>
        </w:tc>
        <w:tc>
          <w:tcPr>
            <w:tcW w:w="5153" w:type="dxa"/>
            <w:shd w:val="clear" w:color="auto" w:fill="auto"/>
          </w:tcPr>
          <w:p w14:paraId="5E5A69C9" w14:textId="77777777" w:rsidR="00094DC3" w:rsidRPr="005C5418" w:rsidRDefault="00094DC3" w:rsidP="00FA0551">
            <w:pPr>
              <w:rPr>
                <w:rFonts w:ascii="Times New Roman" w:eastAsia="Times New Roman" w:hAnsi="Times New Roman"/>
                <w:bCs/>
                <w:sz w:val="20"/>
                <w:szCs w:val="20"/>
              </w:rPr>
            </w:pPr>
            <w:r w:rsidRPr="005C5418">
              <w:rPr>
                <w:rFonts w:ascii="Times New Roman" w:eastAsia="Times New Roman" w:hAnsi="Times New Roman"/>
                <w:bCs/>
                <w:sz w:val="20"/>
                <w:szCs w:val="20"/>
              </w:rPr>
              <w:t xml:space="preserve">The SystemId represents a Chubb Source System Id.  </w:t>
            </w:r>
            <w:r>
              <w:rPr>
                <w:rFonts w:ascii="Times New Roman" w:eastAsia="Times New Roman" w:hAnsi="Times New Roman"/>
                <w:bCs/>
                <w:sz w:val="20"/>
                <w:szCs w:val="20"/>
              </w:rPr>
              <w:t>Always Populated.</w:t>
            </w:r>
          </w:p>
          <w:p w14:paraId="4D99287F" w14:textId="77777777" w:rsidR="00094DC3" w:rsidRDefault="00094DC3" w:rsidP="00FA0551">
            <w:pPr>
              <w:spacing w:after="0" w:line="240" w:lineRule="auto"/>
              <w:rPr>
                <w:rFonts w:ascii="Times New Roman" w:eastAsia="Times New Roman" w:hAnsi="Times New Roman"/>
                <w:bCs/>
                <w:sz w:val="20"/>
                <w:szCs w:val="20"/>
              </w:rPr>
            </w:pPr>
          </w:p>
        </w:tc>
      </w:tr>
      <w:tr w:rsidR="00094DC3" w:rsidRPr="00AC3275" w14:paraId="0C10A9B5" w14:textId="77777777" w:rsidTr="00FA0551">
        <w:trPr>
          <w:cantSplit/>
        </w:trPr>
        <w:tc>
          <w:tcPr>
            <w:tcW w:w="3667" w:type="dxa"/>
            <w:shd w:val="clear" w:color="auto" w:fill="auto"/>
          </w:tcPr>
          <w:p w14:paraId="0C4B2716" w14:textId="77777777" w:rsidR="00094DC3" w:rsidRPr="00AC3275" w:rsidRDefault="00094DC3" w:rsidP="00FA0551">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SourceSystemKeyId</w:t>
            </w:r>
          </w:p>
        </w:tc>
        <w:tc>
          <w:tcPr>
            <w:tcW w:w="5153" w:type="dxa"/>
            <w:shd w:val="clear" w:color="auto" w:fill="auto"/>
          </w:tcPr>
          <w:p w14:paraId="3A272DB1" w14:textId="77777777" w:rsidR="00094DC3" w:rsidRPr="00AC3275" w:rsidRDefault="00094DC3" w:rsidP="00FA05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Respresent the transaction – Always populated</w:t>
            </w:r>
          </w:p>
        </w:tc>
      </w:tr>
      <w:tr w:rsidR="00094DC3" w:rsidRPr="00AC3275" w14:paraId="44686F9C" w14:textId="77777777" w:rsidTr="00FA0551">
        <w:trPr>
          <w:cantSplit/>
        </w:trPr>
        <w:tc>
          <w:tcPr>
            <w:tcW w:w="3667" w:type="dxa"/>
            <w:shd w:val="clear" w:color="auto" w:fill="auto"/>
          </w:tcPr>
          <w:p w14:paraId="764B4663" w14:textId="77777777" w:rsidR="00094DC3" w:rsidRPr="00AC3275"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Code</w:t>
            </w:r>
          </w:p>
        </w:tc>
        <w:tc>
          <w:tcPr>
            <w:tcW w:w="5153" w:type="dxa"/>
            <w:shd w:val="clear" w:color="auto" w:fill="auto"/>
          </w:tcPr>
          <w:p w14:paraId="40D848AA" w14:textId="77777777" w:rsidR="00094DC3" w:rsidRPr="00AC3275" w:rsidRDefault="00094DC3" w:rsidP="00FA05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Http response code  Always populated</w:t>
            </w:r>
          </w:p>
        </w:tc>
      </w:tr>
      <w:tr w:rsidR="00094DC3" w:rsidRPr="00AC3275" w14:paraId="76780A83" w14:textId="77777777" w:rsidTr="00FA0551">
        <w:trPr>
          <w:cantSplit/>
        </w:trPr>
        <w:tc>
          <w:tcPr>
            <w:tcW w:w="3667" w:type="dxa"/>
            <w:shd w:val="clear" w:color="auto" w:fill="auto"/>
          </w:tcPr>
          <w:p w14:paraId="758E82F1" w14:textId="77777777" w:rsidR="00094DC3" w:rsidRPr="00AC3275"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StatusMessage</w:t>
            </w:r>
          </w:p>
        </w:tc>
        <w:tc>
          <w:tcPr>
            <w:tcW w:w="5153" w:type="dxa"/>
            <w:shd w:val="clear" w:color="auto" w:fill="auto"/>
          </w:tcPr>
          <w:p w14:paraId="77425E7E" w14:textId="77777777" w:rsidR="00094DC3" w:rsidRDefault="00094DC3" w:rsidP="00FA05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 xml:space="preserve">Message of the validation </w:t>
            </w:r>
            <w:r>
              <w:rPr>
                <w:rFonts w:ascii="Times New Roman" w:eastAsia="Times New Roman" w:hAnsi="Times New Roman"/>
                <w:bCs/>
                <w:sz w:val="20"/>
                <w:szCs w:val="20"/>
              </w:rPr>
              <w:br/>
            </w:r>
            <w:r w:rsidRPr="00504F29">
              <w:rPr>
                <w:rFonts w:ascii="Times New Roman" w:eastAsia="Times New Roman" w:hAnsi="Times New Roman"/>
                <w:bCs/>
                <w:sz w:val="20"/>
                <w:szCs w:val="20"/>
                <w:highlight w:val="green"/>
              </w:rPr>
              <w:t>H</w:t>
            </w:r>
            <w:r>
              <w:rPr>
                <w:rFonts w:ascii="Times New Roman" w:eastAsia="Times New Roman" w:hAnsi="Times New Roman"/>
                <w:bCs/>
                <w:sz w:val="20"/>
                <w:szCs w:val="20"/>
              </w:rPr>
              <w:t xml:space="preserve"> - Hit</w:t>
            </w:r>
            <w:r>
              <w:rPr>
                <w:rFonts w:ascii="Times New Roman" w:eastAsia="Times New Roman" w:hAnsi="Times New Roman"/>
                <w:bCs/>
                <w:sz w:val="20"/>
                <w:szCs w:val="20"/>
              </w:rPr>
              <w:br/>
            </w:r>
            <w:r w:rsidRPr="00504F29">
              <w:rPr>
                <w:rFonts w:ascii="Times New Roman" w:eastAsia="Times New Roman" w:hAnsi="Times New Roman"/>
                <w:bCs/>
                <w:sz w:val="20"/>
                <w:szCs w:val="20"/>
                <w:highlight w:val="green"/>
              </w:rPr>
              <w:t>N</w:t>
            </w:r>
            <w:r>
              <w:rPr>
                <w:rFonts w:ascii="Times New Roman" w:eastAsia="Times New Roman" w:hAnsi="Times New Roman"/>
                <w:bCs/>
                <w:sz w:val="20"/>
                <w:szCs w:val="20"/>
              </w:rPr>
              <w:t xml:space="preserve"> - No Hit</w:t>
            </w:r>
          </w:p>
          <w:p w14:paraId="48300D38" w14:textId="77777777" w:rsidR="00094DC3" w:rsidRPr="00AC3275" w:rsidRDefault="00094DC3" w:rsidP="00FA05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Always Populated</w:t>
            </w:r>
          </w:p>
        </w:tc>
      </w:tr>
      <w:tr w:rsidR="00094DC3" w:rsidRPr="00AC3275" w14:paraId="22479BE9" w14:textId="77777777" w:rsidTr="00FA0551">
        <w:trPr>
          <w:cantSplit/>
        </w:trPr>
        <w:tc>
          <w:tcPr>
            <w:tcW w:w="3667" w:type="dxa"/>
            <w:shd w:val="clear" w:color="auto" w:fill="auto"/>
          </w:tcPr>
          <w:p w14:paraId="76383661" w14:textId="77777777" w:rsidR="00094DC3" w:rsidRPr="00AC3275"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w:t>
            </w:r>
          </w:p>
        </w:tc>
        <w:tc>
          <w:tcPr>
            <w:tcW w:w="5153" w:type="dxa"/>
            <w:shd w:val="clear" w:color="auto" w:fill="auto"/>
          </w:tcPr>
          <w:p w14:paraId="658B0B91" w14:textId="77777777" w:rsidR="00094DC3" w:rsidRPr="00AC3275" w:rsidRDefault="00094DC3" w:rsidP="00FA05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Only be filled when an error ocurs -  Conditional to error ocurs.</w:t>
            </w:r>
          </w:p>
        </w:tc>
      </w:tr>
      <w:tr w:rsidR="00094DC3" w:rsidRPr="00AC3275" w14:paraId="240153E4" w14:textId="77777777" w:rsidTr="00FA0551">
        <w:trPr>
          <w:cantSplit/>
        </w:trPr>
        <w:tc>
          <w:tcPr>
            <w:tcW w:w="3667" w:type="dxa"/>
            <w:shd w:val="clear" w:color="auto" w:fill="auto"/>
          </w:tcPr>
          <w:p w14:paraId="3034F224" w14:textId="77777777" w:rsidR="00094DC3" w:rsidRPr="00AC3275"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ErrorCode</w:t>
            </w:r>
          </w:p>
        </w:tc>
        <w:tc>
          <w:tcPr>
            <w:tcW w:w="5153" w:type="dxa"/>
            <w:shd w:val="clear" w:color="auto" w:fill="auto"/>
          </w:tcPr>
          <w:p w14:paraId="7A3A2744" w14:textId="77777777" w:rsidR="00094DC3" w:rsidRPr="00AC3275" w:rsidRDefault="00094DC3" w:rsidP="00FA05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 xml:space="preserve">Https Response code </w:t>
            </w:r>
          </w:p>
        </w:tc>
      </w:tr>
      <w:tr w:rsidR="00094DC3" w:rsidRPr="00AC3275" w14:paraId="5953C16F" w14:textId="77777777" w:rsidTr="00FA0551">
        <w:trPr>
          <w:cantSplit/>
        </w:trPr>
        <w:tc>
          <w:tcPr>
            <w:tcW w:w="3667" w:type="dxa"/>
            <w:shd w:val="clear" w:color="auto" w:fill="auto"/>
          </w:tcPr>
          <w:p w14:paraId="61FC12CA" w14:textId="77777777" w:rsidR="00094DC3" w:rsidRPr="00AC3275"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ErrorDescription</w:t>
            </w:r>
          </w:p>
        </w:tc>
        <w:tc>
          <w:tcPr>
            <w:tcW w:w="5153" w:type="dxa"/>
            <w:shd w:val="clear" w:color="auto" w:fill="auto"/>
          </w:tcPr>
          <w:p w14:paraId="1E69BBBB" w14:textId="77777777" w:rsidR="00094DC3" w:rsidRPr="00AC3275" w:rsidRDefault="00094DC3" w:rsidP="00FA05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Description of the error</w:t>
            </w:r>
          </w:p>
        </w:tc>
      </w:tr>
      <w:tr w:rsidR="00094DC3" w:rsidRPr="00AC3275" w14:paraId="038BAF02" w14:textId="77777777" w:rsidTr="00FA0551">
        <w:trPr>
          <w:cantSplit/>
        </w:trPr>
        <w:tc>
          <w:tcPr>
            <w:tcW w:w="3667" w:type="dxa"/>
            <w:shd w:val="clear" w:color="auto" w:fill="auto"/>
          </w:tcPr>
          <w:p w14:paraId="7D30AA9E" w14:textId="77777777" w:rsidR="00094DC3" w:rsidRPr="00AC3275"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ErrorSeverityLevel</w:t>
            </w:r>
          </w:p>
        </w:tc>
        <w:tc>
          <w:tcPr>
            <w:tcW w:w="5153" w:type="dxa"/>
            <w:shd w:val="clear" w:color="auto" w:fill="auto"/>
          </w:tcPr>
          <w:p w14:paraId="4F0E73CC" w14:textId="77777777" w:rsidR="00094DC3" w:rsidRPr="005C5418" w:rsidRDefault="00094DC3" w:rsidP="00FA0551">
            <w:pPr>
              <w:spacing w:after="0" w:line="240" w:lineRule="auto"/>
              <w:rPr>
                <w:rFonts w:ascii="Times New Roman" w:eastAsia="Times New Roman" w:hAnsi="Times New Roman"/>
                <w:bCs/>
                <w:sz w:val="20"/>
                <w:szCs w:val="20"/>
              </w:rPr>
            </w:pPr>
            <w:r w:rsidRPr="00504F29">
              <w:rPr>
                <w:rFonts w:ascii="Times New Roman" w:eastAsia="Times New Roman" w:hAnsi="Times New Roman"/>
                <w:bCs/>
                <w:sz w:val="20"/>
                <w:szCs w:val="20"/>
                <w:highlight w:val="green"/>
              </w:rPr>
              <w:t>E</w:t>
            </w:r>
            <w:r w:rsidRPr="005C5418">
              <w:rPr>
                <w:rFonts w:ascii="Times New Roman" w:eastAsia="Times New Roman" w:hAnsi="Times New Roman"/>
                <w:bCs/>
                <w:sz w:val="20"/>
                <w:szCs w:val="20"/>
              </w:rPr>
              <w:t xml:space="preserve"> = Error</w:t>
            </w:r>
          </w:p>
          <w:p w14:paraId="787D3172" w14:textId="77777777" w:rsidR="00094DC3" w:rsidRPr="005C5418" w:rsidRDefault="00094DC3" w:rsidP="00FA0551">
            <w:pPr>
              <w:spacing w:after="0" w:line="240" w:lineRule="auto"/>
              <w:rPr>
                <w:rFonts w:ascii="Times New Roman" w:eastAsia="Times New Roman" w:hAnsi="Times New Roman"/>
                <w:bCs/>
                <w:sz w:val="20"/>
                <w:szCs w:val="20"/>
              </w:rPr>
            </w:pPr>
            <w:r w:rsidRPr="00504F29">
              <w:rPr>
                <w:rFonts w:ascii="Times New Roman" w:eastAsia="Times New Roman" w:hAnsi="Times New Roman"/>
                <w:bCs/>
                <w:sz w:val="20"/>
                <w:szCs w:val="20"/>
                <w:highlight w:val="green"/>
              </w:rPr>
              <w:t>I</w:t>
            </w:r>
            <w:r w:rsidRPr="005C5418">
              <w:rPr>
                <w:rFonts w:ascii="Times New Roman" w:eastAsia="Times New Roman" w:hAnsi="Times New Roman"/>
                <w:bCs/>
                <w:sz w:val="20"/>
                <w:szCs w:val="20"/>
              </w:rPr>
              <w:t xml:space="preserve"> = Information</w:t>
            </w:r>
          </w:p>
          <w:p w14:paraId="75DEE888" w14:textId="77777777" w:rsidR="00094DC3" w:rsidRPr="00AC3275" w:rsidRDefault="00094DC3" w:rsidP="00FA0551">
            <w:pPr>
              <w:spacing w:after="0" w:line="240" w:lineRule="auto"/>
              <w:rPr>
                <w:rFonts w:ascii="Times New Roman" w:eastAsia="Times New Roman" w:hAnsi="Times New Roman"/>
                <w:bCs/>
                <w:sz w:val="20"/>
                <w:szCs w:val="20"/>
              </w:rPr>
            </w:pPr>
            <w:r w:rsidRPr="00504F29">
              <w:rPr>
                <w:rFonts w:ascii="Times New Roman" w:eastAsia="Times New Roman" w:hAnsi="Times New Roman"/>
                <w:bCs/>
                <w:sz w:val="20"/>
                <w:szCs w:val="20"/>
                <w:highlight w:val="green"/>
              </w:rPr>
              <w:t>W</w:t>
            </w:r>
            <w:r w:rsidRPr="005C5418">
              <w:rPr>
                <w:rFonts w:ascii="Times New Roman" w:eastAsia="Times New Roman" w:hAnsi="Times New Roman"/>
                <w:bCs/>
                <w:sz w:val="20"/>
                <w:szCs w:val="20"/>
              </w:rPr>
              <w:t xml:space="preserve"> = Warning</w:t>
            </w:r>
          </w:p>
        </w:tc>
      </w:tr>
    </w:tbl>
    <w:p w14:paraId="20C58E1C" w14:textId="77777777" w:rsidR="00094DC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p>
    <w:p w14:paraId="55E98C5B" w14:textId="77777777" w:rsidR="00094DC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p>
    <w:p w14:paraId="7BBA6422" w14:textId="77777777" w:rsidR="00094DC3" w:rsidRPr="00215B84" w:rsidRDefault="00094DC3" w:rsidP="00094DC3">
      <w:pPr>
        <w:shd w:val="clear" w:color="auto" w:fill="FFFFFF"/>
        <w:spacing w:after="0" w:line="285" w:lineRule="atLeast"/>
        <w:ind w:left="360"/>
      </w:pPr>
      <w:r w:rsidRPr="00215B84">
        <w:t>Response:</w:t>
      </w:r>
    </w:p>
    <w:p w14:paraId="38A06DD4" w14:textId="77777777" w:rsidR="00094DC3" w:rsidRPr="00277C73" w:rsidRDefault="00094DC3" w:rsidP="00094DC3">
      <w:pPr>
        <w:shd w:val="clear" w:color="auto" w:fill="FFFFFF"/>
        <w:spacing w:after="0" w:line="285" w:lineRule="atLeast"/>
        <w:ind w:left="1080" w:firstLine="18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w:t>
      </w:r>
      <w:r>
        <w:rPr>
          <w:rFonts w:ascii="Consolas" w:eastAsia="Times New Roman" w:hAnsi="Consolas"/>
          <w:noProof w:val="0"/>
          <w:color w:val="000000"/>
          <w:spacing w:val="0"/>
          <w:szCs w:val="21"/>
        </w:rPr>
        <w:br/>
      </w:r>
      <w:r>
        <w:rPr>
          <w:rFonts w:ascii="Consolas" w:eastAsia="Times New Roman" w:hAnsi="Consolas"/>
          <w:noProof w:val="0"/>
          <w:color w:val="0451A5"/>
          <w:spacing w:val="0"/>
          <w:szCs w:val="21"/>
        </w:rPr>
        <w:t xml:space="preserve">    </w:t>
      </w:r>
      <w:r w:rsidRPr="00277C73">
        <w:rPr>
          <w:rFonts w:ascii="Consolas" w:eastAsia="Times New Roman" w:hAnsi="Consolas"/>
          <w:noProof w:val="0"/>
          <w:color w:val="0451A5"/>
          <w:spacing w:val="0"/>
          <w:szCs w:val="21"/>
        </w:rPr>
        <w:t>"</w:t>
      </w:r>
      <w:r>
        <w:rPr>
          <w:rFonts w:ascii="Consolas" w:eastAsia="Times New Roman" w:hAnsi="Consolas"/>
          <w:noProof w:val="0"/>
          <w:color w:val="0451A5"/>
          <w:spacing w:val="0"/>
          <w:szCs w:val="21"/>
        </w:rPr>
        <w:t>Code</w:t>
      </w:r>
      <w:r w:rsidRPr="00277C73">
        <w:rPr>
          <w:rFonts w:ascii="Consolas" w:eastAsia="Times New Roman" w:hAnsi="Consolas"/>
          <w:noProof w:val="0"/>
          <w:color w:val="0451A5"/>
          <w:spacing w:val="0"/>
          <w:szCs w:val="21"/>
        </w:rPr>
        <w:t>"</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sidRPr="00277C73">
        <w:rPr>
          <w:rFonts w:ascii="Consolas" w:eastAsia="Times New Roman" w:hAnsi="Consolas"/>
          <w:noProof w:val="0"/>
          <w:color w:val="000000"/>
          <w:spacing w:val="0"/>
          <w:szCs w:val="21"/>
        </w:rPr>
        <w:t>,</w:t>
      </w:r>
      <w:r>
        <w:rPr>
          <w:rFonts w:ascii="Consolas" w:eastAsia="Times New Roman" w:hAnsi="Consolas"/>
          <w:noProof w:val="0"/>
          <w:color w:val="000000"/>
          <w:spacing w:val="0"/>
          <w:szCs w:val="21"/>
        </w:rPr>
        <w:t xml:space="preserve"> </w:t>
      </w:r>
    </w:p>
    <w:p w14:paraId="7DA2330E" w14:textId="77777777" w:rsidR="00094DC3" w:rsidRPr="00277C7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Pr="00277C73">
        <w:rPr>
          <w:rFonts w:ascii="Consolas" w:eastAsia="Times New Roman" w:hAnsi="Consolas"/>
          <w:noProof w:val="0"/>
          <w:color w:val="0451A5"/>
          <w:spacing w:val="0"/>
          <w:szCs w:val="21"/>
        </w:rPr>
        <w:t>"Error"</w:t>
      </w:r>
      <w:r w:rsidRPr="00277C73">
        <w:rPr>
          <w:rFonts w:ascii="Consolas" w:eastAsia="Times New Roman" w:hAnsi="Consolas"/>
          <w:noProof w:val="0"/>
          <w:color w:val="000000"/>
          <w:spacing w:val="0"/>
          <w:szCs w:val="21"/>
        </w:rPr>
        <w:t>:{</w:t>
      </w:r>
    </w:p>
    <w:p w14:paraId="528DA682" w14:textId="77777777" w:rsidR="00094DC3" w:rsidRPr="00277C7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Pr="00277C73">
        <w:rPr>
          <w:rFonts w:ascii="Consolas" w:eastAsia="Times New Roman" w:hAnsi="Consolas"/>
          <w:noProof w:val="0"/>
          <w:color w:val="0451A5"/>
          <w:spacing w:val="0"/>
          <w:szCs w:val="21"/>
        </w:rPr>
        <w:t>"ErrorDescription"</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sidRPr="00277C73">
        <w:rPr>
          <w:rFonts w:ascii="Consolas" w:eastAsia="Times New Roman" w:hAnsi="Consolas"/>
          <w:noProof w:val="0"/>
          <w:color w:val="000000"/>
          <w:spacing w:val="0"/>
          <w:szCs w:val="21"/>
        </w:rPr>
        <w:t>,</w:t>
      </w:r>
    </w:p>
    <w:p w14:paraId="1F399DF9" w14:textId="77777777" w:rsidR="00094DC3" w:rsidRPr="00277C7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Pr="00277C73">
        <w:rPr>
          <w:rFonts w:ascii="Consolas" w:eastAsia="Times New Roman" w:hAnsi="Consolas"/>
          <w:noProof w:val="0"/>
          <w:color w:val="0451A5"/>
          <w:spacing w:val="0"/>
          <w:szCs w:val="21"/>
        </w:rPr>
        <w:t>"ErrorSeverityLevel"</w:t>
      </w:r>
      <w:r w:rsidRPr="00277C73">
        <w:rPr>
          <w:rFonts w:ascii="Consolas" w:eastAsia="Times New Roman" w:hAnsi="Consolas"/>
          <w:noProof w:val="0"/>
          <w:color w:val="000000"/>
          <w:spacing w:val="0"/>
          <w:szCs w:val="21"/>
        </w:rPr>
        <w:t>:</w:t>
      </w:r>
      <w:r w:rsidRPr="00277C73">
        <w:rPr>
          <w:rFonts w:ascii="Consolas" w:eastAsia="Times New Roman" w:hAnsi="Consolas"/>
          <w:noProof w:val="0"/>
          <w:color w:val="A31515"/>
          <w:spacing w:val="0"/>
          <w:szCs w:val="21"/>
        </w:rPr>
        <w:t>""</w:t>
      </w:r>
    </w:p>
    <w:p w14:paraId="006E1DA5" w14:textId="77777777" w:rsidR="00094DC3" w:rsidRPr="00277C7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p>
    <w:p w14:paraId="1B7401A9" w14:textId="77777777" w:rsidR="00094DC3" w:rsidRDefault="00094DC3" w:rsidP="00094DC3">
      <w:pPr>
        <w:shd w:val="clear" w:color="auto" w:fill="FFFFFF"/>
        <w:spacing w:after="0" w:line="285" w:lineRule="atLeast"/>
        <w:ind w:left="1260"/>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w:t>
      </w:r>
    </w:p>
    <w:p w14:paraId="4C706525" w14:textId="77777777" w:rsidR="00094DC3" w:rsidRDefault="00094DC3" w:rsidP="00094DC3">
      <w:pPr>
        <w:ind w:left="360"/>
      </w:pPr>
    </w:p>
    <w:tbl>
      <w:tblPr>
        <w:tblW w:w="8820" w:type="dxa"/>
        <w:tblInd w:w="1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67"/>
        <w:gridCol w:w="5153"/>
      </w:tblGrid>
      <w:tr w:rsidR="00094DC3" w:rsidRPr="00AC3275" w14:paraId="3533EB1B" w14:textId="77777777" w:rsidTr="00FA0551">
        <w:trPr>
          <w:cantSplit/>
          <w:trHeight w:val="288"/>
          <w:tblHeader/>
        </w:trPr>
        <w:tc>
          <w:tcPr>
            <w:tcW w:w="3667" w:type="dxa"/>
            <w:vMerge w:val="restart"/>
            <w:shd w:val="clear" w:color="auto" w:fill="D9D9D9"/>
          </w:tcPr>
          <w:p w14:paraId="3E7DA88E" w14:textId="77777777" w:rsidR="00094DC3" w:rsidRPr="00AC3275" w:rsidRDefault="00094DC3" w:rsidP="00FA0551">
            <w:pPr>
              <w:spacing w:after="0" w:line="240" w:lineRule="auto"/>
              <w:jc w:val="center"/>
              <w:rPr>
                <w:rFonts w:ascii="Times New Roman" w:eastAsia="Times New Roman" w:hAnsi="Times New Roman"/>
                <w:b/>
                <w:bCs/>
                <w:sz w:val="20"/>
                <w:szCs w:val="20"/>
              </w:rPr>
            </w:pPr>
            <w:r w:rsidRPr="00AC3275">
              <w:rPr>
                <w:rFonts w:ascii="Times New Roman" w:eastAsia="Times New Roman" w:hAnsi="Times New Roman"/>
                <w:b/>
                <w:bCs/>
                <w:sz w:val="20"/>
                <w:szCs w:val="20"/>
              </w:rPr>
              <w:t>Element Name</w:t>
            </w:r>
          </w:p>
        </w:tc>
        <w:tc>
          <w:tcPr>
            <w:tcW w:w="5153" w:type="dxa"/>
            <w:tcBorders>
              <w:bottom w:val="nil"/>
            </w:tcBorders>
            <w:shd w:val="clear" w:color="auto" w:fill="D9D9D9"/>
          </w:tcPr>
          <w:p w14:paraId="75B82A19" w14:textId="77777777" w:rsidR="00094DC3" w:rsidRPr="00AC3275" w:rsidRDefault="00094DC3" w:rsidP="00FA0551">
            <w:pPr>
              <w:spacing w:after="0" w:line="240" w:lineRule="auto"/>
              <w:jc w:val="center"/>
              <w:rPr>
                <w:rFonts w:ascii="Times New Roman" w:eastAsia="Times New Roman" w:hAnsi="Times New Roman"/>
                <w:b/>
                <w:bCs/>
                <w:sz w:val="20"/>
                <w:szCs w:val="20"/>
              </w:rPr>
            </w:pPr>
            <w:r>
              <w:rPr>
                <w:rFonts w:ascii="Times New Roman" w:eastAsia="Times New Roman" w:hAnsi="Times New Roman"/>
                <w:b/>
                <w:bCs/>
                <w:sz w:val="20"/>
                <w:szCs w:val="20"/>
              </w:rPr>
              <w:t>Description</w:t>
            </w:r>
          </w:p>
        </w:tc>
      </w:tr>
      <w:tr w:rsidR="00094DC3" w:rsidRPr="00AC3275" w14:paraId="1A66F7E6" w14:textId="77777777" w:rsidTr="00FA0551">
        <w:trPr>
          <w:cantSplit/>
          <w:trHeight w:val="288"/>
          <w:tblHeader/>
        </w:trPr>
        <w:tc>
          <w:tcPr>
            <w:tcW w:w="3667" w:type="dxa"/>
            <w:vMerge/>
            <w:shd w:val="clear" w:color="auto" w:fill="D9D9D9"/>
          </w:tcPr>
          <w:p w14:paraId="23CF458C" w14:textId="77777777" w:rsidR="00094DC3" w:rsidRPr="00AC3275" w:rsidRDefault="00094DC3" w:rsidP="00FA0551">
            <w:pPr>
              <w:spacing w:after="0" w:line="240" w:lineRule="auto"/>
              <w:rPr>
                <w:rFonts w:ascii="Times New Roman" w:eastAsia="Times New Roman" w:hAnsi="Times New Roman"/>
                <w:bCs/>
                <w:sz w:val="20"/>
                <w:szCs w:val="20"/>
              </w:rPr>
            </w:pPr>
          </w:p>
        </w:tc>
        <w:tc>
          <w:tcPr>
            <w:tcW w:w="5153" w:type="dxa"/>
            <w:tcBorders>
              <w:top w:val="nil"/>
            </w:tcBorders>
            <w:shd w:val="clear" w:color="auto" w:fill="D9D9D9"/>
          </w:tcPr>
          <w:p w14:paraId="61ABE46C" w14:textId="77777777" w:rsidR="00094DC3" w:rsidRPr="00AC3275" w:rsidRDefault="00094DC3" w:rsidP="00FA0551">
            <w:pPr>
              <w:spacing w:after="0" w:line="240" w:lineRule="auto"/>
              <w:rPr>
                <w:rFonts w:ascii="Times New Roman" w:eastAsia="Times New Roman" w:hAnsi="Times New Roman"/>
                <w:bCs/>
                <w:sz w:val="20"/>
                <w:szCs w:val="20"/>
              </w:rPr>
            </w:pPr>
          </w:p>
        </w:tc>
      </w:tr>
      <w:tr w:rsidR="00094DC3" w:rsidRPr="00AC3275" w14:paraId="6E478DA2" w14:textId="77777777" w:rsidTr="00FA0551">
        <w:trPr>
          <w:cantSplit/>
        </w:trPr>
        <w:tc>
          <w:tcPr>
            <w:tcW w:w="3667" w:type="dxa"/>
            <w:shd w:val="clear" w:color="auto" w:fill="auto"/>
          </w:tcPr>
          <w:p w14:paraId="7B410546" w14:textId="77777777" w:rsidR="00094DC3" w:rsidRPr="00AC3275"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Code</w:t>
            </w:r>
          </w:p>
        </w:tc>
        <w:tc>
          <w:tcPr>
            <w:tcW w:w="5153" w:type="dxa"/>
            <w:shd w:val="clear" w:color="auto" w:fill="auto"/>
          </w:tcPr>
          <w:p w14:paraId="08743CA7" w14:textId="77777777" w:rsidR="00094DC3" w:rsidRPr="00AC3275" w:rsidRDefault="00094DC3" w:rsidP="00FA05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Http response code  Always populated</w:t>
            </w:r>
          </w:p>
        </w:tc>
      </w:tr>
      <w:tr w:rsidR="00094DC3" w:rsidRPr="00AC3275" w14:paraId="74B3D657" w14:textId="77777777" w:rsidTr="00FA0551">
        <w:trPr>
          <w:cantSplit/>
        </w:trPr>
        <w:tc>
          <w:tcPr>
            <w:tcW w:w="3667" w:type="dxa"/>
            <w:shd w:val="clear" w:color="auto" w:fill="auto"/>
          </w:tcPr>
          <w:p w14:paraId="4A117E2E" w14:textId="77777777" w:rsidR="00094DC3" w:rsidRPr="00AC3275"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w:t>
            </w:r>
          </w:p>
        </w:tc>
        <w:tc>
          <w:tcPr>
            <w:tcW w:w="5153" w:type="dxa"/>
            <w:shd w:val="clear" w:color="auto" w:fill="auto"/>
          </w:tcPr>
          <w:p w14:paraId="1C228E25" w14:textId="77777777" w:rsidR="00094DC3" w:rsidRPr="00AC3275" w:rsidRDefault="00094DC3" w:rsidP="00FA05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Only be filled when an error ocurs -  Conditional to error ocurs.</w:t>
            </w:r>
          </w:p>
        </w:tc>
      </w:tr>
      <w:tr w:rsidR="00094DC3" w:rsidRPr="00AC3275" w14:paraId="5C65CFE9" w14:textId="77777777" w:rsidTr="00FA0551">
        <w:trPr>
          <w:cantSplit/>
        </w:trPr>
        <w:tc>
          <w:tcPr>
            <w:tcW w:w="3667" w:type="dxa"/>
            <w:shd w:val="clear" w:color="auto" w:fill="auto"/>
          </w:tcPr>
          <w:p w14:paraId="3232AA96" w14:textId="77777777" w:rsidR="00094DC3" w:rsidRPr="00AC3275"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ErrorCode</w:t>
            </w:r>
          </w:p>
        </w:tc>
        <w:tc>
          <w:tcPr>
            <w:tcW w:w="5153" w:type="dxa"/>
            <w:shd w:val="clear" w:color="auto" w:fill="auto"/>
          </w:tcPr>
          <w:p w14:paraId="5CC71462" w14:textId="77777777" w:rsidR="00094DC3" w:rsidRPr="00AC3275" w:rsidRDefault="00094DC3" w:rsidP="00FA05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 xml:space="preserve">Https Response code </w:t>
            </w:r>
          </w:p>
        </w:tc>
      </w:tr>
      <w:tr w:rsidR="00094DC3" w:rsidRPr="00AC3275" w14:paraId="39A3DD80" w14:textId="77777777" w:rsidTr="00FA0551">
        <w:trPr>
          <w:cantSplit/>
        </w:trPr>
        <w:tc>
          <w:tcPr>
            <w:tcW w:w="3667" w:type="dxa"/>
            <w:shd w:val="clear" w:color="auto" w:fill="auto"/>
          </w:tcPr>
          <w:p w14:paraId="48E61574" w14:textId="77777777" w:rsidR="00094DC3" w:rsidRPr="00AC3275"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ErrorDescription</w:t>
            </w:r>
          </w:p>
        </w:tc>
        <w:tc>
          <w:tcPr>
            <w:tcW w:w="5153" w:type="dxa"/>
            <w:shd w:val="clear" w:color="auto" w:fill="auto"/>
          </w:tcPr>
          <w:p w14:paraId="3DD1EDFD" w14:textId="77777777" w:rsidR="00094DC3" w:rsidRPr="00AC3275" w:rsidRDefault="00094DC3" w:rsidP="00FA05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Description of the error</w:t>
            </w:r>
          </w:p>
        </w:tc>
      </w:tr>
      <w:tr w:rsidR="00094DC3" w:rsidRPr="00AC3275" w14:paraId="2EAAEFD2" w14:textId="77777777" w:rsidTr="00FA0551">
        <w:trPr>
          <w:cantSplit/>
        </w:trPr>
        <w:tc>
          <w:tcPr>
            <w:tcW w:w="3667" w:type="dxa"/>
            <w:shd w:val="clear" w:color="auto" w:fill="auto"/>
          </w:tcPr>
          <w:p w14:paraId="5E754221" w14:textId="77777777" w:rsidR="00094DC3" w:rsidRPr="00AC3275" w:rsidRDefault="00094DC3" w:rsidP="00FA05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ErrorSeverityLevel</w:t>
            </w:r>
          </w:p>
        </w:tc>
        <w:tc>
          <w:tcPr>
            <w:tcW w:w="5153" w:type="dxa"/>
            <w:shd w:val="clear" w:color="auto" w:fill="auto"/>
          </w:tcPr>
          <w:p w14:paraId="5376C288" w14:textId="77777777" w:rsidR="00094DC3" w:rsidRPr="005C5418" w:rsidRDefault="00094DC3" w:rsidP="00FA0551">
            <w:pPr>
              <w:spacing w:after="0" w:line="240" w:lineRule="auto"/>
              <w:rPr>
                <w:rFonts w:ascii="Times New Roman" w:eastAsia="Times New Roman" w:hAnsi="Times New Roman"/>
                <w:bCs/>
                <w:sz w:val="20"/>
                <w:szCs w:val="20"/>
              </w:rPr>
            </w:pPr>
            <w:r w:rsidRPr="00504F29">
              <w:rPr>
                <w:rFonts w:ascii="Times New Roman" w:eastAsia="Times New Roman" w:hAnsi="Times New Roman"/>
                <w:bCs/>
                <w:sz w:val="20"/>
                <w:szCs w:val="20"/>
                <w:highlight w:val="green"/>
              </w:rPr>
              <w:t>E</w:t>
            </w:r>
            <w:r w:rsidRPr="005C5418">
              <w:rPr>
                <w:rFonts w:ascii="Times New Roman" w:eastAsia="Times New Roman" w:hAnsi="Times New Roman"/>
                <w:bCs/>
                <w:sz w:val="20"/>
                <w:szCs w:val="20"/>
              </w:rPr>
              <w:t xml:space="preserve"> = Error</w:t>
            </w:r>
          </w:p>
          <w:p w14:paraId="0E11AD62" w14:textId="77777777" w:rsidR="00094DC3" w:rsidRPr="005C5418" w:rsidRDefault="00094DC3" w:rsidP="00FA0551">
            <w:pPr>
              <w:spacing w:after="0" w:line="240" w:lineRule="auto"/>
              <w:rPr>
                <w:rFonts w:ascii="Times New Roman" w:eastAsia="Times New Roman" w:hAnsi="Times New Roman"/>
                <w:bCs/>
                <w:sz w:val="20"/>
                <w:szCs w:val="20"/>
              </w:rPr>
            </w:pPr>
            <w:r w:rsidRPr="00504F29">
              <w:rPr>
                <w:rFonts w:ascii="Times New Roman" w:eastAsia="Times New Roman" w:hAnsi="Times New Roman"/>
                <w:bCs/>
                <w:sz w:val="20"/>
                <w:szCs w:val="20"/>
                <w:highlight w:val="green"/>
              </w:rPr>
              <w:t>I</w:t>
            </w:r>
            <w:r w:rsidRPr="005C5418">
              <w:rPr>
                <w:rFonts w:ascii="Times New Roman" w:eastAsia="Times New Roman" w:hAnsi="Times New Roman"/>
                <w:bCs/>
                <w:sz w:val="20"/>
                <w:szCs w:val="20"/>
              </w:rPr>
              <w:t xml:space="preserve"> = Information</w:t>
            </w:r>
          </w:p>
          <w:p w14:paraId="57353123" w14:textId="77777777" w:rsidR="00094DC3" w:rsidRPr="00AC3275" w:rsidRDefault="00094DC3" w:rsidP="00FA0551">
            <w:pPr>
              <w:spacing w:after="0" w:line="240" w:lineRule="auto"/>
              <w:rPr>
                <w:rFonts w:ascii="Times New Roman" w:eastAsia="Times New Roman" w:hAnsi="Times New Roman"/>
                <w:bCs/>
                <w:sz w:val="20"/>
                <w:szCs w:val="20"/>
              </w:rPr>
            </w:pPr>
            <w:r w:rsidRPr="00504F29">
              <w:rPr>
                <w:rFonts w:ascii="Times New Roman" w:eastAsia="Times New Roman" w:hAnsi="Times New Roman"/>
                <w:bCs/>
                <w:sz w:val="20"/>
                <w:szCs w:val="20"/>
                <w:highlight w:val="green"/>
              </w:rPr>
              <w:t>W</w:t>
            </w:r>
            <w:r w:rsidRPr="005C5418">
              <w:rPr>
                <w:rFonts w:ascii="Times New Roman" w:eastAsia="Times New Roman" w:hAnsi="Times New Roman"/>
                <w:bCs/>
                <w:sz w:val="20"/>
                <w:szCs w:val="20"/>
              </w:rPr>
              <w:t xml:space="preserve"> = Warning</w:t>
            </w:r>
          </w:p>
        </w:tc>
      </w:tr>
    </w:tbl>
    <w:p w14:paraId="6EBF188A" w14:textId="77777777" w:rsidR="00094DC3" w:rsidRDefault="00094DC3" w:rsidP="00094DC3"/>
    <w:p w14:paraId="6F0C7056" w14:textId="77777777" w:rsidR="00094DC3" w:rsidRDefault="00094DC3" w:rsidP="00294F7C">
      <w:pPr>
        <w:pStyle w:val="Default"/>
        <w:rPr>
          <w:rFonts w:ascii="Georgia" w:eastAsia="Georgia" w:hAnsi="Georgia"/>
          <w:color w:val="auto"/>
          <w:sz w:val="21"/>
          <w:szCs w:val="22"/>
        </w:rPr>
      </w:pPr>
    </w:p>
    <w:p w14:paraId="566A1CD4" w14:textId="7CECB233" w:rsidR="00EC6301" w:rsidRDefault="00EC6301" w:rsidP="00EC6301">
      <w:pPr>
        <w:pStyle w:val="Heading2"/>
      </w:pPr>
      <w:bookmarkStart w:id="70" w:name="_Toc86153846"/>
      <w:r>
        <w:t>Utility features</w:t>
      </w:r>
      <w:bookmarkEnd w:id="70"/>
      <w:r>
        <w:t xml:space="preserve"> </w:t>
      </w:r>
    </w:p>
    <w:p w14:paraId="5408500B" w14:textId="7396D11D" w:rsidR="00EC6301" w:rsidRDefault="0030212E" w:rsidP="00294F7C">
      <w:pPr>
        <w:pStyle w:val="Default"/>
        <w:rPr>
          <w:rFonts w:ascii="Georgia" w:eastAsia="Georgia" w:hAnsi="Georgia"/>
          <w:color w:val="auto"/>
          <w:sz w:val="21"/>
          <w:szCs w:val="22"/>
        </w:rPr>
      </w:pPr>
      <w:r>
        <w:rPr>
          <w:rFonts w:ascii="Georgia" w:eastAsia="Georgia" w:hAnsi="Georgia"/>
          <w:color w:val="auto"/>
          <w:sz w:val="21"/>
          <w:szCs w:val="22"/>
        </w:rPr>
        <w:t xml:space="preserve">Following </w:t>
      </w:r>
      <w:r w:rsidR="004E7A91">
        <w:rPr>
          <w:rFonts w:ascii="Georgia" w:eastAsia="Georgia" w:hAnsi="Georgia"/>
          <w:color w:val="auto"/>
          <w:sz w:val="21"/>
          <w:szCs w:val="22"/>
        </w:rPr>
        <w:t>are</w:t>
      </w:r>
      <w:r>
        <w:rPr>
          <w:rFonts w:ascii="Georgia" w:eastAsia="Georgia" w:hAnsi="Georgia"/>
          <w:color w:val="auto"/>
          <w:sz w:val="21"/>
          <w:szCs w:val="22"/>
        </w:rPr>
        <w:t xml:space="preserve"> the common features are being implemented in the above compliance services</w:t>
      </w:r>
    </w:p>
    <w:p w14:paraId="15A99559" w14:textId="77777777" w:rsidR="00EC6301" w:rsidRDefault="00EC6301" w:rsidP="00EC6301">
      <w:pPr>
        <w:pStyle w:val="Heading3"/>
      </w:pPr>
      <w:bookmarkStart w:id="71" w:name="_Toc86153847"/>
      <w:r>
        <w:t>Audit</w:t>
      </w:r>
      <w:bookmarkEnd w:id="71"/>
    </w:p>
    <w:p w14:paraId="723E274F" w14:textId="7BE14D14" w:rsidR="00EC6301" w:rsidRDefault="00EC6301" w:rsidP="00EC6301">
      <w:pPr>
        <w:pStyle w:val="Heading3"/>
      </w:pPr>
      <w:bookmarkStart w:id="72" w:name="_Toc86153848"/>
      <w:r>
        <w:t>Error / Exception Log</w:t>
      </w:r>
      <w:bookmarkEnd w:id="72"/>
      <w:r>
        <w:t xml:space="preserve"> </w:t>
      </w:r>
    </w:p>
    <w:p w14:paraId="0D56E8BD" w14:textId="5A2B407F" w:rsidR="004E7A91" w:rsidRDefault="004E7A91" w:rsidP="004E7A91"/>
    <w:p w14:paraId="48563DEC" w14:textId="2F927541" w:rsidR="004E7A91" w:rsidRDefault="004E7A91">
      <w:pPr>
        <w:spacing w:after="0" w:line="240" w:lineRule="auto"/>
      </w:pPr>
      <w:r>
        <w:br w:type="page"/>
      </w:r>
    </w:p>
    <w:p w14:paraId="20A91562" w14:textId="77777777" w:rsidR="004E7A91" w:rsidRPr="004E7A91" w:rsidRDefault="004E7A91" w:rsidP="004E7A91"/>
    <w:p w14:paraId="65225C5C" w14:textId="77777777" w:rsidR="00EC6301" w:rsidRDefault="00EC6301" w:rsidP="00294F7C">
      <w:pPr>
        <w:pStyle w:val="Default"/>
        <w:rPr>
          <w:rFonts w:ascii="Georgia" w:eastAsia="Georgia" w:hAnsi="Georgia"/>
          <w:color w:val="auto"/>
          <w:sz w:val="21"/>
          <w:szCs w:val="22"/>
        </w:rPr>
      </w:pPr>
    </w:p>
    <w:p w14:paraId="57B73C7C" w14:textId="3ECDBD18" w:rsidR="00AE0BE5" w:rsidRDefault="008B5B09" w:rsidP="008B5B09">
      <w:pPr>
        <w:pStyle w:val="Heading1"/>
      </w:pPr>
      <w:bookmarkStart w:id="73" w:name="_Toc85103830"/>
      <w:bookmarkStart w:id="74" w:name="_Toc86153849"/>
      <w:r>
        <w:t>Implementation - C</w:t>
      </w:r>
      <w:r w:rsidR="00AE0BE5" w:rsidRPr="00AE0BE5">
        <w:t>ase Manager:</w:t>
      </w:r>
      <w:bookmarkEnd w:id="73"/>
      <w:bookmarkEnd w:id="74"/>
    </w:p>
    <w:p w14:paraId="23E272F2" w14:textId="30B5990C" w:rsidR="00AE0BE5" w:rsidRDefault="00AE0BE5" w:rsidP="00294F7C">
      <w:pPr>
        <w:pStyle w:val="Default"/>
        <w:rPr>
          <w:rFonts w:ascii="Georgia" w:eastAsia="Georgia" w:hAnsi="Georgia"/>
          <w:color w:val="auto"/>
          <w:sz w:val="21"/>
          <w:szCs w:val="22"/>
        </w:rPr>
      </w:pPr>
    </w:p>
    <w:p w14:paraId="41BD3E7F" w14:textId="23E053D5" w:rsidR="00AE0BE5" w:rsidRDefault="00AE0BE5" w:rsidP="00294F7C">
      <w:pPr>
        <w:pStyle w:val="Default"/>
        <w:rPr>
          <w:rFonts w:ascii="Georgia" w:eastAsia="Georgia" w:hAnsi="Georgia"/>
          <w:color w:val="auto"/>
          <w:sz w:val="21"/>
          <w:szCs w:val="22"/>
        </w:rPr>
      </w:pPr>
      <w:r w:rsidRPr="00AE0BE5">
        <w:rPr>
          <w:rFonts w:ascii="Georgia" w:eastAsia="Georgia" w:hAnsi="Georgia"/>
          <w:noProof/>
          <w:color w:val="auto"/>
          <w:sz w:val="21"/>
          <w:szCs w:val="22"/>
        </w:rPr>
        <w:drawing>
          <wp:inline distT="0" distB="0" distL="0" distR="0" wp14:anchorId="67C332D5" wp14:editId="7F1405C6">
            <wp:extent cx="6692265" cy="3259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92265" cy="3259455"/>
                    </a:xfrm>
                    <a:prstGeom prst="rect">
                      <a:avLst/>
                    </a:prstGeom>
                  </pic:spPr>
                </pic:pic>
              </a:graphicData>
            </a:graphic>
          </wp:inline>
        </w:drawing>
      </w:r>
    </w:p>
    <w:p w14:paraId="6FFCC660" w14:textId="3CEABB9A" w:rsidR="00AE0BE5" w:rsidRDefault="00AE0BE5" w:rsidP="00294F7C">
      <w:pPr>
        <w:pStyle w:val="Default"/>
        <w:rPr>
          <w:rFonts w:ascii="Georgia" w:eastAsia="Georgia" w:hAnsi="Georgia"/>
          <w:color w:val="auto"/>
          <w:sz w:val="21"/>
          <w:szCs w:val="22"/>
        </w:rPr>
      </w:pPr>
    </w:p>
    <w:p w14:paraId="142BDDFC" w14:textId="45AE7003" w:rsidR="00AE0BE5" w:rsidRDefault="00AE0BE5" w:rsidP="00294F7C">
      <w:pPr>
        <w:pStyle w:val="Default"/>
        <w:rPr>
          <w:rFonts w:ascii="Georgia" w:eastAsia="Georgia" w:hAnsi="Georgia"/>
          <w:color w:val="auto"/>
          <w:sz w:val="21"/>
          <w:szCs w:val="22"/>
        </w:rPr>
      </w:pPr>
    </w:p>
    <w:p w14:paraId="500BF1CD" w14:textId="77777777" w:rsidR="00AE0BE5" w:rsidRPr="00AE0BE5" w:rsidRDefault="00AE0BE5" w:rsidP="00294F7C">
      <w:pPr>
        <w:pStyle w:val="Default"/>
        <w:rPr>
          <w:rFonts w:ascii="Georgia" w:eastAsia="Georgia" w:hAnsi="Georgia"/>
          <w:color w:val="auto"/>
          <w:sz w:val="21"/>
          <w:szCs w:val="22"/>
        </w:rPr>
      </w:pPr>
    </w:p>
    <w:p w14:paraId="5DFEF088" w14:textId="38240C9C" w:rsidR="00294F7C" w:rsidRDefault="00294F7C" w:rsidP="009957AD">
      <w:pPr>
        <w:pStyle w:val="Default"/>
        <w:rPr>
          <w:rFonts w:asciiTheme="minorHAnsi" w:hAnsiTheme="minorHAnsi" w:cstheme="minorHAnsi"/>
          <w:color w:val="2F5496" w:themeColor="accent5" w:themeShade="BF"/>
          <w:sz w:val="20"/>
          <w:szCs w:val="20"/>
        </w:rPr>
      </w:pPr>
    </w:p>
    <w:tbl>
      <w:tblPr>
        <w:tblW w:w="10468" w:type="dxa"/>
        <w:tblInd w:w="-1" w:type="dxa"/>
        <w:tblLook w:val="04A0" w:firstRow="1" w:lastRow="0" w:firstColumn="1" w:lastColumn="0" w:noHBand="0" w:noVBand="1"/>
      </w:tblPr>
      <w:tblGrid>
        <w:gridCol w:w="2965"/>
        <w:gridCol w:w="7503"/>
      </w:tblGrid>
      <w:tr w:rsidR="00AE0BE5" w:rsidRPr="00517689" w14:paraId="7F9C4ABD" w14:textId="77777777" w:rsidTr="002E0D68">
        <w:trPr>
          <w:trHeight w:val="371"/>
        </w:trPr>
        <w:tc>
          <w:tcPr>
            <w:tcW w:w="2965" w:type="dxa"/>
            <w:tcBorders>
              <w:top w:val="single" w:sz="4" w:space="0" w:color="auto"/>
              <w:left w:val="single" w:sz="4" w:space="0" w:color="auto"/>
              <w:bottom w:val="single" w:sz="4" w:space="0" w:color="auto"/>
              <w:right w:val="single" w:sz="4" w:space="0" w:color="auto"/>
            </w:tcBorders>
            <w:shd w:val="clear" w:color="000000" w:fill="FCECE8"/>
            <w:vAlign w:val="center"/>
            <w:hideMark/>
          </w:tcPr>
          <w:p w14:paraId="3EE7F921" w14:textId="77777777" w:rsidR="00AE0BE5" w:rsidRPr="00517689" w:rsidRDefault="00AE0BE5" w:rsidP="002E0D68">
            <w:pPr>
              <w:spacing w:after="0" w:line="240" w:lineRule="auto"/>
              <w:rPr>
                <w:rFonts w:ascii="Chubb Publico App Light" w:eastAsia="Times New Roman" w:hAnsi="Chubb Publico App Light" w:cs="Calibri"/>
                <w:b/>
                <w:bCs/>
                <w:color w:val="000000"/>
              </w:rPr>
            </w:pPr>
            <w:r w:rsidRPr="00517689">
              <w:rPr>
                <w:rFonts w:ascii="Chubb Publico App Light" w:eastAsia="Times New Roman" w:hAnsi="Chubb Publico App Light" w:cs="Calibri"/>
                <w:b/>
                <w:bCs/>
                <w:color w:val="000000"/>
              </w:rPr>
              <w:t>New</w:t>
            </w:r>
          </w:p>
        </w:tc>
        <w:tc>
          <w:tcPr>
            <w:tcW w:w="7503" w:type="dxa"/>
            <w:tcBorders>
              <w:top w:val="single" w:sz="4" w:space="0" w:color="auto"/>
              <w:left w:val="nil"/>
              <w:bottom w:val="single" w:sz="4" w:space="0" w:color="auto"/>
              <w:right w:val="single" w:sz="4" w:space="0" w:color="auto"/>
            </w:tcBorders>
            <w:shd w:val="clear" w:color="000000" w:fill="FCECE8"/>
            <w:vAlign w:val="center"/>
            <w:hideMark/>
          </w:tcPr>
          <w:p w14:paraId="644D2BF5" w14:textId="77777777" w:rsidR="00AE0BE5" w:rsidRPr="00517689" w:rsidRDefault="00AE0BE5" w:rsidP="002E0D68">
            <w:pPr>
              <w:spacing w:after="0" w:line="240" w:lineRule="auto"/>
              <w:rPr>
                <w:rFonts w:ascii="Chubb Publico App Light" w:eastAsia="Times New Roman" w:hAnsi="Chubb Publico App Light" w:cs="Calibri"/>
                <w:color w:val="000000"/>
              </w:rPr>
            </w:pPr>
            <w:r w:rsidRPr="00517689">
              <w:rPr>
                <w:rFonts w:ascii="Chubb Publico App Light" w:eastAsia="Times New Roman" w:hAnsi="Chubb Publico App Light" w:cs="Calibri"/>
                <w:color w:val="000000"/>
              </w:rPr>
              <w:t> </w:t>
            </w:r>
            <w:r>
              <w:rPr>
                <w:rFonts w:ascii="Chubb Publico App Light" w:eastAsia="Times New Roman" w:hAnsi="Chubb Publico App Light" w:cs="Calibri"/>
                <w:color w:val="000000"/>
              </w:rPr>
              <w:t>New transaction</w:t>
            </w:r>
          </w:p>
        </w:tc>
      </w:tr>
      <w:tr w:rsidR="00AE0BE5" w:rsidRPr="00517689" w14:paraId="06EBB568" w14:textId="77777777" w:rsidTr="002E0D68">
        <w:trPr>
          <w:trHeight w:val="743"/>
        </w:trPr>
        <w:tc>
          <w:tcPr>
            <w:tcW w:w="2965" w:type="dxa"/>
            <w:tcBorders>
              <w:top w:val="nil"/>
              <w:left w:val="single" w:sz="4" w:space="0" w:color="auto"/>
              <w:bottom w:val="single" w:sz="4" w:space="0" w:color="auto"/>
              <w:right w:val="single" w:sz="4" w:space="0" w:color="auto"/>
            </w:tcBorders>
            <w:shd w:val="clear" w:color="000000" w:fill="FCECE8"/>
            <w:vAlign w:val="center"/>
            <w:hideMark/>
          </w:tcPr>
          <w:p w14:paraId="29EC34B7" w14:textId="77777777" w:rsidR="00AE0BE5" w:rsidRPr="00517689" w:rsidRDefault="00AE0BE5" w:rsidP="002E0D68">
            <w:pPr>
              <w:spacing w:after="0" w:line="240" w:lineRule="auto"/>
              <w:rPr>
                <w:rFonts w:ascii="Chubb Publico App Light" w:eastAsia="Times New Roman" w:hAnsi="Chubb Publico App Light" w:cs="Calibri"/>
                <w:b/>
                <w:bCs/>
                <w:color w:val="000000"/>
              </w:rPr>
            </w:pPr>
            <w:r w:rsidRPr="00517689">
              <w:rPr>
                <w:rFonts w:ascii="Chubb Publico App Light" w:eastAsia="Times New Roman" w:hAnsi="Chubb Publico App Light" w:cs="Calibri"/>
                <w:b/>
                <w:bCs/>
                <w:color w:val="000000"/>
              </w:rPr>
              <w:t>under review</w:t>
            </w:r>
          </w:p>
        </w:tc>
        <w:tc>
          <w:tcPr>
            <w:tcW w:w="7503" w:type="dxa"/>
            <w:tcBorders>
              <w:top w:val="nil"/>
              <w:left w:val="nil"/>
              <w:bottom w:val="single" w:sz="4" w:space="0" w:color="auto"/>
              <w:right w:val="single" w:sz="4" w:space="0" w:color="auto"/>
            </w:tcBorders>
            <w:shd w:val="clear" w:color="000000" w:fill="FCECE8"/>
            <w:vAlign w:val="center"/>
            <w:hideMark/>
          </w:tcPr>
          <w:p w14:paraId="65AF144A" w14:textId="77777777" w:rsidR="00AE0BE5" w:rsidRDefault="00AE0BE5" w:rsidP="002E0D68">
            <w:pPr>
              <w:spacing w:after="0" w:line="240" w:lineRule="auto"/>
              <w:rPr>
                <w:rFonts w:ascii="Chubb Publico App Light" w:eastAsia="Times New Roman" w:hAnsi="Chubb Publico App Light" w:cs="Calibri"/>
                <w:color w:val="000000"/>
              </w:rPr>
            </w:pPr>
            <w:r>
              <w:rPr>
                <w:rFonts w:ascii="Chubb Publico App Light" w:eastAsia="Times New Roman" w:hAnsi="Chubb Publico App Light" w:cs="Calibri"/>
                <w:color w:val="000000"/>
              </w:rPr>
              <w:t>Status that indicase the compliance officer have started to check the case. There should a date that reflect when each phase in the workflow was started.</w:t>
            </w:r>
          </w:p>
          <w:p w14:paraId="08AA437D" w14:textId="77777777" w:rsidR="00AE0BE5" w:rsidRPr="00517689" w:rsidRDefault="00AE0BE5" w:rsidP="002E0D68">
            <w:pPr>
              <w:spacing w:after="0" w:line="240" w:lineRule="auto"/>
              <w:rPr>
                <w:rFonts w:ascii="Chubb Publico App Light" w:eastAsia="Times New Roman" w:hAnsi="Chubb Publico App Light" w:cs="Calibri"/>
                <w:color w:val="000000"/>
              </w:rPr>
            </w:pPr>
            <w:r>
              <w:rPr>
                <w:rFonts w:ascii="Chubb Publico App Light" w:eastAsia="Times New Roman" w:hAnsi="Chubb Publico App Light" w:cs="Calibri"/>
                <w:color w:val="000000"/>
              </w:rPr>
              <w:t>User should not be able to return from this status to “New”</w:t>
            </w:r>
          </w:p>
        </w:tc>
      </w:tr>
      <w:tr w:rsidR="00AE0BE5" w:rsidRPr="00517689" w14:paraId="13E5846E" w14:textId="77777777" w:rsidTr="002E0D68">
        <w:trPr>
          <w:trHeight w:val="743"/>
        </w:trPr>
        <w:tc>
          <w:tcPr>
            <w:tcW w:w="2965" w:type="dxa"/>
            <w:tcBorders>
              <w:top w:val="nil"/>
              <w:left w:val="single" w:sz="4" w:space="0" w:color="auto"/>
              <w:bottom w:val="single" w:sz="4" w:space="0" w:color="auto"/>
              <w:right w:val="single" w:sz="4" w:space="0" w:color="auto"/>
            </w:tcBorders>
            <w:shd w:val="clear" w:color="000000" w:fill="FCECE8"/>
            <w:vAlign w:val="center"/>
            <w:hideMark/>
          </w:tcPr>
          <w:p w14:paraId="1B9B0397" w14:textId="77777777" w:rsidR="00AE0BE5" w:rsidRPr="00517689" w:rsidRDefault="00AE0BE5" w:rsidP="002E0D68">
            <w:pPr>
              <w:spacing w:after="0" w:line="240" w:lineRule="auto"/>
              <w:rPr>
                <w:rFonts w:ascii="Chubb Publico App Light" w:eastAsia="Times New Roman" w:hAnsi="Chubb Publico App Light" w:cs="Calibri"/>
                <w:b/>
                <w:bCs/>
                <w:color w:val="000000"/>
              </w:rPr>
            </w:pPr>
            <w:r w:rsidRPr="00517689">
              <w:rPr>
                <w:rFonts w:ascii="Chubb Publico App Light" w:eastAsia="Times New Roman" w:hAnsi="Chubb Publico App Light" w:cs="Calibri"/>
                <w:b/>
                <w:bCs/>
                <w:color w:val="000000"/>
              </w:rPr>
              <w:t>Refer to regional compliance</w:t>
            </w:r>
          </w:p>
        </w:tc>
        <w:tc>
          <w:tcPr>
            <w:tcW w:w="7503" w:type="dxa"/>
            <w:tcBorders>
              <w:top w:val="nil"/>
              <w:left w:val="nil"/>
              <w:bottom w:val="single" w:sz="4" w:space="0" w:color="auto"/>
              <w:right w:val="single" w:sz="4" w:space="0" w:color="auto"/>
            </w:tcBorders>
            <w:shd w:val="clear" w:color="000000" w:fill="FCECE8"/>
            <w:vAlign w:val="center"/>
            <w:hideMark/>
          </w:tcPr>
          <w:p w14:paraId="24E58329" w14:textId="77777777" w:rsidR="00AE0BE5" w:rsidRPr="00517689" w:rsidRDefault="00AE0BE5" w:rsidP="002E0D68">
            <w:pPr>
              <w:spacing w:after="0" w:line="240" w:lineRule="auto"/>
              <w:rPr>
                <w:rFonts w:ascii="Chubb Publico App Light" w:eastAsia="Times New Roman" w:hAnsi="Chubb Publico App Light" w:cs="Calibri"/>
                <w:color w:val="000000"/>
              </w:rPr>
            </w:pPr>
            <w:r w:rsidRPr="00517689">
              <w:rPr>
                <w:rFonts w:ascii="Chubb Publico App Light" w:eastAsia="Times New Roman" w:hAnsi="Chubb Publico App Light" w:cs="Calibri"/>
                <w:color w:val="000000"/>
              </w:rPr>
              <w:t> </w:t>
            </w:r>
            <w:r>
              <w:rPr>
                <w:rFonts w:ascii="Chubb Publico App Light" w:eastAsia="Times New Roman" w:hAnsi="Chubb Publico App Light" w:cs="Calibri"/>
                <w:color w:val="000000"/>
              </w:rPr>
              <w:t xml:space="preserve">This status must follow “under review status” and this will refleject a referral activity /escalation to a superior roll.  </w:t>
            </w:r>
          </w:p>
        </w:tc>
      </w:tr>
      <w:tr w:rsidR="00AE0BE5" w:rsidRPr="00517689" w14:paraId="56BBA96F" w14:textId="77777777" w:rsidTr="002E0D68">
        <w:trPr>
          <w:trHeight w:val="371"/>
        </w:trPr>
        <w:tc>
          <w:tcPr>
            <w:tcW w:w="2965" w:type="dxa"/>
            <w:tcBorders>
              <w:top w:val="nil"/>
              <w:left w:val="single" w:sz="4" w:space="0" w:color="auto"/>
              <w:bottom w:val="single" w:sz="4" w:space="0" w:color="auto"/>
              <w:right w:val="single" w:sz="4" w:space="0" w:color="auto"/>
            </w:tcBorders>
            <w:shd w:val="clear" w:color="000000" w:fill="F2F2F2"/>
            <w:vAlign w:val="center"/>
            <w:hideMark/>
          </w:tcPr>
          <w:p w14:paraId="67161CD7" w14:textId="77777777" w:rsidR="00AE0BE5" w:rsidRPr="00517689" w:rsidRDefault="00AE0BE5" w:rsidP="002E0D68">
            <w:pPr>
              <w:spacing w:after="0" w:line="240" w:lineRule="auto"/>
              <w:rPr>
                <w:rFonts w:ascii="Chubb Publico App Light" w:eastAsia="Times New Roman" w:hAnsi="Chubb Publico App Light" w:cs="Calibri"/>
                <w:b/>
                <w:bCs/>
                <w:color w:val="000000"/>
              </w:rPr>
            </w:pPr>
            <w:r w:rsidRPr="00517689">
              <w:rPr>
                <w:rFonts w:ascii="Chubb Publico App Light" w:eastAsia="Times New Roman" w:hAnsi="Chubb Publico App Light" w:cs="Calibri"/>
                <w:b/>
                <w:bCs/>
                <w:color w:val="000000"/>
              </w:rPr>
              <w:t>False postive</w:t>
            </w:r>
          </w:p>
        </w:tc>
        <w:tc>
          <w:tcPr>
            <w:tcW w:w="7503" w:type="dxa"/>
            <w:tcBorders>
              <w:top w:val="nil"/>
              <w:left w:val="nil"/>
              <w:bottom w:val="single" w:sz="4" w:space="0" w:color="auto"/>
              <w:right w:val="single" w:sz="4" w:space="0" w:color="auto"/>
            </w:tcBorders>
            <w:shd w:val="clear" w:color="000000" w:fill="F2F2F2"/>
            <w:vAlign w:val="center"/>
            <w:hideMark/>
          </w:tcPr>
          <w:p w14:paraId="565D5CBD" w14:textId="77777777" w:rsidR="00AE0BE5" w:rsidRPr="00517689" w:rsidRDefault="00AE0BE5" w:rsidP="002E0D68">
            <w:pPr>
              <w:spacing w:after="0" w:line="240" w:lineRule="auto"/>
              <w:rPr>
                <w:rFonts w:ascii="Chubb Publico App Light" w:eastAsia="Times New Roman" w:hAnsi="Chubb Publico App Light" w:cs="Calibri"/>
                <w:b/>
                <w:bCs/>
                <w:color w:val="000000"/>
              </w:rPr>
            </w:pPr>
            <w:r w:rsidRPr="00517689">
              <w:rPr>
                <w:rFonts w:ascii="Chubb Publico App Light" w:eastAsia="Times New Roman" w:hAnsi="Chubb Publico App Light" w:cs="Calibri"/>
                <w:b/>
                <w:bCs/>
                <w:color w:val="000000"/>
              </w:rPr>
              <w:t>Not hit found</w:t>
            </w:r>
            <w:r>
              <w:rPr>
                <w:rFonts w:ascii="Chubb Publico App Light" w:eastAsia="Times New Roman" w:hAnsi="Chubb Publico App Light" w:cs="Calibri"/>
                <w:b/>
                <w:bCs/>
                <w:color w:val="000000"/>
              </w:rPr>
              <w:t xml:space="preserve">- This status is when the compliance officer have complete the evaluation.  After this status the transaction should be in read only. </w:t>
            </w:r>
          </w:p>
        </w:tc>
      </w:tr>
      <w:tr w:rsidR="00AE0BE5" w:rsidRPr="00517689" w14:paraId="31DA0400" w14:textId="77777777" w:rsidTr="002E0D68">
        <w:trPr>
          <w:trHeight w:val="371"/>
        </w:trPr>
        <w:tc>
          <w:tcPr>
            <w:tcW w:w="2965" w:type="dxa"/>
            <w:tcBorders>
              <w:top w:val="nil"/>
              <w:left w:val="single" w:sz="4" w:space="0" w:color="auto"/>
              <w:bottom w:val="single" w:sz="4" w:space="0" w:color="auto"/>
              <w:right w:val="single" w:sz="4" w:space="0" w:color="auto"/>
            </w:tcBorders>
            <w:shd w:val="clear" w:color="000000" w:fill="F2F2F2"/>
            <w:vAlign w:val="center"/>
            <w:hideMark/>
          </w:tcPr>
          <w:p w14:paraId="785FDAF1" w14:textId="77777777" w:rsidR="00AE0BE5" w:rsidRPr="00517689" w:rsidRDefault="00AE0BE5" w:rsidP="002E0D68">
            <w:pPr>
              <w:spacing w:after="0" w:line="240" w:lineRule="auto"/>
              <w:rPr>
                <w:rFonts w:ascii="Chubb Publico App Light" w:eastAsia="Times New Roman" w:hAnsi="Chubb Publico App Light" w:cs="Calibri"/>
                <w:b/>
                <w:bCs/>
                <w:color w:val="000000"/>
              </w:rPr>
            </w:pPr>
            <w:r w:rsidRPr="00517689">
              <w:rPr>
                <w:rFonts w:ascii="Chubb Publico App Light" w:eastAsia="Times New Roman" w:hAnsi="Chubb Publico App Light" w:cs="Calibri"/>
                <w:b/>
                <w:bCs/>
                <w:color w:val="000000"/>
              </w:rPr>
              <w:t xml:space="preserve">True match </w:t>
            </w:r>
          </w:p>
        </w:tc>
        <w:tc>
          <w:tcPr>
            <w:tcW w:w="7503" w:type="dxa"/>
            <w:tcBorders>
              <w:top w:val="nil"/>
              <w:left w:val="nil"/>
              <w:bottom w:val="single" w:sz="4" w:space="0" w:color="auto"/>
              <w:right w:val="single" w:sz="4" w:space="0" w:color="auto"/>
            </w:tcBorders>
            <w:shd w:val="clear" w:color="000000" w:fill="F2F2F2"/>
            <w:vAlign w:val="center"/>
            <w:hideMark/>
          </w:tcPr>
          <w:p w14:paraId="105F44AB" w14:textId="77777777" w:rsidR="00AE0BE5" w:rsidRPr="00517689" w:rsidRDefault="00AE0BE5" w:rsidP="002E0D68">
            <w:pPr>
              <w:spacing w:after="0" w:line="240" w:lineRule="auto"/>
              <w:rPr>
                <w:rFonts w:ascii="Chubb Publico App Light" w:eastAsia="Times New Roman" w:hAnsi="Chubb Publico App Light" w:cs="Calibri"/>
                <w:b/>
                <w:bCs/>
                <w:color w:val="000000"/>
              </w:rPr>
            </w:pPr>
            <w:r w:rsidRPr="00517689">
              <w:rPr>
                <w:rFonts w:ascii="Chubb Publico App Light" w:eastAsia="Times New Roman" w:hAnsi="Chubb Publico App Light" w:cs="Calibri"/>
                <w:b/>
                <w:bCs/>
                <w:color w:val="000000"/>
              </w:rPr>
              <w:t>Hit found</w:t>
            </w:r>
            <w:r>
              <w:rPr>
                <w:rFonts w:ascii="Chubb Publico App Light" w:eastAsia="Times New Roman" w:hAnsi="Chubb Publico App Light" w:cs="Calibri"/>
                <w:b/>
                <w:bCs/>
                <w:color w:val="000000"/>
              </w:rPr>
              <w:t>-</w:t>
            </w:r>
            <w:r w:rsidRPr="00517689">
              <w:rPr>
                <w:rFonts w:ascii="Chubb Publico App Light" w:eastAsia="Times New Roman" w:hAnsi="Chubb Publico App Light" w:cs="Calibri"/>
                <w:b/>
                <w:bCs/>
                <w:color w:val="000000"/>
              </w:rPr>
              <w:t xml:space="preserve"> </w:t>
            </w:r>
            <w:r>
              <w:rPr>
                <w:rFonts w:ascii="Chubb Publico App Light" w:eastAsia="Times New Roman" w:hAnsi="Chubb Publico App Light" w:cs="Calibri"/>
                <w:b/>
                <w:bCs/>
                <w:color w:val="000000"/>
              </w:rPr>
              <w:t xml:space="preserve">- This status is when the compliance officer have complete the evaluation.  After this status the transaction should be in read only. </w:t>
            </w:r>
          </w:p>
        </w:tc>
      </w:tr>
      <w:tr w:rsidR="00AE0BE5" w:rsidRPr="00517689" w14:paraId="762ADFDA" w14:textId="77777777" w:rsidTr="002E0D68">
        <w:trPr>
          <w:trHeight w:val="387"/>
        </w:trPr>
        <w:tc>
          <w:tcPr>
            <w:tcW w:w="2965" w:type="dxa"/>
            <w:tcBorders>
              <w:top w:val="nil"/>
              <w:left w:val="single" w:sz="4" w:space="0" w:color="auto"/>
              <w:bottom w:val="single" w:sz="4" w:space="0" w:color="auto"/>
              <w:right w:val="single" w:sz="4" w:space="0" w:color="auto"/>
            </w:tcBorders>
            <w:shd w:val="clear" w:color="000000" w:fill="F2F2F2"/>
            <w:vAlign w:val="center"/>
            <w:hideMark/>
          </w:tcPr>
          <w:p w14:paraId="13D85077" w14:textId="77777777" w:rsidR="00AE0BE5" w:rsidRPr="00517689" w:rsidRDefault="00AE0BE5" w:rsidP="002E0D68">
            <w:pPr>
              <w:spacing w:after="0" w:line="240" w:lineRule="auto"/>
              <w:rPr>
                <w:rFonts w:ascii="Chubb Publico App Light" w:eastAsia="Times New Roman" w:hAnsi="Chubb Publico App Light" w:cs="Calibri"/>
                <w:b/>
                <w:bCs/>
                <w:color w:val="000000"/>
              </w:rPr>
            </w:pPr>
            <w:r w:rsidRPr="00517689">
              <w:rPr>
                <w:rFonts w:ascii="Chubb Publico App Light" w:eastAsia="Times New Roman" w:hAnsi="Chubb Publico App Light" w:cs="Calibri"/>
                <w:b/>
                <w:bCs/>
                <w:color w:val="000000"/>
              </w:rPr>
              <w:t>Warning confirmed</w:t>
            </w:r>
          </w:p>
        </w:tc>
        <w:tc>
          <w:tcPr>
            <w:tcW w:w="7503" w:type="dxa"/>
            <w:tcBorders>
              <w:top w:val="nil"/>
              <w:left w:val="nil"/>
              <w:bottom w:val="single" w:sz="4" w:space="0" w:color="auto"/>
              <w:right w:val="single" w:sz="4" w:space="0" w:color="auto"/>
            </w:tcBorders>
            <w:shd w:val="clear" w:color="000000" w:fill="F2F2F2"/>
            <w:vAlign w:val="center"/>
            <w:hideMark/>
          </w:tcPr>
          <w:p w14:paraId="6C939E40" w14:textId="77777777" w:rsidR="00AE0BE5" w:rsidRPr="00517689" w:rsidRDefault="00AE0BE5" w:rsidP="002E0D68">
            <w:pPr>
              <w:spacing w:after="0" w:line="240" w:lineRule="auto"/>
              <w:rPr>
                <w:rFonts w:ascii="Chubb Publico App Light" w:eastAsia="Times New Roman" w:hAnsi="Chubb Publico App Light" w:cs="Calibri"/>
                <w:color w:val="000000"/>
              </w:rPr>
            </w:pPr>
            <w:r w:rsidRPr="00517689">
              <w:rPr>
                <w:rFonts w:ascii="Chubb Publico App Light" w:eastAsia="Times New Roman" w:hAnsi="Chubb Publico App Light" w:cs="Calibri"/>
                <w:color w:val="000000"/>
              </w:rPr>
              <w:t xml:space="preserve">N/A </w:t>
            </w:r>
            <w:r>
              <w:rPr>
                <w:rFonts w:ascii="Chubb Publico App Light" w:eastAsia="Times New Roman" w:hAnsi="Chubb Publico App Light" w:cs="Calibri"/>
                <w:b/>
                <w:bCs/>
                <w:color w:val="000000"/>
              </w:rPr>
              <w:t>This status is when the compliance officer have complete the evaluation.  After this status the transaction should be in read only.</w:t>
            </w:r>
          </w:p>
        </w:tc>
      </w:tr>
      <w:tr w:rsidR="00AE0BE5" w:rsidRPr="00517689" w14:paraId="7AE5EEA4" w14:textId="77777777" w:rsidTr="002E0D68">
        <w:trPr>
          <w:trHeight w:val="371"/>
        </w:trPr>
        <w:tc>
          <w:tcPr>
            <w:tcW w:w="2965" w:type="dxa"/>
            <w:tcBorders>
              <w:top w:val="nil"/>
              <w:left w:val="single" w:sz="4" w:space="0" w:color="auto"/>
              <w:bottom w:val="single" w:sz="4" w:space="0" w:color="auto"/>
              <w:right w:val="single" w:sz="4" w:space="0" w:color="auto"/>
            </w:tcBorders>
            <w:shd w:val="clear" w:color="000000" w:fill="F2F2F2"/>
            <w:vAlign w:val="center"/>
            <w:hideMark/>
          </w:tcPr>
          <w:p w14:paraId="65DAAFE5" w14:textId="77777777" w:rsidR="00AE0BE5" w:rsidRPr="00517689" w:rsidRDefault="00AE0BE5" w:rsidP="002E0D68">
            <w:pPr>
              <w:spacing w:after="0" w:line="240" w:lineRule="auto"/>
              <w:rPr>
                <w:rFonts w:ascii="Chubb Publico App Light" w:eastAsia="Times New Roman" w:hAnsi="Chubb Publico App Light" w:cs="Calibri"/>
                <w:b/>
                <w:bCs/>
                <w:color w:val="000000"/>
              </w:rPr>
            </w:pPr>
            <w:r w:rsidRPr="00517689">
              <w:rPr>
                <w:rFonts w:ascii="Chubb Publico App Light" w:eastAsia="Times New Roman" w:hAnsi="Chubb Publico App Light" w:cs="Calibri"/>
                <w:b/>
                <w:bCs/>
                <w:color w:val="000000"/>
              </w:rPr>
              <w:t>Warning discarted</w:t>
            </w:r>
          </w:p>
        </w:tc>
        <w:tc>
          <w:tcPr>
            <w:tcW w:w="7503" w:type="dxa"/>
            <w:tcBorders>
              <w:top w:val="nil"/>
              <w:left w:val="nil"/>
              <w:bottom w:val="single" w:sz="4" w:space="0" w:color="auto"/>
              <w:right w:val="single" w:sz="4" w:space="0" w:color="auto"/>
            </w:tcBorders>
            <w:shd w:val="clear" w:color="000000" w:fill="F2F2F2"/>
            <w:vAlign w:val="center"/>
            <w:hideMark/>
          </w:tcPr>
          <w:p w14:paraId="119ACE38" w14:textId="77777777" w:rsidR="00AE0BE5" w:rsidRPr="00517689" w:rsidRDefault="00AE0BE5" w:rsidP="002E0D68">
            <w:pPr>
              <w:spacing w:after="0" w:line="240" w:lineRule="auto"/>
              <w:rPr>
                <w:rFonts w:ascii="Chubb Publico App Light" w:eastAsia="Times New Roman" w:hAnsi="Chubb Publico App Light" w:cs="Calibri"/>
                <w:color w:val="000000"/>
              </w:rPr>
            </w:pPr>
            <w:r w:rsidRPr="00517689">
              <w:rPr>
                <w:rFonts w:ascii="Chubb Publico App Light" w:eastAsia="Times New Roman" w:hAnsi="Chubb Publico App Light" w:cs="Calibri"/>
                <w:color w:val="000000"/>
              </w:rPr>
              <w:t xml:space="preserve">N/A </w:t>
            </w:r>
            <w:r>
              <w:rPr>
                <w:rFonts w:ascii="Chubb Publico App Light" w:eastAsia="Times New Roman" w:hAnsi="Chubb Publico App Light" w:cs="Calibri"/>
                <w:b/>
                <w:bCs/>
                <w:color w:val="000000"/>
              </w:rPr>
              <w:t>This status is when the compliance officer have complete the evaluation.  After this status the transaction should be in read only.</w:t>
            </w:r>
          </w:p>
        </w:tc>
      </w:tr>
    </w:tbl>
    <w:p w14:paraId="5A0496CF" w14:textId="77777777" w:rsidR="00AE0BE5" w:rsidRPr="00294F7C" w:rsidRDefault="00AE0BE5" w:rsidP="009957AD">
      <w:pPr>
        <w:pStyle w:val="Default"/>
        <w:rPr>
          <w:rFonts w:asciiTheme="minorHAnsi" w:hAnsiTheme="minorHAnsi" w:cstheme="minorHAnsi"/>
          <w:color w:val="2F5496" w:themeColor="accent5" w:themeShade="BF"/>
          <w:sz w:val="20"/>
          <w:szCs w:val="20"/>
        </w:rPr>
      </w:pPr>
    </w:p>
    <w:p w14:paraId="185E6C4C" w14:textId="77777777" w:rsidR="00294F7C" w:rsidRPr="00E46222" w:rsidRDefault="00294F7C" w:rsidP="00294F7C">
      <w:pPr>
        <w:pStyle w:val="Default"/>
        <w:rPr>
          <w:rFonts w:ascii="Georgia" w:eastAsia="Georgia" w:hAnsi="Georgia"/>
          <w:color w:val="auto"/>
          <w:sz w:val="21"/>
          <w:szCs w:val="22"/>
        </w:rPr>
      </w:pPr>
    </w:p>
    <w:p w14:paraId="25D1D47E" w14:textId="05C39370" w:rsidR="00294F7C" w:rsidRDefault="00294F7C" w:rsidP="00E46222">
      <w:pPr>
        <w:pStyle w:val="Default"/>
        <w:rPr>
          <w:rFonts w:ascii="Georgia" w:eastAsia="Georgia" w:hAnsi="Georgia"/>
          <w:color w:val="auto"/>
          <w:sz w:val="21"/>
          <w:szCs w:val="22"/>
        </w:rPr>
      </w:pPr>
      <w:r w:rsidRPr="00E46222">
        <w:rPr>
          <w:rFonts w:ascii="Georgia" w:eastAsia="Georgia" w:hAnsi="Georgia"/>
          <w:color w:val="auto"/>
          <w:sz w:val="21"/>
          <w:szCs w:val="22"/>
        </w:rPr>
        <w:t xml:space="preserve">3B) Class Diagrams: </w:t>
      </w:r>
    </w:p>
    <w:p w14:paraId="3AFBDC45" w14:textId="097E3545" w:rsidR="00E46222" w:rsidRDefault="00E46222" w:rsidP="00E46222">
      <w:pPr>
        <w:pStyle w:val="Default"/>
        <w:rPr>
          <w:rFonts w:ascii="Georgia" w:eastAsia="Georgia" w:hAnsi="Georgia"/>
          <w:color w:val="auto"/>
          <w:sz w:val="21"/>
          <w:szCs w:val="22"/>
        </w:rPr>
      </w:pPr>
    </w:p>
    <w:p w14:paraId="49CE4399" w14:textId="7553CBFC" w:rsidR="00E46222" w:rsidRDefault="00E46222" w:rsidP="00E46222">
      <w:pPr>
        <w:pStyle w:val="Default"/>
        <w:rPr>
          <w:rFonts w:ascii="Georgia" w:eastAsia="Georgia" w:hAnsi="Georgia"/>
          <w:color w:val="auto"/>
          <w:sz w:val="21"/>
          <w:szCs w:val="22"/>
        </w:rPr>
      </w:pPr>
      <w:r>
        <w:rPr>
          <w:rFonts w:ascii="Georgia" w:eastAsia="Georgia" w:hAnsi="Georgia"/>
          <w:color w:val="auto"/>
          <w:sz w:val="21"/>
          <w:szCs w:val="22"/>
        </w:rPr>
        <w:t xml:space="preserve">Validations are part of Integrator </w:t>
      </w:r>
      <w:r w:rsidR="00A641AB">
        <w:rPr>
          <w:rFonts w:ascii="Georgia" w:eastAsia="Georgia" w:hAnsi="Georgia"/>
          <w:color w:val="auto"/>
          <w:sz w:val="21"/>
          <w:szCs w:val="22"/>
        </w:rPr>
        <w:t>Services;</w:t>
      </w:r>
      <w:r>
        <w:rPr>
          <w:rFonts w:ascii="Georgia" w:eastAsia="Georgia" w:hAnsi="Georgia"/>
          <w:color w:val="auto"/>
          <w:sz w:val="21"/>
          <w:szCs w:val="22"/>
        </w:rPr>
        <w:t xml:space="preserve"> also, this diagram will be used by Case Manager validator for CRUD </w:t>
      </w:r>
      <w:r w:rsidR="002C1F50">
        <w:rPr>
          <w:rFonts w:ascii="Georgia" w:eastAsia="Georgia" w:hAnsi="Georgia"/>
          <w:color w:val="auto"/>
          <w:sz w:val="21"/>
          <w:szCs w:val="22"/>
        </w:rPr>
        <w:t xml:space="preserve"> (Create, Read, Update, Delete) </w:t>
      </w:r>
      <w:r>
        <w:rPr>
          <w:rFonts w:ascii="Georgia" w:eastAsia="Georgia" w:hAnsi="Georgia"/>
          <w:color w:val="auto"/>
          <w:sz w:val="21"/>
          <w:szCs w:val="22"/>
        </w:rPr>
        <w:t>operations.</w:t>
      </w:r>
    </w:p>
    <w:p w14:paraId="1E1027CD" w14:textId="77777777" w:rsidR="00E46222" w:rsidRPr="00E46222" w:rsidRDefault="00E46222" w:rsidP="00E46222">
      <w:pPr>
        <w:pStyle w:val="Default"/>
        <w:rPr>
          <w:rFonts w:ascii="Georgia" w:eastAsia="Georgia" w:hAnsi="Georgia"/>
          <w:color w:val="auto"/>
          <w:sz w:val="21"/>
          <w:szCs w:val="22"/>
        </w:rPr>
      </w:pPr>
    </w:p>
    <w:p w14:paraId="57ED259C" w14:textId="30921B5A" w:rsidR="00E46222" w:rsidRPr="00294F7C" w:rsidRDefault="00E46222" w:rsidP="00E46222">
      <w:pPr>
        <w:pStyle w:val="Default"/>
        <w:rPr>
          <w:rFonts w:asciiTheme="minorHAnsi" w:hAnsiTheme="minorHAnsi" w:cstheme="minorHAnsi"/>
          <w:color w:val="C45911" w:themeColor="accent2" w:themeShade="BF"/>
        </w:rPr>
      </w:pPr>
      <w:r w:rsidRPr="00E46222">
        <w:rPr>
          <w:rFonts w:asciiTheme="minorHAnsi" w:hAnsiTheme="minorHAnsi" w:cstheme="minorHAnsi"/>
          <w:noProof/>
          <w:color w:val="C45911" w:themeColor="accent2" w:themeShade="BF"/>
        </w:rPr>
        <w:lastRenderedPageBreak/>
        <w:drawing>
          <wp:inline distT="0" distB="0" distL="0" distR="0" wp14:anchorId="70300A55" wp14:editId="6C94F95C">
            <wp:extent cx="6692265" cy="2536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92265" cy="2536190"/>
                    </a:xfrm>
                    <a:prstGeom prst="rect">
                      <a:avLst/>
                    </a:prstGeom>
                  </pic:spPr>
                </pic:pic>
              </a:graphicData>
            </a:graphic>
          </wp:inline>
        </w:drawing>
      </w:r>
    </w:p>
    <w:p w14:paraId="041A2F5F" w14:textId="0331DF3A" w:rsidR="007A5789" w:rsidRDefault="007A5789" w:rsidP="00294F7C">
      <w:pPr>
        <w:pStyle w:val="Default"/>
        <w:rPr>
          <w:rFonts w:asciiTheme="minorHAnsi" w:hAnsiTheme="minorHAnsi" w:cstheme="minorHAnsi"/>
          <w:color w:val="C45911" w:themeColor="accent2" w:themeShade="BF"/>
          <w:sz w:val="20"/>
          <w:szCs w:val="20"/>
        </w:rPr>
      </w:pPr>
    </w:p>
    <w:p w14:paraId="7538965F" w14:textId="0914B978" w:rsidR="00AF5A2A" w:rsidRDefault="00AF5A2A" w:rsidP="00294F7C">
      <w:pPr>
        <w:pStyle w:val="Default"/>
        <w:rPr>
          <w:rFonts w:ascii="Georgia" w:eastAsia="Georgia" w:hAnsi="Georgia"/>
          <w:color w:val="auto"/>
          <w:sz w:val="21"/>
          <w:szCs w:val="22"/>
        </w:rPr>
      </w:pPr>
      <w:r w:rsidRPr="00AF5A2A">
        <w:rPr>
          <w:rFonts w:ascii="Georgia" w:eastAsia="Georgia" w:hAnsi="Georgia"/>
          <w:color w:val="auto"/>
          <w:sz w:val="21"/>
          <w:szCs w:val="22"/>
        </w:rPr>
        <w:t>Integrator service</w:t>
      </w:r>
    </w:p>
    <w:p w14:paraId="7B1BDFCC" w14:textId="0F5D0E4B" w:rsidR="002B5D80" w:rsidRDefault="002B5D80" w:rsidP="00294F7C">
      <w:pPr>
        <w:pStyle w:val="Default"/>
        <w:rPr>
          <w:rFonts w:ascii="Georgia" w:eastAsia="Georgia" w:hAnsi="Georgia"/>
          <w:color w:val="auto"/>
          <w:sz w:val="21"/>
          <w:szCs w:val="22"/>
        </w:rPr>
      </w:pPr>
    </w:p>
    <w:p w14:paraId="7FFA04FF" w14:textId="15F2906C" w:rsidR="0051056C" w:rsidRPr="00AF5A2A" w:rsidRDefault="0051056C" w:rsidP="00294F7C">
      <w:pPr>
        <w:pStyle w:val="Default"/>
        <w:rPr>
          <w:rFonts w:ascii="Georgia" w:eastAsia="Georgia" w:hAnsi="Georgia"/>
          <w:color w:val="auto"/>
          <w:sz w:val="21"/>
          <w:szCs w:val="22"/>
        </w:rPr>
      </w:pPr>
      <w:r w:rsidRPr="00AF5A2A">
        <w:rPr>
          <w:rFonts w:asciiTheme="minorHAnsi" w:hAnsiTheme="minorHAnsi" w:cstheme="minorHAnsi"/>
          <w:noProof/>
          <w:color w:val="C45911" w:themeColor="accent2" w:themeShade="BF"/>
          <w:sz w:val="20"/>
          <w:szCs w:val="20"/>
        </w:rPr>
        <w:drawing>
          <wp:inline distT="0" distB="0" distL="0" distR="0" wp14:anchorId="159B4B24" wp14:editId="019E57A2">
            <wp:extent cx="5523865" cy="2183025"/>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5632" cy="2187675"/>
                    </a:xfrm>
                    <a:prstGeom prst="rect">
                      <a:avLst/>
                    </a:prstGeom>
                  </pic:spPr>
                </pic:pic>
              </a:graphicData>
            </a:graphic>
          </wp:inline>
        </w:drawing>
      </w:r>
    </w:p>
    <w:p w14:paraId="5E837567" w14:textId="1770E9F7" w:rsidR="007A5789" w:rsidRDefault="007A5789" w:rsidP="00294F7C">
      <w:pPr>
        <w:pStyle w:val="Default"/>
        <w:rPr>
          <w:rFonts w:asciiTheme="minorHAnsi" w:hAnsiTheme="minorHAnsi" w:cstheme="minorHAnsi"/>
          <w:color w:val="C45911" w:themeColor="accent2" w:themeShade="BF"/>
          <w:sz w:val="20"/>
          <w:szCs w:val="20"/>
        </w:rPr>
      </w:pPr>
    </w:p>
    <w:p w14:paraId="4E5AADB3" w14:textId="77777777" w:rsidR="007A5789" w:rsidRPr="00294F7C" w:rsidRDefault="007A5789" w:rsidP="00294F7C">
      <w:pPr>
        <w:pStyle w:val="Default"/>
        <w:rPr>
          <w:rFonts w:asciiTheme="minorHAnsi" w:hAnsiTheme="minorHAnsi" w:cstheme="minorHAnsi"/>
          <w:color w:val="C45911" w:themeColor="accent2" w:themeShade="BF"/>
          <w:sz w:val="20"/>
          <w:szCs w:val="20"/>
        </w:rPr>
      </w:pPr>
    </w:p>
    <w:p w14:paraId="1AE7EEBF" w14:textId="77777777" w:rsidR="00294F7C" w:rsidRPr="00294F7C" w:rsidRDefault="00294F7C" w:rsidP="00294F7C">
      <w:pPr>
        <w:pStyle w:val="Default"/>
        <w:rPr>
          <w:rFonts w:asciiTheme="minorHAnsi" w:hAnsiTheme="minorHAnsi" w:cstheme="minorHAnsi"/>
          <w:color w:val="2F5496" w:themeColor="accent5" w:themeShade="BF"/>
          <w:sz w:val="20"/>
          <w:szCs w:val="20"/>
        </w:rPr>
      </w:pPr>
      <w:r w:rsidRPr="00294F7C">
        <w:rPr>
          <w:rFonts w:asciiTheme="minorHAnsi" w:hAnsiTheme="minorHAnsi" w:cstheme="minorHAnsi"/>
          <w:b/>
          <w:bCs/>
          <w:color w:val="2F5496" w:themeColor="accent5" w:themeShade="BF"/>
          <w:sz w:val="20"/>
          <w:szCs w:val="20"/>
        </w:rPr>
        <w:t xml:space="preserve">3C) Class Changes / Program Specs: </w:t>
      </w:r>
      <w:r w:rsidRPr="00294F7C">
        <w:rPr>
          <w:rFonts w:asciiTheme="minorHAnsi" w:hAnsiTheme="minorHAnsi" w:cstheme="minorHAnsi"/>
          <w:color w:val="2F5496" w:themeColor="accent5" w:themeShade="BF"/>
          <w:sz w:val="20"/>
          <w:szCs w:val="20"/>
        </w:rPr>
        <w:t xml:space="preserve">For new development, if using Javadoc or other means of capturing as comments in-line with code, provide link, otherwise complete the table for each class that requires changes. </w:t>
      </w:r>
    </w:p>
    <w:p w14:paraId="6C984BC9" w14:textId="694D162F" w:rsidR="00294F7C" w:rsidRDefault="00294F7C" w:rsidP="00294F7C">
      <w:pPr>
        <w:pStyle w:val="Default"/>
        <w:rPr>
          <w:rFonts w:asciiTheme="minorHAnsi" w:hAnsiTheme="minorHAnsi" w:cstheme="minorHAnsi"/>
          <w:color w:val="C45911" w:themeColor="accent2" w:themeShade="BF"/>
          <w:sz w:val="20"/>
          <w:szCs w:val="20"/>
        </w:rPr>
      </w:pPr>
    </w:p>
    <w:p w14:paraId="4EBEDD3E" w14:textId="1F2A5543" w:rsidR="00294F7C" w:rsidRPr="00B8076D" w:rsidRDefault="00294F7C" w:rsidP="00B8076D">
      <w:pPr>
        <w:pStyle w:val="Heading2"/>
      </w:pPr>
      <w:bookmarkStart w:id="75" w:name="_Toc85103831"/>
      <w:bookmarkStart w:id="76" w:name="_Toc86153850"/>
      <w:r w:rsidRPr="00B8076D">
        <w:t>Sequence Diagrams:</w:t>
      </w:r>
      <w:bookmarkEnd w:id="75"/>
      <w:bookmarkEnd w:id="76"/>
      <w:r w:rsidRPr="00B8076D">
        <w:t xml:space="preserve"> </w:t>
      </w:r>
    </w:p>
    <w:p w14:paraId="04139B9F" w14:textId="77777777" w:rsidR="00BD2858" w:rsidRDefault="00BD2858" w:rsidP="00BD2858">
      <w:pPr>
        <w:pStyle w:val="Default"/>
      </w:pPr>
      <w:r>
        <w:t>The activity logger (audit), will saved in to the database each step performed (even the errors occurred) in every Request and Response from a service in order to get the complete trace for each transaction.</w:t>
      </w:r>
    </w:p>
    <w:p w14:paraId="154C6AD5" w14:textId="77777777" w:rsidR="00BD2858" w:rsidRDefault="00BD2858" w:rsidP="00294F7C">
      <w:pPr>
        <w:pStyle w:val="Default"/>
      </w:pPr>
    </w:p>
    <w:p w14:paraId="13D7D15B" w14:textId="77777777" w:rsidR="00B84FCA" w:rsidRPr="00766D21" w:rsidRDefault="00B84FCA" w:rsidP="00B84FCA">
      <w:pPr>
        <w:pStyle w:val="Default"/>
      </w:pPr>
      <w:r>
        <w:t>The logger will function as a normal application log, using three levels, Error, warning, debug.</w:t>
      </w:r>
    </w:p>
    <w:p w14:paraId="0E0E24C2" w14:textId="77777777" w:rsidR="00BD2858" w:rsidRDefault="00BD2858" w:rsidP="00294F7C">
      <w:pPr>
        <w:pStyle w:val="Default"/>
      </w:pPr>
    </w:p>
    <w:p w14:paraId="71C95E04" w14:textId="2FCB4FC5" w:rsidR="006E77FA" w:rsidRPr="005C0399" w:rsidRDefault="006E77FA" w:rsidP="00294F7C">
      <w:pPr>
        <w:pStyle w:val="Default"/>
      </w:pPr>
      <w:r w:rsidRPr="005C0399">
        <w:t>On Line Screening</w:t>
      </w:r>
    </w:p>
    <w:p w14:paraId="064900F6" w14:textId="07AE88C6" w:rsidR="006E77FA" w:rsidRDefault="006E77FA" w:rsidP="00294F7C">
      <w:pPr>
        <w:pStyle w:val="Default"/>
        <w:rPr>
          <w:rFonts w:asciiTheme="minorHAnsi" w:hAnsiTheme="minorHAnsi" w:cstheme="minorHAnsi"/>
          <w:color w:val="2F5496" w:themeColor="accent5" w:themeShade="BF"/>
          <w:sz w:val="20"/>
          <w:szCs w:val="20"/>
        </w:rPr>
      </w:pPr>
    </w:p>
    <w:p w14:paraId="4DC1BDBD" w14:textId="1D620C8E" w:rsidR="006E77FA" w:rsidRDefault="006E77FA" w:rsidP="00294F7C">
      <w:pPr>
        <w:pStyle w:val="Default"/>
        <w:rPr>
          <w:rFonts w:asciiTheme="minorHAnsi" w:hAnsiTheme="minorHAnsi" w:cstheme="minorHAnsi"/>
          <w:color w:val="2F5496" w:themeColor="accent5" w:themeShade="BF"/>
          <w:sz w:val="20"/>
          <w:szCs w:val="20"/>
        </w:rPr>
      </w:pPr>
    </w:p>
    <w:p w14:paraId="40B65C5E" w14:textId="77777777" w:rsidR="009862C3" w:rsidRPr="00985236" w:rsidRDefault="009862C3" w:rsidP="00985236">
      <w:r w:rsidRPr="00985236">
        <w:rPr>
          <w:b/>
          <w:bCs/>
        </w:rPr>
        <w:t>JSON for Integrator Service</w:t>
      </w:r>
      <w:r w:rsidRPr="00985236">
        <w:br/>
        <w:t>Create JSON/WSDL for the Integration Service, with all the data necessary to call both Compliance Link and Regional Service</w:t>
      </w:r>
    </w:p>
    <w:p w14:paraId="2F025DB7" w14:textId="77777777" w:rsidR="009862C3" w:rsidRPr="00985236" w:rsidRDefault="009862C3" w:rsidP="00985236">
      <w:r w:rsidRPr="00985236">
        <w:t>- Dummy Integrator service</w:t>
      </w:r>
      <w:r w:rsidRPr="00985236">
        <w:br/>
        <w:t>Create dummy service instance in order to provide wsdl to consumer systems and also for testing purposes</w:t>
      </w:r>
    </w:p>
    <w:p w14:paraId="08D1F5FF" w14:textId="77777777" w:rsidR="009862C3" w:rsidRPr="00985236" w:rsidRDefault="009862C3" w:rsidP="00985236">
      <w:r w:rsidRPr="00985236">
        <w:lastRenderedPageBreak/>
        <w:t>- Define data validations for incoming data</w:t>
      </w:r>
      <w:r w:rsidRPr="00985236">
        <w:br/>
        <w:t>Identify all the validations to be performed on the information received on the Integration service request, for mandatory and optative data.</w:t>
      </w:r>
      <w:r w:rsidRPr="00985236">
        <w:br/>
        <w:t>It includes data integrity and business logic</w:t>
      </w:r>
    </w:p>
    <w:p w14:paraId="79D6FA2B" w14:textId="77777777" w:rsidR="009862C3" w:rsidRPr="00985236" w:rsidRDefault="009862C3" w:rsidP="00985236">
      <w:r w:rsidRPr="00985236">
        <w:t>- Integration Validation Service Layer</w:t>
      </w:r>
      <w:r w:rsidRPr="00985236">
        <w:br/>
        <w:t>Create a layer to perform validation, based on previous definition</w:t>
      </w:r>
    </w:p>
    <w:p w14:paraId="47484F36" w14:textId="77777777" w:rsidR="009862C3" w:rsidRPr="00985236" w:rsidRDefault="009862C3" w:rsidP="00985236">
      <w:r w:rsidRPr="00985236">
        <w:t>- Define error messages</w:t>
      </w:r>
      <w:r w:rsidRPr="00985236">
        <w:br/>
        <w:t>Define standard error message that will be sent on Integration Service response in case of invalid information</w:t>
      </w:r>
    </w:p>
    <w:p w14:paraId="04DB8A67" w14:textId="3C13B3BE" w:rsidR="009862C3" w:rsidRPr="00985236" w:rsidRDefault="009862C3" w:rsidP="00985236">
      <w:r w:rsidRPr="00985236">
        <w:t>- Mapping Layer</w:t>
      </w:r>
      <w:r w:rsidRPr="00985236">
        <w:br/>
        <w:t>Create a Mapping layer to perform data mapping of integration service with both Compliance Link and Regional Service.</w:t>
      </w:r>
    </w:p>
    <w:p w14:paraId="75914670" w14:textId="3EEE35FE" w:rsidR="00F22987" w:rsidRDefault="00F22987" w:rsidP="00294F7C">
      <w:pPr>
        <w:pStyle w:val="Default"/>
      </w:pPr>
      <w:r>
        <w:t>Case Manager</w:t>
      </w:r>
      <w:r>
        <w:br/>
      </w:r>
    </w:p>
    <w:p w14:paraId="495880D7" w14:textId="0FF7BB4B" w:rsidR="00F22987" w:rsidRDefault="00F22987" w:rsidP="00294F7C">
      <w:pPr>
        <w:pStyle w:val="Default"/>
        <w:rPr>
          <w:rFonts w:asciiTheme="minorHAnsi" w:hAnsiTheme="minorHAnsi" w:cstheme="minorHAnsi"/>
          <w:color w:val="2F5496" w:themeColor="accent5" w:themeShade="BF"/>
          <w:sz w:val="20"/>
          <w:szCs w:val="20"/>
        </w:rPr>
      </w:pPr>
      <w:r w:rsidRPr="00F22987">
        <w:rPr>
          <w:rFonts w:asciiTheme="minorHAnsi" w:hAnsiTheme="minorHAnsi" w:cstheme="minorHAnsi"/>
          <w:noProof/>
          <w:color w:val="2F5496" w:themeColor="accent5" w:themeShade="BF"/>
          <w:sz w:val="20"/>
          <w:szCs w:val="20"/>
        </w:rPr>
        <w:drawing>
          <wp:inline distT="0" distB="0" distL="0" distR="0" wp14:anchorId="11D3241E" wp14:editId="3116E8C0">
            <wp:extent cx="6692265" cy="2701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92265" cy="2701925"/>
                    </a:xfrm>
                    <a:prstGeom prst="rect">
                      <a:avLst/>
                    </a:prstGeom>
                  </pic:spPr>
                </pic:pic>
              </a:graphicData>
            </a:graphic>
          </wp:inline>
        </w:drawing>
      </w:r>
    </w:p>
    <w:p w14:paraId="08EA85C5" w14:textId="77777777" w:rsidR="001043DF" w:rsidRPr="001043DF" w:rsidRDefault="001043DF" w:rsidP="001043DF">
      <w:r w:rsidRPr="001043DF">
        <w:rPr>
          <w:b/>
          <w:bCs/>
        </w:rPr>
        <w:t>Data Model</w:t>
      </w:r>
    </w:p>
    <w:p w14:paraId="281A913D" w14:textId="77777777" w:rsidR="001043DF" w:rsidRPr="001043DF" w:rsidRDefault="001043DF" w:rsidP="00270ADA">
      <w:pPr>
        <w:numPr>
          <w:ilvl w:val="0"/>
          <w:numId w:val="29"/>
        </w:numPr>
      </w:pPr>
      <w:r w:rsidRPr="001043DF">
        <w:t>Data model for Case Manager</w:t>
      </w:r>
      <w:r w:rsidRPr="001043DF">
        <w:br/>
        <w:t>Create data model for case manager, workflow and administration</w:t>
      </w:r>
    </w:p>
    <w:p w14:paraId="3461A139" w14:textId="77777777" w:rsidR="00DD11A9" w:rsidRPr="00DD11A9" w:rsidRDefault="00DD11A9" w:rsidP="00DD11A9">
      <w:r w:rsidRPr="00DD11A9">
        <w:rPr>
          <w:b/>
          <w:bCs/>
        </w:rPr>
        <w:t>Case Manager Frontend</w:t>
      </w:r>
    </w:p>
    <w:p w14:paraId="2072DF73" w14:textId="77777777" w:rsidR="00DD11A9" w:rsidRPr="00DD11A9" w:rsidRDefault="00DD11A9" w:rsidP="00270ADA">
      <w:pPr>
        <w:numPr>
          <w:ilvl w:val="0"/>
          <w:numId w:val="30"/>
        </w:numPr>
      </w:pPr>
      <w:r w:rsidRPr="00DD11A9">
        <w:t>Search Screen for Clearance</w:t>
      </w:r>
      <w:r w:rsidRPr="00DD11A9">
        <w:br/>
        <w:t>Frontend and backend components to perform records pending of clearance, to lookup by Name, Id Type, Id Number, Hit Type.</w:t>
      </w:r>
    </w:p>
    <w:p w14:paraId="71F30D26" w14:textId="77777777" w:rsidR="00DD11A9" w:rsidRPr="00DD11A9" w:rsidRDefault="00DD11A9" w:rsidP="00270ADA">
      <w:pPr>
        <w:numPr>
          <w:ilvl w:val="0"/>
          <w:numId w:val="30"/>
        </w:numPr>
      </w:pPr>
      <w:r w:rsidRPr="00DD11A9">
        <w:t>Clearance process</w:t>
      </w:r>
      <w:r w:rsidRPr="00DD11A9">
        <w:br/>
        <w:t>Frontend and backend components to perform clearance of persons based on the result of a search.</w:t>
      </w:r>
    </w:p>
    <w:p w14:paraId="144C6ADC" w14:textId="77777777" w:rsidR="00DD11A9" w:rsidRPr="00DD11A9" w:rsidRDefault="00DD11A9" w:rsidP="00270ADA">
      <w:pPr>
        <w:numPr>
          <w:ilvl w:val="0"/>
          <w:numId w:val="30"/>
        </w:numPr>
      </w:pPr>
      <w:r w:rsidRPr="00DD11A9">
        <w:t>Clearance status &amp; history</w:t>
      </w:r>
      <w:r w:rsidRPr="00DD11A9">
        <w:br/>
        <w:t>Lookup and Display clearance status and history</w:t>
      </w:r>
    </w:p>
    <w:p w14:paraId="52AC3DBB" w14:textId="77777777" w:rsidR="00DD11A9" w:rsidRPr="00DD11A9" w:rsidRDefault="00DD11A9" w:rsidP="00270ADA">
      <w:pPr>
        <w:numPr>
          <w:ilvl w:val="0"/>
          <w:numId w:val="30"/>
        </w:numPr>
      </w:pPr>
      <w:r w:rsidRPr="00DD11A9">
        <w:t>Search log data (Service request &amp; response)</w:t>
      </w:r>
      <w:r w:rsidRPr="00DD11A9">
        <w:br/>
        <w:t>Lookup for log data of service request and responses.</w:t>
      </w:r>
    </w:p>
    <w:p w14:paraId="34C91789" w14:textId="1910CEF7" w:rsidR="00DD11A9" w:rsidRDefault="00DD11A9" w:rsidP="00270ADA">
      <w:pPr>
        <w:numPr>
          <w:ilvl w:val="0"/>
          <w:numId w:val="30"/>
        </w:numPr>
      </w:pPr>
      <w:r w:rsidRPr="00DD11A9">
        <w:t>Display Audit information</w:t>
      </w:r>
      <w:r w:rsidRPr="00DD11A9">
        <w:br/>
        <w:t>Display audit information based on the search</w:t>
      </w:r>
    </w:p>
    <w:p w14:paraId="2BDEED0E" w14:textId="77777777" w:rsidR="00DD11A9" w:rsidRPr="00DD11A9" w:rsidRDefault="00DD11A9" w:rsidP="00DD11A9">
      <w:r w:rsidRPr="00DD11A9">
        <w:rPr>
          <w:b/>
          <w:bCs/>
        </w:rPr>
        <w:lastRenderedPageBreak/>
        <w:t>Clearance Workflow</w:t>
      </w:r>
    </w:p>
    <w:p w14:paraId="2238F500" w14:textId="7DB80F59" w:rsidR="00DD11A9" w:rsidRDefault="00DD11A9" w:rsidP="00270ADA">
      <w:pPr>
        <w:numPr>
          <w:ilvl w:val="0"/>
          <w:numId w:val="31"/>
        </w:numPr>
      </w:pPr>
      <w:r w:rsidRPr="00DD11A9">
        <w:t>Workflow clearance escalation</w:t>
      </w:r>
      <w:r w:rsidRPr="00DD11A9">
        <w:br/>
        <w:t>Component frontend and backend to manage clearance escalation workflow</w:t>
      </w:r>
    </w:p>
    <w:p w14:paraId="3A385732" w14:textId="77777777" w:rsidR="00DD11A9" w:rsidRPr="00DD11A9" w:rsidRDefault="00DD11A9" w:rsidP="00DD11A9">
      <w:r w:rsidRPr="00DD11A9">
        <w:rPr>
          <w:b/>
          <w:bCs/>
        </w:rPr>
        <w:t>Administration</w:t>
      </w:r>
    </w:p>
    <w:p w14:paraId="1E75EF8F" w14:textId="77777777" w:rsidR="00DD11A9" w:rsidRPr="00DD11A9" w:rsidRDefault="00DD11A9" w:rsidP="00270ADA">
      <w:pPr>
        <w:numPr>
          <w:ilvl w:val="0"/>
          <w:numId w:val="32"/>
        </w:numPr>
      </w:pPr>
      <w:r w:rsidRPr="00DD11A9">
        <w:t>Workflow Level configuration</w:t>
      </w:r>
      <w:r w:rsidRPr="00DD11A9">
        <w:br/>
        <w:t>Components frontend and backend to administrate workflow levels</w:t>
      </w:r>
    </w:p>
    <w:p w14:paraId="2D7404FC" w14:textId="77777777" w:rsidR="00DD11A9" w:rsidRPr="00DD11A9" w:rsidRDefault="00DD11A9" w:rsidP="00270ADA">
      <w:pPr>
        <w:numPr>
          <w:ilvl w:val="0"/>
          <w:numId w:val="32"/>
        </w:numPr>
      </w:pPr>
      <w:r w:rsidRPr="00DD11A9">
        <w:t>User Maintenance</w:t>
      </w:r>
      <w:r w:rsidRPr="00DD11A9">
        <w:br/>
        <w:t>Components frontend and backend for user maintenance</w:t>
      </w:r>
    </w:p>
    <w:p w14:paraId="1931C125" w14:textId="77777777" w:rsidR="00DD11A9" w:rsidRPr="00DD11A9" w:rsidRDefault="00DD11A9" w:rsidP="00DD11A9"/>
    <w:p w14:paraId="34E0A868" w14:textId="77777777" w:rsidR="00DD11A9" w:rsidRPr="00DD11A9" w:rsidRDefault="00DD11A9" w:rsidP="00DD11A9"/>
    <w:p w14:paraId="2DD8E7BE" w14:textId="77777777" w:rsidR="001043DF" w:rsidRPr="001043DF" w:rsidRDefault="001043DF" w:rsidP="001043DF"/>
    <w:p w14:paraId="6BE9B2F8" w14:textId="08584567" w:rsidR="00A641AB" w:rsidRPr="00A641AB" w:rsidRDefault="00A641AB" w:rsidP="00294F7C">
      <w:pPr>
        <w:pStyle w:val="Default"/>
      </w:pPr>
    </w:p>
    <w:p w14:paraId="3D6B467A" w14:textId="77777777" w:rsidR="00A641AB" w:rsidRPr="00294F7C" w:rsidRDefault="00A641AB" w:rsidP="00294F7C">
      <w:pPr>
        <w:pStyle w:val="Default"/>
        <w:rPr>
          <w:rFonts w:asciiTheme="minorHAnsi" w:hAnsiTheme="minorHAnsi" w:cstheme="minorHAnsi"/>
          <w:color w:val="C45911" w:themeColor="accent2" w:themeShade="BF"/>
          <w:sz w:val="20"/>
          <w:szCs w:val="20"/>
        </w:rPr>
      </w:pPr>
    </w:p>
    <w:p w14:paraId="0B3A74C9" w14:textId="492BF5AC" w:rsidR="00294F7C" w:rsidRPr="00294F7C" w:rsidRDefault="00294F7C" w:rsidP="00294F7C">
      <w:pPr>
        <w:pStyle w:val="Default"/>
        <w:rPr>
          <w:rFonts w:asciiTheme="minorHAnsi" w:hAnsiTheme="minorHAnsi" w:cstheme="minorHAnsi"/>
          <w:color w:val="2F5496" w:themeColor="accent5" w:themeShade="BF"/>
          <w:sz w:val="20"/>
          <w:szCs w:val="20"/>
        </w:rPr>
      </w:pPr>
      <w:r w:rsidRPr="00294F7C">
        <w:rPr>
          <w:rFonts w:asciiTheme="minorHAnsi" w:hAnsiTheme="minorHAnsi" w:cstheme="minorHAnsi"/>
          <w:b/>
          <w:bCs/>
          <w:color w:val="2F5496" w:themeColor="accent5" w:themeShade="BF"/>
          <w:sz w:val="20"/>
          <w:szCs w:val="20"/>
        </w:rPr>
        <w:t xml:space="preserve">Inventory of Reusable Routines: </w:t>
      </w:r>
      <w:r w:rsidRPr="00294F7C">
        <w:rPr>
          <w:rFonts w:asciiTheme="minorHAnsi" w:hAnsiTheme="minorHAnsi" w:cstheme="minorHAnsi"/>
          <w:color w:val="2F5496" w:themeColor="accent5" w:themeShade="BF"/>
          <w:sz w:val="20"/>
          <w:szCs w:val="20"/>
        </w:rPr>
        <w:t xml:space="preserve">Describe all reusable routines that are common across the solution and are to be used to facilitate development (e.g. utility classes). </w:t>
      </w:r>
    </w:p>
    <w:p w14:paraId="0A7AD59A" w14:textId="45956EC2" w:rsidR="00766D21" w:rsidRPr="00DD5AF6" w:rsidRDefault="00294F7C" w:rsidP="00DD5AF6">
      <w:pPr>
        <w:pStyle w:val="Heading2"/>
        <w:rPr>
          <w:rFonts w:asciiTheme="minorHAnsi" w:eastAsia="Chubb Publico Text" w:hAnsiTheme="minorHAnsi" w:cstheme="minorHAnsi"/>
          <w:b/>
          <w:bCs/>
          <w:noProof/>
          <w:color w:val="2F5496" w:themeColor="accent5" w:themeShade="BF"/>
          <w:spacing w:val="4"/>
          <w:sz w:val="20"/>
          <w:szCs w:val="20"/>
        </w:rPr>
      </w:pPr>
      <w:bookmarkStart w:id="77" w:name="_Toc85103832"/>
      <w:bookmarkStart w:id="78" w:name="_Toc86153851"/>
      <w:r w:rsidRPr="00DD5AF6">
        <w:rPr>
          <w:rFonts w:asciiTheme="minorHAnsi" w:eastAsia="Chubb Publico Text" w:hAnsiTheme="minorHAnsi" w:cstheme="minorHAnsi"/>
          <w:b/>
          <w:bCs/>
          <w:noProof/>
          <w:color w:val="2F5496" w:themeColor="accent5" w:themeShade="BF"/>
          <w:spacing w:val="4"/>
          <w:sz w:val="20"/>
          <w:szCs w:val="20"/>
        </w:rPr>
        <w:t>Error Handling and Logging Design:</w:t>
      </w:r>
      <w:bookmarkEnd w:id="77"/>
      <w:bookmarkEnd w:id="78"/>
    </w:p>
    <w:p w14:paraId="58100711" w14:textId="77777777" w:rsidR="00294F7C" w:rsidRPr="00294F7C" w:rsidRDefault="00294F7C" w:rsidP="00294F7C">
      <w:pPr>
        <w:pStyle w:val="Default"/>
        <w:rPr>
          <w:rFonts w:asciiTheme="minorHAnsi" w:hAnsiTheme="minorHAnsi" w:cstheme="minorHAnsi"/>
          <w:color w:val="2F5496" w:themeColor="accent5" w:themeShade="BF"/>
          <w:sz w:val="20"/>
          <w:szCs w:val="20"/>
        </w:rPr>
      </w:pPr>
      <w:r w:rsidRPr="00294F7C">
        <w:rPr>
          <w:rFonts w:asciiTheme="minorHAnsi" w:hAnsiTheme="minorHAnsi" w:cstheme="minorHAnsi"/>
          <w:b/>
          <w:bCs/>
          <w:color w:val="2F5496" w:themeColor="accent5" w:themeShade="BF"/>
          <w:sz w:val="20"/>
          <w:szCs w:val="20"/>
        </w:rPr>
        <w:t xml:space="preserve">3F1) Error Handling Implementation: </w:t>
      </w:r>
      <w:r w:rsidRPr="00294F7C">
        <w:rPr>
          <w:rFonts w:asciiTheme="minorHAnsi" w:hAnsiTheme="minorHAnsi" w:cstheme="minorHAnsi"/>
          <w:color w:val="2F5496" w:themeColor="accent5" w:themeShade="BF"/>
          <w:sz w:val="20"/>
          <w:szCs w:val="20"/>
        </w:rPr>
        <w:t xml:space="preserve">Describe how error handling is to be implemented. Include class diagrams for exception handling and details about error messages including format and content of messages. </w:t>
      </w:r>
    </w:p>
    <w:p w14:paraId="7667A71D" w14:textId="77777777" w:rsidR="00294F7C" w:rsidRDefault="00294F7C" w:rsidP="00294F7C">
      <w:pPr>
        <w:pStyle w:val="Default"/>
        <w:rPr>
          <w:rFonts w:asciiTheme="minorHAnsi" w:hAnsiTheme="minorHAnsi" w:cstheme="minorHAnsi"/>
          <w:color w:val="C45911" w:themeColor="accent2" w:themeShade="BF"/>
          <w:sz w:val="20"/>
          <w:szCs w:val="20"/>
        </w:rPr>
      </w:pPr>
    </w:p>
    <w:p w14:paraId="091640CE" w14:textId="52D92AE5" w:rsidR="00294F7C" w:rsidRPr="00294F7C" w:rsidRDefault="00294F7C" w:rsidP="00294F7C">
      <w:pPr>
        <w:rPr>
          <w:rFonts w:asciiTheme="minorHAnsi" w:hAnsiTheme="minorHAnsi" w:cstheme="minorHAnsi"/>
          <w:color w:val="2F5496" w:themeColor="accent5" w:themeShade="BF"/>
        </w:rPr>
      </w:pPr>
      <w:r w:rsidRPr="00294F7C">
        <w:rPr>
          <w:rFonts w:asciiTheme="minorHAnsi" w:hAnsiTheme="minorHAnsi" w:cstheme="minorHAnsi"/>
          <w:b/>
          <w:bCs/>
          <w:color w:val="2F5496" w:themeColor="accent5" w:themeShade="BF"/>
          <w:sz w:val="20"/>
          <w:szCs w:val="20"/>
        </w:rPr>
        <w:t xml:space="preserve">Logging Implementation: </w:t>
      </w:r>
      <w:r w:rsidRPr="00294F7C">
        <w:rPr>
          <w:rFonts w:asciiTheme="minorHAnsi" w:hAnsiTheme="minorHAnsi" w:cstheme="minorHAnsi"/>
          <w:color w:val="2F5496" w:themeColor="accent5" w:themeShade="BF"/>
          <w:sz w:val="20"/>
          <w:szCs w:val="20"/>
        </w:rPr>
        <w:t>Describe how logging is to be implemented. Include specifics such as where to insert logging, definitions of logging levels, and logging message formats Include any standards that should be utilized (e.g. JUL) and how to implement. Please see example logging standard and project example for details</w:t>
      </w:r>
    </w:p>
    <w:p w14:paraId="44552467" w14:textId="24CC1909" w:rsidR="0001013D" w:rsidRDefault="0001013D" w:rsidP="00374624">
      <w:pPr>
        <w:pStyle w:val="Heading2"/>
      </w:pPr>
      <w:bookmarkStart w:id="79" w:name="_Toc85103833"/>
      <w:bookmarkStart w:id="80" w:name="_Toc86153852"/>
      <w:r>
        <w:t>Design Patterns (System Interaction Flowchart)</w:t>
      </w:r>
      <w:bookmarkEnd w:id="79"/>
      <w:bookmarkEnd w:id="80"/>
    </w:p>
    <w:p w14:paraId="730142C3" w14:textId="77777777" w:rsidR="0001013D" w:rsidRDefault="0001013D" w:rsidP="0001013D">
      <w:pPr>
        <w:rPr>
          <w:b/>
        </w:rPr>
      </w:pPr>
    </w:p>
    <w:p w14:paraId="126B2449" w14:textId="77777777" w:rsidR="0001013D" w:rsidRDefault="0001013D" w:rsidP="00374624">
      <w:pPr>
        <w:pStyle w:val="Heading3"/>
      </w:pPr>
      <w:bookmarkStart w:id="81" w:name="_Toc86153853"/>
      <w:r>
        <w:t xml:space="preserve">Figure 1: </w:t>
      </w:r>
      <w:r w:rsidRPr="008C0D11">
        <w:t>Example implementation of Model View Presenter pattern for ASP.Net</w:t>
      </w:r>
      <w:bookmarkEnd w:id="81"/>
    </w:p>
    <w:p w14:paraId="335BB84C" w14:textId="77777777" w:rsidR="0001013D" w:rsidRPr="00BE4122" w:rsidRDefault="0001013D" w:rsidP="0001013D">
      <w:pPr>
        <w:rPr>
          <w:b/>
          <w:sz w:val="18"/>
          <w:szCs w:val="18"/>
        </w:rPr>
      </w:pPr>
    </w:p>
    <w:p w14:paraId="5B09EEA6" w14:textId="6313019F" w:rsidR="0001013D" w:rsidRDefault="003224EA" w:rsidP="00573CF6">
      <w:pPr>
        <w:pStyle w:val="Heading2"/>
      </w:pPr>
      <w:bookmarkStart w:id="82" w:name="_Toc85103834"/>
      <w:bookmarkStart w:id="83" w:name="_Toc86153854"/>
      <w:r>
        <w:t>P</w:t>
      </w:r>
      <w:r w:rsidR="0001013D">
        <w:t>olicy Document Generation</w:t>
      </w:r>
      <w:bookmarkEnd w:id="82"/>
      <w:bookmarkEnd w:id="83"/>
    </w:p>
    <w:p w14:paraId="27CE82B7" w14:textId="00687B4C" w:rsidR="00573CF6" w:rsidRDefault="00573CF6" w:rsidP="00573CF6"/>
    <w:p w14:paraId="434EBED1" w14:textId="3DCBE3DB" w:rsidR="0049675B" w:rsidRDefault="006F458D" w:rsidP="006F458D">
      <w:pPr>
        <w:pStyle w:val="Heading2"/>
      </w:pPr>
      <w:bookmarkStart w:id="84" w:name="_Toc85103835"/>
      <w:bookmarkStart w:id="85" w:name="_Toc86153855"/>
      <w:r>
        <w:t>Interface to Back Office System</w:t>
      </w:r>
      <w:bookmarkEnd w:id="84"/>
      <w:bookmarkEnd w:id="85"/>
    </w:p>
    <w:p w14:paraId="01985377" w14:textId="4129C8A3" w:rsidR="00691487" w:rsidRPr="00573CF6" w:rsidRDefault="00691487" w:rsidP="00691487"/>
    <w:p w14:paraId="1481FCE4" w14:textId="0AD591DD" w:rsidR="0001013D" w:rsidRDefault="0001013D" w:rsidP="00573CF6">
      <w:pPr>
        <w:pStyle w:val="Heading2"/>
      </w:pPr>
      <w:bookmarkStart w:id="86" w:name="_Toc85103836"/>
      <w:bookmarkStart w:id="87" w:name="_Toc86153856"/>
      <w:r>
        <w:t>Template Management</w:t>
      </w:r>
      <w:bookmarkEnd w:id="86"/>
      <w:bookmarkEnd w:id="87"/>
    </w:p>
    <w:p w14:paraId="06A8F928" w14:textId="77777777" w:rsidR="00573CF6" w:rsidRPr="00573CF6" w:rsidRDefault="00573CF6" w:rsidP="00573CF6"/>
    <w:p w14:paraId="094FD46B" w14:textId="521B7926" w:rsidR="0001013D" w:rsidRDefault="0001013D" w:rsidP="00573CF6">
      <w:pPr>
        <w:pStyle w:val="Heading2"/>
      </w:pPr>
      <w:bookmarkStart w:id="88" w:name="_Toc85103837"/>
      <w:bookmarkStart w:id="89" w:name="_Toc86153857"/>
      <w:r>
        <w:t>Rendering Service</w:t>
      </w:r>
      <w:bookmarkEnd w:id="88"/>
      <w:bookmarkEnd w:id="89"/>
    </w:p>
    <w:p w14:paraId="305309CD" w14:textId="77777777" w:rsidR="00573CF6" w:rsidRPr="00573CF6" w:rsidRDefault="00573CF6" w:rsidP="00573CF6"/>
    <w:p w14:paraId="5694D1E1" w14:textId="184CA806" w:rsidR="0001013D" w:rsidRDefault="0001013D" w:rsidP="00573CF6">
      <w:pPr>
        <w:pStyle w:val="Heading2"/>
      </w:pPr>
      <w:bookmarkStart w:id="90" w:name="_Toc85103838"/>
      <w:bookmarkStart w:id="91" w:name="_Toc86153858"/>
      <w:r>
        <w:t>Document Storage and Retrieval</w:t>
      </w:r>
      <w:bookmarkEnd w:id="90"/>
      <w:bookmarkEnd w:id="91"/>
    </w:p>
    <w:p w14:paraId="036848B0" w14:textId="3AD125DF" w:rsidR="0001013D" w:rsidRDefault="0001013D" w:rsidP="00573CF6">
      <w:pPr>
        <w:pStyle w:val="Heading3"/>
      </w:pPr>
      <w:bookmarkStart w:id="92" w:name="_Toc86153859"/>
      <w:r>
        <w:t>Http Servlet</w:t>
      </w:r>
      <w:bookmarkEnd w:id="92"/>
    </w:p>
    <w:p w14:paraId="0F9E9EFB" w14:textId="634EDDB5" w:rsidR="0001013D" w:rsidRPr="00573CF6" w:rsidRDefault="0001013D" w:rsidP="00573CF6">
      <w:pPr>
        <w:pStyle w:val="Heading3"/>
      </w:pPr>
      <w:bookmarkStart w:id="93" w:name="_Toc86153860"/>
      <w:r>
        <w:t>StoreDoc</w:t>
      </w:r>
      <w:bookmarkEnd w:id="93"/>
    </w:p>
    <w:p w14:paraId="35E492E7" w14:textId="2B4A084A" w:rsidR="0001013D" w:rsidRPr="00032AC4" w:rsidRDefault="0001013D" w:rsidP="008326BF">
      <w:pPr>
        <w:pStyle w:val="Heading3"/>
      </w:pPr>
      <w:bookmarkStart w:id="94" w:name="_Toc86153861"/>
      <w:r>
        <w:lastRenderedPageBreak/>
        <w:t>RetrieveDoc</w:t>
      </w:r>
      <w:bookmarkEnd w:id="94"/>
    </w:p>
    <w:p w14:paraId="35B8B90D" w14:textId="77777777" w:rsidR="003224EA" w:rsidRDefault="0001013D" w:rsidP="003224EA">
      <w:pPr>
        <w:pStyle w:val="Heading3"/>
      </w:pPr>
      <w:bookmarkStart w:id="95" w:name="_Toc86153862"/>
      <w:r>
        <w:t>Messages</w:t>
      </w:r>
      <w:bookmarkEnd w:id="95"/>
    </w:p>
    <w:p w14:paraId="10D6D6C6" w14:textId="2B94D808" w:rsidR="0001013D" w:rsidRPr="008326BF" w:rsidRDefault="0001013D" w:rsidP="008326BF">
      <w:pPr>
        <w:pStyle w:val="Heading3"/>
      </w:pPr>
      <w:bookmarkStart w:id="96" w:name="_Toc86153863"/>
      <w:r>
        <w:t>Message 1</w:t>
      </w:r>
      <w:bookmarkEnd w:id="96"/>
    </w:p>
    <w:p w14:paraId="2437DAE9" w14:textId="77777777" w:rsidR="003224EA" w:rsidRDefault="0001013D" w:rsidP="003224EA">
      <w:pPr>
        <w:pStyle w:val="Heading3"/>
      </w:pPr>
      <w:bookmarkStart w:id="97" w:name="_Toc86153864"/>
      <w:r>
        <w:t>Message 2</w:t>
      </w:r>
      <w:bookmarkEnd w:id="97"/>
    </w:p>
    <w:p w14:paraId="2B76E2DF" w14:textId="3212BD6A" w:rsidR="0001013D" w:rsidRPr="00032AC4" w:rsidRDefault="0001013D" w:rsidP="008326BF">
      <w:pPr>
        <w:pStyle w:val="Heading3"/>
      </w:pPr>
      <w:bookmarkStart w:id="98" w:name="_Toc86153865"/>
      <w:r>
        <w:t>Services</w:t>
      </w:r>
      <w:bookmarkEnd w:id="98"/>
    </w:p>
    <w:p w14:paraId="5C0665B6" w14:textId="523FAE69" w:rsidR="0001013D" w:rsidRPr="00032AC4" w:rsidRDefault="0001013D" w:rsidP="008326BF">
      <w:pPr>
        <w:pStyle w:val="Heading3"/>
      </w:pPr>
      <w:bookmarkStart w:id="99" w:name="_Toc86153866"/>
      <w:r>
        <w:t>Service 1</w:t>
      </w:r>
      <w:bookmarkEnd w:id="99"/>
    </w:p>
    <w:p w14:paraId="7C78DE71" w14:textId="309D83D9" w:rsidR="0001013D" w:rsidRDefault="0001013D" w:rsidP="00573CF6">
      <w:pPr>
        <w:pStyle w:val="Heading3"/>
      </w:pPr>
      <w:bookmarkStart w:id="100" w:name="_Toc86153867"/>
      <w:r>
        <w:t>Service 2</w:t>
      </w:r>
      <w:bookmarkEnd w:id="100"/>
    </w:p>
    <w:p w14:paraId="43FA8166" w14:textId="77777777" w:rsidR="0001013D" w:rsidRPr="00BE4122" w:rsidRDefault="0001013D" w:rsidP="0001013D">
      <w:pPr>
        <w:rPr>
          <w:sz w:val="18"/>
          <w:szCs w:val="18"/>
        </w:rPr>
      </w:pPr>
    </w:p>
    <w:p w14:paraId="7C42F2B4" w14:textId="4060FEA2" w:rsidR="0001013D" w:rsidRDefault="0001013D" w:rsidP="00573CF6">
      <w:pPr>
        <w:pStyle w:val="Heading2"/>
      </w:pPr>
      <w:bookmarkStart w:id="101" w:name="_Toc85103839"/>
      <w:bookmarkStart w:id="102" w:name="_Toc86153868"/>
      <w:r>
        <w:t>New System Interfaces</w:t>
      </w:r>
      <w:bookmarkEnd w:id="101"/>
      <w:bookmarkEnd w:id="102"/>
    </w:p>
    <w:p w14:paraId="4795C768" w14:textId="0D3F92AD" w:rsidR="00263161" w:rsidRDefault="006F458D" w:rsidP="00270ADA">
      <w:pPr>
        <w:pStyle w:val="ListParagraph"/>
        <w:numPr>
          <w:ilvl w:val="0"/>
          <w:numId w:val="24"/>
        </w:numPr>
      </w:pPr>
      <w:r>
        <w:t xml:space="preserve">Unique entry point </w:t>
      </w:r>
      <w:r w:rsidRPr="00BF2A83">
        <w:rPr>
          <w:b/>
        </w:rPr>
        <w:t>JSON for integrator</w:t>
      </w:r>
      <w:r>
        <w:t xml:space="preserve"> will sent by C</w:t>
      </w:r>
      <w:r w:rsidR="00263161">
        <w:t>hubb</w:t>
      </w:r>
    </w:p>
    <w:p w14:paraId="580FBBAB" w14:textId="19205F85" w:rsidR="00263161" w:rsidRDefault="00263161" w:rsidP="00263161">
      <w:r>
        <w:t>The proposal is to have an entity to request with all data required to create the request to Compliance Link and Regional Service, previous perform validations and mappings.</w:t>
      </w:r>
    </w:p>
    <w:p w14:paraId="7D092E7E" w14:textId="0FC1A83A" w:rsidR="00263161" w:rsidRDefault="00A23FB9" w:rsidP="00A23FB9">
      <w:pPr>
        <w:spacing w:after="0" w:line="240" w:lineRule="auto"/>
        <w:rPr>
          <w:rFonts w:eastAsia="Times New Roman" w:cstheme="minorHAnsi"/>
          <w:color w:val="000000"/>
          <w:szCs w:val="21"/>
        </w:rPr>
      </w:pPr>
      <w:r>
        <w:rPr>
          <w:rFonts w:eastAsia="Times New Roman" w:cstheme="minorHAnsi"/>
          <w:color w:val="000000"/>
          <w:szCs w:val="21"/>
        </w:rPr>
        <w:t>T</w:t>
      </w:r>
      <w:r w:rsidR="00263161" w:rsidRPr="007D409E">
        <w:rPr>
          <w:rFonts w:eastAsia="Times New Roman" w:cstheme="minorHAnsi"/>
          <w:color w:val="000000"/>
          <w:szCs w:val="21"/>
        </w:rPr>
        <w:t>he JSON proposal:</w:t>
      </w:r>
    </w:p>
    <w:p w14:paraId="2ECDA1B0" w14:textId="30765FC9" w:rsidR="00B23B27" w:rsidRDefault="00B23B27" w:rsidP="00A23FB9">
      <w:pPr>
        <w:spacing w:after="0" w:line="240" w:lineRule="auto"/>
        <w:rPr>
          <w:rFonts w:eastAsia="Times New Roman" w:cstheme="minorHAnsi"/>
          <w:color w:val="000000"/>
          <w:szCs w:val="21"/>
        </w:rPr>
      </w:pPr>
    </w:p>
    <w:p w14:paraId="48456ED2" w14:textId="0BC4DD9E" w:rsidR="00B23B27" w:rsidRDefault="00B23B27" w:rsidP="00A23FB9">
      <w:pPr>
        <w:spacing w:after="0" w:line="240" w:lineRule="auto"/>
        <w:rPr>
          <w:rFonts w:eastAsia="Times New Roman" w:cstheme="minorHAnsi"/>
          <w:color w:val="000000"/>
          <w:szCs w:val="21"/>
        </w:rPr>
      </w:pPr>
    </w:p>
    <w:p w14:paraId="1A76BF15" w14:textId="780AF550" w:rsidR="00B23B27" w:rsidRDefault="00B23B27" w:rsidP="00A23FB9">
      <w:pPr>
        <w:spacing w:after="0" w:line="240" w:lineRule="auto"/>
        <w:rPr>
          <w:rFonts w:eastAsia="Times New Roman" w:cstheme="minorHAnsi"/>
          <w:color w:val="000000"/>
          <w:szCs w:val="21"/>
        </w:rPr>
      </w:pPr>
    </w:p>
    <w:p w14:paraId="5771FE6A" w14:textId="2CFC636E" w:rsidR="00B23B27" w:rsidRPr="007D409E" w:rsidRDefault="009C5C10" w:rsidP="00A23FB9">
      <w:pPr>
        <w:spacing w:after="0" w:line="240" w:lineRule="auto"/>
        <w:rPr>
          <w:rFonts w:eastAsia="Times New Roman" w:cstheme="minorHAnsi"/>
          <w:color w:val="000000"/>
          <w:szCs w:val="21"/>
        </w:rPr>
      </w:pPr>
      <w:r w:rsidRPr="002D3DCE">
        <mc:AlternateContent>
          <mc:Choice Requires="wps">
            <w:drawing>
              <wp:anchor distT="0" distB="0" distL="114300" distR="114300" simplePos="0" relativeHeight="251664896" behindDoc="0" locked="0" layoutInCell="1" allowOverlap="1" wp14:anchorId="7F4E3334" wp14:editId="08A7B0B2">
                <wp:simplePos x="0" y="0"/>
                <wp:positionH relativeFrom="column">
                  <wp:posOffset>2014688</wp:posOffset>
                </wp:positionH>
                <wp:positionV relativeFrom="paragraph">
                  <wp:posOffset>1478418</wp:posOffset>
                </wp:positionV>
                <wp:extent cx="1549953" cy="1510748"/>
                <wp:effectExtent l="38100" t="38100" r="31750" b="32385"/>
                <wp:wrapNone/>
                <wp:docPr id="55" name="Straight Arrow Connector 55"/>
                <wp:cNvGraphicFramePr/>
                <a:graphic xmlns:a="http://schemas.openxmlformats.org/drawingml/2006/main">
                  <a:graphicData uri="http://schemas.microsoft.com/office/word/2010/wordprocessingShape">
                    <wps:wsp>
                      <wps:cNvCnPr/>
                      <wps:spPr>
                        <a:xfrm flipH="1" flipV="1">
                          <a:off x="0" y="0"/>
                          <a:ext cx="1549953" cy="1510748"/>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3B97AC" id="_x0000_t32" coordsize="21600,21600" o:spt="32" o:oned="t" path="m,l21600,21600e" filled="f">
                <v:path arrowok="t" fillok="f" o:connecttype="none"/>
                <o:lock v:ext="edit" shapetype="t"/>
              </v:shapetype>
              <v:shape id="Straight Arrow Connector 55" o:spid="_x0000_s1026" type="#_x0000_t32" style="position:absolute;margin-left:158.65pt;margin-top:116.4pt;width:122.05pt;height:118.95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" strokecolor="#c00000" strokeweight=".5pt">
                <v:stroke endarrow="block" joinstyle="miter"/>
              </v:shape>
            </w:pict>
          </mc:Fallback>
        </mc:AlternateContent>
      </w:r>
      <w:r w:rsidRPr="002D3DCE">
        <mc:AlternateContent>
          <mc:Choice Requires="wps">
            <w:drawing>
              <wp:anchor distT="0" distB="0" distL="114300" distR="114300" simplePos="0" relativeHeight="251628032" behindDoc="0" locked="0" layoutInCell="1" allowOverlap="1" wp14:anchorId="1A176B68" wp14:editId="601041DF">
                <wp:simplePos x="0" y="0"/>
                <wp:positionH relativeFrom="column">
                  <wp:posOffset>1966981</wp:posOffset>
                </wp:positionH>
                <wp:positionV relativeFrom="paragraph">
                  <wp:posOffset>2504136</wp:posOffset>
                </wp:positionV>
                <wp:extent cx="1598212" cy="588397"/>
                <wp:effectExtent l="38100" t="38100" r="21590" b="21590"/>
                <wp:wrapNone/>
                <wp:docPr id="49" name="Straight Arrow Connector 49"/>
                <wp:cNvGraphicFramePr/>
                <a:graphic xmlns:a="http://schemas.openxmlformats.org/drawingml/2006/main">
                  <a:graphicData uri="http://schemas.microsoft.com/office/word/2010/wordprocessingShape">
                    <wps:wsp>
                      <wps:cNvCnPr/>
                      <wps:spPr>
                        <a:xfrm flipH="1" flipV="1">
                          <a:off x="0" y="0"/>
                          <a:ext cx="1598212" cy="588397"/>
                        </a:xfrm>
                        <a:prstGeom prst="straightConnector1">
                          <a:avLst/>
                        </a:prstGeom>
                        <a:ln>
                          <a:solidFill>
                            <a:schemeClr val="accent3">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53355" id="Straight Arrow Connector 49" o:spid="_x0000_s1026" type="#_x0000_t32" style="position:absolute;margin-left:154.9pt;margin-top:197.2pt;width:125.85pt;height:46.35pt;flip:x 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" strokecolor="#c9c9c9 [1942]" strokeweight=".5pt">
                <v:stroke endarrow="block" joinstyle="miter"/>
              </v:shape>
            </w:pict>
          </mc:Fallback>
        </mc:AlternateContent>
      </w:r>
      <w:r w:rsidRPr="00B6340A">
        <mc:AlternateContent>
          <mc:Choice Requires="wps">
            <w:drawing>
              <wp:anchor distT="0" distB="0" distL="114300" distR="114300" simplePos="0" relativeHeight="251726336" behindDoc="0" locked="0" layoutInCell="1" allowOverlap="1" wp14:anchorId="7C0E173B" wp14:editId="6207D918">
                <wp:simplePos x="0" y="0"/>
                <wp:positionH relativeFrom="column">
                  <wp:posOffset>1958009</wp:posOffset>
                </wp:positionH>
                <wp:positionV relativeFrom="paragraph">
                  <wp:posOffset>2933506</wp:posOffset>
                </wp:positionV>
                <wp:extent cx="1590868" cy="302066"/>
                <wp:effectExtent l="19050" t="57150" r="28575" b="22225"/>
                <wp:wrapNone/>
                <wp:docPr id="63" name="Straight Arrow Connector 63"/>
                <wp:cNvGraphicFramePr/>
                <a:graphic xmlns:a="http://schemas.openxmlformats.org/drawingml/2006/main">
                  <a:graphicData uri="http://schemas.microsoft.com/office/word/2010/wordprocessingShape">
                    <wps:wsp>
                      <wps:cNvCnPr/>
                      <wps:spPr>
                        <a:xfrm flipH="1" flipV="1">
                          <a:off x="0" y="0"/>
                          <a:ext cx="1590868" cy="30206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46596" id="Straight Arrow Connector 63" o:spid="_x0000_s1026" type="#_x0000_t32" style="position:absolute;margin-left:154.15pt;margin-top:231pt;width:125.25pt;height:23.8pt;flip:x 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" strokecolor="#ed7d31 [3205]" strokeweight=".5pt">
                <v:stroke endarrow="block" joinstyle="miter"/>
              </v:shape>
            </w:pict>
          </mc:Fallback>
        </mc:AlternateContent>
      </w:r>
      <w:r w:rsidRPr="002D3DCE">
        <mc:AlternateContent>
          <mc:Choice Requires="wps">
            <w:drawing>
              <wp:anchor distT="0" distB="0" distL="114300" distR="114300" simplePos="0" relativeHeight="251675136" behindDoc="0" locked="0" layoutInCell="1" allowOverlap="1" wp14:anchorId="697853E0" wp14:editId="4189C01B">
                <wp:simplePos x="0" y="0"/>
                <wp:positionH relativeFrom="column">
                  <wp:posOffset>1974933</wp:posOffset>
                </wp:positionH>
                <wp:positionV relativeFrom="paragraph">
                  <wp:posOffset>2114522</wp:posOffset>
                </wp:positionV>
                <wp:extent cx="1573944" cy="1240404"/>
                <wp:effectExtent l="38100" t="38100" r="26670" b="17145"/>
                <wp:wrapNone/>
                <wp:docPr id="56" name="Straight Arrow Connector 56"/>
                <wp:cNvGraphicFramePr/>
                <a:graphic xmlns:a="http://schemas.openxmlformats.org/drawingml/2006/main">
                  <a:graphicData uri="http://schemas.microsoft.com/office/word/2010/wordprocessingShape">
                    <wps:wsp>
                      <wps:cNvCnPr/>
                      <wps:spPr>
                        <a:xfrm flipH="1" flipV="1">
                          <a:off x="0" y="0"/>
                          <a:ext cx="1573944" cy="1240404"/>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2DBA4" id="Straight Arrow Connector 56" o:spid="_x0000_s1026" type="#_x0000_t32" style="position:absolute;margin-left:155.5pt;margin-top:166.5pt;width:123.95pt;height:97.65pt;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" strokecolor="#002060" strokeweight=".5pt">
                <v:stroke endarrow="block" joinstyle="miter"/>
              </v:shape>
            </w:pict>
          </mc:Fallback>
        </mc:AlternateContent>
      </w:r>
      <w:r w:rsidRPr="002D3DCE">
        <mc:AlternateContent>
          <mc:Choice Requires="wps">
            <w:drawing>
              <wp:anchor distT="0" distB="0" distL="114300" distR="114300" simplePos="0" relativeHeight="251617792" behindDoc="0" locked="0" layoutInCell="1" allowOverlap="1" wp14:anchorId="14949614" wp14:editId="1C96D46D">
                <wp:simplePos x="0" y="0"/>
                <wp:positionH relativeFrom="column">
                  <wp:posOffset>1974933</wp:posOffset>
                </wp:positionH>
                <wp:positionV relativeFrom="paragraph">
                  <wp:posOffset>3426487</wp:posOffset>
                </wp:positionV>
                <wp:extent cx="1605832" cy="87077"/>
                <wp:effectExtent l="0" t="57150" r="13970" b="27305"/>
                <wp:wrapNone/>
                <wp:docPr id="15" name="Straight Arrow Connector 15"/>
                <wp:cNvGraphicFramePr/>
                <a:graphic xmlns:a="http://schemas.openxmlformats.org/drawingml/2006/main">
                  <a:graphicData uri="http://schemas.microsoft.com/office/word/2010/wordprocessingShape">
                    <wps:wsp>
                      <wps:cNvCnPr/>
                      <wps:spPr>
                        <a:xfrm flipH="1" flipV="1">
                          <a:off x="0" y="0"/>
                          <a:ext cx="1605832" cy="87077"/>
                        </a:xfrm>
                        <a:prstGeom prst="straightConnector1">
                          <a:avLst/>
                        </a:prstGeom>
                        <a:ln>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479FE" id="Straight Arrow Connector 15" o:spid="_x0000_s1026" type="#_x0000_t32" style="position:absolute;margin-left:155.5pt;margin-top:269.8pt;width:126.45pt;height:6.85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" strokecolor="#7f5f00 [1607]" strokeweight=".5pt">
                <v:stroke endarrow="block" joinstyle="miter"/>
              </v:shape>
            </w:pict>
          </mc:Fallback>
        </mc:AlternateContent>
      </w:r>
      <w:r w:rsidRPr="00B6340A">
        <mc:AlternateContent>
          <mc:Choice Requires="wps">
            <w:drawing>
              <wp:anchor distT="0" distB="0" distL="114300" distR="114300" simplePos="0" relativeHeight="251696640" behindDoc="0" locked="0" layoutInCell="1" allowOverlap="1" wp14:anchorId="41EB0E41" wp14:editId="3696DE77">
                <wp:simplePos x="0" y="0"/>
                <wp:positionH relativeFrom="column">
                  <wp:posOffset>2126008</wp:posOffset>
                </wp:positionH>
                <wp:positionV relativeFrom="paragraph">
                  <wp:posOffset>3604784</wp:posOffset>
                </wp:positionV>
                <wp:extent cx="1486922" cy="322635"/>
                <wp:effectExtent l="19050" t="0" r="18415" b="77470"/>
                <wp:wrapNone/>
                <wp:docPr id="43" name="Straight Arrow Connector 43"/>
                <wp:cNvGraphicFramePr/>
                <a:graphic xmlns:a="http://schemas.openxmlformats.org/drawingml/2006/main">
                  <a:graphicData uri="http://schemas.microsoft.com/office/word/2010/wordprocessingShape">
                    <wps:wsp>
                      <wps:cNvCnPr/>
                      <wps:spPr>
                        <a:xfrm flipH="1">
                          <a:off x="0" y="0"/>
                          <a:ext cx="1486922" cy="322635"/>
                        </a:xfrm>
                        <a:prstGeom prst="straightConnector1">
                          <a:avLst/>
                        </a:prstGeom>
                        <a:ln>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5E2CC" id="Straight Arrow Connector 43" o:spid="_x0000_s1026" type="#_x0000_t32" style="position:absolute;margin-left:167.4pt;margin-top:283.85pt;width:117.1pt;height:25.4pt;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" strokecolor="#ffc000 [3207]" strokeweight=".5pt">
                <v:stroke endarrow="block" joinstyle="miter"/>
              </v:shape>
            </w:pict>
          </mc:Fallback>
        </mc:AlternateContent>
      </w:r>
      <w:r w:rsidRPr="00B6340A">
        <mc:AlternateContent>
          <mc:Choice Requires="wps">
            <w:drawing>
              <wp:anchor distT="0" distB="0" distL="114300" distR="114300" simplePos="0" relativeHeight="251722240" behindDoc="0" locked="0" layoutInCell="1" allowOverlap="1" wp14:anchorId="7968648E" wp14:editId="660F0534">
                <wp:simplePos x="0" y="0"/>
                <wp:positionH relativeFrom="column">
                  <wp:posOffset>2539475</wp:posOffset>
                </wp:positionH>
                <wp:positionV relativeFrom="paragraph">
                  <wp:posOffset>3777117</wp:posOffset>
                </wp:positionV>
                <wp:extent cx="1043830" cy="476305"/>
                <wp:effectExtent l="38100" t="0" r="23495" b="57150"/>
                <wp:wrapNone/>
                <wp:docPr id="51" name="Straight Arrow Connector 51"/>
                <wp:cNvGraphicFramePr/>
                <a:graphic xmlns:a="http://schemas.openxmlformats.org/drawingml/2006/main">
                  <a:graphicData uri="http://schemas.microsoft.com/office/word/2010/wordprocessingShape">
                    <wps:wsp>
                      <wps:cNvCnPr/>
                      <wps:spPr>
                        <a:xfrm flipH="1">
                          <a:off x="0" y="0"/>
                          <a:ext cx="1043830" cy="47630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D6A77" id="Straight Arrow Connector 51" o:spid="_x0000_s1026" type="#_x0000_t32" style="position:absolute;margin-left:199.95pt;margin-top:297.4pt;width:82.2pt;height:37.5pt;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" strokecolor="#00b050" strokeweight=".5pt">
                <v:stroke endarrow="block" joinstyle="miter"/>
              </v:shape>
            </w:pict>
          </mc:Fallback>
        </mc:AlternateContent>
      </w:r>
      <w:r w:rsidRPr="00B6340A">
        <mc:AlternateContent>
          <mc:Choice Requires="wps">
            <w:drawing>
              <wp:anchor distT="0" distB="0" distL="114300" distR="114300" simplePos="0" relativeHeight="251724288" behindDoc="0" locked="0" layoutInCell="1" allowOverlap="1" wp14:anchorId="24BA74AC" wp14:editId="6DDBEED8">
                <wp:simplePos x="0" y="0"/>
                <wp:positionH relativeFrom="margin">
                  <wp:posOffset>-349084</wp:posOffset>
                </wp:positionH>
                <wp:positionV relativeFrom="paragraph">
                  <wp:posOffset>1370413</wp:posOffset>
                </wp:positionV>
                <wp:extent cx="2233295" cy="271780"/>
                <wp:effectExtent l="0" t="0" r="14605" b="13970"/>
                <wp:wrapNone/>
                <wp:docPr id="62" name="Rectangle 62"/>
                <wp:cNvGraphicFramePr/>
                <a:graphic xmlns:a="http://schemas.openxmlformats.org/drawingml/2006/main">
                  <a:graphicData uri="http://schemas.microsoft.com/office/word/2010/wordprocessingShape">
                    <wps:wsp>
                      <wps:cNvSpPr/>
                      <wps:spPr>
                        <a:xfrm>
                          <a:off x="0" y="0"/>
                          <a:ext cx="2233295" cy="271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7D45B3" w14:textId="6EFDF19A" w:rsidR="00E61442" w:rsidRDefault="00E61442" w:rsidP="009B269B">
                            <w:pPr>
                              <w:jc w:val="center"/>
                            </w:pPr>
                            <w:r>
                              <w:t>Exclusive fields for Passport.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A74AC" id="Rectangle 62" o:spid="_x0000_s1026" style="position:absolute;margin-left:-27.5pt;margin-top:107.9pt;width:175.85pt;height:21.4pt;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" fillcolor="white [3201]" strokecolor="#70ad47 [3209]" strokeweight="1pt">
                <v:textbox>
                  <w:txbxContent>
                    <w:p w14:paraId="4E7D45B3" w14:textId="6EFDF19A" w:rsidR="00E61442" w:rsidRDefault="00E61442" w:rsidP="009B269B">
                      <w:pPr>
                        <w:jc w:val="center"/>
                      </w:pPr>
                      <w:r>
                        <w:t>Exclusive fields for Passport.</w:t>
                      </w:r>
                    </w:p>
                  </w:txbxContent>
                </v:textbox>
                <w10:wrap anchorx="margin"/>
              </v:rect>
            </w:pict>
          </mc:Fallback>
        </mc:AlternateContent>
      </w:r>
      <w:r>
        <mc:AlternateContent>
          <mc:Choice Requires="wps">
            <w:drawing>
              <wp:anchor distT="0" distB="0" distL="114300" distR="114300" simplePos="0" relativeHeight="251640320" behindDoc="0" locked="0" layoutInCell="1" allowOverlap="1" wp14:anchorId="3DB45C57" wp14:editId="6FD6AC70">
                <wp:simplePos x="0" y="0"/>
                <wp:positionH relativeFrom="margin">
                  <wp:posOffset>-294088</wp:posOffset>
                </wp:positionH>
                <wp:positionV relativeFrom="paragraph">
                  <wp:posOffset>1927942</wp:posOffset>
                </wp:positionV>
                <wp:extent cx="2233914" cy="272005"/>
                <wp:effectExtent l="0" t="0" r="14605" b="13970"/>
                <wp:wrapNone/>
                <wp:docPr id="53" name="Rectangle 53"/>
                <wp:cNvGraphicFramePr/>
                <a:graphic xmlns:a="http://schemas.openxmlformats.org/drawingml/2006/main">
                  <a:graphicData uri="http://schemas.microsoft.com/office/word/2010/wordprocessingShape">
                    <wps:wsp>
                      <wps:cNvSpPr/>
                      <wps:spPr>
                        <a:xfrm>
                          <a:off x="0" y="0"/>
                          <a:ext cx="2233914" cy="2720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BD9596" w14:textId="67F7348B" w:rsidR="00E61442" w:rsidRDefault="00E61442" w:rsidP="00B7491B">
                            <w:pPr>
                              <w:jc w:val="center"/>
                            </w:pPr>
                            <w:r>
                              <w:t>Exclusive fields for Vessel.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45C57" id="Rectangle 53" o:spid="_x0000_s1027" style="position:absolute;margin-left:-23.15pt;margin-top:151.8pt;width:175.9pt;height:21.4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" fillcolor="white [3201]" strokecolor="#70ad47 [3209]" strokeweight="1pt">
                <v:textbox>
                  <w:txbxContent>
                    <w:p w14:paraId="65BD9596" w14:textId="67F7348B" w:rsidR="00E61442" w:rsidRDefault="00E61442" w:rsidP="00B7491B">
                      <w:pPr>
                        <w:jc w:val="center"/>
                      </w:pPr>
                      <w:r>
                        <w:t>Exclusive fields for Vessel.</w:t>
                      </w:r>
                    </w:p>
                  </w:txbxContent>
                </v:textbox>
                <w10:wrap anchorx="margin"/>
              </v:rect>
            </w:pict>
          </mc:Fallback>
        </mc:AlternateContent>
      </w:r>
      <w:r>
        <mc:AlternateContent>
          <mc:Choice Requires="wps">
            <w:drawing>
              <wp:anchor distT="0" distB="0" distL="114300" distR="114300" simplePos="0" relativeHeight="251636224" behindDoc="0" locked="0" layoutInCell="1" allowOverlap="1" wp14:anchorId="7F6262FF" wp14:editId="789793F5">
                <wp:simplePos x="0" y="0"/>
                <wp:positionH relativeFrom="margin">
                  <wp:posOffset>-325258</wp:posOffset>
                </wp:positionH>
                <wp:positionV relativeFrom="paragraph">
                  <wp:posOffset>2855015</wp:posOffset>
                </wp:positionV>
                <wp:extent cx="2233914" cy="272005"/>
                <wp:effectExtent l="0" t="0" r="14605" b="13970"/>
                <wp:wrapNone/>
                <wp:docPr id="52" name="Rectangle 52"/>
                <wp:cNvGraphicFramePr/>
                <a:graphic xmlns:a="http://schemas.openxmlformats.org/drawingml/2006/main">
                  <a:graphicData uri="http://schemas.microsoft.com/office/word/2010/wordprocessingShape">
                    <wps:wsp>
                      <wps:cNvSpPr/>
                      <wps:spPr>
                        <a:xfrm>
                          <a:off x="0" y="0"/>
                          <a:ext cx="2233914" cy="2720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31F86D" w14:textId="06ED132E" w:rsidR="00E61442" w:rsidRDefault="00E61442" w:rsidP="00B7491B">
                            <w:pPr>
                              <w:jc w:val="center"/>
                            </w:pPr>
                            <w:r>
                              <w:t>Exclusive fields for Organization.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262FF" id="Rectangle 52" o:spid="_x0000_s1028" style="position:absolute;margin-left:-25.6pt;margin-top:224.8pt;width:175.9pt;height:21.4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" fillcolor="white [3201]" strokecolor="#70ad47 [3209]" strokeweight="1pt">
                <v:textbox>
                  <w:txbxContent>
                    <w:p w14:paraId="5531F86D" w14:textId="06ED132E" w:rsidR="00E61442" w:rsidRDefault="00E61442" w:rsidP="00B7491B">
                      <w:pPr>
                        <w:jc w:val="center"/>
                      </w:pPr>
                      <w:r>
                        <w:t>Exclusive fields for Organization.</w:t>
                      </w:r>
                    </w:p>
                  </w:txbxContent>
                </v:textbox>
                <w10:wrap anchorx="margin"/>
              </v:rect>
            </w:pict>
          </mc:Fallback>
        </mc:AlternateContent>
      </w:r>
      <w:r w:rsidRPr="00B23B27">
        <w:drawing>
          <wp:anchor distT="0" distB="0" distL="114300" distR="114300" simplePos="0" relativeHeight="251602431" behindDoc="1" locked="0" layoutInCell="1" allowOverlap="1" wp14:anchorId="04C0285F" wp14:editId="78744DA7">
            <wp:simplePos x="0" y="0"/>
            <wp:positionH relativeFrom="column">
              <wp:posOffset>3262630</wp:posOffset>
            </wp:positionH>
            <wp:positionV relativeFrom="paragraph">
              <wp:posOffset>151765</wp:posOffset>
            </wp:positionV>
            <wp:extent cx="3435350" cy="37973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35350" cy="3797300"/>
                    </a:xfrm>
                    <a:prstGeom prst="rect">
                      <a:avLst/>
                    </a:prstGeom>
                  </pic:spPr>
                </pic:pic>
              </a:graphicData>
            </a:graphic>
          </wp:anchor>
        </w:drawing>
      </w:r>
      <w:r>
        <mc:AlternateContent>
          <mc:Choice Requires="wps">
            <w:drawing>
              <wp:anchor distT="0" distB="0" distL="114300" distR="114300" simplePos="0" relativeHeight="251607552" behindDoc="0" locked="0" layoutInCell="1" allowOverlap="1" wp14:anchorId="6EF62CF6" wp14:editId="5E498769">
                <wp:simplePos x="0" y="0"/>
                <wp:positionH relativeFrom="margin">
                  <wp:posOffset>-325948</wp:posOffset>
                </wp:positionH>
                <wp:positionV relativeFrom="paragraph">
                  <wp:posOffset>2376418</wp:posOffset>
                </wp:positionV>
                <wp:extent cx="2233914" cy="272005"/>
                <wp:effectExtent l="0" t="0" r="14605" b="13970"/>
                <wp:wrapNone/>
                <wp:docPr id="12" name="Rectangle 12"/>
                <wp:cNvGraphicFramePr/>
                <a:graphic xmlns:a="http://schemas.openxmlformats.org/drawingml/2006/main">
                  <a:graphicData uri="http://schemas.microsoft.com/office/word/2010/wordprocessingShape">
                    <wps:wsp>
                      <wps:cNvSpPr/>
                      <wps:spPr>
                        <a:xfrm>
                          <a:off x="0" y="0"/>
                          <a:ext cx="2233914" cy="2720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553AD6" w14:textId="701E883C" w:rsidR="00E61442" w:rsidRDefault="00E61442" w:rsidP="00263161">
                            <w:pPr>
                              <w:jc w:val="center"/>
                            </w:pPr>
                            <w:r>
                              <w:t>Exclusive fields for 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62CF6" id="Rectangle 12" o:spid="_x0000_s1029" style="position:absolute;margin-left:-25.65pt;margin-top:187.1pt;width:175.9pt;height:21.4pt;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" fillcolor="white [3201]" strokecolor="#70ad47 [3209]" strokeweight="1pt">
                <v:textbox>
                  <w:txbxContent>
                    <w:p w14:paraId="4A553AD6" w14:textId="701E883C" w:rsidR="00E61442" w:rsidRDefault="00E61442" w:rsidP="00263161">
                      <w:pPr>
                        <w:jc w:val="center"/>
                      </w:pPr>
                      <w:r>
                        <w:t>Exclusive fields for Individual.</w:t>
                      </w:r>
                    </w:p>
                  </w:txbxContent>
                </v:textbox>
                <w10:wrap anchorx="margin"/>
              </v:rect>
            </w:pict>
          </mc:Fallback>
        </mc:AlternateContent>
      </w:r>
      <w:r w:rsidRPr="00B6340A">
        <mc:AlternateContent>
          <mc:Choice Requires="wps">
            <w:drawing>
              <wp:anchor distT="0" distB="0" distL="114300" distR="114300" simplePos="0" relativeHeight="251687424" behindDoc="0" locked="0" layoutInCell="1" allowOverlap="1" wp14:anchorId="3B6D8682" wp14:editId="77731E38">
                <wp:simplePos x="0" y="0"/>
                <wp:positionH relativeFrom="margin">
                  <wp:posOffset>-110821</wp:posOffset>
                </wp:positionH>
                <wp:positionV relativeFrom="paragraph">
                  <wp:posOffset>3790729</wp:posOffset>
                </wp:positionV>
                <wp:extent cx="2233295" cy="271780"/>
                <wp:effectExtent l="0" t="0" r="14605" b="13970"/>
                <wp:wrapNone/>
                <wp:docPr id="42" name="Rectangle 42"/>
                <wp:cNvGraphicFramePr/>
                <a:graphic xmlns:a="http://schemas.openxmlformats.org/drawingml/2006/main">
                  <a:graphicData uri="http://schemas.microsoft.com/office/word/2010/wordprocessingShape">
                    <wps:wsp>
                      <wps:cNvSpPr/>
                      <wps:spPr>
                        <a:xfrm>
                          <a:off x="0" y="0"/>
                          <a:ext cx="2233295" cy="271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0E4F26" w14:textId="63DE5D57" w:rsidR="00E61442" w:rsidRDefault="00E61442" w:rsidP="00B6340A">
                            <w:pPr>
                              <w:jc w:val="center"/>
                            </w:pPr>
                            <w:r>
                              <w:t>Exclusive fields for Claim.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D8682" id="Rectangle 42" o:spid="_x0000_s1030" style="position:absolute;margin-left:-8.75pt;margin-top:298.5pt;width:175.85pt;height:21.4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" fillcolor="white [3201]" strokecolor="#70ad47 [3209]" strokeweight="1pt">
                <v:textbox>
                  <w:txbxContent>
                    <w:p w14:paraId="440E4F26" w14:textId="63DE5D57" w:rsidR="00E61442" w:rsidRDefault="00E61442" w:rsidP="00B6340A">
                      <w:pPr>
                        <w:jc w:val="center"/>
                      </w:pPr>
                      <w:r>
                        <w:t>Exclusive fields for Claim.</w:t>
                      </w:r>
                    </w:p>
                  </w:txbxContent>
                </v:textbox>
                <w10:wrap anchorx="margin"/>
              </v:rect>
            </w:pict>
          </mc:Fallback>
        </mc:AlternateContent>
      </w:r>
      <w:r>
        <mc:AlternateContent>
          <mc:Choice Requires="wps">
            <w:drawing>
              <wp:anchor distT="0" distB="0" distL="114300" distR="114300" simplePos="0" relativeHeight="251654656" behindDoc="0" locked="0" layoutInCell="1" allowOverlap="1" wp14:anchorId="35DCDFF0" wp14:editId="077D3A30">
                <wp:simplePos x="0" y="0"/>
                <wp:positionH relativeFrom="margin">
                  <wp:posOffset>-276694</wp:posOffset>
                </wp:positionH>
                <wp:positionV relativeFrom="paragraph">
                  <wp:posOffset>3373976</wp:posOffset>
                </wp:positionV>
                <wp:extent cx="2233295" cy="271780"/>
                <wp:effectExtent l="0" t="0" r="14605" b="13970"/>
                <wp:wrapNone/>
                <wp:docPr id="54" name="Rectangle 54"/>
                <wp:cNvGraphicFramePr/>
                <a:graphic xmlns:a="http://schemas.openxmlformats.org/drawingml/2006/main">
                  <a:graphicData uri="http://schemas.microsoft.com/office/word/2010/wordprocessingShape">
                    <wps:wsp>
                      <wps:cNvSpPr/>
                      <wps:spPr>
                        <a:xfrm>
                          <a:off x="0" y="0"/>
                          <a:ext cx="2233295" cy="271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9863E9" w14:textId="638129C6" w:rsidR="00E61442" w:rsidRDefault="00E61442" w:rsidP="00B7491B">
                            <w:pPr>
                              <w:jc w:val="center"/>
                            </w:pPr>
                            <w:r>
                              <w:t>Exclusive fields for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CDFF0" id="Rectangle 54" o:spid="_x0000_s1031" style="position:absolute;margin-left:-21.8pt;margin-top:265.65pt;width:175.85pt;height:21.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" fillcolor="white [3201]" strokecolor="#70ad47 [3209]" strokeweight="1pt">
                <v:textbox>
                  <w:txbxContent>
                    <w:p w14:paraId="379863E9" w14:textId="638129C6" w:rsidR="00E61442" w:rsidRDefault="00E61442" w:rsidP="00B7491B">
                      <w:pPr>
                        <w:jc w:val="center"/>
                      </w:pPr>
                      <w:r>
                        <w:t>Exclusive fields for Location.</w:t>
                      </w:r>
                    </w:p>
                  </w:txbxContent>
                </v:textbox>
                <w10:wrap anchorx="margin"/>
              </v:rect>
            </w:pict>
          </mc:Fallback>
        </mc:AlternateContent>
      </w:r>
      <w:r w:rsidRPr="002D3DCE">
        <mc:AlternateContent>
          <mc:Choice Requires="wps">
            <w:drawing>
              <wp:anchor distT="0" distB="0" distL="114300" distR="114300" simplePos="0" relativeHeight="251634176" behindDoc="0" locked="0" layoutInCell="1" allowOverlap="1" wp14:anchorId="708E9DFE" wp14:editId="1D58C2A0">
                <wp:simplePos x="0" y="0"/>
                <wp:positionH relativeFrom="page">
                  <wp:posOffset>2655736</wp:posOffset>
                </wp:positionH>
                <wp:positionV relativeFrom="paragraph">
                  <wp:posOffset>516310</wp:posOffset>
                </wp:positionV>
                <wp:extent cx="1033504" cy="1049131"/>
                <wp:effectExtent l="38100" t="38100" r="33655" b="17780"/>
                <wp:wrapNone/>
                <wp:docPr id="50" name="Straight Arrow Connector 50"/>
                <wp:cNvGraphicFramePr/>
                <a:graphic xmlns:a="http://schemas.openxmlformats.org/drawingml/2006/main">
                  <a:graphicData uri="http://schemas.microsoft.com/office/word/2010/wordprocessingShape">
                    <wps:wsp>
                      <wps:cNvCnPr/>
                      <wps:spPr>
                        <a:xfrm flipH="1" flipV="1">
                          <a:off x="0" y="0"/>
                          <a:ext cx="1033504" cy="10491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88599" id="Straight Arrow Connector 50" o:spid="_x0000_s1026" type="#_x0000_t32" style="position:absolute;margin-left:209.1pt;margin-top:40.65pt;width:81.4pt;height:82.6pt;flip:x y;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" strokecolor="#5b9bd5 [3204]" strokeweight=".5pt">
                <v:stroke endarrow="block" joinstyle="miter"/>
                <w10:wrap anchorx="page"/>
              </v:shape>
            </w:pict>
          </mc:Fallback>
        </mc:AlternateContent>
      </w:r>
      <w:r>
        <mc:AlternateContent>
          <mc:Choice Requires="wps">
            <w:drawing>
              <wp:anchor distT="0" distB="0" distL="114300" distR="114300" simplePos="0" relativeHeight="251605504" behindDoc="0" locked="0" layoutInCell="1" allowOverlap="1" wp14:anchorId="104C1BD5" wp14:editId="2B8653A3">
                <wp:simplePos x="0" y="0"/>
                <wp:positionH relativeFrom="margin">
                  <wp:posOffset>1483525</wp:posOffset>
                </wp:positionH>
                <wp:positionV relativeFrom="paragraph">
                  <wp:posOffset>159164</wp:posOffset>
                </wp:positionV>
                <wp:extent cx="1228926" cy="341453"/>
                <wp:effectExtent l="0" t="0" r="28575" b="20955"/>
                <wp:wrapNone/>
                <wp:docPr id="13" name="Rectangle 13"/>
                <wp:cNvGraphicFramePr/>
                <a:graphic xmlns:a="http://schemas.openxmlformats.org/drawingml/2006/main">
                  <a:graphicData uri="http://schemas.microsoft.com/office/word/2010/wordprocessingShape">
                    <wps:wsp>
                      <wps:cNvSpPr/>
                      <wps:spPr>
                        <a:xfrm>
                          <a:off x="0" y="0"/>
                          <a:ext cx="1228926" cy="34145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EEDFF" w14:textId="7A39D70F" w:rsidR="00E61442" w:rsidRDefault="00E61442" w:rsidP="00263161">
                            <w:pPr>
                              <w:jc w:val="center"/>
                            </w:pPr>
                            <w:r>
                              <w:t>Common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C1BD5" id="Rectangle 13" o:spid="_x0000_s1032" style="position:absolute;margin-left:116.8pt;margin-top:12.55pt;width:96.75pt;height:26.9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" fillcolor="white [3201]" strokecolor="#70ad47 [3209]" strokeweight="1pt">
                <v:textbox>
                  <w:txbxContent>
                    <w:p w14:paraId="42BEEDFF" w14:textId="7A39D70F" w:rsidR="00E61442" w:rsidRDefault="00E61442" w:rsidP="00263161">
                      <w:pPr>
                        <w:jc w:val="center"/>
                      </w:pPr>
                      <w:r>
                        <w:t>Common fields</w:t>
                      </w:r>
                    </w:p>
                  </w:txbxContent>
                </v:textbox>
                <w10:wrap anchorx="margin"/>
              </v:rect>
            </w:pict>
          </mc:Fallback>
        </mc:AlternateContent>
      </w:r>
      <w:r w:rsidR="00B23B27">
        <mc:AlternateContent>
          <mc:Choice Requires="wps">
            <w:drawing>
              <wp:anchor distT="0" distB="0" distL="114300" distR="114300" simplePos="0" relativeHeight="251603456" behindDoc="0" locked="0" layoutInCell="1" allowOverlap="1" wp14:anchorId="7758C393" wp14:editId="33ABAAD6">
                <wp:simplePos x="0" y="0"/>
                <wp:positionH relativeFrom="margin">
                  <wp:posOffset>3334606</wp:posOffset>
                </wp:positionH>
                <wp:positionV relativeFrom="paragraph">
                  <wp:posOffset>261867</wp:posOffset>
                </wp:positionV>
                <wp:extent cx="198368" cy="2663687"/>
                <wp:effectExtent l="152400" t="19050" r="0" b="22860"/>
                <wp:wrapNone/>
                <wp:docPr id="11" name="Right Brace 11"/>
                <wp:cNvGraphicFramePr/>
                <a:graphic xmlns:a="http://schemas.openxmlformats.org/drawingml/2006/main">
                  <a:graphicData uri="http://schemas.microsoft.com/office/word/2010/wordprocessingShape">
                    <wps:wsp>
                      <wps:cNvSpPr/>
                      <wps:spPr>
                        <a:xfrm rot="10800000">
                          <a:off x="0" y="0"/>
                          <a:ext cx="198368" cy="2663687"/>
                        </a:xfrm>
                        <a:prstGeom prst="rightBrace">
                          <a:avLst>
                            <a:gd name="adj1" fmla="val 42946"/>
                            <a:gd name="adj2" fmla="val 5000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CD65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margin-left:262.55pt;margin-top:20.6pt;width:15.6pt;height:209.75pt;rotation:180;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" adj="691" strokecolor="#5b9bd5 [3204]" strokeweight="2.25pt">
                <v:stroke joinstyle="miter"/>
                <w10:wrap anchorx="margin"/>
              </v:shape>
            </w:pict>
          </mc:Fallback>
        </mc:AlternateContent>
      </w:r>
    </w:p>
    <w:p w14:paraId="5369E1D6" w14:textId="62D771CB" w:rsidR="00516CCB" w:rsidRPr="004F17DB" w:rsidRDefault="00516CCB" w:rsidP="004F17DB">
      <w:pPr>
        <w:jc w:val="right"/>
      </w:pPr>
    </w:p>
    <w:p w14:paraId="093680E3" w14:textId="778143DC" w:rsidR="009C5C10" w:rsidRDefault="009C5C10" w:rsidP="009C5C10">
      <w:pPr>
        <w:pStyle w:val="Heading3"/>
        <w:numPr>
          <w:ilvl w:val="0"/>
          <w:numId w:val="0"/>
        </w:numPr>
        <w:ind w:left="720"/>
      </w:pPr>
      <w:bookmarkStart w:id="103" w:name="_Toc86153869"/>
      <w:r w:rsidRPr="00B6340A">
        <w:rPr>
          <w:noProof/>
        </w:rPr>
        <mc:AlternateContent>
          <mc:Choice Requires="wps">
            <w:drawing>
              <wp:anchor distT="0" distB="0" distL="114300" distR="114300" simplePos="0" relativeHeight="251708928" behindDoc="0" locked="0" layoutInCell="1" allowOverlap="1" wp14:anchorId="44D10D9F" wp14:editId="1AE456F5">
                <wp:simplePos x="0" y="0"/>
                <wp:positionH relativeFrom="margin">
                  <wp:posOffset>293563</wp:posOffset>
                </wp:positionH>
                <wp:positionV relativeFrom="paragraph">
                  <wp:posOffset>4501</wp:posOffset>
                </wp:positionV>
                <wp:extent cx="2233295" cy="271780"/>
                <wp:effectExtent l="0" t="0" r="14605" b="13970"/>
                <wp:wrapNone/>
                <wp:docPr id="46" name="Rectangle 46"/>
                <wp:cNvGraphicFramePr/>
                <a:graphic xmlns:a="http://schemas.openxmlformats.org/drawingml/2006/main">
                  <a:graphicData uri="http://schemas.microsoft.com/office/word/2010/wordprocessingShape">
                    <wps:wsp>
                      <wps:cNvSpPr/>
                      <wps:spPr>
                        <a:xfrm>
                          <a:off x="0" y="0"/>
                          <a:ext cx="2233295" cy="271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7D604" w14:textId="401EBF4D" w:rsidR="00E61442" w:rsidRDefault="00E61442" w:rsidP="00B6340A">
                            <w:pPr>
                              <w:jc w:val="center"/>
                            </w:pPr>
                            <w:r>
                              <w:t>Exclusive fields for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10D9F" id="Rectangle 46" o:spid="_x0000_s1033" style="position:absolute;left:0;text-align:left;margin-left:23.1pt;margin-top:.35pt;width:175.85pt;height:21.4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" fillcolor="white [3201]" strokecolor="#70ad47 [3209]" strokeweight="1pt">
                <v:textbox>
                  <w:txbxContent>
                    <w:p w14:paraId="73B7D604" w14:textId="401EBF4D" w:rsidR="00E61442" w:rsidRDefault="00E61442" w:rsidP="00B6340A">
                      <w:pPr>
                        <w:jc w:val="center"/>
                      </w:pPr>
                      <w:r>
                        <w:t>Exclusive fields for Payment.</w:t>
                      </w:r>
                    </w:p>
                  </w:txbxContent>
                </v:textbox>
                <w10:wrap anchorx="margin"/>
              </v:rect>
            </w:pict>
          </mc:Fallback>
        </mc:AlternateContent>
      </w:r>
    </w:p>
    <w:p w14:paraId="011536EB" w14:textId="0F09E22D" w:rsidR="0073232C" w:rsidRPr="00EA0F85" w:rsidRDefault="0073232C" w:rsidP="00301639">
      <w:pPr>
        <w:pStyle w:val="Heading3"/>
      </w:pPr>
      <w:r>
        <w:t>Operations Inputs</w:t>
      </w:r>
      <w:bookmarkEnd w:id="103"/>
    </w:p>
    <w:tbl>
      <w:tblPr>
        <w:tblW w:w="87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47"/>
        <w:gridCol w:w="1170"/>
        <w:gridCol w:w="1890"/>
      </w:tblGrid>
      <w:tr w:rsidR="00377FE6" w:rsidRPr="00AC3275" w14:paraId="4BC3237C" w14:textId="564DA05C" w:rsidTr="007D4465">
        <w:trPr>
          <w:cantSplit/>
          <w:trHeight w:val="288"/>
          <w:tblHeader/>
        </w:trPr>
        <w:tc>
          <w:tcPr>
            <w:tcW w:w="5647" w:type="dxa"/>
            <w:vMerge w:val="restart"/>
            <w:shd w:val="clear" w:color="auto" w:fill="D9D9D9"/>
          </w:tcPr>
          <w:p w14:paraId="772E5985" w14:textId="4791C709" w:rsidR="00377FE6" w:rsidRPr="00AC3275" w:rsidRDefault="00377FE6" w:rsidP="007B7866">
            <w:pPr>
              <w:spacing w:after="0" w:line="240" w:lineRule="auto"/>
              <w:jc w:val="center"/>
              <w:rPr>
                <w:rFonts w:ascii="Times New Roman" w:eastAsia="Times New Roman" w:hAnsi="Times New Roman"/>
                <w:b/>
                <w:bCs/>
                <w:sz w:val="20"/>
                <w:szCs w:val="20"/>
              </w:rPr>
            </w:pPr>
            <w:r w:rsidRPr="00AC3275">
              <w:rPr>
                <w:rFonts w:ascii="Times New Roman" w:eastAsia="Times New Roman" w:hAnsi="Times New Roman"/>
                <w:b/>
                <w:bCs/>
                <w:sz w:val="20"/>
                <w:szCs w:val="20"/>
              </w:rPr>
              <w:lastRenderedPageBreak/>
              <w:t>Element Name</w:t>
            </w:r>
          </w:p>
        </w:tc>
        <w:tc>
          <w:tcPr>
            <w:tcW w:w="1170" w:type="dxa"/>
            <w:tcBorders>
              <w:bottom w:val="nil"/>
            </w:tcBorders>
            <w:shd w:val="clear" w:color="auto" w:fill="D9D9D9"/>
          </w:tcPr>
          <w:p w14:paraId="482D476A" w14:textId="77777777" w:rsidR="00377FE6" w:rsidRPr="00AC3275" w:rsidRDefault="00377FE6" w:rsidP="007B7866">
            <w:pPr>
              <w:spacing w:after="0" w:line="240" w:lineRule="auto"/>
              <w:jc w:val="center"/>
              <w:rPr>
                <w:rFonts w:ascii="Times New Roman" w:eastAsia="Times New Roman" w:hAnsi="Times New Roman"/>
                <w:b/>
                <w:bCs/>
                <w:sz w:val="20"/>
                <w:szCs w:val="20"/>
              </w:rPr>
            </w:pPr>
            <w:r w:rsidRPr="00AC3275">
              <w:rPr>
                <w:rFonts w:ascii="Times New Roman" w:eastAsia="Times New Roman" w:hAnsi="Times New Roman"/>
                <w:b/>
                <w:bCs/>
                <w:sz w:val="20"/>
                <w:szCs w:val="20"/>
              </w:rPr>
              <w:t>Required?</w:t>
            </w:r>
          </w:p>
        </w:tc>
        <w:tc>
          <w:tcPr>
            <w:tcW w:w="1890" w:type="dxa"/>
            <w:tcBorders>
              <w:bottom w:val="nil"/>
            </w:tcBorders>
            <w:shd w:val="clear" w:color="auto" w:fill="D9D9D9"/>
          </w:tcPr>
          <w:p w14:paraId="0C199057" w14:textId="77777777" w:rsidR="00377FE6" w:rsidRPr="00AC3275" w:rsidRDefault="00377FE6" w:rsidP="007B7866">
            <w:pPr>
              <w:spacing w:after="0" w:line="240" w:lineRule="auto"/>
              <w:jc w:val="center"/>
              <w:rPr>
                <w:rFonts w:ascii="Times New Roman" w:eastAsia="Times New Roman" w:hAnsi="Times New Roman"/>
                <w:b/>
                <w:bCs/>
                <w:sz w:val="20"/>
                <w:szCs w:val="20"/>
              </w:rPr>
            </w:pPr>
            <w:r w:rsidRPr="00AC3275">
              <w:rPr>
                <w:rFonts w:ascii="Times New Roman" w:eastAsia="Times New Roman" w:hAnsi="Times New Roman"/>
                <w:b/>
                <w:bCs/>
                <w:sz w:val="20"/>
                <w:szCs w:val="20"/>
              </w:rPr>
              <w:t>Format</w:t>
            </w:r>
          </w:p>
        </w:tc>
      </w:tr>
      <w:tr w:rsidR="00377FE6" w:rsidRPr="00AC3275" w14:paraId="57D0FB2C" w14:textId="5A92ACCE" w:rsidTr="007D4465">
        <w:trPr>
          <w:cantSplit/>
          <w:trHeight w:val="288"/>
          <w:tblHeader/>
        </w:trPr>
        <w:tc>
          <w:tcPr>
            <w:tcW w:w="5647" w:type="dxa"/>
            <w:vMerge/>
            <w:shd w:val="clear" w:color="auto" w:fill="D9D9D9"/>
          </w:tcPr>
          <w:p w14:paraId="183529A3" w14:textId="77777777" w:rsidR="00377FE6" w:rsidRPr="00AC3275" w:rsidRDefault="00377FE6" w:rsidP="007B7866">
            <w:pPr>
              <w:spacing w:after="0" w:line="240" w:lineRule="auto"/>
              <w:rPr>
                <w:rFonts w:ascii="Times New Roman" w:eastAsia="Times New Roman" w:hAnsi="Times New Roman"/>
                <w:bCs/>
                <w:sz w:val="20"/>
                <w:szCs w:val="20"/>
              </w:rPr>
            </w:pPr>
          </w:p>
        </w:tc>
        <w:tc>
          <w:tcPr>
            <w:tcW w:w="1170" w:type="dxa"/>
            <w:tcBorders>
              <w:top w:val="nil"/>
            </w:tcBorders>
            <w:shd w:val="clear" w:color="auto" w:fill="D9D9D9"/>
          </w:tcPr>
          <w:p w14:paraId="4A8B00AC" w14:textId="77777777" w:rsidR="00377FE6" w:rsidRPr="00AC3275" w:rsidRDefault="00377FE6" w:rsidP="007B7866">
            <w:pPr>
              <w:spacing w:after="0" w:line="240" w:lineRule="auto"/>
              <w:rPr>
                <w:rFonts w:ascii="Times New Roman" w:eastAsia="Times New Roman" w:hAnsi="Times New Roman"/>
                <w:bCs/>
                <w:sz w:val="20"/>
                <w:szCs w:val="20"/>
              </w:rPr>
            </w:pPr>
          </w:p>
        </w:tc>
        <w:tc>
          <w:tcPr>
            <w:tcW w:w="1890" w:type="dxa"/>
            <w:tcBorders>
              <w:top w:val="nil"/>
            </w:tcBorders>
            <w:shd w:val="clear" w:color="auto" w:fill="D9D9D9"/>
          </w:tcPr>
          <w:p w14:paraId="51A591A3" w14:textId="77777777" w:rsidR="00377FE6" w:rsidRPr="00AC3275" w:rsidRDefault="00377FE6" w:rsidP="007B7866">
            <w:pPr>
              <w:spacing w:after="0" w:line="240" w:lineRule="auto"/>
              <w:rPr>
                <w:rFonts w:ascii="Times New Roman" w:eastAsia="Times New Roman" w:hAnsi="Times New Roman"/>
                <w:bCs/>
                <w:sz w:val="20"/>
                <w:szCs w:val="20"/>
              </w:rPr>
            </w:pPr>
          </w:p>
        </w:tc>
      </w:tr>
      <w:tr w:rsidR="00A23FB9" w:rsidRPr="00AC3275" w14:paraId="0EEBB5E4" w14:textId="77777777" w:rsidTr="007D4465">
        <w:trPr>
          <w:cantSplit/>
        </w:trPr>
        <w:tc>
          <w:tcPr>
            <w:tcW w:w="5647" w:type="dxa"/>
            <w:shd w:val="clear" w:color="auto" w:fill="auto"/>
          </w:tcPr>
          <w:p w14:paraId="0A39090F" w14:textId="3E02DC6D" w:rsidR="00A23FB9" w:rsidRPr="007D4465" w:rsidRDefault="00A23FB9" w:rsidP="007B7866">
            <w:pPr>
              <w:spacing w:after="0" w:line="240" w:lineRule="auto"/>
              <w:rPr>
                <w:rFonts w:ascii="Times New Roman" w:eastAsia="Times New Roman" w:hAnsi="Times New Roman"/>
                <w:sz w:val="20"/>
                <w:szCs w:val="20"/>
              </w:rPr>
            </w:pPr>
            <w:r>
              <w:rPr>
                <w:rFonts w:ascii="Times New Roman" w:eastAsia="Times New Roman" w:hAnsi="Times New Roman"/>
                <w:sz w:val="20"/>
                <w:szCs w:val="20"/>
              </w:rPr>
              <w:t>OperationName</w:t>
            </w:r>
          </w:p>
        </w:tc>
        <w:tc>
          <w:tcPr>
            <w:tcW w:w="1170" w:type="dxa"/>
            <w:shd w:val="clear" w:color="auto" w:fill="auto"/>
          </w:tcPr>
          <w:p w14:paraId="491D47BC" w14:textId="300BB374" w:rsidR="00A23FB9" w:rsidRPr="00AC3275" w:rsidRDefault="00A23FB9" w:rsidP="007B7866">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R</w:t>
            </w:r>
          </w:p>
        </w:tc>
        <w:tc>
          <w:tcPr>
            <w:tcW w:w="1890" w:type="dxa"/>
            <w:shd w:val="clear" w:color="auto" w:fill="auto"/>
          </w:tcPr>
          <w:p w14:paraId="0355D57C" w14:textId="2CDE8247" w:rsidR="00A23FB9" w:rsidRPr="00AC3275" w:rsidRDefault="00A23FB9" w:rsidP="007B7866">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Character</w:t>
            </w:r>
          </w:p>
        </w:tc>
      </w:tr>
      <w:tr w:rsidR="00377FE6" w:rsidRPr="00AC3275" w14:paraId="328D1C2F" w14:textId="308C2D62" w:rsidTr="007D4465">
        <w:trPr>
          <w:cantSplit/>
        </w:trPr>
        <w:tc>
          <w:tcPr>
            <w:tcW w:w="5647" w:type="dxa"/>
            <w:shd w:val="clear" w:color="auto" w:fill="auto"/>
          </w:tcPr>
          <w:p w14:paraId="0740A27A" w14:textId="47D1037A" w:rsidR="00377FE6" w:rsidRPr="00AC3275" w:rsidRDefault="007D4465" w:rsidP="007B7866">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SourceSystemKeyId</w:t>
            </w:r>
          </w:p>
        </w:tc>
        <w:tc>
          <w:tcPr>
            <w:tcW w:w="1170" w:type="dxa"/>
            <w:shd w:val="clear" w:color="auto" w:fill="auto"/>
          </w:tcPr>
          <w:p w14:paraId="55A5CD7A" w14:textId="77777777" w:rsidR="00377FE6" w:rsidRPr="00AC3275" w:rsidRDefault="00377FE6" w:rsidP="007B7866">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R</w:t>
            </w:r>
          </w:p>
        </w:tc>
        <w:tc>
          <w:tcPr>
            <w:tcW w:w="1890" w:type="dxa"/>
            <w:shd w:val="clear" w:color="auto" w:fill="auto"/>
          </w:tcPr>
          <w:p w14:paraId="54C8B323" w14:textId="77777777" w:rsidR="00377FE6" w:rsidRPr="00AC3275" w:rsidRDefault="00377FE6" w:rsidP="007B7866">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377FE6" w:rsidRPr="00AC3275" w14:paraId="0BB75807" w14:textId="38CE19F3" w:rsidTr="007D4465">
        <w:trPr>
          <w:cantSplit/>
        </w:trPr>
        <w:tc>
          <w:tcPr>
            <w:tcW w:w="5647" w:type="dxa"/>
            <w:shd w:val="clear" w:color="auto" w:fill="auto"/>
          </w:tcPr>
          <w:p w14:paraId="6A7F0213" w14:textId="33AC1F33" w:rsidR="00377FE6" w:rsidRPr="00AC3275" w:rsidRDefault="007D4465" w:rsidP="007B7866">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UserId</w:t>
            </w:r>
          </w:p>
        </w:tc>
        <w:tc>
          <w:tcPr>
            <w:tcW w:w="1170" w:type="dxa"/>
            <w:shd w:val="clear" w:color="auto" w:fill="auto"/>
          </w:tcPr>
          <w:p w14:paraId="257F8C4A" w14:textId="77777777" w:rsidR="00377FE6" w:rsidRPr="00AC3275" w:rsidRDefault="00377FE6" w:rsidP="007B7866">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R</w:t>
            </w:r>
          </w:p>
        </w:tc>
        <w:tc>
          <w:tcPr>
            <w:tcW w:w="1890" w:type="dxa"/>
            <w:shd w:val="clear" w:color="auto" w:fill="auto"/>
          </w:tcPr>
          <w:p w14:paraId="2935B040" w14:textId="77777777" w:rsidR="00377FE6" w:rsidRPr="00AC3275" w:rsidRDefault="00377FE6" w:rsidP="007B7866">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377FE6" w:rsidRPr="00AC3275" w14:paraId="2D7507D4" w14:textId="318FD106" w:rsidTr="007D4465">
        <w:trPr>
          <w:cantSplit/>
        </w:trPr>
        <w:tc>
          <w:tcPr>
            <w:tcW w:w="5647" w:type="dxa"/>
            <w:shd w:val="clear" w:color="auto" w:fill="auto"/>
          </w:tcPr>
          <w:p w14:paraId="13B8B0AE" w14:textId="372E8CDC" w:rsidR="00377FE6" w:rsidRPr="00AC3275" w:rsidRDefault="007D4465" w:rsidP="007B7866">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SystemId</w:t>
            </w:r>
          </w:p>
        </w:tc>
        <w:tc>
          <w:tcPr>
            <w:tcW w:w="1170" w:type="dxa"/>
            <w:shd w:val="clear" w:color="auto" w:fill="auto"/>
          </w:tcPr>
          <w:p w14:paraId="2F5EB62A" w14:textId="4D420C48" w:rsidR="00377FE6" w:rsidRPr="00AC3275" w:rsidRDefault="000C4CCF" w:rsidP="007B7866">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C</w:t>
            </w:r>
          </w:p>
        </w:tc>
        <w:tc>
          <w:tcPr>
            <w:tcW w:w="1890" w:type="dxa"/>
            <w:shd w:val="clear" w:color="auto" w:fill="auto"/>
          </w:tcPr>
          <w:p w14:paraId="5F7F3083" w14:textId="77777777" w:rsidR="00377FE6" w:rsidRPr="00AC3275" w:rsidRDefault="00377FE6" w:rsidP="007B7866">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377FE6" w:rsidRPr="00AC3275" w14:paraId="0C609E5B" w14:textId="003D2510" w:rsidTr="007D4465">
        <w:trPr>
          <w:cantSplit/>
        </w:trPr>
        <w:tc>
          <w:tcPr>
            <w:tcW w:w="5647" w:type="dxa"/>
            <w:shd w:val="clear" w:color="auto" w:fill="auto"/>
          </w:tcPr>
          <w:p w14:paraId="7DBA1B9D" w14:textId="2ABACBF8" w:rsidR="00377FE6" w:rsidRPr="00AC3275" w:rsidRDefault="007D4465" w:rsidP="007B7866">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SourceSystemName</w:t>
            </w:r>
          </w:p>
        </w:tc>
        <w:tc>
          <w:tcPr>
            <w:tcW w:w="1170" w:type="dxa"/>
            <w:shd w:val="clear" w:color="auto" w:fill="auto"/>
          </w:tcPr>
          <w:p w14:paraId="67C260CD" w14:textId="58C57FE9" w:rsidR="00377FE6" w:rsidRPr="00AC3275" w:rsidRDefault="000C4CCF" w:rsidP="007B7866">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C</w:t>
            </w:r>
          </w:p>
        </w:tc>
        <w:tc>
          <w:tcPr>
            <w:tcW w:w="1890" w:type="dxa"/>
            <w:shd w:val="clear" w:color="auto" w:fill="auto"/>
          </w:tcPr>
          <w:p w14:paraId="27088199" w14:textId="77777777" w:rsidR="00377FE6" w:rsidRPr="00AC3275" w:rsidRDefault="00377FE6" w:rsidP="007B7866">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0C4CCF" w:rsidRPr="00AC3275" w14:paraId="67FDD9FB" w14:textId="199AAD38" w:rsidTr="007D4465">
        <w:trPr>
          <w:cantSplit/>
        </w:trPr>
        <w:tc>
          <w:tcPr>
            <w:tcW w:w="5647" w:type="dxa"/>
            <w:shd w:val="clear" w:color="auto" w:fill="auto"/>
          </w:tcPr>
          <w:p w14:paraId="71A7BF61" w14:textId="14F26610" w:rsidR="000C4CCF" w:rsidRPr="00AC3275" w:rsidRDefault="000C4CCF" w:rsidP="000C4CCF">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EntryTypeCode</w:t>
            </w:r>
          </w:p>
        </w:tc>
        <w:tc>
          <w:tcPr>
            <w:tcW w:w="1170" w:type="dxa"/>
            <w:shd w:val="clear" w:color="auto" w:fill="auto"/>
          </w:tcPr>
          <w:p w14:paraId="4B65E087" w14:textId="67A64058" w:rsidR="000C4CCF" w:rsidRPr="00AC3275" w:rsidRDefault="000C4CCF" w:rsidP="000C4CC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C</w:t>
            </w:r>
          </w:p>
        </w:tc>
        <w:tc>
          <w:tcPr>
            <w:tcW w:w="1890" w:type="dxa"/>
            <w:shd w:val="clear" w:color="auto" w:fill="auto"/>
          </w:tcPr>
          <w:p w14:paraId="1E63714A" w14:textId="1F1E4E85" w:rsidR="000C4CCF" w:rsidRPr="00AC3275" w:rsidRDefault="000C4CCF" w:rsidP="000C4CCF">
            <w:pPr>
              <w:spacing w:after="0" w:line="240" w:lineRule="auto"/>
              <w:rPr>
                <w:rFonts w:ascii="Times New Roman" w:eastAsia="Times New Roman" w:hAnsi="Times New Roman"/>
                <w:bCs/>
                <w:sz w:val="20"/>
                <w:szCs w:val="20"/>
              </w:rPr>
            </w:pPr>
            <w:r w:rsidRPr="00CF2098">
              <w:rPr>
                <w:bCs/>
                <w:sz w:val="20"/>
                <w:szCs w:val="20"/>
              </w:rPr>
              <w:t>Character</w:t>
            </w:r>
          </w:p>
        </w:tc>
      </w:tr>
      <w:tr w:rsidR="000C4CCF" w:rsidRPr="00AC3275" w14:paraId="49B496CC" w14:textId="734AAFDF" w:rsidTr="007D4465">
        <w:trPr>
          <w:cantSplit/>
        </w:trPr>
        <w:tc>
          <w:tcPr>
            <w:tcW w:w="5647" w:type="dxa"/>
            <w:shd w:val="clear" w:color="auto" w:fill="auto"/>
          </w:tcPr>
          <w:p w14:paraId="10A05192" w14:textId="08B98F0C" w:rsidR="000C4CCF" w:rsidRPr="00AC3275" w:rsidRDefault="000C4CCF"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SourceSystemTransaction</w:t>
            </w:r>
          </w:p>
        </w:tc>
        <w:tc>
          <w:tcPr>
            <w:tcW w:w="1170" w:type="dxa"/>
            <w:shd w:val="clear" w:color="auto" w:fill="auto"/>
          </w:tcPr>
          <w:p w14:paraId="71660A47" w14:textId="302F6F08" w:rsidR="000C4CCF" w:rsidRPr="00AC3275" w:rsidRDefault="000C4CCF" w:rsidP="000C4CC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O</w:t>
            </w:r>
          </w:p>
        </w:tc>
        <w:tc>
          <w:tcPr>
            <w:tcW w:w="1890" w:type="dxa"/>
            <w:shd w:val="clear" w:color="auto" w:fill="auto"/>
          </w:tcPr>
          <w:p w14:paraId="72A5477E" w14:textId="7577D78B" w:rsidR="000C4CCF" w:rsidRPr="00AC3275" w:rsidRDefault="000C4CCF" w:rsidP="000C4CCF">
            <w:pPr>
              <w:spacing w:after="0" w:line="240" w:lineRule="auto"/>
              <w:rPr>
                <w:rFonts w:ascii="Times New Roman" w:eastAsia="Times New Roman" w:hAnsi="Times New Roman"/>
                <w:bCs/>
                <w:sz w:val="20"/>
                <w:szCs w:val="20"/>
              </w:rPr>
            </w:pPr>
            <w:r w:rsidRPr="00CF2098">
              <w:rPr>
                <w:bCs/>
                <w:sz w:val="20"/>
                <w:szCs w:val="20"/>
              </w:rPr>
              <w:t>Character</w:t>
            </w:r>
          </w:p>
        </w:tc>
      </w:tr>
      <w:tr w:rsidR="000C4CCF" w:rsidRPr="00AC3275" w14:paraId="432E766B" w14:textId="7B36EC02" w:rsidTr="007D4465">
        <w:trPr>
          <w:cantSplit/>
        </w:trPr>
        <w:tc>
          <w:tcPr>
            <w:tcW w:w="5647" w:type="dxa"/>
            <w:shd w:val="clear" w:color="auto" w:fill="auto"/>
          </w:tcPr>
          <w:p w14:paraId="24F72B84" w14:textId="3DB744E4" w:rsidR="000C4CCF" w:rsidRPr="00AC3275" w:rsidRDefault="000C4CCF" w:rsidP="000C4CCF">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ESRProgramName</w:t>
            </w:r>
          </w:p>
        </w:tc>
        <w:tc>
          <w:tcPr>
            <w:tcW w:w="1170" w:type="dxa"/>
            <w:shd w:val="clear" w:color="auto" w:fill="auto"/>
          </w:tcPr>
          <w:p w14:paraId="394D21D9" w14:textId="77777777" w:rsidR="000C4CCF" w:rsidRPr="00AC3275" w:rsidRDefault="000C4CCF" w:rsidP="000C4CC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R</w:t>
            </w:r>
          </w:p>
        </w:tc>
        <w:tc>
          <w:tcPr>
            <w:tcW w:w="1890" w:type="dxa"/>
            <w:shd w:val="clear" w:color="auto" w:fill="auto"/>
          </w:tcPr>
          <w:p w14:paraId="5F1852D4" w14:textId="6BBC9BF0" w:rsidR="000C4CCF" w:rsidRPr="00AC3275" w:rsidRDefault="000C4CCF" w:rsidP="000C4CCF">
            <w:pPr>
              <w:spacing w:after="0" w:line="240" w:lineRule="auto"/>
              <w:rPr>
                <w:rFonts w:ascii="Times New Roman" w:eastAsia="Times New Roman" w:hAnsi="Times New Roman"/>
                <w:bCs/>
                <w:sz w:val="20"/>
                <w:szCs w:val="20"/>
              </w:rPr>
            </w:pPr>
            <w:r w:rsidRPr="00CF2098">
              <w:rPr>
                <w:bCs/>
                <w:sz w:val="20"/>
                <w:szCs w:val="20"/>
              </w:rPr>
              <w:t>Character</w:t>
            </w:r>
          </w:p>
        </w:tc>
      </w:tr>
      <w:tr w:rsidR="000C4CCF" w:rsidRPr="00AC3275" w14:paraId="66004C47" w14:textId="46AB4401" w:rsidTr="007D4465">
        <w:trPr>
          <w:cantSplit/>
        </w:trPr>
        <w:tc>
          <w:tcPr>
            <w:tcW w:w="5647" w:type="dxa"/>
            <w:shd w:val="clear" w:color="auto" w:fill="auto"/>
          </w:tcPr>
          <w:p w14:paraId="6881B3D2" w14:textId="438F04D5" w:rsidR="000C4CCF" w:rsidRPr="00AC3275" w:rsidRDefault="000C4CCF" w:rsidP="000C4CCF">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ContactName</w:t>
            </w:r>
          </w:p>
        </w:tc>
        <w:tc>
          <w:tcPr>
            <w:tcW w:w="1170" w:type="dxa"/>
            <w:shd w:val="clear" w:color="auto" w:fill="auto"/>
          </w:tcPr>
          <w:p w14:paraId="52DC6E08" w14:textId="647E7E3B" w:rsidR="000C4CCF" w:rsidRPr="00AC3275" w:rsidRDefault="000C4CCF" w:rsidP="000C4CC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O</w:t>
            </w:r>
          </w:p>
        </w:tc>
        <w:tc>
          <w:tcPr>
            <w:tcW w:w="1890" w:type="dxa"/>
            <w:shd w:val="clear" w:color="auto" w:fill="auto"/>
          </w:tcPr>
          <w:p w14:paraId="6D761493" w14:textId="6A0100F7" w:rsidR="000C4CCF" w:rsidRPr="00AC3275" w:rsidRDefault="000C4CCF" w:rsidP="000C4CCF">
            <w:pPr>
              <w:spacing w:after="0" w:line="240" w:lineRule="auto"/>
              <w:rPr>
                <w:rFonts w:ascii="Times New Roman" w:eastAsia="Times New Roman" w:hAnsi="Times New Roman"/>
                <w:bCs/>
                <w:sz w:val="20"/>
                <w:szCs w:val="20"/>
              </w:rPr>
            </w:pPr>
            <w:r w:rsidRPr="00CF2098">
              <w:rPr>
                <w:bCs/>
                <w:sz w:val="20"/>
                <w:szCs w:val="20"/>
              </w:rPr>
              <w:t>Character</w:t>
            </w:r>
          </w:p>
        </w:tc>
      </w:tr>
      <w:tr w:rsidR="000C4CCF" w:rsidRPr="00AC3275" w14:paraId="022A7953" w14:textId="77777777" w:rsidTr="007D4465">
        <w:trPr>
          <w:cantSplit/>
        </w:trPr>
        <w:tc>
          <w:tcPr>
            <w:tcW w:w="5647" w:type="dxa"/>
            <w:shd w:val="clear" w:color="auto" w:fill="auto"/>
          </w:tcPr>
          <w:p w14:paraId="373009AC" w14:textId="08B425FB" w:rsidR="000C4CCF" w:rsidRDefault="000C4CCF" w:rsidP="000C4CCF">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ContactPhoneNumber</w:t>
            </w:r>
          </w:p>
        </w:tc>
        <w:tc>
          <w:tcPr>
            <w:tcW w:w="1170" w:type="dxa"/>
            <w:shd w:val="clear" w:color="auto" w:fill="auto"/>
          </w:tcPr>
          <w:p w14:paraId="48EFE313" w14:textId="63DCF7D9" w:rsidR="000C4CCF" w:rsidRDefault="000C4CCF" w:rsidP="000C4CC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O</w:t>
            </w:r>
          </w:p>
        </w:tc>
        <w:tc>
          <w:tcPr>
            <w:tcW w:w="1890" w:type="dxa"/>
            <w:shd w:val="clear" w:color="auto" w:fill="auto"/>
          </w:tcPr>
          <w:p w14:paraId="35E736B4" w14:textId="71F615ED" w:rsidR="000C4CCF" w:rsidRDefault="000C4CCF" w:rsidP="000C4CCF">
            <w:pPr>
              <w:spacing w:after="0" w:line="240" w:lineRule="auto"/>
              <w:rPr>
                <w:rFonts w:ascii="Times New Roman" w:eastAsia="Times New Roman" w:hAnsi="Times New Roman"/>
                <w:bCs/>
                <w:sz w:val="20"/>
                <w:szCs w:val="20"/>
              </w:rPr>
            </w:pPr>
            <w:r w:rsidRPr="00CF2098">
              <w:rPr>
                <w:bCs/>
                <w:sz w:val="20"/>
                <w:szCs w:val="20"/>
              </w:rPr>
              <w:t>Character</w:t>
            </w:r>
          </w:p>
        </w:tc>
      </w:tr>
      <w:tr w:rsidR="000C4CCF" w:rsidRPr="00AC3275" w14:paraId="2D2CE01A" w14:textId="77777777" w:rsidTr="007D4465">
        <w:trPr>
          <w:cantSplit/>
        </w:trPr>
        <w:tc>
          <w:tcPr>
            <w:tcW w:w="5647" w:type="dxa"/>
            <w:shd w:val="clear" w:color="auto" w:fill="auto"/>
          </w:tcPr>
          <w:p w14:paraId="6794E922" w14:textId="4A98B526" w:rsidR="000C4CCF" w:rsidRDefault="000C4CCF" w:rsidP="000C4CCF">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BranchCode</w:t>
            </w:r>
          </w:p>
        </w:tc>
        <w:tc>
          <w:tcPr>
            <w:tcW w:w="1170" w:type="dxa"/>
            <w:shd w:val="clear" w:color="auto" w:fill="auto"/>
          </w:tcPr>
          <w:p w14:paraId="56C0BBAE" w14:textId="6ED038B5" w:rsidR="000C4CCF" w:rsidRDefault="000C4CCF" w:rsidP="000C4CC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R</w:t>
            </w:r>
          </w:p>
        </w:tc>
        <w:tc>
          <w:tcPr>
            <w:tcW w:w="1890" w:type="dxa"/>
            <w:shd w:val="clear" w:color="auto" w:fill="auto"/>
          </w:tcPr>
          <w:p w14:paraId="3AECE57E" w14:textId="7ADC533E" w:rsidR="000C4CCF" w:rsidRDefault="001C578A" w:rsidP="000C4CCF">
            <w:pPr>
              <w:spacing w:after="0" w:line="240" w:lineRule="auto"/>
              <w:rPr>
                <w:rFonts w:ascii="Times New Roman" w:eastAsia="Times New Roman" w:hAnsi="Times New Roman"/>
                <w:bCs/>
                <w:sz w:val="20"/>
                <w:szCs w:val="20"/>
              </w:rPr>
            </w:pPr>
            <w:r w:rsidRPr="00CF2098">
              <w:rPr>
                <w:bCs/>
                <w:sz w:val="20"/>
                <w:szCs w:val="20"/>
              </w:rPr>
              <w:t>Character</w:t>
            </w:r>
          </w:p>
        </w:tc>
      </w:tr>
      <w:tr w:rsidR="001C578A" w:rsidRPr="00AC3275" w14:paraId="3B4E36D4" w14:textId="77777777" w:rsidTr="007D4465">
        <w:trPr>
          <w:cantSplit/>
        </w:trPr>
        <w:tc>
          <w:tcPr>
            <w:tcW w:w="5647" w:type="dxa"/>
            <w:shd w:val="clear" w:color="auto" w:fill="auto"/>
          </w:tcPr>
          <w:p w14:paraId="07F6C75F" w14:textId="721134EF" w:rsidR="001C578A" w:rsidRDefault="001C578A" w:rsidP="001C578A">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ESRFileSearchCode</w:t>
            </w:r>
          </w:p>
        </w:tc>
        <w:tc>
          <w:tcPr>
            <w:tcW w:w="1170" w:type="dxa"/>
            <w:shd w:val="clear" w:color="auto" w:fill="auto"/>
          </w:tcPr>
          <w:p w14:paraId="214B354C" w14:textId="394E2A65" w:rsidR="001C578A" w:rsidRDefault="001C578A"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C</w:t>
            </w:r>
          </w:p>
        </w:tc>
        <w:tc>
          <w:tcPr>
            <w:tcW w:w="1890" w:type="dxa"/>
            <w:shd w:val="clear" w:color="auto" w:fill="auto"/>
          </w:tcPr>
          <w:p w14:paraId="5D485769" w14:textId="23EE77CF" w:rsidR="001C578A" w:rsidRDefault="001C578A" w:rsidP="001C578A">
            <w:pPr>
              <w:spacing w:after="0" w:line="240" w:lineRule="auto"/>
              <w:rPr>
                <w:rFonts w:ascii="Times New Roman" w:eastAsia="Times New Roman" w:hAnsi="Times New Roman"/>
                <w:bCs/>
                <w:sz w:val="20"/>
                <w:szCs w:val="20"/>
              </w:rPr>
            </w:pPr>
            <w:r w:rsidRPr="00CF2098">
              <w:rPr>
                <w:bCs/>
                <w:sz w:val="20"/>
                <w:szCs w:val="20"/>
              </w:rPr>
              <w:t>Character</w:t>
            </w:r>
          </w:p>
        </w:tc>
      </w:tr>
      <w:tr w:rsidR="001C578A" w:rsidRPr="00AC3275" w14:paraId="607CEF1A" w14:textId="77777777" w:rsidTr="007D4465">
        <w:trPr>
          <w:cantSplit/>
        </w:trPr>
        <w:tc>
          <w:tcPr>
            <w:tcW w:w="5647" w:type="dxa"/>
            <w:shd w:val="clear" w:color="auto" w:fill="auto"/>
          </w:tcPr>
          <w:p w14:paraId="63E8D328" w14:textId="6D0F8CB3" w:rsidR="001C578A" w:rsidRDefault="001C578A" w:rsidP="001C578A">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ESRResolutionTeamName</w:t>
            </w:r>
          </w:p>
        </w:tc>
        <w:tc>
          <w:tcPr>
            <w:tcW w:w="1170" w:type="dxa"/>
            <w:shd w:val="clear" w:color="auto" w:fill="auto"/>
          </w:tcPr>
          <w:p w14:paraId="75F9A08F" w14:textId="7023701A" w:rsidR="001C578A" w:rsidRDefault="001C578A"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C</w:t>
            </w:r>
          </w:p>
        </w:tc>
        <w:tc>
          <w:tcPr>
            <w:tcW w:w="1890" w:type="dxa"/>
            <w:shd w:val="clear" w:color="auto" w:fill="auto"/>
          </w:tcPr>
          <w:p w14:paraId="049197E5" w14:textId="564AF3BA" w:rsidR="001C578A" w:rsidRDefault="001C578A" w:rsidP="001C578A">
            <w:pPr>
              <w:spacing w:after="0" w:line="240" w:lineRule="auto"/>
              <w:rPr>
                <w:rFonts w:ascii="Times New Roman" w:eastAsia="Times New Roman" w:hAnsi="Times New Roman"/>
                <w:bCs/>
                <w:sz w:val="20"/>
                <w:szCs w:val="20"/>
              </w:rPr>
            </w:pPr>
            <w:r w:rsidRPr="00CF2098">
              <w:rPr>
                <w:bCs/>
                <w:sz w:val="20"/>
                <w:szCs w:val="20"/>
              </w:rPr>
              <w:t>Character</w:t>
            </w:r>
          </w:p>
        </w:tc>
      </w:tr>
      <w:tr w:rsidR="001C578A" w:rsidRPr="00AC3275" w14:paraId="73990922" w14:textId="77777777" w:rsidTr="007D4465">
        <w:trPr>
          <w:cantSplit/>
        </w:trPr>
        <w:tc>
          <w:tcPr>
            <w:tcW w:w="5647" w:type="dxa"/>
            <w:shd w:val="clear" w:color="auto" w:fill="auto"/>
          </w:tcPr>
          <w:p w14:paraId="5066A7A5" w14:textId="404FF3A8" w:rsidR="001C578A" w:rsidRDefault="001C578A" w:rsidP="001C578A">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SourceSystemTransactionId</w:t>
            </w:r>
          </w:p>
        </w:tc>
        <w:tc>
          <w:tcPr>
            <w:tcW w:w="1170" w:type="dxa"/>
            <w:shd w:val="clear" w:color="auto" w:fill="auto"/>
          </w:tcPr>
          <w:p w14:paraId="0D3A569C" w14:textId="0E482728" w:rsidR="001C578A" w:rsidRDefault="001C578A"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O</w:t>
            </w:r>
          </w:p>
        </w:tc>
        <w:tc>
          <w:tcPr>
            <w:tcW w:w="1890" w:type="dxa"/>
            <w:shd w:val="clear" w:color="auto" w:fill="auto"/>
          </w:tcPr>
          <w:p w14:paraId="12196735" w14:textId="066AE5AB" w:rsidR="001C578A" w:rsidRDefault="001C578A" w:rsidP="001C578A">
            <w:pPr>
              <w:spacing w:after="0" w:line="240" w:lineRule="auto"/>
              <w:rPr>
                <w:rFonts w:ascii="Times New Roman" w:eastAsia="Times New Roman" w:hAnsi="Times New Roman"/>
                <w:bCs/>
                <w:sz w:val="20"/>
                <w:szCs w:val="20"/>
              </w:rPr>
            </w:pPr>
            <w:r w:rsidRPr="00CF2098">
              <w:rPr>
                <w:bCs/>
                <w:sz w:val="20"/>
                <w:szCs w:val="20"/>
              </w:rPr>
              <w:t>Character</w:t>
            </w:r>
          </w:p>
        </w:tc>
      </w:tr>
      <w:tr w:rsidR="001C578A" w:rsidRPr="00AC3275" w14:paraId="7C46FB3F" w14:textId="77777777" w:rsidTr="007D4465">
        <w:trPr>
          <w:cantSplit/>
        </w:trPr>
        <w:tc>
          <w:tcPr>
            <w:tcW w:w="5647" w:type="dxa"/>
            <w:shd w:val="clear" w:color="auto" w:fill="auto"/>
          </w:tcPr>
          <w:p w14:paraId="01595FD9" w14:textId="4E723EE8" w:rsidR="001C578A" w:rsidRDefault="001C578A" w:rsidP="001C578A">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LineOfBusiness</w:t>
            </w:r>
          </w:p>
        </w:tc>
        <w:tc>
          <w:tcPr>
            <w:tcW w:w="1170" w:type="dxa"/>
            <w:shd w:val="clear" w:color="auto" w:fill="auto"/>
          </w:tcPr>
          <w:p w14:paraId="5CBEACFF" w14:textId="7AC5FDDD" w:rsidR="001C578A" w:rsidRDefault="001C578A"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R</w:t>
            </w:r>
          </w:p>
        </w:tc>
        <w:tc>
          <w:tcPr>
            <w:tcW w:w="1890" w:type="dxa"/>
            <w:shd w:val="clear" w:color="auto" w:fill="auto"/>
          </w:tcPr>
          <w:p w14:paraId="19FF9013" w14:textId="55D05EB6" w:rsidR="001C578A" w:rsidRDefault="00195B86"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Integer</w:t>
            </w:r>
          </w:p>
        </w:tc>
      </w:tr>
      <w:tr w:rsidR="001C578A" w:rsidRPr="00AC3275" w14:paraId="578707F5" w14:textId="77777777" w:rsidTr="007D4465">
        <w:trPr>
          <w:cantSplit/>
        </w:trPr>
        <w:tc>
          <w:tcPr>
            <w:tcW w:w="5647" w:type="dxa"/>
            <w:shd w:val="clear" w:color="auto" w:fill="auto"/>
          </w:tcPr>
          <w:p w14:paraId="1CD616F9" w14:textId="68F78894" w:rsidR="001C578A" w:rsidRDefault="001C578A" w:rsidP="001C578A">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PersonType</w:t>
            </w:r>
          </w:p>
        </w:tc>
        <w:tc>
          <w:tcPr>
            <w:tcW w:w="1170" w:type="dxa"/>
            <w:shd w:val="clear" w:color="auto" w:fill="auto"/>
          </w:tcPr>
          <w:p w14:paraId="5C3C1424" w14:textId="7955FDC5" w:rsidR="001C578A" w:rsidRDefault="001C578A"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R</w:t>
            </w:r>
          </w:p>
        </w:tc>
        <w:tc>
          <w:tcPr>
            <w:tcW w:w="1890" w:type="dxa"/>
            <w:shd w:val="clear" w:color="auto" w:fill="auto"/>
          </w:tcPr>
          <w:p w14:paraId="07DD8013" w14:textId="13EAB956" w:rsidR="001C578A" w:rsidRDefault="00195B86"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Integer</w:t>
            </w:r>
          </w:p>
        </w:tc>
      </w:tr>
      <w:tr w:rsidR="001C578A" w:rsidRPr="00AC3275" w14:paraId="2683F655" w14:textId="77777777" w:rsidTr="007D4465">
        <w:trPr>
          <w:cantSplit/>
        </w:trPr>
        <w:tc>
          <w:tcPr>
            <w:tcW w:w="5647" w:type="dxa"/>
            <w:shd w:val="clear" w:color="auto" w:fill="auto"/>
          </w:tcPr>
          <w:p w14:paraId="385A10A0" w14:textId="71051ACF" w:rsidR="001C578A" w:rsidRDefault="001C578A" w:rsidP="001C578A">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ConsumerID</w:t>
            </w:r>
          </w:p>
        </w:tc>
        <w:tc>
          <w:tcPr>
            <w:tcW w:w="1170" w:type="dxa"/>
            <w:shd w:val="clear" w:color="auto" w:fill="auto"/>
          </w:tcPr>
          <w:p w14:paraId="723C8FBB" w14:textId="593A6E5F" w:rsidR="001C578A" w:rsidRDefault="001C578A"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R</w:t>
            </w:r>
          </w:p>
        </w:tc>
        <w:tc>
          <w:tcPr>
            <w:tcW w:w="1890" w:type="dxa"/>
            <w:shd w:val="clear" w:color="auto" w:fill="auto"/>
          </w:tcPr>
          <w:p w14:paraId="1862EF53" w14:textId="5A4CF8F1" w:rsidR="001C578A" w:rsidRDefault="00195B86"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String(2)</w:t>
            </w:r>
          </w:p>
        </w:tc>
      </w:tr>
      <w:tr w:rsidR="001C578A" w:rsidRPr="00AC3275" w14:paraId="168C118D" w14:textId="77777777" w:rsidTr="007D4465">
        <w:trPr>
          <w:cantSplit/>
        </w:trPr>
        <w:tc>
          <w:tcPr>
            <w:tcW w:w="5647" w:type="dxa"/>
            <w:shd w:val="clear" w:color="auto" w:fill="auto"/>
          </w:tcPr>
          <w:p w14:paraId="0351C919" w14:textId="361DF0B0" w:rsidR="001C578A" w:rsidRDefault="001C578A" w:rsidP="001C578A">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CountryCode</w:t>
            </w:r>
          </w:p>
        </w:tc>
        <w:tc>
          <w:tcPr>
            <w:tcW w:w="1170" w:type="dxa"/>
            <w:shd w:val="clear" w:color="auto" w:fill="auto"/>
          </w:tcPr>
          <w:p w14:paraId="739C803F" w14:textId="3D06F991" w:rsidR="001C578A" w:rsidRDefault="001C578A"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R</w:t>
            </w:r>
          </w:p>
        </w:tc>
        <w:tc>
          <w:tcPr>
            <w:tcW w:w="1890" w:type="dxa"/>
            <w:shd w:val="clear" w:color="auto" w:fill="auto"/>
          </w:tcPr>
          <w:p w14:paraId="55F0EB9F" w14:textId="02CC9792" w:rsidR="001C578A" w:rsidRDefault="00195B86"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Integer</w:t>
            </w:r>
          </w:p>
        </w:tc>
      </w:tr>
      <w:tr w:rsidR="001E28DB" w:rsidRPr="00AC3275" w14:paraId="42EA9019" w14:textId="77777777" w:rsidTr="007D4465">
        <w:trPr>
          <w:cantSplit/>
        </w:trPr>
        <w:tc>
          <w:tcPr>
            <w:tcW w:w="5647" w:type="dxa"/>
            <w:shd w:val="clear" w:color="auto" w:fill="auto"/>
          </w:tcPr>
          <w:p w14:paraId="421888D2" w14:textId="76935FAE" w:rsidR="001E28DB" w:rsidRPr="007D4465" w:rsidRDefault="001E28DB" w:rsidP="001C578A">
            <w:pPr>
              <w:spacing w:after="0" w:line="240" w:lineRule="auto"/>
              <w:rPr>
                <w:rFonts w:ascii="Times New Roman" w:eastAsia="Times New Roman" w:hAnsi="Times New Roman"/>
                <w:sz w:val="20"/>
                <w:szCs w:val="20"/>
              </w:rPr>
            </w:pPr>
            <w:r>
              <w:rPr>
                <w:rFonts w:ascii="Times New Roman" w:eastAsia="Times New Roman" w:hAnsi="Times New Roman"/>
                <w:sz w:val="20"/>
                <w:szCs w:val="20"/>
              </w:rPr>
              <w:t>TransactionType</w:t>
            </w:r>
          </w:p>
        </w:tc>
        <w:tc>
          <w:tcPr>
            <w:tcW w:w="1170" w:type="dxa"/>
            <w:shd w:val="clear" w:color="auto" w:fill="auto"/>
          </w:tcPr>
          <w:p w14:paraId="4245BE06" w14:textId="5D09A6C2" w:rsidR="001E28DB" w:rsidRDefault="001E28DB"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R</w:t>
            </w:r>
          </w:p>
        </w:tc>
        <w:tc>
          <w:tcPr>
            <w:tcW w:w="1890" w:type="dxa"/>
            <w:shd w:val="clear" w:color="auto" w:fill="auto"/>
          </w:tcPr>
          <w:p w14:paraId="0897CEF0" w14:textId="4D199667" w:rsidR="001E28DB" w:rsidRDefault="00DD6FFB"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Integer</w:t>
            </w:r>
          </w:p>
        </w:tc>
      </w:tr>
      <w:tr w:rsidR="001E28DB" w:rsidRPr="00AC3275" w14:paraId="57E0077F" w14:textId="77777777" w:rsidTr="007D4465">
        <w:trPr>
          <w:cantSplit/>
        </w:trPr>
        <w:tc>
          <w:tcPr>
            <w:tcW w:w="5647" w:type="dxa"/>
            <w:shd w:val="clear" w:color="auto" w:fill="auto"/>
          </w:tcPr>
          <w:p w14:paraId="17E6E46A" w14:textId="5F9B99B5" w:rsidR="001E28DB" w:rsidRDefault="001E28DB" w:rsidP="001C578A">
            <w:pPr>
              <w:spacing w:after="0" w:line="240" w:lineRule="auto"/>
              <w:rPr>
                <w:rFonts w:ascii="Times New Roman" w:eastAsia="Times New Roman" w:hAnsi="Times New Roman"/>
                <w:sz w:val="20"/>
                <w:szCs w:val="20"/>
              </w:rPr>
            </w:pPr>
            <w:r>
              <w:rPr>
                <w:rFonts w:ascii="Times New Roman" w:eastAsia="Times New Roman" w:hAnsi="Times New Roman"/>
                <w:sz w:val="20"/>
                <w:szCs w:val="20"/>
              </w:rPr>
              <w:t>PersonId</w:t>
            </w:r>
          </w:p>
        </w:tc>
        <w:tc>
          <w:tcPr>
            <w:tcW w:w="1170" w:type="dxa"/>
            <w:shd w:val="clear" w:color="auto" w:fill="auto"/>
          </w:tcPr>
          <w:p w14:paraId="0FD5858F" w14:textId="1F271971" w:rsidR="001E28DB" w:rsidRDefault="001E28DB"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O</w:t>
            </w:r>
          </w:p>
        </w:tc>
        <w:tc>
          <w:tcPr>
            <w:tcW w:w="1890" w:type="dxa"/>
            <w:shd w:val="clear" w:color="auto" w:fill="auto"/>
          </w:tcPr>
          <w:p w14:paraId="0D718AA1" w14:textId="2A99BEA9" w:rsidR="001E28DB" w:rsidRDefault="001E28DB" w:rsidP="001C578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Integer</w:t>
            </w:r>
          </w:p>
        </w:tc>
      </w:tr>
      <w:tr w:rsidR="009A06FE" w:rsidRPr="00AC3275" w14:paraId="0A7E3E0C" w14:textId="77777777" w:rsidTr="007D4465">
        <w:trPr>
          <w:cantSplit/>
        </w:trPr>
        <w:tc>
          <w:tcPr>
            <w:tcW w:w="5647" w:type="dxa"/>
            <w:shd w:val="clear" w:color="auto" w:fill="A8D08D" w:themeFill="accent6" w:themeFillTint="99"/>
          </w:tcPr>
          <w:p w14:paraId="4A5C1F66" w14:textId="00DD059A" w:rsidR="009A06FE" w:rsidRPr="007D4465" w:rsidRDefault="009A06FE" w:rsidP="009A06FE">
            <w:pPr>
              <w:spacing w:after="0" w:line="240" w:lineRule="auto"/>
              <w:rPr>
                <w:rFonts w:ascii="Consolas" w:hAnsi="Consolas" w:cs="Calibri"/>
                <w:b/>
                <w:bCs/>
                <w:i/>
                <w:iCs/>
                <w:color w:val="000000"/>
                <w:szCs w:val="21"/>
              </w:rPr>
            </w:pPr>
            <w:r>
              <w:rPr>
                <w:rFonts w:ascii="Times New Roman" w:eastAsia="Times New Roman" w:hAnsi="Times New Roman"/>
                <w:sz w:val="20"/>
                <w:szCs w:val="20"/>
              </w:rPr>
              <w:t>OperationName</w:t>
            </w:r>
          </w:p>
        </w:tc>
        <w:tc>
          <w:tcPr>
            <w:tcW w:w="1170" w:type="dxa"/>
            <w:shd w:val="clear" w:color="auto" w:fill="A8D08D" w:themeFill="accent6" w:themeFillTint="99"/>
          </w:tcPr>
          <w:p w14:paraId="4B2D7567" w14:textId="77777777" w:rsidR="009A06FE" w:rsidRDefault="009A06FE" w:rsidP="009A06FE">
            <w:pPr>
              <w:spacing w:after="0" w:line="240" w:lineRule="auto"/>
              <w:rPr>
                <w:rFonts w:ascii="Times New Roman" w:eastAsia="Times New Roman" w:hAnsi="Times New Roman"/>
                <w:bCs/>
                <w:sz w:val="20"/>
                <w:szCs w:val="20"/>
              </w:rPr>
            </w:pPr>
          </w:p>
        </w:tc>
        <w:tc>
          <w:tcPr>
            <w:tcW w:w="1890" w:type="dxa"/>
            <w:shd w:val="clear" w:color="auto" w:fill="A8D08D" w:themeFill="accent6" w:themeFillTint="99"/>
          </w:tcPr>
          <w:p w14:paraId="29FDD918" w14:textId="1B9025F4" w:rsidR="009A06FE" w:rsidRDefault="009A06FE" w:rsidP="009A06FE">
            <w:pPr>
              <w:spacing w:after="0" w:line="240" w:lineRule="auto"/>
              <w:rPr>
                <w:rFonts w:ascii="Times New Roman" w:eastAsia="Times New Roman" w:hAnsi="Times New Roman"/>
                <w:bCs/>
                <w:sz w:val="20"/>
                <w:szCs w:val="20"/>
              </w:rPr>
            </w:pPr>
          </w:p>
        </w:tc>
      </w:tr>
      <w:tr w:rsidR="009A06FE" w:rsidRPr="00AC3275" w14:paraId="1A08F91A" w14:textId="77777777" w:rsidTr="007D4465">
        <w:trPr>
          <w:cantSplit/>
        </w:trPr>
        <w:tc>
          <w:tcPr>
            <w:tcW w:w="5647" w:type="dxa"/>
            <w:shd w:val="clear" w:color="auto" w:fill="auto"/>
          </w:tcPr>
          <w:p w14:paraId="4E6D4B03" w14:textId="5A7EA8D0" w:rsidR="009A06FE" w:rsidRPr="00E40742" w:rsidRDefault="009A06FE" w:rsidP="009A06FE">
            <w:pPr>
              <w:spacing w:after="0" w:line="240" w:lineRule="auto"/>
              <w:rPr>
                <w:b/>
                <w:sz w:val="20"/>
                <w:szCs w:val="20"/>
              </w:rPr>
            </w:pPr>
            <w:r w:rsidRPr="007D4465">
              <w:rPr>
                <w:rFonts w:ascii="Times New Roman" w:eastAsia="Times New Roman" w:hAnsi="Times New Roman"/>
                <w:sz w:val="20"/>
                <w:szCs w:val="20"/>
              </w:rPr>
              <w:t>SourceSystemKeyId</w:t>
            </w:r>
          </w:p>
        </w:tc>
        <w:tc>
          <w:tcPr>
            <w:tcW w:w="1170" w:type="dxa"/>
            <w:shd w:val="clear" w:color="auto" w:fill="auto"/>
          </w:tcPr>
          <w:p w14:paraId="51E3A45B" w14:textId="3DF8904C" w:rsidR="009A06FE"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252510F9" w14:textId="4CE074A2" w:rsidR="009A06FE"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111ED81E" w14:textId="77777777" w:rsidTr="007D4465">
        <w:trPr>
          <w:cantSplit/>
        </w:trPr>
        <w:tc>
          <w:tcPr>
            <w:tcW w:w="5647" w:type="dxa"/>
            <w:shd w:val="clear" w:color="auto" w:fill="auto"/>
          </w:tcPr>
          <w:p w14:paraId="62EF5AF2" w14:textId="6D31D8FB"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UserId</w:t>
            </w:r>
          </w:p>
        </w:tc>
        <w:tc>
          <w:tcPr>
            <w:tcW w:w="1170" w:type="dxa"/>
            <w:shd w:val="clear" w:color="auto" w:fill="auto"/>
          </w:tcPr>
          <w:p w14:paraId="1380D154" w14:textId="5BE63D03"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FEB4E12" w14:textId="5C967F1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Date</w:t>
            </w:r>
          </w:p>
        </w:tc>
      </w:tr>
      <w:tr w:rsidR="009A06FE" w:rsidRPr="00AC3275" w14:paraId="6793FFAB" w14:textId="77777777" w:rsidTr="007D4465">
        <w:trPr>
          <w:cantSplit/>
        </w:trPr>
        <w:tc>
          <w:tcPr>
            <w:tcW w:w="5647" w:type="dxa"/>
            <w:shd w:val="clear" w:color="auto" w:fill="auto"/>
          </w:tcPr>
          <w:p w14:paraId="577123E6" w14:textId="2D762A99"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SystemId</w:t>
            </w:r>
          </w:p>
        </w:tc>
        <w:tc>
          <w:tcPr>
            <w:tcW w:w="1170" w:type="dxa"/>
            <w:shd w:val="clear" w:color="auto" w:fill="auto"/>
          </w:tcPr>
          <w:p w14:paraId="2A7B0134" w14:textId="09F608BC"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BE9E8C7" w14:textId="44137C34"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Date</w:t>
            </w:r>
          </w:p>
        </w:tc>
      </w:tr>
      <w:tr w:rsidR="009A06FE" w:rsidRPr="00AC3275" w14:paraId="7CAF1181" w14:textId="77777777" w:rsidTr="007D4465">
        <w:trPr>
          <w:cantSplit/>
        </w:trPr>
        <w:tc>
          <w:tcPr>
            <w:tcW w:w="5647" w:type="dxa"/>
            <w:shd w:val="clear" w:color="auto" w:fill="auto"/>
          </w:tcPr>
          <w:p w14:paraId="2BD7B85B" w14:textId="077E534E"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SourceSystemName</w:t>
            </w:r>
          </w:p>
        </w:tc>
        <w:tc>
          <w:tcPr>
            <w:tcW w:w="1170" w:type="dxa"/>
            <w:shd w:val="clear" w:color="auto" w:fill="auto"/>
          </w:tcPr>
          <w:p w14:paraId="0DC83AD3" w14:textId="1825641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55857A3B" w14:textId="48D9ADC6"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7C99669E" w14:textId="77777777" w:rsidTr="007D4465">
        <w:trPr>
          <w:cantSplit/>
        </w:trPr>
        <w:tc>
          <w:tcPr>
            <w:tcW w:w="5647" w:type="dxa"/>
            <w:shd w:val="clear" w:color="auto" w:fill="auto"/>
          </w:tcPr>
          <w:p w14:paraId="1336CD6E" w14:textId="226CD38A"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EntryTypeCode</w:t>
            </w:r>
          </w:p>
        </w:tc>
        <w:tc>
          <w:tcPr>
            <w:tcW w:w="1170" w:type="dxa"/>
            <w:shd w:val="clear" w:color="auto" w:fill="auto"/>
          </w:tcPr>
          <w:p w14:paraId="3873C13D" w14:textId="177C595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BC9178D" w14:textId="407FA6FE"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7D69838D" w14:textId="77777777" w:rsidTr="007D4465">
        <w:trPr>
          <w:cantSplit/>
        </w:trPr>
        <w:tc>
          <w:tcPr>
            <w:tcW w:w="5647" w:type="dxa"/>
            <w:shd w:val="clear" w:color="auto" w:fill="auto"/>
          </w:tcPr>
          <w:p w14:paraId="1101B7A2" w14:textId="3BCB41D4"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SourceSystemTransaction</w:t>
            </w:r>
            <w:r>
              <w:rPr>
                <w:rFonts w:ascii="Times New Roman" w:eastAsia="Times New Roman" w:hAnsi="Times New Roman"/>
                <w:sz w:val="20"/>
                <w:szCs w:val="20"/>
              </w:rPr>
              <w:br/>
            </w:r>
            <w:r w:rsidRPr="007D4465">
              <w:rPr>
                <w:rFonts w:ascii="Times New Roman" w:eastAsia="Times New Roman" w:hAnsi="Times New Roman"/>
                <w:sz w:val="20"/>
                <w:szCs w:val="20"/>
              </w:rPr>
              <w:t>TypeName</w:t>
            </w:r>
          </w:p>
        </w:tc>
        <w:tc>
          <w:tcPr>
            <w:tcW w:w="1170" w:type="dxa"/>
            <w:shd w:val="clear" w:color="auto" w:fill="auto"/>
          </w:tcPr>
          <w:p w14:paraId="09EE85F7" w14:textId="2131A85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1E960C7B" w14:textId="5953684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17818F7" w14:textId="77777777" w:rsidTr="007D4465">
        <w:trPr>
          <w:cantSplit/>
        </w:trPr>
        <w:tc>
          <w:tcPr>
            <w:tcW w:w="5647" w:type="dxa"/>
            <w:shd w:val="clear" w:color="auto" w:fill="auto"/>
          </w:tcPr>
          <w:p w14:paraId="043B5620" w14:textId="1AAC2F42"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ESRProgramName</w:t>
            </w:r>
          </w:p>
        </w:tc>
        <w:tc>
          <w:tcPr>
            <w:tcW w:w="1170" w:type="dxa"/>
            <w:shd w:val="clear" w:color="auto" w:fill="auto"/>
          </w:tcPr>
          <w:p w14:paraId="7363B5D4" w14:textId="016BF60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53438CA9" w14:textId="26C9D89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3562BE44" w14:textId="77777777" w:rsidTr="007D4465">
        <w:trPr>
          <w:cantSplit/>
        </w:trPr>
        <w:tc>
          <w:tcPr>
            <w:tcW w:w="5647" w:type="dxa"/>
            <w:shd w:val="clear" w:color="auto" w:fill="auto"/>
          </w:tcPr>
          <w:p w14:paraId="4FB55B76" w14:textId="709D9369"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ContactName</w:t>
            </w:r>
          </w:p>
        </w:tc>
        <w:tc>
          <w:tcPr>
            <w:tcW w:w="1170" w:type="dxa"/>
            <w:shd w:val="clear" w:color="auto" w:fill="auto"/>
          </w:tcPr>
          <w:p w14:paraId="7B8296E1" w14:textId="6F79254C"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5BE32DD9" w14:textId="7062B611"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723F7CEC" w14:textId="77777777" w:rsidTr="007D4465">
        <w:trPr>
          <w:cantSplit/>
        </w:trPr>
        <w:tc>
          <w:tcPr>
            <w:tcW w:w="5647" w:type="dxa"/>
            <w:shd w:val="clear" w:color="auto" w:fill="auto"/>
          </w:tcPr>
          <w:p w14:paraId="611AC3BF" w14:textId="235385E1"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ContactPhoneNumber</w:t>
            </w:r>
          </w:p>
        </w:tc>
        <w:tc>
          <w:tcPr>
            <w:tcW w:w="1170" w:type="dxa"/>
            <w:shd w:val="clear" w:color="auto" w:fill="auto"/>
          </w:tcPr>
          <w:p w14:paraId="5AD465CE" w14:textId="3D236E5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21526D80" w14:textId="29BF00ED"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3011F368" w14:textId="77777777" w:rsidTr="007D4465">
        <w:trPr>
          <w:cantSplit/>
        </w:trPr>
        <w:tc>
          <w:tcPr>
            <w:tcW w:w="5647" w:type="dxa"/>
            <w:shd w:val="clear" w:color="auto" w:fill="auto"/>
          </w:tcPr>
          <w:p w14:paraId="76AFF9E9" w14:textId="01DFE167"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BranchCode</w:t>
            </w:r>
          </w:p>
        </w:tc>
        <w:tc>
          <w:tcPr>
            <w:tcW w:w="1170" w:type="dxa"/>
            <w:shd w:val="clear" w:color="auto" w:fill="auto"/>
          </w:tcPr>
          <w:p w14:paraId="58136265" w14:textId="77FEC89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7AB2952E" w14:textId="4882C369"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11EB574" w14:textId="77777777" w:rsidTr="007D4465">
        <w:trPr>
          <w:cantSplit/>
        </w:trPr>
        <w:tc>
          <w:tcPr>
            <w:tcW w:w="5647" w:type="dxa"/>
            <w:shd w:val="clear" w:color="auto" w:fill="auto"/>
          </w:tcPr>
          <w:p w14:paraId="616A57CC" w14:textId="436379D7"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ESRFileSearchCode</w:t>
            </w:r>
          </w:p>
        </w:tc>
        <w:tc>
          <w:tcPr>
            <w:tcW w:w="1170" w:type="dxa"/>
            <w:shd w:val="clear" w:color="auto" w:fill="auto"/>
          </w:tcPr>
          <w:p w14:paraId="47B70BE5" w14:textId="25E44671"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5450216A" w14:textId="1CCE598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54E3074C" w14:textId="77777777" w:rsidTr="007D4465">
        <w:trPr>
          <w:cantSplit/>
        </w:trPr>
        <w:tc>
          <w:tcPr>
            <w:tcW w:w="5647" w:type="dxa"/>
            <w:shd w:val="clear" w:color="auto" w:fill="auto"/>
          </w:tcPr>
          <w:p w14:paraId="3AF8B8C8" w14:textId="4934C237"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ESRResolutionTeamName</w:t>
            </w:r>
          </w:p>
        </w:tc>
        <w:tc>
          <w:tcPr>
            <w:tcW w:w="1170" w:type="dxa"/>
            <w:shd w:val="clear" w:color="auto" w:fill="auto"/>
          </w:tcPr>
          <w:p w14:paraId="72D59FC7" w14:textId="0A2BB58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085F8E4E" w14:textId="481170A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3476C668" w14:textId="77777777" w:rsidTr="007D4465">
        <w:trPr>
          <w:cantSplit/>
        </w:trPr>
        <w:tc>
          <w:tcPr>
            <w:tcW w:w="5647" w:type="dxa"/>
            <w:shd w:val="clear" w:color="auto" w:fill="auto"/>
          </w:tcPr>
          <w:p w14:paraId="5AAB71A0" w14:textId="3F41F2D3"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SourceSystemTransactionId</w:t>
            </w:r>
          </w:p>
        </w:tc>
        <w:tc>
          <w:tcPr>
            <w:tcW w:w="1170" w:type="dxa"/>
            <w:shd w:val="clear" w:color="auto" w:fill="auto"/>
          </w:tcPr>
          <w:p w14:paraId="7E32F3D8" w14:textId="45A22E1E"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03C194D1" w14:textId="19F8943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011105BF" w14:textId="77777777" w:rsidTr="007D4465">
        <w:trPr>
          <w:cantSplit/>
        </w:trPr>
        <w:tc>
          <w:tcPr>
            <w:tcW w:w="5647" w:type="dxa"/>
            <w:shd w:val="clear" w:color="auto" w:fill="auto"/>
          </w:tcPr>
          <w:p w14:paraId="3628E0D3" w14:textId="79F32B30"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LineOfBusiness</w:t>
            </w:r>
          </w:p>
        </w:tc>
        <w:tc>
          <w:tcPr>
            <w:tcW w:w="1170" w:type="dxa"/>
            <w:shd w:val="clear" w:color="auto" w:fill="auto"/>
          </w:tcPr>
          <w:p w14:paraId="5945BE7D" w14:textId="3F30D286"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63A9B852" w14:textId="4E381001"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66E10B1" w14:textId="77777777" w:rsidTr="007D4465">
        <w:trPr>
          <w:cantSplit/>
        </w:trPr>
        <w:tc>
          <w:tcPr>
            <w:tcW w:w="5647" w:type="dxa"/>
            <w:shd w:val="clear" w:color="auto" w:fill="auto"/>
          </w:tcPr>
          <w:p w14:paraId="2ECE9FFA" w14:textId="4AAC8980"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PersonType</w:t>
            </w:r>
          </w:p>
        </w:tc>
        <w:tc>
          <w:tcPr>
            <w:tcW w:w="1170" w:type="dxa"/>
            <w:shd w:val="clear" w:color="auto" w:fill="auto"/>
          </w:tcPr>
          <w:p w14:paraId="47DC1442" w14:textId="2D9015A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61020B08" w14:textId="419A72F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32915B95" w14:textId="77777777" w:rsidTr="007D4465">
        <w:trPr>
          <w:cantSplit/>
        </w:trPr>
        <w:tc>
          <w:tcPr>
            <w:tcW w:w="5647" w:type="dxa"/>
            <w:shd w:val="clear" w:color="auto" w:fill="auto"/>
          </w:tcPr>
          <w:p w14:paraId="4721AA00" w14:textId="701F0486"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ConsumerID</w:t>
            </w:r>
          </w:p>
        </w:tc>
        <w:tc>
          <w:tcPr>
            <w:tcW w:w="1170" w:type="dxa"/>
            <w:shd w:val="clear" w:color="auto" w:fill="auto"/>
          </w:tcPr>
          <w:p w14:paraId="71838E33" w14:textId="1880ED1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5EF33050" w14:textId="269F9053"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0B4C4905" w14:textId="77777777" w:rsidTr="007D4465">
        <w:trPr>
          <w:cantSplit/>
        </w:trPr>
        <w:tc>
          <w:tcPr>
            <w:tcW w:w="5647" w:type="dxa"/>
            <w:shd w:val="clear" w:color="auto" w:fill="auto"/>
          </w:tcPr>
          <w:p w14:paraId="342875E0" w14:textId="480EE825" w:rsidR="009A06FE" w:rsidRPr="00AC3275" w:rsidRDefault="009A06FE" w:rsidP="009A06FE">
            <w:pPr>
              <w:spacing w:after="0" w:line="240" w:lineRule="auto"/>
              <w:rPr>
                <w:rFonts w:ascii="Times New Roman" w:eastAsia="Times New Roman" w:hAnsi="Times New Roman"/>
                <w:sz w:val="20"/>
                <w:szCs w:val="20"/>
              </w:rPr>
            </w:pPr>
            <w:r w:rsidRPr="007D4465">
              <w:rPr>
                <w:rFonts w:ascii="Times New Roman" w:eastAsia="Times New Roman" w:hAnsi="Times New Roman"/>
                <w:sz w:val="20"/>
                <w:szCs w:val="20"/>
              </w:rPr>
              <w:t>CountryCode</w:t>
            </w:r>
          </w:p>
        </w:tc>
        <w:tc>
          <w:tcPr>
            <w:tcW w:w="1170" w:type="dxa"/>
            <w:shd w:val="clear" w:color="auto" w:fill="auto"/>
          </w:tcPr>
          <w:p w14:paraId="0F3ED7B0" w14:textId="15F9A55E"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78E52F16" w14:textId="1ADF41D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117FAF01" w14:textId="77777777" w:rsidTr="007D4465">
        <w:trPr>
          <w:cantSplit/>
        </w:trPr>
        <w:tc>
          <w:tcPr>
            <w:tcW w:w="5647" w:type="dxa"/>
            <w:shd w:val="clear" w:color="auto" w:fill="auto"/>
          </w:tcPr>
          <w:p w14:paraId="2489396D" w14:textId="5711483A" w:rsidR="009A06FE" w:rsidRPr="00AC3275"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TransactionType</w:t>
            </w:r>
          </w:p>
        </w:tc>
        <w:tc>
          <w:tcPr>
            <w:tcW w:w="1170" w:type="dxa"/>
            <w:shd w:val="clear" w:color="auto" w:fill="auto"/>
          </w:tcPr>
          <w:p w14:paraId="3F6CCBA3" w14:textId="6C2D66F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BCCF92A" w14:textId="6990ED2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3B21FAF6" w14:textId="77777777" w:rsidTr="007D4465">
        <w:trPr>
          <w:cantSplit/>
        </w:trPr>
        <w:tc>
          <w:tcPr>
            <w:tcW w:w="5647" w:type="dxa"/>
            <w:shd w:val="clear" w:color="auto" w:fill="auto"/>
          </w:tcPr>
          <w:p w14:paraId="08D74E35" w14:textId="7BCDDF97" w:rsidR="009A06FE" w:rsidRPr="00AC3275"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PersonId</w:t>
            </w:r>
          </w:p>
        </w:tc>
        <w:tc>
          <w:tcPr>
            <w:tcW w:w="1170" w:type="dxa"/>
            <w:shd w:val="clear" w:color="auto" w:fill="auto"/>
          </w:tcPr>
          <w:p w14:paraId="46E00F1C" w14:textId="62D612B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1CB0866E" w14:textId="741F80A1"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23F6A32" w14:textId="77777777" w:rsidTr="007D4465">
        <w:trPr>
          <w:cantSplit/>
        </w:trPr>
        <w:tc>
          <w:tcPr>
            <w:tcW w:w="5647" w:type="dxa"/>
            <w:shd w:val="clear" w:color="auto" w:fill="auto"/>
          </w:tcPr>
          <w:p w14:paraId="552D0B4C" w14:textId="44E08372"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ProducerSubNumber</w:t>
            </w:r>
          </w:p>
        </w:tc>
        <w:tc>
          <w:tcPr>
            <w:tcW w:w="1170" w:type="dxa"/>
            <w:shd w:val="clear" w:color="auto" w:fill="auto"/>
          </w:tcPr>
          <w:p w14:paraId="3C173435" w14:textId="3F6262F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613AA7AC" w14:textId="3EC92014"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D13E455" w14:textId="77777777" w:rsidTr="007D4465">
        <w:trPr>
          <w:cantSplit/>
        </w:trPr>
        <w:tc>
          <w:tcPr>
            <w:tcW w:w="5647" w:type="dxa"/>
            <w:shd w:val="clear" w:color="auto" w:fill="auto"/>
          </w:tcPr>
          <w:p w14:paraId="79BB1BE6" w14:textId="2BE657F5"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PhoneNumber</w:t>
            </w:r>
          </w:p>
        </w:tc>
        <w:tc>
          <w:tcPr>
            <w:tcW w:w="1170" w:type="dxa"/>
            <w:shd w:val="clear" w:color="auto" w:fill="auto"/>
          </w:tcPr>
          <w:p w14:paraId="1A2A433D" w14:textId="310896D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6262383A" w14:textId="5C866BE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44B30851" w14:textId="77777777" w:rsidTr="007D4465">
        <w:trPr>
          <w:cantSplit/>
        </w:trPr>
        <w:tc>
          <w:tcPr>
            <w:tcW w:w="5647" w:type="dxa"/>
            <w:shd w:val="clear" w:color="auto" w:fill="auto"/>
          </w:tcPr>
          <w:p w14:paraId="0FA7C9F8" w14:textId="57FB3E00"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ESRProducerContactName</w:t>
            </w:r>
          </w:p>
        </w:tc>
        <w:tc>
          <w:tcPr>
            <w:tcW w:w="1170" w:type="dxa"/>
            <w:shd w:val="clear" w:color="auto" w:fill="auto"/>
          </w:tcPr>
          <w:p w14:paraId="32FBDF46" w14:textId="3FBC01A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03B15268" w14:textId="05E25C4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47451403" w14:textId="77777777" w:rsidTr="007D4465">
        <w:trPr>
          <w:cantSplit/>
        </w:trPr>
        <w:tc>
          <w:tcPr>
            <w:tcW w:w="5647" w:type="dxa"/>
            <w:shd w:val="clear" w:color="auto" w:fill="A8D08D" w:themeFill="accent6" w:themeFillTint="99"/>
          </w:tcPr>
          <w:p w14:paraId="23A1810D" w14:textId="40869BB6" w:rsidR="009A06FE" w:rsidRPr="007D4465" w:rsidRDefault="009A06FE" w:rsidP="009A06FE">
            <w:pPr>
              <w:spacing w:after="0" w:line="240" w:lineRule="auto"/>
              <w:rPr>
                <w:rFonts w:ascii="Consolas" w:hAnsi="Consolas" w:cs="Calibri"/>
                <w:b/>
                <w:bCs/>
                <w:i/>
                <w:iCs/>
                <w:noProof w:val="0"/>
                <w:color w:val="000000"/>
                <w:spacing w:val="0"/>
                <w:szCs w:val="21"/>
              </w:rPr>
            </w:pPr>
            <w:r w:rsidRPr="00911B78">
              <w:rPr>
                <w:rFonts w:ascii="Consolas" w:hAnsi="Consolas" w:cs="Calibri"/>
                <w:b/>
                <w:bCs/>
                <w:i/>
                <w:iCs/>
                <w:noProof w:val="0"/>
                <w:color w:val="000000"/>
                <w:spacing w:val="0"/>
                <w:szCs w:val="21"/>
              </w:rPr>
              <w:t>EconomicSanctionRiskPassport</w:t>
            </w:r>
          </w:p>
        </w:tc>
        <w:tc>
          <w:tcPr>
            <w:tcW w:w="1170" w:type="dxa"/>
            <w:shd w:val="clear" w:color="auto" w:fill="A8D08D" w:themeFill="accent6" w:themeFillTint="99"/>
          </w:tcPr>
          <w:p w14:paraId="05E08274"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A8D08D" w:themeFill="accent6" w:themeFillTint="99"/>
          </w:tcPr>
          <w:p w14:paraId="10F94E7F" w14:textId="1D56D854" w:rsidR="009A06FE" w:rsidRPr="00AC3275" w:rsidRDefault="009A06FE" w:rsidP="009A06FE">
            <w:pPr>
              <w:spacing w:after="0" w:line="240" w:lineRule="auto"/>
              <w:rPr>
                <w:rFonts w:ascii="Times New Roman" w:eastAsia="Times New Roman" w:hAnsi="Times New Roman"/>
                <w:bCs/>
                <w:sz w:val="20"/>
                <w:szCs w:val="20"/>
              </w:rPr>
            </w:pPr>
          </w:p>
        </w:tc>
      </w:tr>
      <w:tr w:rsidR="009A06FE" w:rsidRPr="00AC3275" w14:paraId="27E3836F" w14:textId="77777777" w:rsidTr="00911B78">
        <w:trPr>
          <w:cantSplit/>
        </w:trPr>
        <w:tc>
          <w:tcPr>
            <w:tcW w:w="5647" w:type="dxa"/>
            <w:shd w:val="clear" w:color="auto" w:fill="auto"/>
          </w:tcPr>
          <w:p w14:paraId="1E4E3D98" w14:textId="0CCE2717" w:rsidR="009A06FE" w:rsidRPr="00911B78" w:rsidRDefault="009A06FE" w:rsidP="009A06FE">
            <w:pPr>
              <w:spacing w:after="0" w:line="240" w:lineRule="auto"/>
              <w:rPr>
                <w:rFonts w:ascii="Times New Roman" w:eastAsia="Times New Roman" w:hAnsi="Times New Roman"/>
                <w:sz w:val="20"/>
                <w:szCs w:val="20"/>
              </w:rPr>
            </w:pPr>
            <w:r w:rsidRPr="00911B78">
              <w:rPr>
                <w:rFonts w:ascii="Times New Roman" w:eastAsia="Times New Roman" w:hAnsi="Times New Roman"/>
                <w:sz w:val="20"/>
                <w:szCs w:val="20"/>
              </w:rPr>
              <w:t>PassportIssueCountry</w:t>
            </w:r>
          </w:p>
        </w:tc>
        <w:tc>
          <w:tcPr>
            <w:tcW w:w="1170" w:type="dxa"/>
            <w:shd w:val="clear" w:color="auto" w:fill="auto"/>
          </w:tcPr>
          <w:p w14:paraId="3A9DA951" w14:textId="33C05303" w:rsidR="009A06FE" w:rsidRPr="00911B78"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O</w:t>
            </w:r>
          </w:p>
        </w:tc>
        <w:tc>
          <w:tcPr>
            <w:tcW w:w="1890" w:type="dxa"/>
            <w:shd w:val="clear" w:color="auto" w:fill="auto"/>
          </w:tcPr>
          <w:p w14:paraId="4D754BA3" w14:textId="5D51DA7B" w:rsidR="009A06FE" w:rsidRPr="00911B78"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bCs/>
                <w:sz w:val="20"/>
                <w:szCs w:val="20"/>
              </w:rPr>
              <w:t>Character</w:t>
            </w:r>
          </w:p>
        </w:tc>
      </w:tr>
      <w:tr w:rsidR="009A06FE" w:rsidRPr="00AC3275" w14:paraId="58320EE3" w14:textId="77777777" w:rsidTr="00911B78">
        <w:trPr>
          <w:cantSplit/>
        </w:trPr>
        <w:tc>
          <w:tcPr>
            <w:tcW w:w="5647" w:type="dxa"/>
            <w:shd w:val="clear" w:color="auto" w:fill="auto"/>
          </w:tcPr>
          <w:p w14:paraId="18193F02" w14:textId="6E967CC6" w:rsidR="009A06FE" w:rsidRPr="00911B78" w:rsidRDefault="009A06FE" w:rsidP="009A06FE">
            <w:pPr>
              <w:spacing w:after="0" w:line="240" w:lineRule="auto"/>
              <w:rPr>
                <w:rFonts w:ascii="Times New Roman" w:eastAsia="Times New Roman" w:hAnsi="Times New Roman"/>
                <w:sz w:val="20"/>
                <w:szCs w:val="20"/>
              </w:rPr>
            </w:pPr>
            <w:r w:rsidRPr="00911B78">
              <w:rPr>
                <w:rFonts w:ascii="Times New Roman" w:eastAsia="Times New Roman" w:hAnsi="Times New Roman"/>
                <w:sz w:val="20"/>
                <w:szCs w:val="20"/>
              </w:rPr>
              <w:t>PassportNumber</w:t>
            </w:r>
          </w:p>
        </w:tc>
        <w:tc>
          <w:tcPr>
            <w:tcW w:w="1170" w:type="dxa"/>
            <w:shd w:val="clear" w:color="auto" w:fill="auto"/>
          </w:tcPr>
          <w:p w14:paraId="1B92E1B5" w14:textId="4FEFAB16" w:rsidR="009A06FE" w:rsidRPr="00911B78"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O</w:t>
            </w:r>
          </w:p>
        </w:tc>
        <w:tc>
          <w:tcPr>
            <w:tcW w:w="1890" w:type="dxa"/>
            <w:shd w:val="clear" w:color="auto" w:fill="auto"/>
          </w:tcPr>
          <w:p w14:paraId="6CE99626" w14:textId="6848104D" w:rsidR="009A06FE" w:rsidRPr="00911B78"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bCs/>
                <w:sz w:val="20"/>
                <w:szCs w:val="20"/>
              </w:rPr>
              <w:t>Character</w:t>
            </w:r>
          </w:p>
        </w:tc>
      </w:tr>
      <w:tr w:rsidR="009A06FE" w:rsidRPr="00AC3275" w14:paraId="662829AB" w14:textId="77777777" w:rsidTr="00911B78">
        <w:trPr>
          <w:cantSplit/>
        </w:trPr>
        <w:tc>
          <w:tcPr>
            <w:tcW w:w="5647" w:type="dxa"/>
            <w:shd w:val="clear" w:color="auto" w:fill="A8D08D" w:themeFill="accent6" w:themeFillTint="99"/>
          </w:tcPr>
          <w:p w14:paraId="305D1CCE" w14:textId="11DD0578" w:rsidR="009A06FE" w:rsidRPr="00911B78" w:rsidRDefault="009A06FE" w:rsidP="009A06FE">
            <w:pPr>
              <w:spacing w:after="0" w:line="240" w:lineRule="auto"/>
              <w:rPr>
                <w:rFonts w:ascii="Times New Roman" w:eastAsia="Times New Roman" w:hAnsi="Times New Roman"/>
                <w:sz w:val="20"/>
                <w:szCs w:val="20"/>
              </w:rPr>
            </w:pPr>
            <w:r w:rsidRPr="00911B78">
              <w:rPr>
                <w:rFonts w:ascii="Consolas" w:hAnsi="Consolas" w:cs="Calibri"/>
                <w:b/>
                <w:bCs/>
                <w:i/>
                <w:iCs/>
                <w:noProof w:val="0"/>
                <w:color w:val="000000"/>
                <w:spacing w:val="0"/>
                <w:szCs w:val="21"/>
              </w:rPr>
              <w:t>EconomicSanctionRiskIndividual</w:t>
            </w:r>
          </w:p>
        </w:tc>
        <w:tc>
          <w:tcPr>
            <w:tcW w:w="1170" w:type="dxa"/>
            <w:shd w:val="clear" w:color="auto" w:fill="A8D08D" w:themeFill="accent6" w:themeFillTint="99"/>
          </w:tcPr>
          <w:p w14:paraId="7F26E575" w14:textId="77777777" w:rsidR="009A06FE" w:rsidRPr="00911B78" w:rsidRDefault="009A06FE" w:rsidP="009A06FE">
            <w:pPr>
              <w:spacing w:after="0" w:line="240" w:lineRule="auto"/>
              <w:rPr>
                <w:rFonts w:ascii="Times New Roman" w:eastAsia="Times New Roman" w:hAnsi="Times New Roman"/>
                <w:sz w:val="20"/>
                <w:szCs w:val="20"/>
              </w:rPr>
            </w:pPr>
          </w:p>
        </w:tc>
        <w:tc>
          <w:tcPr>
            <w:tcW w:w="1890" w:type="dxa"/>
            <w:shd w:val="clear" w:color="auto" w:fill="A8D08D" w:themeFill="accent6" w:themeFillTint="99"/>
          </w:tcPr>
          <w:p w14:paraId="123DC12A" w14:textId="77777777" w:rsidR="009A06FE" w:rsidRPr="00911B78" w:rsidRDefault="009A06FE" w:rsidP="009A06FE">
            <w:pPr>
              <w:spacing w:after="0" w:line="240" w:lineRule="auto"/>
              <w:rPr>
                <w:rFonts w:ascii="Times New Roman" w:eastAsia="Times New Roman" w:hAnsi="Times New Roman"/>
                <w:sz w:val="20"/>
                <w:szCs w:val="20"/>
              </w:rPr>
            </w:pPr>
          </w:p>
        </w:tc>
      </w:tr>
      <w:tr w:rsidR="009A06FE" w:rsidRPr="00AC3275" w14:paraId="2AAC4B71" w14:textId="77777777" w:rsidTr="007D4465">
        <w:trPr>
          <w:cantSplit/>
        </w:trPr>
        <w:tc>
          <w:tcPr>
            <w:tcW w:w="5647" w:type="dxa"/>
            <w:shd w:val="clear" w:color="auto" w:fill="auto"/>
          </w:tcPr>
          <w:p w14:paraId="4C064417" w14:textId="6EDC87E9" w:rsidR="009A06FE" w:rsidRPr="00E40742" w:rsidRDefault="009A06FE" w:rsidP="009A06FE">
            <w:pPr>
              <w:spacing w:after="0" w:line="240" w:lineRule="auto"/>
              <w:rPr>
                <w:b/>
                <w:sz w:val="20"/>
                <w:szCs w:val="20"/>
              </w:rPr>
            </w:pPr>
            <w:r w:rsidRPr="00AC3275">
              <w:rPr>
                <w:rFonts w:ascii="Times New Roman" w:eastAsia="Times New Roman" w:hAnsi="Times New Roman"/>
                <w:sz w:val="20"/>
                <w:szCs w:val="20"/>
              </w:rPr>
              <w:t>SourceSystemReferenceText</w:t>
            </w:r>
          </w:p>
        </w:tc>
        <w:tc>
          <w:tcPr>
            <w:tcW w:w="1170" w:type="dxa"/>
            <w:shd w:val="clear" w:color="auto" w:fill="auto"/>
          </w:tcPr>
          <w:p w14:paraId="276F169A" w14:textId="082320D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6BC2C92A" w14:textId="0109C523"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399682B5" w14:textId="77777777" w:rsidTr="007D4465">
        <w:trPr>
          <w:cantSplit/>
        </w:trPr>
        <w:tc>
          <w:tcPr>
            <w:tcW w:w="5647" w:type="dxa"/>
            <w:shd w:val="clear" w:color="auto" w:fill="auto"/>
          </w:tcPr>
          <w:p w14:paraId="02CCEF3E" w14:textId="6182DF9A" w:rsidR="009A06FE" w:rsidRPr="00AC3275"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SourceSystemSearchType -</w:t>
            </w:r>
            <w:r w:rsidRPr="00AC3275">
              <w:rPr>
                <w:rFonts w:ascii="Times New Roman" w:eastAsia="Times New Roman" w:hAnsi="Times New Roman"/>
                <w:sz w:val="20"/>
                <w:szCs w:val="20"/>
              </w:rPr>
              <w:t xml:space="preserve"> Description</w:t>
            </w:r>
          </w:p>
        </w:tc>
        <w:tc>
          <w:tcPr>
            <w:tcW w:w="1170" w:type="dxa"/>
            <w:shd w:val="clear" w:color="auto" w:fill="auto"/>
          </w:tcPr>
          <w:p w14:paraId="0B02CA42" w14:textId="3BD467B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05160A51" w14:textId="7F2B040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43EB7C5" w14:textId="77777777" w:rsidTr="007D4465">
        <w:trPr>
          <w:cantSplit/>
        </w:trPr>
        <w:tc>
          <w:tcPr>
            <w:tcW w:w="5647" w:type="dxa"/>
            <w:shd w:val="clear" w:color="auto" w:fill="auto"/>
          </w:tcPr>
          <w:p w14:paraId="0DC7B108" w14:textId="7E210254"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SourceSystemSearch</w:t>
            </w:r>
            <w:r>
              <w:rPr>
                <w:rFonts w:ascii="Times New Roman" w:eastAsia="Times New Roman" w:hAnsi="Times New Roman"/>
                <w:sz w:val="20"/>
                <w:szCs w:val="20"/>
              </w:rPr>
              <w:t xml:space="preserve"> -</w:t>
            </w:r>
            <w:r w:rsidRPr="00AC3275">
              <w:rPr>
                <w:rFonts w:ascii="Times New Roman" w:eastAsia="Times New Roman" w:hAnsi="Times New Roman"/>
                <w:sz w:val="20"/>
                <w:szCs w:val="20"/>
              </w:rPr>
              <w:t xml:space="preserve"> Identifier</w:t>
            </w:r>
          </w:p>
        </w:tc>
        <w:tc>
          <w:tcPr>
            <w:tcW w:w="1170" w:type="dxa"/>
            <w:shd w:val="clear" w:color="auto" w:fill="auto"/>
          </w:tcPr>
          <w:p w14:paraId="40DF48A9" w14:textId="0BE89C81"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50F3638B" w14:textId="4D1F6009"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4A138787" w14:textId="77777777" w:rsidTr="007D4465">
        <w:trPr>
          <w:cantSplit/>
        </w:trPr>
        <w:tc>
          <w:tcPr>
            <w:tcW w:w="5647" w:type="dxa"/>
            <w:shd w:val="clear" w:color="auto" w:fill="auto"/>
          </w:tcPr>
          <w:p w14:paraId="286FDC70" w14:textId="739D1522"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ESRRoleTypeCode [   ]</w:t>
            </w:r>
          </w:p>
        </w:tc>
        <w:tc>
          <w:tcPr>
            <w:tcW w:w="1170" w:type="dxa"/>
            <w:shd w:val="clear" w:color="auto" w:fill="auto"/>
          </w:tcPr>
          <w:p w14:paraId="666871FA" w14:textId="2C087454"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4FE973FD" w14:textId="4AA33E6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57BB8052" w14:textId="77777777" w:rsidTr="007D4465">
        <w:trPr>
          <w:cantSplit/>
        </w:trPr>
        <w:tc>
          <w:tcPr>
            <w:tcW w:w="5647" w:type="dxa"/>
            <w:shd w:val="clear" w:color="auto" w:fill="auto"/>
          </w:tcPr>
          <w:p w14:paraId="79B9C376" w14:textId="383454BA"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ESRFileSearchCode</w:t>
            </w:r>
          </w:p>
        </w:tc>
        <w:tc>
          <w:tcPr>
            <w:tcW w:w="1170" w:type="dxa"/>
            <w:shd w:val="clear" w:color="auto" w:fill="auto"/>
          </w:tcPr>
          <w:p w14:paraId="668C6DDE" w14:textId="014F4536"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345FBBFC" w14:textId="585E642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1C6CDB24" w14:textId="77777777" w:rsidTr="007D4465">
        <w:trPr>
          <w:cantSplit/>
        </w:trPr>
        <w:tc>
          <w:tcPr>
            <w:tcW w:w="5647" w:type="dxa"/>
            <w:shd w:val="clear" w:color="auto" w:fill="auto"/>
          </w:tcPr>
          <w:p w14:paraId="2C5EC72E" w14:textId="6BD152B2"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ESRResolutionTeamName</w:t>
            </w:r>
          </w:p>
        </w:tc>
        <w:tc>
          <w:tcPr>
            <w:tcW w:w="1170" w:type="dxa"/>
            <w:shd w:val="clear" w:color="auto" w:fill="auto"/>
          </w:tcPr>
          <w:p w14:paraId="4B0C0042" w14:textId="3737840E"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2672C7EF" w14:textId="7475F1FC"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0735764" w14:textId="77777777" w:rsidTr="007D4465">
        <w:trPr>
          <w:cantSplit/>
        </w:trPr>
        <w:tc>
          <w:tcPr>
            <w:tcW w:w="5647" w:type="dxa"/>
            <w:shd w:val="clear" w:color="auto" w:fill="auto"/>
          </w:tcPr>
          <w:p w14:paraId="1202AB93" w14:textId="61F0F864"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SearchEntityValueText</w:t>
            </w:r>
          </w:p>
        </w:tc>
        <w:tc>
          <w:tcPr>
            <w:tcW w:w="1170" w:type="dxa"/>
            <w:shd w:val="clear" w:color="auto" w:fill="auto"/>
          </w:tcPr>
          <w:p w14:paraId="0B7CEFE9" w14:textId="1E430CE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530C7863" w14:textId="51D48B4D"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48B23392" w14:textId="77777777" w:rsidTr="007D4465">
        <w:trPr>
          <w:cantSplit/>
        </w:trPr>
        <w:tc>
          <w:tcPr>
            <w:tcW w:w="5647" w:type="dxa"/>
            <w:shd w:val="clear" w:color="auto" w:fill="auto"/>
          </w:tcPr>
          <w:p w14:paraId="784A2362" w14:textId="14105689"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IndividualFullName</w:t>
            </w:r>
          </w:p>
        </w:tc>
        <w:tc>
          <w:tcPr>
            <w:tcW w:w="1170" w:type="dxa"/>
            <w:shd w:val="clear" w:color="auto" w:fill="auto"/>
          </w:tcPr>
          <w:p w14:paraId="4F3C52DF" w14:textId="4EEDA6ED"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584420FB" w14:textId="60E3891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3452DDC" w14:textId="77777777" w:rsidTr="007D4465">
        <w:trPr>
          <w:cantSplit/>
        </w:trPr>
        <w:tc>
          <w:tcPr>
            <w:tcW w:w="5647" w:type="dxa"/>
            <w:shd w:val="clear" w:color="auto" w:fill="auto"/>
          </w:tcPr>
          <w:p w14:paraId="023FD537" w14:textId="5538034D"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lastRenderedPageBreak/>
              <w:t>PrefixName</w:t>
            </w:r>
          </w:p>
        </w:tc>
        <w:tc>
          <w:tcPr>
            <w:tcW w:w="1170" w:type="dxa"/>
            <w:shd w:val="clear" w:color="auto" w:fill="auto"/>
          </w:tcPr>
          <w:p w14:paraId="65E33FDF" w14:textId="18D80C25"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5A164440" w14:textId="55F5E3F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5DECA465" w14:textId="77777777" w:rsidTr="007D4465">
        <w:trPr>
          <w:cantSplit/>
        </w:trPr>
        <w:tc>
          <w:tcPr>
            <w:tcW w:w="5647" w:type="dxa"/>
            <w:shd w:val="clear" w:color="auto" w:fill="auto"/>
          </w:tcPr>
          <w:p w14:paraId="1DB85973" w14:textId="7CA4B663"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GivenName</w:t>
            </w:r>
          </w:p>
        </w:tc>
        <w:tc>
          <w:tcPr>
            <w:tcW w:w="1170" w:type="dxa"/>
            <w:shd w:val="clear" w:color="auto" w:fill="auto"/>
          </w:tcPr>
          <w:p w14:paraId="444C45FA" w14:textId="6B21884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3D256050" w14:textId="5C21180E"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0EAD9366" w14:textId="77777777" w:rsidTr="007D4465">
        <w:trPr>
          <w:cantSplit/>
        </w:trPr>
        <w:tc>
          <w:tcPr>
            <w:tcW w:w="5647" w:type="dxa"/>
            <w:shd w:val="clear" w:color="auto" w:fill="auto"/>
          </w:tcPr>
          <w:p w14:paraId="26322BBD" w14:textId="42589A37"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MiddleInitial</w:t>
            </w:r>
          </w:p>
        </w:tc>
        <w:tc>
          <w:tcPr>
            <w:tcW w:w="1170" w:type="dxa"/>
            <w:shd w:val="clear" w:color="auto" w:fill="auto"/>
          </w:tcPr>
          <w:p w14:paraId="6DC4C14E" w14:textId="72F95BC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3038D0C3" w14:textId="46EE62F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FAB40F3" w14:textId="77777777" w:rsidTr="007D4465">
        <w:trPr>
          <w:cantSplit/>
        </w:trPr>
        <w:tc>
          <w:tcPr>
            <w:tcW w:w="5647" w:type="dxa"/>
            <w:shd w:val="clear" w:color="auto" w:fill="auto"/>
          </w:tcPr>
          <w:p w14:paraId="07E46B5F" w14:textId="60B62676"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Surname</w:t>
            </w:r>
          </w:p>
        </w:tc>
        <w:tc>
          <w:tcPr>
            <w:tcW w:w="1170" w:type="dxa"/>
            <w:shd w:val="clear" w:color="auto" w:fill="auto"/>
          </w:tcPr>
          <w:p w14:paraId="60F7C518" w14:textId="2A1D098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1C5122A8" w14:textId="7050A426"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08D796B0" w14:textId="77777777" w:rsidTr="007D4465">
        <w:trPr>
          <w:cantSplit/>
        </w:trPr>
        <w:tc>
          <w:tcPr>
            <w:tcW w:w="5647" w:type="dxa"/>
            <w:shd w:val="clear" w:color="auto" w:fill="auto"/>
          </w:tcPr>
          <w:p w14:paraId="244E2F75" w14:textId="04BA0B50"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NameSuffix</w:t>
            </w:r>
          </w:p>
        </w:tc>
        <w:tc>
          <w:tcPr>
            <w:tcW w:w="1170" w:type="dxa"/>
            <w:shd w:val="clear" w:color="auto" w:fill="auto"/>
          </w:tcPr>
          <w:p w14:paraId="667F72CB" w14:textId="4C3CE8F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263C70A" w14:textId="20E177B4"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35665113" w14:textId="77777777" w:rsidTr="007D4465">
        <w:trPr>
          <w:cantSplit/>
        </w:trPr>
        <w:tc>
          <w:tcPr>
            <w:tcW w:w="5647" w:type="dxa"/>
            <w:shd w:val="clear" w:color="auto" w:fill="auto"/>
          </w:tcPr>
          <w:p w14:paraId="49A37839" w14:textId="2477BEDA"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IndividualBirthDate</w:t>
            </w:r>
          </w:p>
        </w:tc>
        <w:tc>
          <w:tcPr>
            <w:tcW w:w="1170" w:type="dxa"/>
            <w:shd w:val="clear" w:color="auto" w:fill="auto"/>
          </w:tcPr>
          <w:p w14:paraId="1F47F581" w14:textId="2926BC5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26A224B1" w14:textId="143A87C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Date</w:t>
            </w:r>
          </w:p>
        </w:tc>
      </w:tr>
      <w:tr w:rsidR="009A06FE" w:rsidRPr="00AC3275" w14:paraId="0B6B429A" w14:textId="77777777" w:rsidTr="007D4465">
        <w:trPr>
          <w:cantSplit/>
        </w:trPr>
        <w:tc>
          <w:tcPr>
            <w:tcW w:w="5647" w:type="dxa"/>
            <w:shd w:val="clear" w:color="auto" w:fill="auto"/>
          </w:tcPr>
          <w:p w14:paraId="7686B058" w14:textId="368B2C98"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OccupationDescription</w:t>
            </w:r>
          </w:p>
        </w:tc>
        <w:tc>
          <w:tcPr>
            <w:tcW w:w="1170" w:type="dxa"/>
            <w:shd w:val="clear" w:color="auto" w:fill="auto"/>
          </w:tcPr>
          <w:p w14:paraId="282815AF" w14:textId="2CDECF2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24D49BD7" w14:textId="224B1C5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199551CB" w14:textId="77777777" w:rsidTr="007D4465">
        <w:trPr>
          <w:cantSplit/>
        </w:trPr>
        <w:tc>
          <w:tcPr>
            <w:tcW w:w="5647" w:type="dxa"/>
            <w:shd w:val="clear" w:color="auto" w:fill="auto"/>
          </w:tcPr>
          <w:p w14:paraId="446CF10D" w14:textId="0814D564"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EmployerName</w:t>
            </w:r>
          </w:p>
        </w:tc>
        <w:tc>
          <w:tcPr>
            <w:tcW w:w="1170" w:type="dxa"/>
            <w:shd w:val="clear" w:color="auto" w:fill="auto"/>
          </w:tcPr>
          <w:p w14:paraId="22686ACC" w14:textId="220FDC2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1AD5DD3E" w14:textId="56EE1E7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42247AB9" w14:textId="77777777" w:rsidTr="007D4465">
        <w:trPr>
          <w:cantSplit/>
        </w:trPr>
        <w:tc>
          <w:tcPr>
            <w:tcW w:w="5647" w:type="dxa"/>
            <w:shd w:val="clear" w:color="auto" w:fill="D9D9D9" w:themeFill="background1" w:themeFillShade="D9"/>
          </w:tcPr>
          <w:p w14:paraId="3CE94555" w14:textId="25B2C9A2" w:rsidR="009A06FE" w:rsidRPr="00AC3275" w:rsidRDefault="009A06FE" w:rsidP="009A06FE">
            <w:pPr>
              <w:spacing w:after="0" w:line="240" w:lineRule="auto"/>
              <w:ind w:left="720"/>
              <w:rPr>
                <w:rFonts w:ascii="Times New Roman" w:eastAsia="Times New Roman" w:hAnsi="Times New Roman"/>
                <w:sz w:val="20"/>
                <w:szCs w:val="20"/>
              </w:rPr>
            </w:pPr>
            <w:r w:rsidRPr="00A148F9">
              <w:rPr>
                <w:rFonts w:ascii="Times New Roman" w:eastAsia="Times New Roman" w:hAnsi="Times New Roman"/>
                <w:b/>
                <w:sz w:val="20"/>
                <w:szCs w:val="20"/>
              </w:rPr>
              <w:t>Address/</w:t>
            </w:r>
          </w:p>
        </w:tc>
        <w:tc>
          <w:tcPr>
            <w:tcW w:w="1170" w:type="dxa"/>
            <w:shd w:val="clear" w:color="auto" w:fill="D9D9D9" w:themeFill="background1" w:themeFillShade="D9"/>
          </w:tcPr>
          <w:p w14:paraId="5C15AE4F"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D9D9D9" w:themeFill="background1" w:themeFillShade="D9"/>
          </w:tcPr>
          <w:p w14:paraId="46CD0423" w14:textId="4C5CF86A" w:rsidR="009A06FE" w:rsidRPr="00AC3275" w:rsidRDefault="009A06FE" w:rsidP="009A06FE">
            <w:pPr>
              <w:spacing w:after="0" w:line="240" w:lineRule="auto"/>
              <w:rPr>
                <w:rFonts w:ascii="Times New Roman" w:eastAsia="Times New Roman" w:hAnsi="Times New Roman"/>
                <w:bCs/>
                <w:sz w:val="20"/>
                <w:szCs w:val="20"/>
              </w:rPr>
            </w:pPr>
          </w:p>
        </w:tc>
      </w:tr>
      <w:tr w:rsidR="009A06FE" w:rsidRPr="00AC3275" w14:paraId="469F55D8" w14:textId="77777777" w:rsidTr="007D4465">
        <w:trPr>
          <w:cantSplit/>
        </w:trPr>
        <w:tc>
          <w:tcPr>
            <w:tcW w:w="5647" w:type="dxa"/>
            <w:shd w:val="clear" w:color="auto" w:fill="auto"/>
          </w:tcPr>
          <w:p w14:paraId="37DC28BC" w14:textId="38B329F2" w:rsidR="009A06FE" w:rsidRPr="00A148F9" w:rsidRDefault="009A06FE" w:rsidP="009A06FE">
            <w:pPr>
              <w:spacing w:after="0" w:line="240" w:lineRule="auto"/>
              <w:ind w:left="720"/>
              <w:rPr>
                <w:rFonts w:ascii="Times New Roman" w:eastAsia="Times New Roman" w:hAnsi="Times New Roman"/>
                <w:b/>
                <w:sz w:val="20"/>
                <w:szCs w:val="20"/>
              </w:rPr>
            </w:pPr>
            <w:r w:rsidRPr="00AC3275">
              <w:rPr>
                <w:rFonts w:ascii="Times New Roman" w:eastAsia="Times New Roman" w:hAnsi="Times New Roman"/>
                <w:sz w:val="20"/>
                <w:szCs w:val="20"/>
              </w:rPr>
              <w:t>AddressLine1</w:t>
            </w:r>
          </w:p>
        </w:tc>
        <w:tc>
          <w:tcPr>
            <w:tcW w:w="1170" w:type="dxa"/>
            <w:shd w:val="clear" w:color="auto" w:fill="auto"/>
          </w:tcPr>
          <w:p w14:paraId="14137D5B" w14:textId="339EFB9E"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ABCC35B" w14:textId="204CADC5"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0ECD533E" w14:textId="77777777" w:rsidTr="007D4465">
        <w:trPr>
          <w:cantSplit/>
        </w:trPr>
        <w:tc>
          <w:tcPr>
            <w:tcW w:w="5647" w:type="dxa"/>
            <w:shd w:val="clear" w:color="auto" w:fill="auto"/>
          </w:tcPr>
          <w:p w14:paraId="26C4032B" w14:textId="04753A5D"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AddressLine2</w:t>
            </w:r>
          </w:p>
        </w:tc>
        <w:tc>
          <w:tcPr>
            <w:tcW w:w="1170" w:type="dxa"/>
            <w:shd w:val="clear" w:color="auto" w:fill="auto"/>
          </w:tcPr>
          <w:p w14:paraId="48BA3F05" w14:textId="58AE3D7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2C1077B6" w14:textId="2C95A8B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57C39572" w14:textId="77777777" w:rsidTr="007D4465">
        <w:trPr>
          <w:cantSplit/>
        </w:trPr>
        <w:tc>
          <w:tcPr>
            <w:tcW w:w="5647" w:type="dxa"/>
            <w:shd w:val="clear" w:color="auto" w:fill="auto"/>
          </w:tcPr>
          <w:p w14:paraId="01503A09" w14:textId="69DBB402"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CityName</w:t>
            </w:r>
          </w:p>
        </w:tc>
        <w:tc>
          <w:tcPr>
            <w:tcW w:w="1170" w:type="dxa"/>
            <w:shd w:val="clear" w:color="auto" w:fill="auto"/>
          </w:tcPr>
          <w:p w14:paraId="7DCF2B08" w14:textId="6090ED4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0FB2C1DB" w14:textId="5FD0D72D"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7954E27E" w14:textId="77777777" w:rsidTr="007D4465">
        <w:trPr>
          <w:cantSplit/>
        </w:trPr>
        <w:tc>
          <w:tcPr>
            <w:tcW w:w="5647" w:type="dxa"/>
            <w:shd w:val="clear" w:color="auto" w:fill="auto"/>
          </w:tcPr>
          <w:p w14:paraId="1F33C411" w14:textId="0783A154"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StateOrProvinceCode</w:t>
            </w:r>
          </w:p>
        </w:tc>
        <w:tc>
          <w:tcPr>
            <w:tcW w:w="1170" w:type="dxa"/>
            <w:shd w:val="clear" w:color="auto" w:fill="auto"/>
          </w:tcPr>
          <w:p w14:paraId="1FF5760D" w14:textId="3DBAD6D9"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26BE9B34" w14:textId="041DD511"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FBBCC1F" w14:textId="77777777" w:rsidTr="007D4465">
        <w:trPr>
          <w:cantSplit/>
        </w:trPr>
        <w:tc>
          <w:tcPr>
            <w:tcW w:w="5647" w:type="dxa"/>
            <w:shd w:val="clear" w:color="auto" w:fill="auto"/>
          </w:tcPr>
          <w:p w14:paraId="6589846E" w14:textId="338EB0B5"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color w:val="000000"/>
                <w:sz w:val="20"/>
                <w:szCs w:val="20"/>
              </w:rPr>
              <w:t>PostalCode</w:t>
            </w:r>
          </w:p>
        </w:tc>
        <w:tc>
          <w:tcPr>
            <w:tcW w:w="1170" w:type="dxa"/>
            <w:shd w:val="clear" w:color="auto" w:fill="auto"/>
          </w:tcPr>
          <w:p w14:paraId="67AA5F87" w14:textId="20600339"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color w:val="000000"/>
                <w:sz w:val="20"/>
                <w:szCs w:val="20"/>
              </w:rPr>
              <w:t>O</w:t>
            </w:r>
          </w:p>
        </w:tc>
        <w:tc>
          <w:tcPr>
            <w:tcW w:w="1890" w:type="dxa"/>
            <w:shd w:val="clear" w:color="auto" w:fill="auto"/>
          </w:tcPr>
          <w:p w14:paraId="0E1FA9A5" w14:textId="33D5FE6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color w:val="000000"/>
                <w:sz w:val="20"/>
                <w:szCs w:val="20"/>
              </w:rPr>
              <w:t>Character</w:t>
            </w:r>
          </w:p>
        </w:tc>
      </w:tr>
      <w:tr w:rsidR="009A06FE" w:rsidRPr="00AC3275" w14:paraId="165D9496" w14:textId="77777777" w:rsidTr="007D4465">
        <w:trPr>
          <w:cantSplit/>
        </w:trPr>
        <w:tc>
          <w:tcPr>
            <w:tcW w:w="5647" w:type="dxa"/>
            <w:shd w:val="clear" w:color="auto" w:fill="auto"/>
          </w:tcPr>
          <w:p w14:paraId="426F3D75" w14:textId="465E89B7" w:rsidR="009A06FE" w:rsidRPr="00AC3275" w:rsidRDefault="009A06FE" w:rsidP="009A06FE">
            <w:pPr>
              <w:spacing w:after="0" w:line="240" w:lineRule="auto"/>
              <w:ind w:left="720"/>
              <w:rPr>
                <w:rFonts w:ascii="Times New Roman" w:eastAsia="Times New Roman" w:hAnsi="Times New Roman"/>
                <w:color w:val="000000"/>
                <w:sz w:val="20"/>
                <w:szCs w:val="20"/>
              </w:rPr>
            </w:pPr>
            <w:r w:rsidRPr="00AC3275">
              <w:rPr>
                <w:rFonts w:ascii="Times New Roman" w:eastAsia="Times New Roman" w:hAnsi="Times New Roman"/>
                <w:sz w:val="20"/>
                <w:szCs w:val="20"/>
              </w:rPr>
              <w:t>CountryName</w:t>
            </w:r>
          </w:p>
        </w:tc>
        <w:tc>
          <w:tcPr>
            <w:tcW w:w="1170" w:type="dxa"/>
            <w:shd w:val="clear" w:color="auto" w:fill="auto"/>
          </w:tcPr>
          <w:p w14:paraId="40957B29" w14:textId="44C5C1D7" w:rsidR="009A06FE" w:rsidRPr="00AC3275" w:rsidRDefault="009A06FE" w:rsidP="009A06FE">
            <w:pPr>
              <w:spacing w:after="0" w:line="240" w:lineRule="auto"/>
              <w:rPr>
                <w:rFonts w:ascii="Times New Roman" w:eastAsia="Times New Roman" w:hAnsi="Times New Roman"/>
                <w:bCs/>
                <w:color w:val="000000"/>
                <w:sz w:val="20"/>
                <w:szCs w:val="20"/>
              </w:rPr>
            </w:pPr>
            <w:r w:rsidRPr="00AC3275">
              <w:rPr>
                <w:rFonts w:ascii="Times New Roman" w:eastAsia="Times New Roman" w:hAnsi="Times New Roman"/>
                <w:bCs/>
                <w:sz w:val="20"/>
                <w:szCs w:val="20"/>
              </w:rPr>
              <w:t>O</w:t>
            </w:r>
          </w:p>
        </w:tc>
        <w:tc>
          <w:tcPr>
            <w:tcW w:w="1890" w:type="dxa"/>
            <w:shd w:val="clear" w:color="auto" w:fill="auto"/>
          </w:tcPr>
          <w:p w14:paraId="41A29C93" w14:textId="068F6691" w:rsidR="009A06FE" w:rsidRPr="00AC3275" w:rsidRDefault="009A06FE" w:rsidP="009A06FE">
            <w:pPr>
              <w:spacing w:after="0" w:line="240" w:lineRule="auto"/>
              <w:rPr>
                <w:rFonts w:ascii="Times New Roman" w:eastAsia="Times New Roman" w:hAnsi="Times New Roman"/>
                <w:bCs/>
                <w:color w:val="000000"/>
                <w:sz w:val="20"/>
                <w:szCs w:val="20"/>
              </w:rPr>
            </w:pPr>
            <w:r w:rsidRPr="00AC3275">
              <w:rPr>
                <w:rFonts w:ascii="Times New Roman" w:eastAsia="Times New Roman" w:hAnsi="Times New Roman"/>
                <w:bCs/>
                <w:sz w:val="20"/>
                <w:szCs w:val="20"/>
              </w:rPr>
              <w:t>Character</w:t>
            </w:r>
          </w:p>
        </w:tc>
      </w:tr>
      <w:tr w:rsidR="009A06FE" w:rsidRPr="00AC3275" w14:paraId="4EF268C6" w14:textId="77777777" w:rsidTr="007D4465">
        <w:trPr>
          <w:cantSplit/>
        </w:trPr>
        <w:tc>
          <w:tcPr>
            <w:tcW w:w="5647" w:type="dxa"/>
            <w:shd w:val="clear" w:color="auto" w:fill="D9D9D9" w:themeFill="background1" w:themeFillShade="D9"/>
          </w:tcPr>
          <w:p w14:paraId="457981D9" w14:textId="168850C6" w:rsidR="009A06FE" w:rsidRPr="00AC3275" w:rsidRDefault="009A06FE" w:rsidP="009A06FE">
            <w:pPr>
              <w:spacing w:after="0" w:line="240" w:lineRule="auto"/>
              <w:ind w:left="720"/>
              <w:rPr>
                <w:rFonts w:ascii="Times New Roman" w:eastAsia="Times New Roman" w:hAnsi="Times New Roman"/>
                <w:sz w:val="20"/>
                <w:szCs w:val="20"/>
              </w:rPr>
            </w:pPr>
            <w:r w:rsidRPr="00A148F9">
              <w:rPr>
                <w:rFonts w:ascii="Times New Roman" w:eastAsia="Times New Roman" w:hAnsi="Times New Roman"/>
                <w:b/>
                <w:sz w:val="20"/>
                <w:szCs w:val="20"/>
              </w:rPr>
              <w:t>Driver</w:t>
            </w:r>
            <w:r>
              <w:rPr>
                <w:rFonts w:ascii="Times New Roman" w:eastAsia="Times New Roman" w:hAnsi="Times New Roman"/>
                <w:b/>
                <w:sz w:val="20"/>
                <w:szCs w:val="20"/>
              </w:rPr>
              <w:t xml:space="preserve"> </w:t>
            </w:r>
            <w:r w:rsidRPr="0059207A">
              <w:rPr>
                <w:rFonts w:ascii="Times New Roman" w:eastAsia="Times New Roman" w:hAnsi="Times New Roman"/>
                <w:b/>
                <w:sz w:val="20"/>
                <w:szCs w:val="20"/>
                <w:u w:val="single"/>
              </w:rPr>
              <w:t>(Not used in ClaimPayment Request)</w:t>
            </w:r>
          </w:p>
        </w:tc>
        <w:tc>
          <w:tcPr>
            <w:tcW w:w="1170" w:type="dxa"/>
            <w:shd w:val="clear" w:color="auto" w:fill="D9D9D9" w:themeFill="background1" w:themeFillShade="D9"/>
          </w:tcPr>
          <w:p w14:paraId="617730CE"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D9D9D9" w:themeFill="background1" w:themeFillShade="D9"/>
          </w:tcPr>
          <w:p w14:paraId="349839E9" w14:textId="3788CF5F" w:rsidR="009A06FE" w:rsidRPr="00AC3275" w:rsidRDefault="009A06FE" w:rsidP="009A06FE">
            <w:pPr>
              <w:spacing w:after="0" w:line="240" w:lineRule="auto"/>
              <w:rPr>
                <w:rFonts w:ascii="Times New Roman" w:eastAsia="Times New Roman" w:hAnsi="Times New Roman"/>
                <w:bCs/>
                <w:sz w:val="20"/>
                <w:szCs w:val="20"/>
              </w:rPr>
            </w:pPr>
          </w:p>
        </w:tc>
      </w:tr>
      <w:tr w:rsidR="009A06FE" w:rsidRPr="00AC3275" w14:paraId="3239B57F" w14:textId="77777777" w:rsidTr="007D4465">
        <w:trPr>
          <w:cantSplit/>
        </w:trPr>
        <w:tc>
          <w:tcPr>
            <w:tcW w:w="5647" w:type="dxa"/>
            <w:shd w:val="clear" w:color="auto" w:fill="auto"/>
          </w:tcPr>
          <w:p w14:paraId="024134AB" w14:textId="3C342554" w:rsidR="009A06FE" w:rsidRPr="00A148F9" w:rsidRDefault="009A06FE" w:rsidP="009A06FE">
            <w:pPr>
              <w:spacing w:after="0" w:line="240" w:lineRule="auto"/>
              <w:ind w:left="720"/>
              <w:rPr>
                <w:rFonts w:ascii="Times New Roman" w:eastAsia="Times New Roman" w:hAnsi="Times New Roman"/>
                <w:b/>
                <w:sz w:val="20"/>
                <w:szCs w:val="20"/>
              </w:rPr>
            </w:pPr>
            <w:r w:rsidRPr="00AC3275">
              <w:rPr>
                <w:rFonts w:ascii="Times New Roman" w:eastAsia="Times New Roman" w:hAnsi="Times New Roman"/>
                <w:sz w:val="20"/>
                <w:szCs w:val="20"/>
              </w:rPr>
              <w:t>DriverLicenseNumber</w:t>
            </w:r>
          </w:p>
        </w:tc>
        <w:tc>
          <w:tcPr>
            <w:tcW w:w="1170" w:type="dxa"/>
            <w:shd w:val="clear" w:color="auto" w:fill="auto"/>
          </w:tcPr>
          <w:p w14:paraId="1A8E42EA" w14:textId="45BE46C3"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5EA9C6BA" w14:textId="082CDD5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897F3BE" w14:textId="77777777" w:rsidTr="007D4465">
        <w:trPr>
          <w:cantSplit/>
        </w:trPr>
        <w:tc>
          <w:tcPr>
            <w:tcW w:w="5647" w:type="dxa"/>
            <w:shd w:val="clear" w:color="auto" w:fill="auto"/>
          </w:tcPr>
          <w:p w14:paraId="6EF824EE" w14:textId="12740692"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DriverPostalState</w:t>
            </w:r>
          </w:p>
        </w:tc>
        <w:tc>
          <w:tcPr>
            <w:tcW w:w="1170" w:type="dxa"/>
            <w:shd w:val="clear" w:color="auto" w:fill="auto"/>
          </w:tcPr>
          <w:p w14:paraId="40ADAA6F" w14:textId="75CC880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6170346C" w14:textId="772CF305"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04A22F8F" w14:textId="77777777" w:rsidTr="007D4465">
        <w:trPr>
          <w:cantSplit/>
        </w:trPr>
        <w:tc>
          <w:tcPr>
            <w:tcW w:w="5647" w:type="dxa"/>
            <w:shd w:val="clear" w:color="auto" w:fill="auto"/>
          </w:tcPr>
          <w:p w14:paraId="32EEC175" w14:textId="65A49D21"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Abbreviation</w:t>
            </w:r>
          </w:p>
        </w:tc>
        <w:tc>
          <w:tcPr>
            <w:tcW w:w="1170" w:type="dxa"/>
            <w:shd w:val="clear" w:color="auto" w:fill="auto"/>
          </w:tcPr>
          <w:p w14:paraId="0C80729C"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auto"/>
          </w:tcPr>
          <w:p w14:paraId="36B97AA0" w14:textId="5CC0A5C7" w:rsidR="009A06FE" w:rsidRPr="00AC3275" w:rsidRDefault="009A06FE" w:rsidP="009A06FE">
            <w:pPr>
              <w:spacing w:after="0" w:line="240" w:lineRule="auto"/>
              <w:rPr>
                <w:rFonts w:ascii="Times New Roman" w:eastAsia="Times New Roman" w:hAnsi="Times New Roman"/>
                <w:bCs/>
                <w:sz w:val="20"/>
                <w:szCs w:val="20"/>
              </w:rPr>
            </w:pPr>
          </w:p>
        </w:tc>
      </w:tr>
      <w:tr w:rsidR="009A06FE" w:rsidRPr="00AC3275" w14:paraId="2D334255" w14:textId="77777777" w:rsidTr="007D4465">
        <w:trPr>
          <w:cantSplit/>
        </w:trPr>
        <w:tc>
          <w:tcPr>
            <w:tcW w:w="5647" w:type="dxa"/>
            <w:shd w:val="clear" w:color="auto" w:fill="auto"/>
          </w:tcPr>
          <w:p w14:paraId="40CEEB53" w14:textId="026C512B" w:rsidR="009A06FE" w:rsidRPr="00AC3275" w:rsidRDefault="009A06FE" w:rsidP="009A06FE">
            <w:pPr>
              <w:spacing w:after="0" w:line="240" w:lineRule="auto"/>
              <w:ind w:left="720"/>
              <w:rPr>
                <w:rFonts w:ascii="Times New Roman" w:eastAsia="Times New Roman" w:hAnsi="Times New Roman"/>
                <w:sz w:val="20"/>
                <w:szCs w:val="20"/>
              </w:rPr>
            </w:pPr>
            <w:r>
              <w:rPr>
                <w:rFonts w:ascii="Times New Roman" w:eastAsia="Times New Roman" w:hAnsi="Times New Roman"/>
                <w:sz w:val="20"/>
                <w:szCs w:val="20"/>
              </w:rPr>
              <w:t>DriverLicenseCountryCode</w:t>
            </w:r>
          </w:p>
        </w:tc>
        <w:tc>
          <w:tcPr>
            <w:tcW w:w="1170" w:type="dxa"/>
            <w:shd w:val="clear" w:color="auto" w:fill="auto"/>
          </w:tcPr>
          <w:p w14:paraId="5D26A0BF" w14:textId="5085ED7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2DF1B82C" w14:textId="49495FC5"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7D3AC580" w14:textId="77777777" w:rsidTr="007D4465">
        <w:trPr>
          <w:cantSplit/>
        </w:trPr>
        <w:tc>
          <w:tcPr>
            <w:tcW w:w="5647" w:type="dxa"/>
            <w:shd w:val="clear" w:color="auto" w:fill="auto"/>
          </w:tcPr>
          <w:p w14:paraId="45538C25" w14:textId="78EA9504"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DriverLicensedDate</w:t>
            </w:r>
          </w:p>
        </w:tc>
        <w:tc>
          <w:tcPr>
            <w:tcW w:w="1170" w:type="dxa"/>
            <w:shd w:val="clear" w:color="auto" w:fill="auto"/>
          </w:tcPr>
          <w:p w14:paraId="31344A20"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auto"/>
          </w:tcPr>
          <w:p w14:paraId="3E0C6991" w14:textId="2A6B7EC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Date</w:t>
            </w:r>
          </w:p>
        </w:tc>
      </w:tr>
      <w:tr w:rsidR="009A06FE" w:rsidRPr="00AC3275" w14:paraId="41E8F5DB" w14:textId="77777777" w:rsidTr="007D4465">
        <w:trPr>
          <w:cantSplit/>
        </w:trPr>
        <w:tc>
          <w:tcPr>
            <w:tcW w:w="5647" w:type="dxa"/>
            <w:shd w:val="clear" w:color="auto" w:fill="auto"/>
          </w:tcPr>
          <w:p w14:paraId="05A5015F" w14:textId="705824BC" w:rsidR="009A06FE" w:rsidRPr="00AC3275" w:rsidRDefault="009A06FE" w:rsidP="009A06FE">
            <w:pPr>
              <w:spacing w:after="0" w:line="240" w:lineRule="auto"/>
              <w:ind w:left="720"/>
              <w:rPr>
                <w:rFonts w:ascii="Times New Roman" w:eastAsia="Times New Roman" w:hAnsi="Times New Roman"/>
                <w:sz w:val="20"/>
                <w:szCs w:val="20"/>
              </w:rPr>
            </w:pPr>
            <w:r>
              <w:rPr>
                <w:rFonts w:ascii="Times New Roman" w:eastAsia="Times New Roman" w:hAnsi="Times New Roman"/>
                <w:sz w:val="20"/>
                <w:szCs w:val="20"/>
              </w:rPr>
              <w:t>DriverLicenseCopyIndicator</w:t>
            </w:r>
          </w:p>
        </w:tc>
        <w:tc>
          <w:tcPr>
            <w:tcW w:w="1170" w:type="dxa"/>
            <w:shd w:val="clear" w:color="auto" w:fill="auto"/>
          </w:tcPr>
          <w:p w14:paraId="26325B27" w14:textId="4743B4B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74DF9F23" w14:textId="658242D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754B30D" w14:textId="77777777" w:rsidTr="007D4465">
        <w:trPr>
          <w:cantSplit/>
        </w:trPr>
        <w:tc>
          <w:tcPr>
            <w:tcW w:w="5647" w:type="dxa"/>
            <w:shd w:val="clear" w:color="auto" w:fill="A8D08D" w:themeFill="accent6" w:themeFillTint="99"/>
          </w:tcPr>
          <w:p w14:paraId="6E458F7A" w14:textId="329A5381" w:rsidR="009A06FE" w:rsidRPr="007D4465" w:rsidRDefault="009A06FE" w:rsidP="009A06FE">
            <w:pPr>
              <w:spacing w:after="0" w:line="240" w:lineRule="auto"/>
              <w:rPr>
                <w:rFonts w:ascii="Consolas" w:hAnsi="Consolas" w:cs="Calibri"/>
                <w:b/>
                <w:bCs/>
                <w:i/>
                <w:iCs/>
                <w:noProof w:val="0"/>
                <w:color w:val="000000"/>
                <w:spacing w:val="0"/>
                <w:szCs w:val="21"/>
              </w:rPr>
            </w:pPr>
            <w:r>
              <w:rPr>
                <w:rFonts w:ascii="Consolas" w:hAnsi="Consolas" w:cs="Calibri"/>
                <w:b/>
                <w:bCs/>
                <w:i/>
                <w:iCs/>
                <w:color w:val="000000"/>
                <w:szCs w:val="21"/>
              </w:rPr>
              <w:t>EconomicSanctionRiskOrganization</w:t>
            </w:r>
          </w:p>
        </w:tc>
        <w:tc>
          <w:tcPr>
            <w:tcW w:w="1170" w:type="dxa"/>
            <w:shd w:val="clear" w:color="auto" w:fill="A8D08D" w:themeFill="accent6" w:themeFillTint="99"/>
          </w:tcPr>
          <w:p w14:paraId="7D9E2018"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A8D08D" w:themeFill="accent6" w:themeFillTint="99"/>
          </w:tcPr>
          <w:p w14:paraId="364244C3" w14:textId="14699C35" w:rsidR="009A06FE" w:rsidRPr="00AC3275" w:rsidRDefault="009A06FE" w:rsidP="009A06FE">
            <w:pPr>
              <w:spacing w:after="0" w:line="240" w:lineRule="auto"/>
              <w:rPr>
                <w:rFonts w:ascii="Times New Roman" w:eastAsia="Times New Roman" w:hAnsi="Times New Roman"/>
                <w:bCs/>
                <w:sz w:val="20"/>
                <w:szCs w:val="20"/>
              </w:rPr>
            </w:pPr>
          </w:p>
        </w:tc>
      </w:tr>
      <w:tr w:rsidR="009A06FE" w:rsidRPr="00AC3275" w14:paraId="2FCF9BBB" w14:textId="77777777" w:rsidTr="007D4465">
        <w:trPr>
          <w:cantSplit/>
        </w:trPr>
        <w:tc>
          <w:tcPr>
            <w:tcW w:w="5647" w:type="dxa"/>
            <w:shd w:val="clear" w:color="auto" w:fill="auto"/>
          </w:tcPr>
          <w:p w14:paraId="16A19C7F" w14:textId="4238B44C" w:rsidR="009A06FE" w:rsidRPr="00E40742" w:rsidRDefault="009A06FE" w:rsidP="009A06FE">
            <w:pPr>
              <w:spacing w:after="0" w:line="240" w:lineRule="auto"/>
              <w:rPr>
                <w:b/>
                <w:sz w:val="20"/>
                <w:szCs w:val="20"/>
              </w:rPr>
            </w:pPr>
            <w:r w:rsidRPr="00AC3275">
              <w:rPr>
                <w:rFonts w:ascii="Times New Roman" w:eastAsia="Times New Roman" w:hAnsi="Times New Roman"/>
                <w:sz w:val="20"/>
                <w:szCs w:val="20"/>
              </w:rPr>
              <w:t>SourceSystemReferenceText</w:t>
            </w:r>
          </w:p>
        </w:tc>
        <w:tc>
          <w:tcPr>
            <w:tcW w:w="1170" w:type="dxa"/>
            <w:shd w:val="clear" w:color="auto" w:fill="auto"/>
          </w:tcPr>
          <w:p w14:paraId="50FD76F9" w14:textId="7CD28784"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26CA0932" w14:textId="23C7C76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8582908" w14:textId="77777777" w:rsidTr="007D4465">
        <w:trPr>
          <w:cantSplit/>
        </w:trPr>
        <w:tc>
          <w:tcPr>
            <w:tcW w:w="5647" w:type="dxa"/>
            <w:shd w:val="clear" w:color="auto" w:fill="auto"/>
          </w:tcPr>
          <w:p w14:paraId="0832F1BE" w14:textId="731D5E9E"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SourceSystemSearchType</w:t>
            </w:r>
            <w:r>
              <w:rPr>
                <w:rFonts w:ascii="Times New Roman" w:eastAsia="Times New Roman" w:hAnsi="Times New Roman"/>
                <w:sz w:val="20"/>
                <w:szCs w:val="20"/>
              </w:rPr>
              <w:t xml:space="preserve"> - </w:t>
            </w:r>
            <w:r w:rsidRPr="00AC3275">
              <w:rPr>
                <w:rFonts w:ascii="Times New Roman" w:eastAsia="Times New Roman" w:hAnsi="Times New Roman"/>
                <w:sz w:val="20"/>
                <w:szCs w:val="20"/>
              </w:rPr>
              <w:t>Description</w:t>
            </w:r>
          </w:p>
        </w:tc>
        <w:tc>
          <w:tcPr>
            <w:tcW w:w="1170" w:type="dxa"/>
            <w:shd w:val="clear" w:color="auto" w:fill="auto"/>
          </w:tcPr>
          <w:p w14:paraId="2570C2A4" w14:textId="24A7C31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71E7E564" w14:textId="768D16E4"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4B93F2F2" w14:textId="77777777" w:rsidTr="007D4465">
        <w:trPr>
          <w:cantSplit/>
        </w:trPr>
        <w:tc>
          <w:tcPr>
            <w:tcW w:w="5647" w:type="dxa"/>
            <w:shd w:val="clear" w:color="auto" w:fill="auto"/>
          </w:tcPr>
          <w:p w14:paraId="68AECD1E" w14:textId="4A635C5B" w:rsidR="009A06FE" w:rsidRDefault="009A06FE" w:rsidP="009A06FE">
            <w:pPr>
              <w:spacing w:after="0" w:line="240" w:lineRule="auto"/>
              <w:rPr>
                <w:rFonts w:ascii="Times New Roman" w:eastAsia="Times New Roman" w:hAnsi="Times New Roman"/>
                <w:sz w:val="20"/>
                <w:szCs w:val="20"/>
              </w:rPr>
            </w:pPr>
            <w:r w:rsidRPr="000A3320">
              <w:rPr>
                <w:rFonts w:ascii="Times New Roman" w:eastAsia="Times New Roman" w:hAnsi="Times New Roman"/>
                <w:sz w:val="20"/>
                <w:szCs w:val="20"/>
              </w:rPr>
              <w:t>TypeDescription</w:t>
            </w:r>
          </w:p>
        </w:tc>
        <w:tc>
          <w:tcPr>
            <w:tcW w:w="1170" w:type="dxa"/>
            <w:shd w:val="clear" w:color="auto" w:fill="auto"/>
          </w:tcPr>
          <w:p w14:paraId="14FFDB8E"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auto"/>
          </w:tcPr>
          <w:p w14:paraId="3696A064" w14:textId="7D0881AA" w:rsidR="009A06FE" w:rsidRDefault="009A06FE" w:rsidP="009A06FE">
            <w:pPr>
              <w:spacing w:after="0" w:line="240" w:lineRule="auto"/>
              <w:rPr>
                <w:rFonts w:ascii="Times New Roman" w:eastAsia="Times New Roman" w:hAnsi="Times New Roman"/>
                <w:bCs/>
                <w:sz w:val="20"/>
                <w:szCs w:val="20"/>
              </w:rPr>
            </w:pPr>
          </w:p>
        </w:tc>
      </w:tr>
      <w:tr w:rsidR="009A06FE" w:rsidRPr="00AC3275" w14:paraId="73C6AADF" w14:textId="77777777" w:rsidTr="007D4465">
        <w:trPr>
          <w:cantSplit/>
        </w:trPr>
        <w:tc>
          <w:tcPr>
            <w:tcW w:w="5647" w:type="dxa"/>
            <w:shd w:val="clear" w:color="auto" w:fill="auto"/>
          </w:tcPr>
          <w:p w14:paraId="0EA3FA34" w14:textId="728B08A4" w:rsidR="009A06FE" w:rsidRPr="00AC3275"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 xml:space="preserve">SourceSystemSearch - </w:t>
            </w:r>
            <w:r w:rsidRPr="00AC3275">
              <w:rPr>
                <w:rFonts w:ascii="Times New Roman" w:eastAsia="Times New Roman" w:hAnsi="Times New Roman"/>
                <w:sz w:val="20"/>
                <w:szCs w:val="20"/>
              </w:rPr>
              <w:t>Identifier</w:t>
            </w:r>
          </w:p>
        </w:tc>
        <w:tc>
          <w:tcPr>
            <w:tcW w:w="1170" w:type="dxa"/>
            <w:shd w:val="clear" w:color="auto" w:fill="auto"/>
          </w:tcPr>
          <w:p w14:paraId="43C2620D" w14:textId="47544886"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1338594D" w14:textId="1EBABA55"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AC3DD01" w14:textId="77777777" w:rsidTr="007D4465">
        <w:trPr>
          <w:cantSplit/>
        </w:trPr>
        <w:tc>
          <w:tcPr>
            <w:tcW w:w="5647" w:type="dxa"/>
            <w:shd w:val="clear" w:color="auto" w:fill="auto"/>
          </w:tcPr>
          <w:p w14:paraId="5AE1E2C5" w14:textId="1D620288" w:rsidR="009A06FE" w:rsidRPr="00AC3275"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ESRRoleTypeCode [</w:t>
            </w:r>
            <w:r w:rsidRPr="00AC3275">
              <w:rPr>
                <w:rFonts w:ascii="Times New Roman" w:eastAsia="Times New Roman" w:hAnsi="Times New Roman"/>
                <w:sz w:val="20"/>
                <w:szCs w:val="20"/>
              </w:rPr>
              <w:t>]</w:t>
            </w:r>
          </w:p>
        </w:tc>
        <w:tc>
          <w:tcPr>
            <w:tcW w:w="1170" w:type="dxa"/>
            <w:shd w:val="clear" w:color="auto" w:fill="auto"/>
          </w:tcPr>
          <w:p w14:paraId="26C588D8" w14:textId="31D2A99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031F81D1" w14:textId="351C652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6CDFD62" w14:textId="77777777" w:rsidTr="007D4465">
        <w:trPr>
          <w:cantSplit/>
        </w:trPr>
        <w:tc>
          <w:tcPr>
            <w:tcW w:w="5647" w:type="dxa"/>
            <w:shd w:val="clear" w:color="auto" w:fill="auto"/>
          </w:tcPr>
          <w:p w14:paraId="5425F673" w14:textId="261CACC2"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ESRFileSearchCode</w:t>
            </w:r>
          </w:p>
        </w:tc>
        <w:tc>
          <w:tcPr>
            <w:tcW w:w="1170" w:type="dxa"/>
            <w:shd w:val="clear" w:color="auto" w:fill="auto"/>
          </w:tcPr>
          <w:p w14:paraId="4F6C7D95" w14:textId="1EB328C5"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101A94E0" w14:textId="04BEC874"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4D38CFE2" w14:textId="77777777" w:rsidTr="007D4465">
        <w:trPr>
          <w:cantSplit/>
        </w:trPr>
        <w:tc>
          <w:tcPr>
            <w:tcW w:w="5647" w:type="dxa"/>
            <w:shd w:val="clear" w:color="auto" w:fill="auto"/>
          </w:tcPr>
          <w:p w14:paraId="5836B400" w14:textId="1E60DB03"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ESRResolutionTeamName</w:t>
            </w:r>
          </w:p>
        </w:tc>
        <w:tc>
          <w:tcPr>
            <w:tcW w:w="1170" w:type="dxa"/>
            <w:shd w:val="clear" w:color="auto" w:fill="auto"/>
          </w:tcPr>
          <w:p w14:paraId="45A43838" w14:textId="6D8D338C"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80D9C7A" w14:textId="4256FE26"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CAA83F3" w14:textId="77777777" w:rsidTr="007D4465">
        <w:trPr>
          <w:cantSplit/>
        </w:trPr>
        <w:tc>
          <w:tcPr>
            <w:tcW w:w="5647" w:type="dxa"/>
            <w:shd w:val="clear" w:color="auto" w:fill="auto"/>
          </w:tcPr>
          <w:p w14:paraId="1E6C9735" w14:textId="46122D0C"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SearchEntityValueText</w:t>
            </w:r>
          </w:p>
        </w:tc>
        <w:tc>
          <w:tcPr>
            <w:tcW w:w="1170" w:type="dxa"/>
            <w:shd w:val="clear" w:color="auto" w:fill="auto"/>
          </w:tcPr>
          <w:p w14:paraId="46F180EE" w14:textId="7CCF4944"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39EBF889" w14:textId="7EE8DA7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5075BAFA" w14:textId="77777777" w:rsidTr="007D4465">
        <w:trPr>
          <w:cantSplit/>
        </w:trPr>
        <w:tc>
          <w:tcPr>
            <w:tcW w:w="5647" w:type="dxa"/>
            <w:shd w:val="clear" w:color="auto" w:fill="auto"/>
          </w:tcPr>
          <w:p w14:paraId="667F22FF" w14:textId="2BB2A175"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ESROrgName</w:t>
            </w:r>
          </w:p>
        </w:tc>
        <w:tc>
          <w:tcPr>
            <w:tcW w:w="1170" w:type="dxa"/>
            <w:shd w:val="clear" w:color="auto" w:fill="auto"/>
          </w:tcPr>
          <w:p w14:paraId="366E6E5F" w14:textId="523C117D"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458D1544" w14:textId="430ED949"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5195371D" w14:textId="77777777" w:rsidTr="007D4465">
        <w:trPr>
          <w:cantSplit/>
        </w:trPr>
        <w:tc>
          <w:tcPr>
            <w:tcW w:w="5647" w:type="dxa"/>
            <w:shd w:val="clear" w:color="auto" w:fill="auto"/>
          </w:tcPr>
          <w:p w14:paraId="32A44AF8" w14:textId="4E12D1FE"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OrgIncDate</w:t>
            </w:r>
          </w:p>
        </w:tc>
        <w:tc>
          <w:tcPr>
            <w:tcW w:w="1170" w:type="dxa"/>
            <w:shd w:val="clear" w:color="auto" w:fill="auto"/>
          </w:tcPr>
          <w:p w14:paraId="63DCD931" w14:textId="3EC02B1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2A85297C" w14:textId="2FD30926"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Date</w:t>
            </w:r>
          </w:p>
        </w:tc>
      </w:tr>
      <w:tr w:rsidR="009A06FE" w:rsidRPr="00AC3275" w14:paraId="20ABEC7E" w14:textId="77777777" w:rsidTr="007D4465">
        <w:trPr>
          <w:cantSplit/>
        </w:trPr>
        <w:tc>
          <w:tcPr>
            <w:tcW w:w="5647" w:type="dxa"/>
            <w:shd w:val="clear" w:color="auto" w:fill="auto"/>
          </w:tcPr>
          <w:p w14:paraId="43562372" w14:textId="1BC0002A"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OrgTypeDescription</w:t>
            </w:r>
          </w:p>
        </w:tc>
        <w:tc>
          <w:tcPr>
            <w:tcW w:w="1170" w:type="dxa"/>
            <w:shd w:val="clear" w:color="auto" w:fill="auto"/>
          </w:tcPr>
          <w:p w14:paraId="5A9AAC05" w14:textId="5080B7E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7AC63353" w14:textId="283BDDFD"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12D398C6" w14:textId="77777777" w:rsidTr="007D4465">
        <w:trPr>
          <w:cantSplit/>
        </w:trPr>
        <w:tc>
          <w:tcPr>
            <w:tcW w:w="5647" w:type="dxa"/>
            <w:shd w:val="clear" w:color="auto" w:fill="auto"/>
          </w:tcPr>
          <w:p w14:paraId="35F79DDA" w14:textId="114F3F4B"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OrgIncStateOrProvinceCode</w:t>
            </w:r>
          </w:p>
        </w:tc>
        <w:tc>
          <w:tcPr>
            <w:tcW w:w="1170" w:type="dxa"/>
            <w:shd w:val="clear" w:color="auto" w:fill="auto"/>
          </w:tcPr>
          <w:p w14:paraId="776F741B" w14:textId="2CC9CD6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09C62DB1" w14:textId="3C7FE3B4"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10F133F4" w14:textId="77777777" w:rsidTr="007D4465">
        <w:trPr>
          <w:cantSplit/>
        </w:trPr>
        <w:tc>
          <w:tcPr>
            <w:tcW w:w="5647" w:type="dxa"/>
            <w:shd w:val="clear" w:color="auto" w:fill="auto"/>
          </w:tcPr>
          <w:p w14:paraId="66FCAA94" w14:textId="6C9F7607"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OrgTaxIdNumber</w:t>
            </w:r>
          </w:p>
        </w:tc>
        <w:tc>
          <w:tcPr>
            <w:tcW w:w="1170" w:type="dxa"/>
            <w:shd w:val="clear" w:color="auto" w:fill="auto"/>
          </w:tcPr>
          <w:p w14:paraId="0628CB68" w14:textId="38B27419"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66100DE0" w14:textId="5BABE5E5"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EB25DB0" w14:textId="77777777" w:rsidTr="007D4465">
        <w:trPr>
          <w:cantSplit/>
        </w:trPr>
        <w:tc>
          <w:tcPr>
            <w:tcW w:w="5647" w:type="dxa"/>
            <w:shd w:val="clear" w:color="auto" w:fill="D9D9D9" w:themeFill="background1" w:themeFillShade="D9"/>
          </w:tcPr>
          <w:p w14:paraId="2540F8C5" w14:textId="6AA1C914" w:rsidR="009A06FE" w:rsidRPr="00AC3275"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Address</w:t>
            </w:r>
          </w:p>
        </w:tc>
        <w:tc>
          <w:tcPr>
            <w:tcW w:w="1170" w:type="dxa"/>
            <w:shd w:val="clear" w:color="auto" w:fill="D9D9D9" w:themeFill="background1" w:themeFillShade="D9"/>
          </w:tcPr>
          <w:p w14:paraId="4894748F"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D9D9D9" w:themeFill="background1" w:themeFillShade="D9"/>
          </w:tcPr>
          <w:p w14:paraId="0248675F" w14:textId="09931538" w:rsidR="009A06FE" w:rsidRPr="00AC3275" w:rsidRDefault="009A06FE" w:rsidP="009A06FE">
            <w:pPr>
              <w:spacing w:after="0" w:line="240" w:lineRule="auto"/>
              <w:rPr>
                <w:rFonts w:ascii="Times New Roman" w:eastAsia="Times New Roman" w:hAnsi="Times New Roman"/>
                <w:bCs/>
                <w:sz w:val="20"/>
                <w:szCs w:val="20"/>
              </w:rPr>
            </w:pPr>
          </w:p>
        </w:tc>
      </w:tr>
      <w:tr w:rsidR="009A06FE" w:rsidRPr="00AC3275" w14:paraId="0CB3B422" w14:textId="77777777" w:rsidTr="007D4465">
        <w:trPr>
          <w:cantSplit/>
        </w:trPr>
        <w:tc>
          <w:tcPr>
            <w:tcW w:w="5647" w:type="dxa"/>
            <w:shd w:val="clear" w:color="auto" w:fill="auto"/>
          </w:tcPr>
          <w:p w14:paraId="4B27AB30" w14:textId="3E818333" w:rsidR="009A06FE"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AddressLine1</w:t>
            </w:r>
          </w:p>
        </w:tc>
        <w:tc>
          <w:tcPr>
            <w:tcW w:w="1170" w:type="dxa"/>
            <w:shd w:val="clear" w:color="auto" w:fill="auto"/>
          </w:tcPr>
          <w:p w14:paraId="4BDF1EF6" w14:textId="07095AF3"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9B3AAFE" w14:textId="053E34F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D629D63" w14:textId="77777777" w:rsidTr="007D4465">
        <w:trPr>
          <w:cantSplit/>
        </w:trPr>
        <w:tc>
          <w:tcPr>
            <w:tcW w:w="5647" w:type="dxa"/>
            <w:shd w:val="clear" w:color="auto" w:fill="auto"/>
          </w:tcPr>
          <w:p w14:paraId="69D7858E" w14:textId="09C27CE6"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AddressLine2</w:t>
            </w:r>
          </w:p>
        </w:tc>
        <w:tc>
          <w:tcPr>
            <w:tcW w:w="1170" w:type="dxa"/>
            <w:shd w:val="clear" w:color="auto" w:fill="auto"/>
          </w:tcPr>
          <w:p w14:paraId="0C2B8709" w14:textId="65BDEF3C"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7CE80DB4" w14:textId="3B2B5E03"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E301E37" w14:textId="77777777" w:rsidTr="007D4465">
        <w:trPr>
          <w:cantSplit/>
        </w:trPr>
        <w:tc>
          <w:tcPr>
            <w:tcW w:w="5647" w:type="dxa"/>
            <w:shd w:val="clear" w:color="auto" w:fill="auto"/>
          </w:tcPr>
          <w:p w14:paraId="40D8ACEA" w14:textId="41A03C05"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CityName</w:t>
            </w:r>
          </w:p>
        </w:tc>
        <w:tc>
          <w:tcPr>
            <w:tcW w:w="1170" w:type="dxa"/>
            <w:shd w:val="clear" w:color="auto" w:fill="auto"/>
          </w:tcPr>
          <w:p w14:paraId="536E5BE8" w14:textId="00BCC123"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BC8B763" w14:textId="5162428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F7BC294" w14:textId="77777777" w:rsidTr="007D4465">
        <w:trPr>
          <w:cantSplit/>
        </w:trPr>
        <w:tc>
          <w:tcPr>
            <w:tcW w:w="5647" w:type="dxa"/>
            <w:shd w:val="clear" w:color="auto" w:fill="auto"/>
          </w:tcPr>
          <w:p w14:paraId="5CB1964E" w14:textId="521A2DF7"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StateOrProvinceCode</w:t>
            </w:r>
          </w:p>
        </w:tc>
        <w:tc>
          <w:tcPr>
            <w:tcW w:w="1170" w:type="dxa"/>
            <w:shd w:val="clear" w:color="auto" w:fill="auto"/>
          </w:tcPr>
          <w:p w14:paraId="23E02147" w14:textId="0E1EEB0E"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68696CB1" w14:textId="74934DBC"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316A7E29" w14:textId="77777777" w:rsidTr="007D4465">
        <w:trPr>
          <w:cantSplit/>
        </w:trPr>
        <w:tc>
          <w:tcPr>
            <w:tcW w:w="5647" w:type="dxa"/>
            <w:shd w:val="clear" w:color="auto" w:fill="auto"/>
          </w:tcPr>
          <w:p w14:paraId="24AC9E10" w14:textId="2D3F685C"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color w:val="000000"/>
                <w:sz w:val="20"/>
                <w:szCs w:val="20"/>
              </w:rPr>
              <w:t>PostalCode</w:t>
            </w:r>
          </w:p>
        </w:tc>
        <w:tc>
          <w:tcPr>
            <w:tcW w:w="1170" w:type="dxa"/>
            <w:shd w:val="clear" w:color="auto" w:fill="auto"/>
          </w:tcPr>
          <w:p w14:paraId="0D389519" w14:textId="2DBFD07E"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color w:val="000000"/>
                <w:sz w:val="20"/>
                <w:szCs w:val="20"/>
              </w:rPr>
              <w:t>O</w:t>
            </w:r>
          </w:p>
        </w:tc>
        <w:tc>
          <w:tcPr>
            <w:tcW w:w="1890" w:type="dxa"/>
            <w:shd w:val="clear" w:color="auto" w:fill="auto"/>
          </w:tcPr>
          <w:p w14:paraId="4EBC85EC" w14:textId="4B9EFC3C"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color w:val="000000"/>
                <w:sz w:val="20"/>
                <w:szCs w:val="20"/>
              </w:rPr>
              <w:t>Character</w:t>
            </w:r>
          </w:p>
        </w:tc>
      </w:tr>
      <w:tr w:rsidR="009A06FE" w:rsidRPr="00AC3275" w14:paraId="245F845A" w14:textId="77777777" w:rsidTr="007D4465">
        <w:trPr>
          <w:cantSplit/>
        </w:trPr>
        <w:tc>
          <w:tcPr>
            <w:tcW w:w="5647" w:type="dxa"/>
            <w:shd w:val="clear" w:color="auto" w:fill="auto"/>
          </w:tcPr>
          <w:p w14:paraId="5ACFDA27" w14:textId="3D7EFC39" w:rsidR="009A06FE" w:rsidRPr="00AC3275" w:rsidRDefault="009A06FE" w:rsidP="009A06FE">
            <w:pPr>
              <w:spacing w:after="0" w:line="240" w:lineRule="auto"/>
              <w:ind w:left="720"/>
              <w:rPr>
                <w:rFonts w:ascii="Times New Roman" w:eastAsia="Times New Roman" w:hAnsi="Times New Roman"/>
                <w:color w:val="000000"/>
                <w:sz w:val="20"/>
                <w:szCs w:val="20"/>
              </w:rPr>
            </w:pPr>
            <w:r w:rsidRPr="00AC3275">
              <w:rPr>
                <w:rFonts w:ascii="Times New Roman" w:eastAsia="Times New Roman" w:hAnsi="Times New Roman"/>
                <w:sz w:val="20"/>
                <w:szCs w:val="20"/>
              </w:rPr>
              <w:t>CountryName</w:t>
            </w:r>
          </w:p>
        </w:tc>
        <w:tc>
          <w:tcPr>
            <w:tcW w:w="1170" w:type="dxa"/>
            <w:shd w:val="clear" w:color="auto" w:fill="auto"/>
          </w:tcPr>
          <w:p w14:paraId="72F0EAF9" w14:textId="6AAFE989" w:rsidR="009A06FE" w:rsidRPr="00AC3275" w:rsidRDefault="009A06FE" w:rsidP="009A06FE">
            <w:pPr>
              <w:spacing w:after="0" w:line="240" w:lineRule="auto"/>
              <w:rPr>
                <w:rFonts w:ascii="Times New Roman" w:eastAsia="Times New Roman" w:hAnsi="Times New Roman"/>
                <w:bCs/>
                <w:color w:val="000000"/>
                <w:sz w:val="20"/>
                <w:szCs w:val="20"/>
              </w:rPr>
            </w:pPr>
            <w:r w:rsidRPr="00AC3275">
              <w:rPr>
                <w:rFonts w:ascii="Times New Roman" w:eastAsia="Times New Roman" w:hAnsi="Times New Roman"/>
                <w:bCs/>
                <w:sz w:val="20"/>
                <w:szCs w:val="20"/>
              </w:rPr>
              <w:t>O</w:t>
            </w:r>
          </w:p>
        </w:tc>
        <w:tc>
          <w:tcPr>
            <w:tcW w:w="1890" w:type="dxa"/>
            <w:shd w:val="clear" w:color="auto" w:fill="auto"/>
          </w:tcPr>
          <w:p w14:paraId="1F734660" w14:textId="6375E92B" w:rsidR="009A06FE" w:rsidRPr="00AC3275" w:rsidRDefault="009A06FE" w:rsidP="009A06FE">
            <w:pPr>
              <w:spacing w:after="0" w:line="240" w:lineRule="auto"/>
              <w:rPr>
                <w:rFonts w:ascii="Times New Roman" w:eastAsia="Times New Roman" w:hAnsi="Times New Roman"/>
                <w:bCs/>
                <w:color w:val="000000"/>
                <w:sz w:val="20"/>
                <w:szCs w:val="20"/>
              </w:rPr>
            </w:pPr>
            <w:r w:rsidRPr="00AC3275">
              <w:rPr>
                <w:rFonts w:ascii="Times New Roman" w:eastAsia="Times New Roman" w:hAnsi="Times New Roman"/>
                <w:bCs/>
                <w:sz w:val="20"/>
                <w:szCs w:val="20"/>
              </w:rPr>
              <w:t>Character</w:t>
            </w:r>
          </w:p>
        </w:tc>
      </w:tr>
      <w:tr w:rsidR="009A06FE" w:rsidRPr="00AC3275" w14:paraId="16F6F207" w14:textId="77777777" w:rsidTr="00B71F9E">
        <w:trPr>
          <w:cantSplit/>
        </w:trPr>
        <w:tc>
          <w:tcPr>
            <w:tcW w:w="5647" w:type="dxa"/>
            <w:shd w:val="clear" w:color="auto" w:fill="A8D08D" w:themeFill="accent6" w:themeFillTint="99"/>
          </w:tcPr>
          <w:p w14:paraId="7F28874F" w14:textId="3D2F87B4" w:rsidR="009A06FE" w:rsidRPr="00B71F9E" w:rsidRDefault="009A06FE" w:rsidP="009A06FE">
            <w:pPr>
              <w:spacing w:after="0" w:line="240" w:lineRule="auto"/>
              <w:rPr>
                <w:rFonts w:ascii="Consolas" w:hAnsi="Consolas" w:cs="Calibri"/>
                <w:b/>
                <w:bCs/>
                <w:i/>
                <w:iCs/>
                <w:color w:val="000000"/>
                <w:szCs w:val="21"/>
              </w:rPr>
            </w:pPr>
            <w:r w:rsidRPr="00B71F9E">
              <w:rPr>
                <w:rFonts w:ascii="Consolas" w:hAnsi="Consolas" w:cs="Calibri"/>
                <w:b/>
                <w:bCs/>
                <w:i/>
                <w:iCs/>
                <w:color w:val="000000"/>
                <w:szCs w:val="21"/>
              </w:rPr>
              <w:t>EconomicSanctionRiskPassport</w:t>
            </w:r>
          </w:p>
        </w:tc>
        <w:tc>
          <w:tcPr>
            <w:tcW w:w="1170" w:type="dxa"/>
            <w:shd w:val="clear" w:color="auto" w:fill="A8D08D" w:themeFill="accent6" w:themeFillTint="99"/>
          </w:tcPr>
          <w:p w14:paraId="50DBE772" w14:textId="77777777" w:rsidR="009A06FE" w:rsidRPr="00B71F9E" w:rsidRDefault="009A06FE" w:rsidP="009A06FE">
            <w:pPr>
              <w:spacing w:after="0" w:line="240" w:lineRule="auto"/>
              <w:rPr>
                <w:rFonts w:ascii="Consolas" w:hAnsi="Consolas" w:cs="Calibri"/>
                <w:b/>
                <w:bCs/>
                <w:i/>
                <w:iCs/>
                <w:color w:val="000000"/>
                <w:szCs w:val="21"/>
              </w:rPr>
            </w:pPr>
          </w:p>
        </w:tc>
        <w:tc>
          <w:tcPr>
            <w:tcW w:w="1890" w:type="dxa"/>
            <w:shd w:val="clear" w:color="auto" w:fill="A8D08D" w:themeFill="accent6" w:themeFillTint="99"/>
          </w:tcPr>
          <w:p w14:paraId="1F4AE319" w14:textId="184C2B8D" w:rsidR="009A06FE" w:rsidRPr="00B71F9E" w:rsidRDefault="009A06FE" w:rsidP="009A06FE">
            <w:pPr>
              <w:spacing w:after="0" w:line="240" w:lineRule="auto"/>
              <w:rPr>
                <w:rFonts w:ascii="Consolas" w:hAnsi="Consolas" w:cs="Calibri"/>
                <w:b/>
                <w:bCs/>
                <w:i/>
                <w:iCs/>
                <w:color w:val="000000"/>
                <w:szCs w:val="21"/>
              </w:rPr>
            </w:pPr>
          </w:p>
        </w:tc>
      </w:tr>
      <w:tr w:rsidR="009A06FE" w:rsidRPr="00AC3275" w14:paraId="6C3BA075" w14:textId="77777777" w:rsidTr="007D4465">
        <w:trPr>
          <w:cantSplit/>
        </w:trPr>
        <w:tc>
          <w:tcPr>
            <w:tcW w:w="5647" w:type="dxa"/>
            <w:shd w:val="clear" w:color="auto" w:fill="auto"/>
          </w:tcPr>
          <w:p w14:paraId="64175300" w14:textId="143B3B0E" w:rsidR="009A06FE" w:rsidRDefault="009A06FE" w:rsidP="009A06FE">
            <w:pPr>
              <w:spacing w:after="0" w:line="240" w:lineRule="auto"/>
              <w:ind w:left="720"/>
              <w:rPr>
                <w:rFonts w:ascii="Times New Roman" w:eastAsia="Times New Roman" w:hAnsi="Times New Roman"/>
                <w:sz w:val="20"/>
                <w:szCs w:val="20"/>
              </w:rPr>
            </w:pPr>
            <w:r w:rsidRPr="000A3320">
              <w:rPr>
                <w:rFonts w:ascii="Times New Roman" w:eastAsia="Times New Roman" w:hAnsi="Times New Roman"/>
                <w:sz w:val="20"/>
                <w:szCs w:val="20"/>
              </w:rPr>
              <w:t>PassportIssueCountry</w:t>
            </w:r>
          </w:p>
        </w:tc>
        <w:tc>
          <w:tcPr>
            <w:tcW w:w="1170" w:type="dxa"/>
            <w:shd w:val="clear" w:color="auto" w:fill="auto"/>
          </w:tcPr>
          <w:p w14:paraId="6DD80269"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auto"/>
          </w:tcPr>
          <w:p w14:paraId="12E16711" w14:textId="3663C034" w:rsidR="009A06FE" w:rsidRDefault="009A06FE" w:rsidP="009A06FE">
            <w:pPr>
              <w:spacing w:after="0" w:line="240" w:lineRule="auto"/>
              <w:rPr>
                <w:rFonts w:ascii="Times New Roman" w:eastAsia="Times New Roman" w:hAnsi="Times New Roman"/>
                <w:bCs/>
                <w:sz w:val="20"/>
                <w:szCs w:val="20"/>
              </w:rPr>
            </w:pPr>
          </w:p>
        </w:tc>
      </w:tr>
      <w:tr w:rsidR="009A06FE" w:rsidRPr="00AC3275" w14:paraId="6F9F8488" w14:textId="77777777" w:rsidTr="007D4465">
        <w:trPr>
          <w:cantSplit/>
        </w:trPr>
        <w:tc>
          <w:tcPr>
            <w:tcW w:w="5647" w:type="dxa"/>
            <w:shd w:val="clear" w:color="auto" w:fill="auto"/>
          </w:tcPr>
          <w:p w14:paraId="3D60E322" w14:textId="46668324" w:rsidR="009A06FE" w:rsidRDefault="009A06FE" w:rsidP="009A06FE">
            <w:pPr>
              <w:spacing w:after="0" w:line="240" w:lineRule="auto"/>
              <w:ind w:left="720"/>
              <w:rPr>
                <w:rFonts w:ascii="Times New Roman" w:eastAsia="Times New Roman" w:hAnsi="Times New Roman"/>
                <w:sz w:val="20"/>
                <w:szCs w:val="20"/>
              </w:rPr>
            </w:pPr>
            <w:r w:rsidRPr="000A3320">
              <w:rPr>
                <w:rFonts w:ascii="Times New Roman" w:eastAsia="Times New Roman" w:hAnsi="Times New Roman"/>
                <w:sz w:val="20"/>
                <w:szCs w:val="20"/>
              </w:rPr>
              <w:t>PassportNumber</w:t>
            </w:r>
          </w:p>
        </w:tc>
        <w:tc>
          <w:tcPr>
            <w:tcW w:w="1170" w:type="dxa"/>
            <w:shd w:val="clear" w:color="auto" w:fill="auto"/>
          </w:tcPr>
          <w:p w14:paraId="48F66C7D"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auto"/>
          </w:tcPr>
          <w:p w14:paraId="30ACC8C9" w14:textId="2A4223DC" w:rsidR="009A06FE" w:rsidRDefault="009A06FE" w:rsidP="009A06FE">
            <w:pPr>
              <w:spacing w:after="0" w:line="240" w:lineRule="auto"/>
              <w:rPr>
                <w:rFonts w:ascii="Times New Roman" w:eastAsia="Times New Roman" w:hAnsi="Times New Roman"/>
                <w:bCs/>
                <w:sz w:val="20"/>
                <w:szCs w:val="20"/>
              </w:rPr>
            </w:pPr>
          </w:p>
        </w:tc>
      </w:tr>
      <w:tr w:rsidR="009A06FE" w:rsidRPr="00AC3275" w14:paraId="77150907" w14:textId="77777777" w:rsidTr="007D4465">
        <w:trPr>
          <w:cantSplit/>
        </w:trPr>
        <w:tc>
          <w:tcPr>
            <w:tcW w:w="5647" w:type="dxa"/>
            <w:shd w:val="clear" w:color="auto" w:fill="A8D08D" w:themeFill="accent6" w:themeFillTint="99"/>
          </w:tcPr>
          <w:p w14:paraId="3C60538B" w14:textId="67DD2786" w:rsidR="009A06FE" w:rsidRPr="00AC3275" w:rsidRDefault="009A06FE" w:rsidP="009A06FE">
            <w:pPr>
              <w:spacing w:after="0" w:line="240" w:lineRule="auto"/>
              <w:rPr>
                <w:rFonts w:ascii="Times New Roman" w:eastAsia="Times New Roman" w:hAnsi="Times New Roman"/>
                <w:sz w:val="20"/>
                <w:szCs w:val="20"/>
              </w:rPr>
            </w:pPr>
            <w:r w:rsidRPr="007D4465">
              <w:rPr>
                <w:rFonts w:ascii="Consolas" w:hAnsi="Consolas" w:cs="Calibri"/>
                <w:b/>
                <w:bCs/>
                <w:i/>
                <w:iCs/>
                <w:color w:val="000000"/>
                <w:szCs w:val="21"/>
              </w:rPr>
              <w:t>EconomicSanctionRiskVessel</w:t>
            </w:r>
          </w:p>
        </w:tc>
        <w:tc>
          <w:tcPr>
            <w:tcW w:w="1170" w:type="dxa"/>
            <w:shd w:val="clear" w:color="auto" w:fill="A8D08D" w:themeFill="accent6" w:themeFillTint="99"/>
          </w:tcPr>
          <w:p w14:paraId="5671E1EC"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A8D08D" w:themeFill="accent6" w:themeFillTint="99"/>
          </w:tcPr>
          <w:p w14:paraId="69F5002F" w14:textId="47B0E20F" w:rsidR="009A06FE" w:rsidRPr="00AC3275" w:rsidRDefault="009A06FE" w:rsidP="009A06FE">
            <w:pPr>
              <w:spacing w:after="0" w:line="240" w:lineRule="auto"/>
              <w:rPr>
                <w:rFonts w:ascii="Times New Roman" w:eastAsia="Times New Roman" w:hAnsi="Times New Roman"/>
                <w:bCs/>
                <w:sz w:val="20"/>
                <w:szCs w:val="20"/>
              </w:rPr>
            </w:pPr>
          </w:p>
        </w:tc>
      </w:tr>
      <w:tr w:rsidR="009A06FE" w:rsidRPr="00AC3275" w14:paraId="05FD1921" w14:textId="77777777" w:rsidTr="007D4465">
        <w:trPr>
          <w:cantSplit/>
        </w:trPr>
        <w:tc>
          <w:tcPr>
            <w:tcW w:w="5647" w:type="dxa"/>
            <w:shd w:val="clear" w:color="auto" w:fill="auto"/>
          </w:tcPr>
          <w:p w14:paraId="33AC1C6F" w14:textId="1D6F08CA" w:rsidR="009A06FE" w:rsidRPr="00E40742" w:rsidRDefault="009A06FE" w:rsidP="009A06FE">
            <w:pPr>
              <w:spacing w:after="0" w:line="240" w:lineRule="auto"/>
              <w:rPr>
                <w:b/>
                <w:sz w:val="20"/>
                <w:szCs w:val="20"/>
              </w:rPr>
            </w:pPr>
            <w:r w:rsidRPr="00AC3275">
              <w:rPr>
                <w:rFonts w:ascii="Times New Roman" w:eastAsia="Times New Roman" w:hAnsi="Times New Roman"/>
                <w:sz w:val="20"/>
                <w:szCs w:val="20"/>
              </w:rPr>
              <w:t>SourceSystemReferenceText</w:t>
            </w:r>
          </w:p>
        </w:tc>
        <w:tc>
          <w:tcPr>
            <w:tcW w:w="1170" w:type="dxa"/>
            <w:shd w:val="clear" w:color="auto" w:fill="auto"/>
          </w:tcPr>
          <w:p w14:paraId="6CCB9DBF" w14:textId="4272F896"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5A6F96E8" w14:textId="6EAA7C4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401A1266" w14:textId="77777777" w:rsidTr="007D4465">
        <w:trPr>
          <w:cantSplit/>
        </w:trPr>
        <w:tc>
          <w:tcPr>
            <w:tcW w:w="5647" w:type="dxa"/>
            <w:shd w:val="clear" w:color="auto" w:fill="auto"/>
          </w:tcPr>
          <w:p w14:paraId="3F6E081A" w14:textId="400A5477"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SourceSystemSearchType</w:t>
            </w:r>
            <w:r>
              <w:rPr>
                <w:rFonts w:ascii="Times New Roman" w:eastAsia="Times New Roman" w:hAnsi="Times New Roman"/>
                <w:sz w:val="20"/>
                <w:szCs w:val="20"/>
              </w:rPr>
              <w:t xml:space="preserve"> - </w:t>
            </w:r>
            <w:r w:rsidRPr="00AC3275">
              <w:rPr>
                <w:rFonts w:ascii="Times New Roman" w:eastAsia="Times New Roman" w:hAnsi="Times New Roman"/>
                <w:sz w:val="20"/>
                <w:szCs w:val="20"/>
              </w:rPr>
              <w:t>Description</w:t>
            </w:r>
          </w:p>
        </w:tc>
        <w:tc>
          <w:tcPr>
            <w:tcW w:w="1170" w:type="dxa"/>
            <w:shd w:val="clear" w:color="auto" w:fill="auto"/>
          </w:tcPr>
          <w:p w14:paraId="7B3993F3" w14:textId="243E12F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6AEDCE8E" w14:textId="477A7F0C"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B87D4B5" w14:textId="77777777" w:rsidTr="007D4465">
        <w:trPr>
          <w:cantSplit/>
        </w:trPr>
        <w:tc>
          <w:tcPr>
            <w:tcW w:w="5647" w:type="dxa"/>
            <w:shd w:val="clear" w:color="auto" w:fill="auto"/>
          </w:tcPr>
          <w:p w14:paraId="540C08F8" w14:textId="46F26F37" w:rsidR="009A06FE" w:rsidRPr="00AC3275"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 xml:space="preserve">SourceSystemSearch - </w:t>
            </w:r>
            <w:r w:rsidRPr="00AC3275">
              <w:rPr>
                <w:rFonts w:ascii="Times New Roman" w:eastAsia="Times New Roman" w:hAnsi="Times New Roman"/>
                <w:sz w:val="20"/>
                <w:szCs w:val="20"/>
              </w:rPr>
              <w:t>Identifier</w:t>
            </w:r>
          </w:p>
        </w:tc>
        <w:tc>
          <w:tcPr>
            <w:tcW w:w="1170" w:type="dxa"/>
            <w:shd w:val="clear" w:color="auto" w:fill="auto"/>
          </w:tcPr>
          <w:p w14:paraId="6CC0EBDB" w14:textId="4DC7A85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02521A0" w14:textId="327D2946"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50E8466" w14:textId="77777777" w:rsidTr="007D4465">
        <w:trPr>
          <w:cantSplit/>
        </w:trPr>
        <w:tc>
          <w:tcPr>
            <w:tcW w:w="5647" w:type="dxa"/>
            <w:shd w:val="clear" w:color="auto" w:fill="auto"/>
          </w:tcPr>
          <w:p w14:paraId="3766BAB7" w14:textId="316E4EA7" w:rsidR="009A06FE" w:rsidRPr="00AC3275"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ESRRoleTypeCode [ ]</w:t>
            </w:r>
          </w:p>
        </w:tc>
        <w:tc>
          <w:tcPr>
            <w:tcW w:w="1170" w:type="dxa"/>
            <w:shd w:val="clear" w:color="auto" w:fill="auto"/>
          </w:tcPr>
          <w:p w14:paraId="7B15C9EE" w14:textId="2E5E3494"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0DF0AC4B" w14:textId="37902F2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7C0B0893" w14:textId="77777777" w:rsidTr="007D4465">
        <w:trPr>
          <w:cantSplit/>
        </w:trPr>
        <w:tc>
          <w:tcPr>
            <w:tcW w:w="5647" w:type="dxa"/>
            <w:shd w:val="clear" w:color="auto" w:fill="auto"/>
          </w:tcPr>
          <w:p w14:paraId="43267AA7" w14:textId="62782E2C"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ESRFileSearchCode</w:t>
            </w:r>
          </w:p>
        </w:tc>
        <w:tc>
          <w:tcPr>
            <w:tcW w:w="1170" w:type="dxa"/>
            <w:shd w:val="clear" w:color="auto" w:fill="auto"/>
          </w:tcPr>
          <w:p w14:paraId="363C27CB" w14:textId="2D338B24"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3CCF6964" w14:textId="1E23E796"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095A4260" w14:textId="77777777" w:rsidTr="007D4465">
        <w:trPr>
          <w:cantSplit/>
        </w:trPr>
        <w:tc>
          <w:tcPr>
            <w:tcW w:w="5647" w:type="dxa"/>
            <w:shd w:val="clear" w:color="auto" w:fill="auto"/>
          </w:tcPr>
          <w:p w14:paraId="27353914" w14:textId="62241AC5"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ESRResolutionTeamName</w:t>
            </w:r>
          </w:p>
        </w:tc>
        <w:tc>
          <w:tcPr>
            <w:tcW w:w="1170" w:type="dxa"/>
            <w:shd w:val="clear" w:color="auto" w:fill="auto"/>
          </w:tcPr>
          <w:p w14:paraId="3FDB706F" w14:textId="30D3099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607526B1" w14:textId="78D6C3D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45F72335" w14:textId="77777777" w:rsidTr="007D4465">
        <w:trPr>
          <w:cantSplit/>
        </w:trPr>
        <w:tc>
          <w:tcPr>
            <w:tcW w:w="5647" w:type="dxa"/>
            <w:shd w:val="clear" w:color="auto" w:fill="auto"/>
          </w:tcPr>
          <w:p w14:paraId="731B7398" w14:textId="0C0D648A"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SearchEntityValueText</w:t>
            </w:r>
          </w:p>
        </w:tc>
        <w:tc>
          <w:tcPr>
            <w:tcW w:w="1170" w:type="dxa"/>
            <w:shd w:val="clear" w:color="auto" w:fill="auto"/>
          </w:tcPr>
          <w:p w14:paraId="7F2E867A" w14:textId="071D95D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36E9E4B1" w14:textId="4BAECD7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820F9F1" w14:textId="77777777" w:rsidTr="007D4465">
        <w:trPr>
          <w:cantSplit/>
        </w:trPr>
        <w:tc>
          <w:tcPr>
            <w:tcW w:w="5647" w:type="dxa"/>
            <w:shd w:val="clear" w:color="auto" w:fill="auto"/>
          </w:tcPr>
          <w:p w14:paraId="7277E7BC" w14:textId="2C015F39"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ESRVesselName</w:t>
            </w:r>
          </w:p>
        </w:tc>
        <w:tc>
          <w:tcPr>
            <w:tcW w:w="1170" w:type="dxa"/>
            <w:shd w:val="clear" w:color="auto" w:fill="auto"/>
          </w:tcPr>
          <w:p w14:paraId="7D0210E7" w14:textId="60C6AFD1"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534F66A0" w14:textId="7E2351AD"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47C10050" w14:textId="77777777" w:rsidTr="007D4465">
        <w:trPr>
          <w:cantSplit/>
        </w:trPr>
        <w:tc>
          <w:tcPr>
            <w:tcW w:w="5647" w:type="dxa"/>
            <w:shd w:val="clear" w:color="auto" w:fill="auto"/>
          </w:tcPr>
          <w:p w14:paraId="28761723" w14:textId="3615D1ED"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VesselTypeCode</w:t>
            </w:r>
          </w:p>
        </w:tc>
        <w:tc>
          <w:tcPr>
            <w:tcW w:w="1170" w:type="dxa"/>
            <w:shd w:val="clear" w:color="auto" w:fill="auto"/>
          </w:tcPr>
          <w:p w14:paraId="556267F0" w14:textId="7790616E"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3B3A544E" w14:textId="20B0B4D3"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105E8339" w14:textId="77777777" w:rsidTr="007D4465">
        <w:trPr>
          <w:cantSplit/>
        </w:trPr>
        <w:tc>
          <w:tcPr>
            <w:tcW w:w="5647" w:type="dxa"/>
            <w:shd w:val="clear" w:color="auto" w:fill="auto"/>
          </w:tcPr>
          <w:p w14:paraId="4EE4FD6A" w14:textId="201A014D"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lastRenderedPageBreak/>
              <w:t>VesselGrossWeight</w:t>
            </w:r>
          </w:p>
        </w:tc>
        <w:tc>
          <w:tcPr>
            <w:tcW w:w="1170" w:type="dxa"/>
            <w:shd w:val="clear" w:color="auto" w:fill="auto"/>
          </w:tcPr>
          <w:p w14:paraId="41DABDB3" w14:textId="76334605"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7FAC4EF8" w14:textId="7CD8B16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0739468F" w14:textId="77777777" w:rsidTr="007D4465">
        <w:trPr>
          <w:cantSplit/>
        </w:trPr>
        <w:tc>
          <w:tcPr>
            <w:tcW w:w="5647" w:type="dxa"/>
            <w:shd w:val="clear" w:color="auto" w:fill="auto"/>
          </w:tcPr>
          <w:p w14:paraId="1621503B" w14:textId="1DE532C0"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VesselDeadWeight</w:t>
            </w:r>
          </w:p>
        </w:tc>
        <w:tc>
          <w:tcPr>
            <w:tcW w:w="1170" w:type="dxa"/>
            <w:shd w:val="clear" w:color="auto" w:fill="auto"/>
          </w:tcPr>
          <w:p w14:paraId="170FA76D" w14:textId="37F2048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E96B8B8" w14:textId="4887D43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43E44C4" w14:textId="77777777" w:rsidTr="007D4465">
        <w:trPr>
          <w:cantSplit/>
        </w:trPr>
        <w:tc>
          <w:tcPr>
            <w:tcW w:w="5647" w:type="dxa"/>
            <w:shd w:val="clear" w:color="auto" w:fill="auto"/>
          </w:tcPr>
          <w:p w14:paraId="50DCB3D7" w14:textId="60341148"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VesselCountryCode</w:t>
            </w:r>
          </w:p>
        </w:tc>
        <w:tc>
          <w:tcPr>
            <w:tcW w:w="1170" w:type="dxa"/>
            <w:shd w:val="clear" w:color="auto" w:fill="auto"/>
          </w:tcPr>
          <w:p w14:paraId="3DEC0F6E" w14:textId="2993326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2418BE03" w14:textId="479CAA0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7F9BCC0D" w14:textId="77777777" w:rsidTr="007D4465">
        <w:trPr>
          <w:cantSplit/>
        </w:trPr>
        <w:tc>
          <w:tcPr>
            <w:tcW w:w="5647" w:type="dxa"/>
            <w:shd w:val="clear" w:color="auto" w:fill="D9D9D9" w:themeFill="background1" w:themeFillShade="D9"/>
          </w:tcPr>
          <w:p w14:paraId="7911C276" w14:textId="1CC4DE9B" w:rsidR="009A06FE" w:rsidRPr="00AC3275" w:rsidRDefault="009A06FE" w:rsidP="009A06FE">
            <w:pPr>
              <w:spacing w:after="0" w:line="240" w:lineRule="auto"/>
              <w:rPr>
                <w:rFonts w:ascii="Times New Roman" w:eastAsia="Times New Roman" w:hAnsi="Times New Roman"/>
                <w:sz w:val="20"/>
                <w:szCs w:val="20"/>
              </w:rPr>
            </w:pPr>
            <w:r w:rsidRPr="00A148F9">
              <w:rPr>
                <w:rFonts w:ascii="Times New Roman" w:eastAsia="Times New Roman" w:hAnsi="Times New Roman"/>
                <w:b/>
                <w:sz w:val="20"/>
                <w:szCs w:val="20"/>
              </w:rPr>
              <w:t>Address</w:t>
            </w:r>
          </w:p>
        </w:tc>
        <w:tc>
          <w:tcPr>
            <w:tcW w:w="1170" w:type="dxa"/>
            <w:shd w:val="clear" w:color="auto" w:fill="D9D9D9" w:themeFill="background1" w:themeFillShade="D9"/>
          </w:tcPr>
          <w:p w14:paraId="395E1464"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D9D9D9" w:themeFill="background1" w:themeFillShade="D9"/>
          </w:tcPr>
          <w:p w14:paraId="69410CFA" w14:textId="2E2000A1" w:rsidR="009A06FE" w:rsidRPr="00AC3275" w:rsidRDefault="009A06FE" w:rsidP="009A06FE">
            <w:pPr>
              <w:spacing w:after="0" w:line="240" w:lineRule="auto"/>
              <w:rPr>
                <w:rFonts w:ascii="Times New Roman" w:eastAsia="Times New Roman" w:hAnsi="Times New Roman"/>
                <w:bCs/>
                <w:sz w:val="20"/>
                <w:szCs w:val="20"/>
              </w:rPr>
            </w:pPr>
          </w:p>
        </w:tc>
      </w:tr>
      <w:tr w:rsidR="009A06FE" w:rsidRPr="00AC3275" w14:paraId="3E0FA416" w14:textId="77777777" w:rsidTr="007D4465">
        <w:trPr>
          <w:cantSplit/>
        </w:trPr>
        <w:tc>
          <w:tcPr>
            <w:tcW w:w="5647" w:type="dxa"/>
            <w:shd w:val="clear" w:color="auto" w:fill="auto"/>
          </w:tcPr>
          <w:p w14:paraId="19D0BB77" w14:textId="0597DDAE" w:rsidR="009A06FE" w:rsidRPr="00A148F9" w:rsidRDefault="009A06FE" w:rsidP="009A06FE">
            <w:pPr>
              <w:spacing w:after="0" w:line="240" w:lineRule="auto"/>
              <w:ind w:left="720"/>
              <w:rPr>
                <w:rFonts w:ascii="Times New Roman" w:eastAsia="Times New Roman" w:hAnsi="Times New Roman"/>
                <w:b/>
                <w:sz w:val="20"/>
                <w:szCs w:val="20"/>
              </w:rPr>
            </w:pPr>
            <w:r w:rsidRPr="00AC3275">
              <w:rPr>
                <w:rFonts w:ascii="Times New Roman" w:eastAsia="Times New Roman" w:hAnsi="Times New Roman"/>
                <w:sz w:val="20"/>
                <w:szCs w:val="20"/>
              </w:rPr>
              <w:t>AddressLine1</w:t>
            </w:r>
          </w:p>
        </w:tc>
        <w:tc>
          <w:tcPr>
            <w:tcW w:w="1170" w:type="dxa"/>
            <w:shd w:val="clear" w:color="auto" w:fill="auto"/>
          </w:tcPr>
          <w:p w14:paraId="77B48CFC" w14:textId="76EF9D0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649187B2" w14:textId="175DD3ED"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5668AA7C" w14:textId="77777777" w:rsidTr="007D4465">
        <w:trPr>
          <w:cantSplit/>
        </w:trPr>
        <w:tc>
          <w:tcPr>
            <w:tcW w:w="5647" w:type="dxa"/>
            <w:shd w:val="clear" w:color="auto" w:fill="auto"/>
          </w:tcPr>
          <w:p w14:paraId="69BAAF7D" w14:textId="4FBCC1A6"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AddressLine2</w:t>
            </w:r>
          </w:p>
        </w:tc>
        <w:tc>
          <w:tcPr>
            <w:tcW w:w="1170" w:type="dxa"/>
            <w:shd w:val="clear" w:color="auto" w:fill="auto"/>
          </w:tcPr>
          <w:p w14:paraId="39EB4F10" w14:textId="17F5B41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1344EDEF" w14:textId="3235A9B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022D67B5" w14:textId="77777777" w:rsidTr="007D4465">
        <w:trPr>
          <w:cantSplit/>
        </w:trPr>
        <w:tc>
          <w:tcPr>
            <w:tcW w:w="5647" w:type="dxa"/>
            <w:shd w:val="clear" w:color="auto" w:fill="auto"/>
          </w:tcPr>
          <w:p w14:paraId="4F56BA43" w14:textId="7DE76C60"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CityName</w:t>
            </w:r>
          </w:p>
        </w:tc>
        <w:tc>
          <w:tcPr>
            <w:tcW w:w="1170" w:type="dxa"/>
            <w:shd w:val="clear" w:color="auto" w:fill="auto"/>
          </w:tcPr>
          <w:p w14:paraId="4D348623" w14:textId="744E3D9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730AD8D5" w14:textId="4F189A61"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7A31EC89" w14:textId="77777777" w:rsidTr="007D4465">
        <w:trPr>
          <w:cantSplit/>
        </w:trPr>
        <w:tc>
          <w:tcPr>
            <w:tcW w:w="5647" w:type="dxa"/>
            <w:shd w:val="clear" w:color="auto" w:fill="auto"/>
          </w:tcPr>
          <w:p w14:paraId="2894AAE2" w14:textId="1C8FAE26"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StateOrProvinceCode</w:t>
            </w:r>
          </w:p>
        </w:tc>
        <w:tc>
          <w:tcPr>
            <w:tcW w:w="1170" w:type="dxa"/>
            <w:shd w:val="clear" w:color="auto" w:fill="auto"/>
          </w:tcPr>
          <w:p w14:paraId="6A6C6256" w14:textId="4EAAD24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5B056CF5" w14:textId="75C4DE43"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A68C720" w14:textId="77777777" w:rsidTr="007D4465">
        <w:trPr>
          <w:cantSplit/>
        </w:trPr>
        <w:tc>
          <w:tcPr>
            <w:tcW w:w="5647" w:type="dxa"/>
            <w:shd w:val="clear" w:color="auto" w:fill="auto"/>
          </w:tcPr>
          <w:p w14:paraId="1189A082" w14:textId="7C58CD31"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color w:val="000000"/>
                <w:sz w:val="20"/>
                <w:szCs w:val="20"/>
              </w:rPr>
              <w:t>PostalCode</w:t>
            </w:r>
          </w:p>
        </w:tc>
        <w:tc>
          <w:tcPr>
            <w:tcW w:w="1170" w:type="dxa"/>
            <w:shd w:val="clear" w:color="auto" w:fill="auto"/>
          </w:tcPr>
          <w:p w14:paraId="67DF4CE7" w14:textId="2C3DF90C"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color w:val="000000"/>
                <w:sz w:val="20"/>
                <w:szCs w:val="20"/>
              </w:rPr>
              <w:t>O</w:t>
            </w:r>
          </w:p>
        </w:tc>
        <w:tc>
          <w:tcPr>
            <w:tcW w:w="1890" w:type="dxa"/>
            <w:shd w:val="clear" w:color="auto" w:fill="auto"/>
          </w:tcPr>
          <w:p w14:paraId="7C963B2A" w14:textId="5B9BA013"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color w:val="000000"/>
                <w:sz w:val="20"/>
                <w:szCs w:val="20"/>
              </w:rPr>
              <w:t>Character</w:t>
            </w:r>
          </w:p>
        </w:tc>
      </w:tr>
      <w:tr w:rsidR="009A06FE" w:rsidRPr="00AC3275" w14:paraId="1B8B8947" w14:textId="77777777" w:rsidTr="007D4465">
        <w:trPr>
          <w:cantSplit/>
        </w:trPr>
        <w:tc>
          <w:tcPr>
            <w:tcW w:w="5647" w:type="dxa"/>
            <w:shd w:val="clear" w:color="auto" w:fill="auto"/>
          </w:tcPr>
          <w:p w14:paraId="546B0B17" w14:textId="073D7419" w:rsidR="009A06FE" w:rsidRPr="00AC3275" w:rsidRDefault="009A06FE" w:rsidP="009A06FE">
            <w:pPr>
              <w:spacing w:after="0" w:line="240" w:lineRule="auto"/>
              <w:ind w:left="720"/>
              <w:rPr>
                <w:rFonts w:ascii="Times New Roman" w:eastAsia="Times New Roman" w:hAnsi="Times New Roman"/>
                <w:color w:val="000000"/>
                <w:sz w:val="20"/>
                <w:szCs w:val="20"/>
              </w:rPr>
            </w:pPr>
            <w:r w:rsidRPr="00AC3275">
              <w:rPr>
                <w:rFonts w:ascii="Times New Roman" w:eastAsia="Times New Roman" w:hAnsi="Times New Roman"/>
                <w:sz w:val="20"/>
                <w:szCs w:val="20"/>
              </w:rPr>
              <w:t>CountryName</w:t>
            </w:r>
          </w:p>
        </w:tc>
        <w:tc>
          <w:tcPr>
            <w:tcW w:w="1170" w:type="dxa"/>
            <w:shd w:val="clear" w:color="auto" w:fill="auto"/>
          </w:tcPr>
          <w:p w14:paraId="29954C78" w14:textId="44661DCB" w:rsidR="009A06FE" w:rsidRPr="00AC3275" w:rsidRDefault="009A06FE" w:rsidP="009A06FE">
            <w:pPr>
              <w:spacing w:after="0" w:line="240" w:lineRule="auto"/>
              <w:rPr>
                <w:rFonts w:ascii="Times New Roman" w:eastAsia="Times New Roman" w:hAnsi="Times New Roman"/>
                <w:bCs/>
                <w:color w:val="000000"/>
                <w:sz w:val="20"/>
                <w:szCs w:val="20"/>
              </w:rPr>
            </w:pPr>
            <w:r w:rsidRPr="00AC3275">
              <w:rPr>
                <w:rFonts w:ascii="Times New Roman" w:eastAsia="Times New Roman" w:hAnsi="Times New Roman"/>
                <w:bCs/>
                <w:sz w:val="20"/>
                <w:szCs w:val="20"/>
              </w:rPr>
              <w:t>O</w:t>
            </w:r>
          </w:p>
        </w:tc>
        <w:tc>
          <w:tcPr>
            <w:tcW w:w="1890" w:type="dxa"/>
            <w:shd w:val="clear" w:color="auto" w:fill="auto"/>
          </w:tcPr>
          <w:p w14:paraId="5FA36CA3" w14:textId="1078D985" w:rsidR="009A06FE" w:rsidRPr="00AC3275" w:rsidRDefault="009A06FE" w:rsidP="009A06FE">
            <w:pPr>
              <w:spacing w:after="0" w:line="240" w:lineRule="auto"/>
              <w:rPr>
                <w:rFonts w:ascii="Times New Roman" w:eastAsia="Times New Roman" w:hAnsi="Times New Roman"/>
                <w:bCs/>
                <w:color w:val="000000"/>
                <w:sz w:val="20"/>
                <w:szCs w:val="20"/>
              </w:rPr>
            </w:pPr>
            <w:r w:rsidRPr="00AC3275">
              <w:rPr>
                <w:rFonts w:ascii="Times New Roman" w:eastAsia="Times New Roman" w:hAnsi="Times New Roman"/>
                <w:bCs/>
                <w:sz w:val="20"/>
                <w:szCs w:val="20"/>
              </w:rPr>
              <w:t>Character</w:t>
            </w:r>
          </w:p>
        </w:tc>
      </w:tr>
      <w:tr w:rsidR="009A06FE" w:rsidRPr="00AC3275" w14:paraId="50B2B110" w14:textId="77777777" w:rsidTr="007D4465">
        <w:trPr>
          <w:cantSplit/>
        </w:trPr>
        <w:tc>
          <w:tcPr>
            <w:tcW w:w="5647" w:type="dxa"/>
            <w:shd w:val="clear" w:color="auto" w:fill="A8D08D" w:themeFill="accent6" w:themeFillTint="99"/>
          </w:tcPr>
          <w:p w14:paraId="543024D2" w14:textId="7116BDB6" w:rsidR="009A06FE" w:rsidRPr="007D4465" w:rsidRDefault="009A06FE" w:rsidP="009A06FE">
            <w:pPr>
              <w:spacing w:after="0" w:line="240" w:lineRule="auto"/>
              <w:rPr>
                <w:rFonts w:ascii="Consolas" w:hAnsi="Consolas" w:cs="Calibri"/>
                <w:b/>
                <w:bCs/>
                <w:i/>
                <w:iCs/>
                <w:color w:val="000000"/>
                <w:szCs w:val="21"/>
              </w:rPr>
            </w:pPr>
            <w:r w:rsidRPr="007D4465">
              <w:rPr>
                <w:rFonts w:ascii="Consolas" w:hAnsi="Consolas" w:cs="Calibri"/>
                <w:b/>
                <w:bCs/>
                <w:i/>
                <w:iCs/>
                <w:color w:val="000000"/>
                <w:szCs w:val="21"/>
              </w:rPr>
              <w:t>EconomicSanctionRiskLocation</w:t>
            </w:r>
          </w:p>
        </w:tc>
        <w:tc>
          <w:tcPr>
            <w:tcW w:w="1170" w:type="dxa"/>
            <w:shd w:val="clear" w:color="auto" w:fill="A8D08D" w:themeFill="accent6" w:themeFillTint="99"/>
          </w:tcPr>
          <w:p w14:paraId="560163E1"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A8D08D" w:themeFill="accent6" w:themeFillTint="99"/>
          </w:tcPr>
          <w:p w14:paraId="0E61958B" w14:textId="493E2B7A" w:rsidR="009A06FE" w:rsidRPr="00AC3275" w:rsidRDefault="009A06FE" w:rsidP="009A06FE">
            <w:pPr>
              <w:spacing w:after="0" w:line="240" w:lineRule="auto"/>
              <w:rPr>
                <w:rFonts w:ascii="Times New Roman" w:eastAsia="Times New Roman" w:hAnsi="Times New Roman"/>
                <w:bCs/>
                <w:sz w:val="20"/>
                <w:szCs w:val="20"/>
              </w:rPr>
            </w:pPr>
          </w:p>
        </w:tc>
      </w:tr>
      <w:tr w:rsidR="009A06FE" w:rsidRPr="00AC3275" w14:paraId="62215618" w14:textId="77777777" w:rsidTr="007D4465">
        <w:trPr>
          <w:cantSplit/>
        </w:trPr>
        <w:tc>
          <w:tcPr>
            <w:tcW w:w="5647" w:type="dxa"/>
            <w:shd w:val="clear" w:color="auto" w:fill="auto"/>
          </w:tcPr>
          <w:p w14:paraId="5281E34F" w14:textId="094222D0" w:rsidR="009A06FE" w:rsidRPr="00123067" w:rsidRDefault="009A06FE" w:rsidP="009A06FE">
            <w:pPr>
              <w:spacing w:after="0" w:line="240" w:lineRule="auto"/>
              <w:rPr>
                <w:b/>
                <w:sz w:val="20"/>
                <w:szCs w:val="20"/>
              </w:rPr>
            </w:pPr>
            <w:r w:rsidRPr="00AC3275">
              <w:rPr>
                <w:rFonts w:ascii="Times New Roman" w:eastAsia="Times New Roman" w:hAnsi="Times New Roman"/>
                <w:sz w:val="20"/>
                <w:szCs w:val="20"/>
              </w:rPr>
              <w:t>SourceSystemReferenceText</w:t>
            </w:r>
          </w:p>
        </w:tc>
        <w:tc>
          <w:tcPr>
            <w:tcW w:w="1170" w:type="dxa"/>
            <w:shd w:val="clear" w:color="auto" w:fill="auto"/>
          </w:tcPr>
          <w:p w14:paraId="5BFA3972" w14:textId="33E02D8E"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297AABE6" w14:textId="1F292A2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099B3A1C" w14:textId="77777777" w:rsidTr="007D4465">
        <w:trPr>
          <w:cantSplit/>
        </w:trPr>
        <w:tc>
          <w:tcPr>
            <w:tcW w:w="5647" w:type="dxa"/>
            <w:shd w:val="clear" w:color="auto" w:fill="auto"/>
          </w:tcPr>
          <w:p w14:paraId="2D5F78AF" w14:textId="1D6089DF" w:rsidR="009A06FE" w:rsidRPr="00AC3275"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 xml:space="preserve">SourceSystemSearchType - </w:t>
            </w:r>
            <w:r w:rsidRPr="00AC3275">
              <w:rPr>
                <w:rFonts w:ascii="Times New Roman" w:eastAsia="Times New Roman" w:hAnsi="Times New Roman"/>
                <w:sz w:val="20"/>
                <w:szCs w:val="20"/>
              </w:rPr>
              <w:t>Description</w:t>
            </w:r>
          </w:p>
        </w:tc>
        <w:tc>
          <w:tcPr>
            <w:tcW w:w="1170" w:type="dxa"/>
            <w:shd w:val="clear" w:color="auto" w:fill="auto"/>
          </w:tcPr>
          <w:p w14:paraId="42A598E8" w14:textId="5E9D1A1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65E7D31F" w14:textId="1AB99FA2"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2A6E6E24" w14:textId="77777777" w:rsidTr="007D4465">
        <w:trPr>
          <w:cantSplit/>
        </w:trPr>
        <w:tc>
          <w:tcPr>
            <w:tcW w:w="5647" w:type="dxa"/>
            <w:shd w:val="clear" w:color="auto" w:fill="auto"/>
          </w:tcPr>
          <w:p w14:paraId="04C5AE03" w14:textId="73688DB2" w:rsidR="009A06FE" w:rsidRPr="00AC3275" w:rsidRDefault="009A06FE" w:rsidP="009A06FE">
            <w:pPr>
              <w:spacing w:after="0" w:line="240" w:lineRule="auto"/>
              <w:rPr>
                <w:rFonts w:ascii="Times New Roman" w:eastAsia="Times New Roman" w:hAnsi="Times New Roman"/>
                <w:sz w:val="20"/>
                <w:szCs w:val="20"/>
              </w:rPr>
            </w:pPr>
            <w:r>
              <w:rPr>
                <w:rFonts w:ascii="Times New Roman" w:eastAsia="Times New Roman" w:hAnsi="Times New Roman"/>
                <w:sz w:val="20"/>
                <w:szCs w:val="20"/>
              </w:rPr>
              <w:t xml:space="preserve">SourceSystemSearch - </w:t>
            </w:r>
            <w:r w:rsidRPr="00AC3275">
              <w:rPr>
                <w:rFonts w:ascii="Times New Roman" w:eastAsia="Times New Roman" w:hAnsi="Times New Roman"/>
                <w:sz w:val="20"/>
                <w:szCs w:val="20"/>
              </w:rPr>
              <w:t>Identifier</w:t>
            </w:r>
          </w:p>
        </w:tc>
        <w:tc>
          <w:tcPr>
            <w:tcW w:w="1170" w:type="dxa"/>
            <w:shd w:val="clear" w:color="auto" w:fill="auto"/>
          </w:tcPr>
          <w:p w14:paraId="2EB156CC" w14:textId="0F9E70A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645BA24E" w14:textId="030B9E7D"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17072D7B" w14:textId="77777777" w:rsidTr="007D4465">
        <w:trPr>
          <w:cantSplit/>
        </w:trPr>
        <w:tc>
          <w:tcPr>
            <w:tcW w:w="5647" w:type="dxa"/>
            <w:shd w:val="clear" w:color="auto" w:fill="auto"/>
          </w:tcPr>
          <w:p w14:paraId="308FFEBE" w14:textId="0C238EC4"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 xml:space="preserve">ESRRoleTypeCode </w:t>
            </w:r>
            <w:r>
              <w:rPr>
                <w:rFonts w:ascii="Times New Roman" w:eastAsia="Times New Roman" w:hAnsi="Times New Roman"/>
                <w:sz w:val="20"/>
                <w:szCs w:val="20"/>
              </w:rPr>
              <w:t>[]</w:t>
            </w:r>
          </w:p>
        </w:tc>
        <w:tc>
          <w:tcPr>
            <w:tcW w:w="1170" w:type="dxa"/>
            <w:shd w:val="clear" w:color="auto" w:fill="auto"/>
          </w:tcPr>
          <w:p w14:paraId="1F2C89BB" w14:textId="0C74159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0AAC8216" w14:textId="42A9EE3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114F3B14" w14:textId="77777777" w:rsidTr="007D4465">
        <w:trPr>
          <w:cantSplit/>
        </w:trPr>
        <w:tc>
          <w:tcPr>
            <w:tcW w:w="5647" w:type="dxa"/>
            <w:shd w:val="clear" w:color="auto" w:fill="auto"/>
          </w:tcPr>
          <w:p w14:paraId="0277D88F" w14:textId="73774BF5"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ESRFileSearchCode</w:t>
            </w:r>
          </w:p>
        </w:tc>
        <w:tc>
          <w:tcPr>
            <w:tcW w:w="1170" w:type="dxa"/>
            <w:shd w:val="clear" w:color="auto" w:fill="auto"/>
          </w:tcPr>
          <w:p w14:paraId="4ABB893D" w14:textId="6112B06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178CD836" w14:textId="22F6DC89"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4E9F6406" w14:textId="77777777" w:rsidTr="007D4465">
        <w:trPr>
          <w:cantSplit/>
        </w:trPr>
        <w:tc>
          <w:tcPr>
            <w:tcW w:w="5647" w:type="dxa"/>
            <w:shd w:val="clear" w:color="auto" w:fill="auto"/>
          </w:tcPr>
          <w:p w14:paraId="3F97CF9A" w14:textId="7BD12EA1"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ESRResolutionTeamName</w:t>
            </w:r>
          </w:p>
        </w:tc>
        <w:tc>
          <w:tcPr>
            <w:tcW w:w="1170" w:type="dxa"/>
            <w:shd w:val="clear" w:color="auto" w:fill="auto"/>
          </w:tcPr>
          <w:p w14:paraId="3E042A27" w14:textId="7D0D1AEB"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40D1E087" w14:textId="7CFC72E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30659482" w14:textId="77777777" w:rsidTr="007D4465">
        <w:trPr>
          <w:cantSplit/>
        </w:trPr>
        <w:tc>
          <w:tcPr>
            <w:tcW w:w="5647" w:type="dxa"/>
            <w:shd w:val="clear" w:color="auto" w:fill="auto"/>
          </w:tcPr>
          <w:p w14:paraId="1DE2407E" w14:textId="2F737FD9"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SearchEntityValueText</w:t>
            </w:r>
          </w:p>
        </w:tc>
        <w:tc>
          <w:tcPr>
            <w:tcW w:w="1170" w:type="dxa"/>
            <w:shd w:val="clear" w:color="auto" w:fill="auto"/>
          </w:tcPr>
          <w:p w14:paraId="0BD0E570" w14:textId="2B54DFA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67FEADFC" w14:textId="1AE3C7C5"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FE631FC" w14:textId="77777777" w:rsidTr="007D4465">
        <w:trPr>
          <w:cantSplit/>
        </w:trPr>
        <w:tc>
          <w:tcPr>
            <w:tcW w:w="5647" w:type="dxa"/>
            <w:shd w:val="clear" w:color="auto" w:fill="auto"/>
          </w:tcPr>
          <w:p w14:paraId="7B2F6580" w14:textId="20132E4B" w:rsidR="009A06FE" w:rsidRPr="00AC3275" w:rsidRDefault="009A06FE" w:rsidP="009A06FE">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ESRLocationName</w:t>
            </w:r>
          </w:p>
        </w:tc>
        <w:tc>
          <w:tcPr>
            <w:tcW w:w="1170" w:type="dxa"/>
            <w:shd w:val="clear" w:color="auto" w:fill="auto"/>
          </w:tcPr>
          <w:p w14:paraId="6455EB9E" w14:textId="5DA79ED9"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w:t>
            </w:r>
          </w:p>
        </w:tc>
        <w:tc>
          <w:tcPr>
            <w:tcW w:w="1890" w:type="dxa"/>
            <w:shd w:val="clear" w:color="auto" w:fill="auto"/>
          </w:tcPr>
          <w:p w14:paraId="4F3CF094" w14:textId="5424BA7D"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7423FFF3" w14:textId="77777777" w:rsidTr="007D4465">
        <w:trPr>
          <w:cantSplit/>
        </w:trPr>
        <w:tc>
          <w:tcPr>
            <w:tcW w:w="5647" w:type="dxa"/>
            <w:shd w:val="clear" w:color="auto" w:fill="D9D9D9" w:themeFill="background1" w:themeFillShade="D9"/>
          </w:tcPr>
          <w:p w14:paraId="085D7B77" w14:textId="66F15A5E" w:rsidR="009A06FE" w:rsidRPr="00AC3275" w:rsidRDefault="009A06FE" w:rsidP="009A06FE">
            <w:pPr>
              <w:spacing w:after="0" w:line="240" w:lineRule="auto"/>
              <w:rPr>
                <w:rFonts w:ascii="Times New Roman" w:eastAsia="Times New Roman" w:hAnsi="Times New Roman"/>
                <w:sz w:val="20"/>
                <w:szCs w:val="20"/>
              </w:rPr>
            </w:pPr>
            <w:r w:rsidRPr="00123067">
              <w:rPr>
                <w:rFonts w:ascii="Times New Roman" w:eastAsia="Times New Roman" w:hAnsi="Times New Roman"/>
                <w:b/>
                <w:sz w:val="20"/>
                <w:szCs w:val="20"/>
              </w:rPr>
              <w:t>Address</w:t>
            </w:r>
          </w:p>
        </w:tc>
        <w:tc>
          <w:tcPr>
            <w:tcW w:w="1170" w:type="dxa"/>
            <w:shd w:val="clear" w:color="auto" w:fill="D9D9D9" w:themeFill="background1" w:themeFillShade="D9"/>
          </w:tcPr>
          <w:p w14:paraId="05563191" w14:textId="77777777" w:rsidR="009A06FE" w:rsidRPr="00AC3275" w:rsidRDefault="009A06FE" w:rsidP="009A06FE">
            <w:pPr>
              <w:spacing w:after="0" w:line="240" w:lineRule="auto"/>
              <w:rPr>
                <w:rFonts w:ascii="Times New Roman" w:eastAsia="Times New Roman" w:hAnsi="Times New Roman"/>
                <w:bCs/>
                <w:sz w:val="20"/>
                <w:szCs w:val="20"/>
              </w:rPr>
            </w:pPr>
          </w:p>
        </w:tc>
        <w:tc>
          <w:tcPr>
            <w:tcW w:w="1890" w:type="dxa"/>
            <w:shd w:val="clear" w:color="auto" w:fill="D9D9D9" w:themeFill="background1" w:themeFillShade="D9"/>
          </w:tcPr>
          <w:p w14:paraId="56B83708" w14:textId="03B8E337" w:rsidR="009A06FE" w:rsidRPr="00AC3275" w:rsidRDefault="009A06FE" w:rsidP="009A06FE">
            <w:pPr>
              <w:spacing w:after="0" w:line="240" w:lineRule="auto"/>
              <w:rPr>
                <w:rFonts w:ascii="Times New Roman" w:eastAsia="Times New Roman" w:hAnsi="Times New Roman"/>
                <w:bCs/>
                <w:sz w:val="20"/>
                <w:szCs w:val="20"/>
              </w:rPr>
            </w:pPr>
          </w:p>
        </w:tc>
      </w:tr>
      <w:tr w:rsidR="009A06FE" w:rsidRPr="00AC3275" w14:paraId="420FF0E1" w14:textId="77777777" w:rsidTr="007D4465">
        <w:trPr>
          <w:cantSplit/>
        </w:trPr>
        <w:tc>
          <w:tcPr>
            <w:tcW w:w="5647" w:type="dxa"/>
            <w:shd w:val="clear" w:color="auto" w:fill="auto"/>
          </w:tcPr>
          <w:p w14:paraId="3846D6F7" w14:textId="6049A12B" w:rsidR="009A06FE" w:rsidRPr="00123067" w:rsidRDefault="009A06FE" w:rsidP="009A06FE">
            <w:pPr>
              <w:spacing w:after="0" w:line="240" w:lineRule="auto"/>
              <w:ind w:left="720"/>
              <w:rPr>
                <w:rFonts w:ascii="Times New Roman" w:eastAsia="Times New Roman" w:hAnsi="Times New Roman"/>
                <w:b/>
                <w:sz w:val="20"/>
                <w:szCs w:val="20"/>
              </w:rPr>
            </w:pPr>
            <w:r w:rsidRPr="00AC3275">
              <w:rPr>
                <w:rFonts w:ascii="Times New Roman" w:eastAsia="Times New Roman" w:hAnsi="Times New Roman"/>
                <w:sz w:val="20"/>
                <w:szCs w:val="20"/>
              </w:rPr>
              <w:t>AddressLine1</w:t>
            </w:r>
          </w:p>
        </w:tc>
        <w:tc>
          <w:tcPr>
            <w:tcW w:w="1170" w:type="dxa"/>
            <w:shd w:val="clear" w:color="auto" w:fill="auto"/>
          </w:tcPr>
          <w:p w14:paraId="10B19893" w14:textId="190A6823"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083706E3" w14:textId="2A6ADA68"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00DCCD82" w14:textId="77777777" w:rsidTr="007D4465">
        <w:trPr>
          <w:cantSplit/>
        </w:trPr>
        <w:tc>
          <w:tcPr>
            <w:tcW w:w="5647" w:type="dxa"/>
            <w:shd w:val="clear" w:color="auto" w:fill="auto"/>
          </w:tcPr>
          <w:p w14:paraId="1444DF52" w14:textId="03C4A7ED"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AddressLine2</w:t>
            </w:r>
          </w:p>
        </w:tc>
        <w:tc>
          <w:tcPr>
            <w:tcW w:w="1170" w:type="dxa"/>
            <w:shd w:val="clear" w:color="auto" w:fill="auto"/>
          </w:tcPr>
          <w:p w14:paraId="31380A62" w14:textId="6079750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4DF310EA" w14:textId="54455B19"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CC20B24" w14:textId="77777777" w:rsidTr="007D4465">
        <w:trPr>
          <w:cantSplit/>
        </w:trPr>
        <w:tc>
          <w:tcPr>
            <w:tcW w:w="5647" w:type="dxa"/>
            <w:shd w:val="clear" w:color="auto" w:fill="auto"/>
          </w:tcPr>
          <w:p w14:paraId="748AF54C" w14:textId="048743EC"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CityName</w:t>
            </w:r>
          </w:p>
        </w:tc>
        <w:tc>
          <w:tcPr>
            <w:tcW w:w="1170" w:type="dxa"/>
            <w:shd w:val="clear" w:color="auto" w:fill="auto"/>
          </w:tcPr>
          <w:p w14:paraId="11F16C62" w14:textId="05720499"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75D7A42B" w14:textId="467EAB8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B4DF8B6" w14:textId="77777777" w:rsidTr="007D4465">
        <w:trPr>
          <w:cantSplit/>
        </w:trPr>
        <w:tc>
          <w:tcPr>
            <w:tcW w:w="5647" w:type="dxa"/>
            <w:shd w:val="clear" w:color="auto" w:fill="auto"/>
          </w:tcPr>
          <w:p w14:paraId="7422CD22" w14:textId="6C63AA06"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StateOrProvinceCode</w:t>
            </w:r>
          </w:p>
        </w:tc>
        <w:tc>
          <w:tcPr>
            <w:tcW w:w="1170" w:type="dxa"/>
            <w:shd w:val="clear" w:color="auto" w:fill="auto"/>
          </w:tcPr>
          <w:p w14:paraId="76248B1B" w14:textId="4B0C85EF"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72F99174" w14:textId="6E91D9F6"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7D6A208C" w14:textId="77777777" w:rsidTr="007D4465">
        <w:trPr>
          <w:cantSplit/>
        </w:trPr>
        <w:tc>
          <w:tcPr>
            <w:tcW w:w="5647" w:type="dxa"/>
            <w:shd w:val="clear" w:color="auto" w:fill="auto"/>
          </w:tcPr>
          <w:p w14:paraId="39109BFC" w14:textId="0BB309F6"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PostalCode</w:t>
            </w:r>
          </w:p>
        </w:tc>
        <w:tc>
          <w:tcPr>
            <w:tcW w:w="1170" w:type="dxa"/>
            <w:shd w:val="clear" w:color="auto" w:fill="auto"/>
          </w:tcPr>
          <w:p w14:paraId="4D3CE0C6" w14:textId="34AABA67"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3387D7AF" w14:textId="51D24BCE"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7B8032E5" w14:textId="77777777" w:rsidTr="007D4465">
        <w:trPr>
          <w:cantSplit/>
        </w:trPr>
        <w:tc>
          <w:tcPr>
            <w:tcW w:w="5647" w:type="dxa"/>
            <w:shd w:val="clear" w:color="auto" w:fill="auto"/>
          </w:tcPr>
          <w:p w14:paraId="27ABD59B" w14:textId="771A94FB" w:rsidR="009A06FE" w:rsidRPr="00AC3275" w:rsidRDefault="009A06FE" w:rsidP="009A06FE">
            <w:pPr>
              <w:spacing w:after="0" w:line="240" w:lineRule="auto"/>
              <w:ind w:left="720"/>
              <w:rPr>
                <w:rFonts w:ascii="Times New Roman" w:eastAsia="Times New Roman" w:hAnsi="Times New Roman"/>
                <w:sz w:val="20"/>
                <w:szCs w:val="20"/>
              </w:rPr>
            </w:pPr>
            <w:r w:rsidRPr="00AC3275">
              <w:rPr>
                <w:rFonts w:ascii="Times New Roman" w:eastAsia="Times New Roman" w:hAnsi="Times New Roman"/>
                <w:sz w:val="20"/>
                <w:szCs w:val="20"/>
              </w:rPr>
              <w:t>CountryName</w:t>
            </w:r>
          </w:p>
        </w:tc>
        <w:tc>
          <w:tcPr>
            <w:tcW w:w="1170" w:type="dxa"/>
            <w:shd w:val="clear" w:color="auto" w:fill="auto"/>
          </w:tcPr>
          <w:p w14:paraId="062E578E" w14:textId="6AF7EE0A"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O</w:t>
            </w:r>
          </w:p>
        </w:tc>
        <w:tc>
          <w:tcPr>
            <w:tcW w:w="1890" w:type="dxa"/>
            <w:shd w:val="clear" w:color="auto" w:fill="auto"/>
          </w:tcPr>
          <w:p w14:paraId="3AE19790" w14:textId="57E49450" w:rsidR="009A06FE" w:rsidRPr="00AC3275" w:rsidRDefault="009A06FE" w:rsidP="009A06FE">
            <w:pPr>
              <w:spacing w:after="0" w:line="240" w:lineRule="auto"/>
              <w:rPr>
                <w:rFonts w:ascii="Times New Roman" w:eastAsia="Times New Roman" w:hAnsi="Times New Roman"/>
                <w:bCs/>
                <w:sz w:val="20"/>
                <w:szCs w:val="20"/>
              </w:rPr>
            </w:pPr>
            <w:r w:rsidRPr="00AC3275">
              <w:rPr>
                <w:rFonts w:ascii="Times New Roman" w:eastAsia="Times New Roman" w:hAnsi="Times New Roman"/>
                <w:bCs/>
                <w:sz w:val="20"/>
                <w:szCs w:val="20"/>
              </w:rPr>
              <w:t>Character</w:t>
            </w:r>
          </w:p>
        </w:tc>
      </w:tr>
      <w:tr w:rsidR="009A06FE" w:rsidRPr="00AC3275" w14:paraId="63B4892E" w14:textId="77777777" w:rsidTr="007D4465">
        <w:trPr>
          <w:cantSplit/>
        </w:trPr>
        <w:tc>
          <w:tcPr>
            <w:tcW w:w="5647" w:type="dxa"/>
            <w:shd w:val="clear" w:color="auto" w:fill="A8D08D" w:themeFill="accent6" w:themeFillTint="99"/>
          </w:tcPr>
          <w:p w14:paraId="39A39CDA" w14:textId="34B326CF" w:rsidR="009A06FE" w:rsidRPr="007D4465" w:rsidRDefault="009A06FE" w:rsidP="009A06FE">
            <w:pPr>
              <w:spacing w:after="0" w:line="240" w:lineRule="auto"/>
              <w:rPr>
                <w:rFonts w:ascii="Consolas" w:hAnsi="Consolas" w:cs="Calibri"/>
                <w:b/>
                <w:bCs/>
                <w:i/>
                <w:iCs/>
                <w:color w:val="000000"/>
                <w:szCs w:val="21"/>
              </w:rPr>
            </w:pPr>
            <w:r w:rsidRPr="007D4465">
              <w:rPr>
                <w:rFonts w:ascii="Consolas" w:hAnsi="Consolas" w:cs="Calibri"/>
                <w:b/>
                <w:bCs/>
                <w:i/>
                <w:iCs/>
                <w:color w:val="000000"/>
                <w:szCs w:val="21"/>
              </w:rPr>
              <w:t>EconomicSanctionRiskClaimInformation</w:t>
            </w:r>
          </w:p>
        </w:tc>
        <w:tc>
          <w:tcPr>
            <w:tcW w:w="1170" w:type="dxa"/>
            <w:shd w:val="clear" w:color="auto" w:fill="A8D08D" w:themeFill="accent6" w:themeFillTint="99"/>
          </w:tcPr>
          <w:p w14:paraId="54C53B26" w14:textId="77777777" w:rsidR="009A06FE" w:rsidRPr="00A85019" w:rsidRDefault="009A06FE" w:rsidP="009A06FE">
            <w:pPr>
              <w:spacing w:after="0" w:line="240" w:lineRule="auto"/>
              <w:rPr>
                <w:b/>
                <w:sz w:val="20"/>
                <w:szCs w:val="20"/>
              </w:rPr>
            </w:pPr>
          </w:p>
        </w:tc>
        <w:tc>
          <w:tcPr>
            <w:tcW w:w="1890" w:type="dxa"/>
            <w:shd w:val="clear" w:color="auto" w:fill="A8D08D" w:themeFill="accent6" w:themeFillTint="99"/>
          </w:tcPr>
          <w:p w14:paraId="2D7B067C" w14:textId="4F5CC30A" w:rsidR="009A06FE" w:rsidRPr="00A85019" w:rsidRDefault="009A06FE" w:rsidP="009A06FE">
            <w:pPr>
              <w:spacing w:after="0" w:line="240" w:lineRule="auto"/>
              <w:rPr>
                <w:b/>
                <w:sz w:val="20"/>
                <w:szCs w:val="20"/>
              </w:rPr>
            </w:pPr>
          </w:p>
        </w:tc>
      </w:tr>
      <w:tr w:rsidR="009A06FE" w:rsidRPr="00AC3275" w14:paraId="766EF808" w14:textId="77777777" w:rsidTr="007D4465">
        <w:trPr>
          <w:cantSplit/>
        </w:trPr>
        <w:tc>
          <w:tcPr>
            <w:tcW w:w="5647" w:type="dxa"/>
            <w:shd w:val="clear" w:color="auto" w:fill="auto"/>
          </w:tcPr>
          <w:p w14:paraId="5D3E15B2" w14:textId="4C576223" w:rsidR="009A06FE" w:rsidRPr="00E40742" w:rsidRDefault="009A06FE" w:rsidP="009A06FE">
            <w:pPr>
              <w:spacing w:after="0" w:line="240" w:lineRule="auto"/>
              <w:ind w:left="720"/>
              <w:rPr>
                <w:b/>
                <w:sz w:val="20"/>
                <w:szCs w:val="20"/>
              </w:rPr>
            </w:pPr>
            <w:r w:rsidRPr="00E40742">
              <w:rPr>
                <w:sz w:val="20"/>
                <w:szCs w:val="20"/>
              </w:rPr>
              <w:t>ClaimOccurrenceNumber</w:t>
            </w:r>
          </w:p>
        </w:tc>
        <w:tc>
          <w:tcPr>
            <w:tcW w:w="1170" w:type="dxa"/>
            <w:shd w:val="clear" w:color="auto" w:fill="auto"/>
          </w:tcPr>
          <w:p w14:paraId="31D32BB3" w14:textId="7E6B92AD" w:rsidR="009A06FE" w:rsidRPr="00AC3275" w:rsidRDefault="009A06FE" w:rsidP="009A06FE">
            <w:pPr>
              <w:spacing w:after="0" w:line="240" w:lineRule="auto"/>
              <w:rPr>
                <w:rFonts w:ascii="Times New Roman" w:eastAsia="Times New Roman" w:hAnsi="Times New Roman"/>
                <w:bCs/>
                <w:sz w:val="20"/>
                <w:szCs w:val="20"/>
              </w:rPr>
            </w:pPr>
            <w:r w:rsidRPr="00E40742">
              <w:rPr>
                <w:bCs/>
                <w:sz w:val="20"/>
                <w:szCs w:val="20"/>
              </w:rPr>
              <w:t>O</w:t>
            </w:r>
          </w:p>
        </w:tc>
        <w:tc>
          <w:tcPr>
            <w:tcW w:w="1890" w:type="dxa"/>
            <w:shd w:val="clear" w:color="auto" w:fill="auto"/>
          </w:tcPr>
          <w:p w14:paraId="0D404A4C" w14:textId="23B0AFDC" w:rsidR="009A06FE" w:rsidRPr="00AC3275" w:rsidRDefault="009A06FE" w:rsidP="009A06FE">
            <w:pPr>
              <w:spacing w:after="0" w:line="240" w:lineRule="auto"/>
              <w:rPr>
                <w:rFonts w:ascii="Times New Roman" w:eastAsia="Times New Roman" w:hAnsi="Times New Roman"/>
                <w:bCs/>
                <w:sz w:val="20"/>
                <w:szCs w:val="20"/>
              </w:rPr>
            </w:pPr>
            <w:r w:rsidRPr="00E40742">
              <w:rPr>
                <w:bCs/>
                <w:sz w:val="20"/>
                <w:szCs w:val="20"/>
              </w:rPr>
              <w:t>Character</w:t>
            </w:r>
          </w:p>
        </w:tc>
      </w:tr>
      <w:tr w:rsidR="009A06FE" w:rsidRPr="00AC3275" w14:paraId="74474648" w14:textId="77777777" w:rsidTr="007D4465">
        <w:trPr>
          <w:cantSplit/>
        </w:trPr>
        <w:tc>
          <w:tcPr>
            <w:tcW w:w="5647" w:type="dxa"/>
            <w:shd w:val="clear" w:color="auto" w:fill="auto"/>
          </w:tcPr>
          <w:p w14:paraId="3AEBFBBC" w14:textId="1812C8DE" w:rsidR="009A06FE" w:rsidRPr="00E40742" w:rsidRDefault="009A06FE" w:rsidP="009A06FE">
            <w:pPr>
              <w:spacing w:after="0" w:line="240" w:lineRule="auto"/>
              <w:ind w:left="720"/>
              <w:rPr>
                <w:sz w:val="20"/>
                <w:szCs w:val="20"/>
              </w:rPr>
            </w:pPr>
            <w:r w:rsidRPr="00E40742">
              <w:rPr>
                <w:sz w:val="20"/>
                <w:szCs w:val="20"/>
              </w:rPr>
              <w:t>ClaimNumber</w:t>
            </w:r>
          </w:p>
        </w:tc>
        <w:tc>
          <w:tcPr>
            <w:tcW w:w="1170" w:type="dxa"/>
            <w:shd w:val="clear" w:color="auto" w:fill="auto"/>
          </w:tcPr>
          <w:p w14:paraId="0A2528DA" w14:textId="1FEBCCC2" w:rsidR="009A06FE" w:rsidRPr="00E40742" w:rsidRDefault="009A06FE" w:rsidP="009A06FE">
            <w:pPr>
              <w:spacing w:after="0" w:line="240" w:lineRule="auto"/>
              <w:rPr>
                <w:bCs/>
                <w:sz w:val="20"/>
                <w:szCs w:val="20"/>
              </w:rPr>
            </w:pPr>
            <w:r w:rsidRPr="00E40742">
              <w:rPr>
                <w:bCs/>
                <w:sz w:val="20"/>
                <w:szCs w:val="20"/>
              </w:rPr>
              <w:t>O</w:t>
            </w:r>
          </w:p>
        </w:tc>
        <w:tc>
          <w:tcPr>
            <w:tcW w:w="1890" w:type="dxa"/>
            <w:shd w:val="clear" w:color="auto" w:fill="auto"/>
          </w:tcPr>
          <w:p w14:paraId="4E9CE698" w14:textId="7A653798" w:rsidR="009A06FE" w:rsidRPr="00E40742" w:rsidRDefault="009A06FE" w:rsidP="009A06FE">
            <w:pPr>
              <w:spacing w:after="0" w:line="240" w:lineRule="auto"/>
              <w:rPr>
                <w:bCs/>
                <w:sz w:val="20"/>
                <w:szCs w:val="20"/>
              </w:rPr>
            </w:pPr>
            <w:r w:rsidRPr="00E40742">
              <w:rPr>
                <w:bCs/>
                <w:sz w:val="20"/>
                <w:szCs w:val="20"/>
              </w:rPr>
              <w:t>Character</w:t>
            </w:r>
          </w:p>
        </w:tc>
      </w:tr>
      <w:tr w:rsidR="009A06FE" w:rsidRPr="00AC3275" w14:paraId="0CA649D2" w14:textId="77777777" w:rsidTr="007D4465">
        <w:trPr>
          <w:cantSplit/>
        </w:trPr>
        <w:tc>
          <w:tcPr>
            <w:tcW w:w="5647" w:type="dxa"/>
            <w:shd w:val="clear" w:color="auto" w:fill="auto"/>
          </w:tcPr>
          <w:p w14:paraId="3568E82B" w14:textId="7BCCC9C3" w:rsidR="009A06FE" w:rsidRPr="00E40742" w:rsidRDefault="009A06FE" w:rsidP="009A06FE">
            <w:pPr>
              <w:spacing w:after="0" w:line="240" w:lineRule="auto"/>
              <w:ind w:left="720"/>
              <w:rPr>
                <w:sz w:val="20"/>
                <w:szCs w:val="20"/>
              </w:rPr>
            </w:pPr>
            <w:r w:rsidRPr="00E40742">
              <w:rPr>
                <w:sz w:val="20"/>
                <w:szCs w:val="20"/>
              </w:rPr>
              <w:t>ClaimLineFeatureNumber</w:t>
            </w:r>
          </w:p>
        </w:tc>
        <w:tc>
          <w:tcPr>
            <w:tcW w:w="1170" w:type="dxa"/>
            <w:shd w:val="clear" w:color="auto" w:fill="auto"/>
          </w:tcPr>
          <w:p w14:paraId="149F8D18" w14:textId="3148A9AC" w:rsidR="009A06FE" w:rsidRPr="00E40742" w:rsidRDefault="009A06FE" w:rsidP="009A06FE">
            <w:pPr>
              <w:spacing w:after="0" w:line="240" w:lineRule="auto"/>
              <w:rPr>
                <w:bCs/>
                <w:sz w:val="20"/>
                <w:szCs w:val="20"/>
              </w:rPr>
            </w:pPr>
            <w:r w:rsidRPr="00E40742">
              <w:rPr>
                <w:bCs/>
                <w:sz w:val="20"/>
                <w:szCs w:val="20"/>
              </w:rPr>
              <w:t>O</w:t>
            </w:r>
          </w:p>
        </w:tc>
        <w:tc>
          <w:tcPr>
            <w:tcW w:w="1890" w:type="dxa"/>
            <w:shd w:val="clear" w:color="auto" w:fill="auto"/>
          </w:tcPr>
          <w:p w14:paraId="47F49288" w14:textId="28E1DC4A" w:rsidR="009A06FE" w:rsidRPr="00E40742" w:rsidRDefault="009A06FE" w:rsidP="009A06FE">
            <w:pPr>
              <w:spacing w:after="0" w:line="240" w:lineRule="auto"/>
              <w:rPr>
                <w:bCs/>
                <w:sz w:val="20"/>
                <w:szCs w:val="20"/>
              </w:rPr>
            </w:pPr>
            <w:r w:rsidRPr="00E40742">
              <w:rPr>
                <w:bCs/>
                <w:sz w:val="20"/>
                <w:szCs w:val="20"/>
              </w:rPr>
              <w:t>Character</w:t>
            </w:r>
          </w:p>
        </w:tc>
      </w:tr>
      <w:tr w:rsidR="009A06FE" w:rsidRPr="00AC3275" w14:paraId="683FCCC0" w14:textId="77777777" w:rsidTr="007D4465">
        <w:trPr>
          <w:cantSplit/>
        </w:trPr>
        <w:tc>
          <w:tcPr>
            <w:tcW w:w="5647" w:type="dxa"/>
            <w:shd w:val="clear" w:color="auto" w:fill="auto"/>
          </w:tcPr>
          <w:p w14:paraId="4C2E8108" w14:textId="487418A2" w:rsidR="009A06FE" w:rsidRPr="00E40742" w:rsidRDefault="009A06FE" w:rsidP="009A06FE">
            <w:pPr>
              <w:spacing w:after="0" w:line="240" w:lineRule="auto"/>
              <w:ind w:left="720"/>
              <w:rPr>
                <w:sz w:val="20"/>
                <w:szCs w:val="20"/>
              </w:rPr>
            </w:pPr>
            <w:r w:rsidRPr="00E40742">
              <w:rPr>
                <w:sz w:val="20"/>
                <w:szCs w:val="20"/>
              </w:rPr>
              <w:t>ClaimAdjusterUserId</w:t>
            </w:r>
          </w:p>
        </w:tc>
        <w:tc>
          <w:tcPr>
            <w:tcW w:w="1170" w:type="dxa"/>
            <w:shd w:val="clear" w:color="auto" w:fill="auto"/>
          </w:tcPr>
          <w:p w14:paraId="2F18FA75" w14:textId="53B9A609" w:rsidR="009A06FE" w:rsidRPr="00E40742" w:rsidRDefault="009A06FE" w:rsidP="009A06FE">
            <w:pPr>
              <w:spacing w:after="0" w:line="240" w:lineRule="auto"/>
              <w:rPr>
                <w:bCs/>
                <w:sz w:val="20"/>
                <w:szCs w:val="20"/>
              </w:rPr>
            </w:pPr>
            <w:r w:rsidRPr="00E40742">
              <w:rPr>
                <w:bCs/>
                <w:sz w:val="20"/>
                <w:szCs w:val="20"/>
              </w:rPr>
              <w:t>O</w:t>
            </w:r>
          </w:p>
        </w:tc>
        <w:tc>
          <w:tcPr>
            <w:tcW w:w="1890" w:type="dxa"/>
            <w:shd w:val="clear" w:color="auto" w:fill="auto"/>
          </w:tcPr>
          <w:p w14:paraId="6C4D3038" w14:textId="272819D7" w:rsidR="009A06FE" w:rsidRPr="00E40742" w:rsidRDefault="009A06FE" w:rsidP="009A06FE">
            <w:pPr>
              <w:spacing w:after="0" w:line="240" w:lineRule="auto"/>
              <w:rPr>
                <w:bCs/>
                <w:sz w:val="20"/>
                <w:szCs w:val="20"/>
              </w:rPr>
            </w:pPr>
            <w:r w:rsidRPr="00E40742">
              <w:rPr>
                <w:bCs/>
                <w:sz w:val="20"/>
                <w:szCs w:val="20"/>
              </w:rPr>
              <w:t>Character</w:t>
            </w:r>
          </w:p>
        </w:tc>
      </w:tr>
      <w:tr w:rsidR="009A06FE" w:rsidRPr="00AC3275" w14:paraId="4D43D23D" w14:textId="77777777" w:rsidTr="007D4465">
        <w:trPr>
          <w:cantSplit/>
        </w:trPr>
        <w:tc>
          <w:tcPr>
            <w:tcW w:w="5647" w:type="dxa"/>
            <w:shd w:val="clear" w:color="auto" w:fill="auto"/>
          </w:tcPr>
          <w:p w14:paraId="55BBFFC7" w14:textId="18E51374" w:rsidR="009A06FE" w:rsidRPr="00E40742" w:rsidRDefault="009A06FE" w:rsidP="009A06FE">
            <w:pPr>
              <w:spacing w:after="0" w:line="240" w:lineRule="auto"/>
              <w:ind w:left="720"/>
              <w:rPr>
                <w:sz w:val="20"/>
                <w:szCs w:val="20"/>
              </w:rPr>
            </w:pPr>
            <w:r w:rsidRPr="00E40742">
              <w:rPr>
                <w:sz w:val="20"/>
                <w:szCs w:val="20"/>
              </w:rPr>
              <w:t>ClaimAdjusterName</w:t>
            </w:r>
          </w:p>
        </w:tc>
        <w:tc>
          <w:tcPr>
            <w:tcW w:w="1170" w:type="dxa"/>
            <w:shd w:val="clear" w:color="auto" w:fill="auto"/>
          </w:tcPr>
          <w:p w14:paraId="2850683D" w14:textId="1FF99A52" w:rsidR="009A06FE" w:rsidRPr="00E40742" w:rsidRDefault="009A06FE" w:rsidP="009A06FE">
            <w:pPr>
              <w:spacing w:after="0" w:line="240" w:lineRule="auto"/>
              <w:rPr>
                <w:bCs/>
                <w:sz w:val="20"/>
                <w:szCs w:val="20"/>
              </w:rPr>
            </w:pPr>
            <w:r w:rsidRPr="00E40742">
              <w:rPr>
                <w:bCs/>
                <w:sz w:val="20"/>
                <w:szCs w:val="20"/>
              </w:rPr>
              <w:t>O</w:t>
            </w:r>
          </w:p>
        </w:tc>
        <w:tc>
          <w:tcPr>
            <w:tcW w:w="1890" w:type="dxa"/>
            <w:shd w:val="clear" w:color="auto" w:fill="auto"/>
          </w:tcPr>
          <w:p w14:paraId="2FBBA8B4" w14:textId="5A87701E" w:rsidR="009A06FE" w:rsidRPr="00E40742" w:rsidRDefault="009A06FE" w:rsidP="009A06FE">
            <w:pPr>
              <w:spacing w:after="0" w:line="240" w:lineRule="auto"/>
              <w:rPr>
                <w:bCs/>
                <w:sz w:val="20"/>
                <w:szCs w:val="20"/>
              </w:rPr>
            </w:pPr>
            <w:r w:rsidRPr="00E40742">
              <w:rPr>
                <w:bCs/>
                <w:sz w:val="20"/>
                <w:szCs w:val="20"/>
              </w:rPr>
              <w:t>Character</w:t>
            </w:r>
          </w:p>
        </w:tc>
      </w:tr>
      <w:tr w:rsidR="009A06FE" w:rsidRPr="00AC3275" w14:paraId="7BC94409" w14:textId="77777777" w:rsidTr="007D4465">
        <w:trPr>
          <w:cantSplit/>
        </w:trPr>
        <w:tc>
          <w:tcPr>
            <w:tcW w:w="5647" w:type="dxa"/>
            <w:shd w:val="clear" w:color="auto" w:fill="auto"/>
          </w:tcPr>
          <w:p w14:paraId="02550F38" w14:textId="4ABD4832" w:rsidR="009A06FE" w:rsidRPr="00E40742" w:rsidRDefault="009A06FE" w:rsidP="009A06FE">
            <w:pPr>
              <w:spacing w:after="0" w:line="240" w:lineRule="auto"/>
              <w:ind w:left="720"/>
              <w:rPr>
                <w:sz w:val="20"/>
                <w:szCs w:val="20"/>
              </w:rPr>
            </w:pPr>
            <w:r w:rsidRPr="00E40742">
              <w:rPr>
                <w:sz w:val="20"/>
                <w:szCs w:val="20"/>
              </w:rPr>
              <w:t>ClaimantName</w:t>
            </w:r>
          </w:p>
        </w:tc>
        <w:tc>
          <w:tcPr>
            <w:tcW w:w="1170" w:type="dxa"/>
            <w:shd w:val="clear" w:color="auto" w:fill="auto"/>
          </w:tcPr>
          <w:p w14:paraId="14358893" w14:textId="15BCE196" w:rsidR="009A06FE" w:rsidRPr="00E40742" w:rsidRDefault="009A06FE" w:rsidP="009A06FE">
            <w:pPr>
              <w:spacing w:after="0" w:line="240" w:lineRule="auto"/>
              <w:rPr>
                <w:bCs/>
                <w:sz w:val="20"/>
                <w:szCs w:val="20"/>
              </w:rPr>
            </w:pPr>
            <w:r w:rsidRPr="00E40742">
              <w:rPr>
                <w:bCs/>
                <w:sz w:val="20"/>
                <w:szCs w:val="20"/>
              </w:rPr>
              <w:t>O</w:t>
            </w:r>
          </w:p>
        </w:tc>
        <w:tc>
          <w:tcPr>
            <w:tcW w:w="1890" w:type="dxa"/>
            <w:shd w:val="clear" w:color="auto" w:fill="auto"/>
          </w:tcPr>
          <w:p w14:paraId="64C52FD7" w14:textId="4C393BF0" w:rsidR="009A06FE" w:rsidRPr="00E40742" w:rsidRDefault="009A06FE" w:rsidP="009A06FE">
            <w:pPr>
              <w:spacing w:after="0" w:line="240" w:lineRule="auto"/>
              <w:rPr>
                <w:bCs/>
                <w:sz w:val="20"/>
                <w:szCs w:val="20"/>
              </w:rPr>
            </w:pPr>
            <w:r w:rsidRPr="00E40742">
              <w:rPr>
                <w:bCs/>
                <w:sz w:val="20"/>
                <w:szCs w:val="20"/>
              </w:rPr>
              <w:t>Character</w:t>
            </w:r>
          </w:p>
        </w:tc>
      </w:tr>
      <w:tr w:rsidR="009A06FE" w:rsidRPr="00AC3275" w14:paraId="6D8F045D" w14:textId="77777777" w:rsidTr="007D4465">
        <w:trPr>
          <w:cantSplit/>
        </w:trPr>
        <w:tc>
          <w:tcPr>
            <w:tcW w:w="5647" w:type="dxa"/>
            <w:shd w:val="clear" w:color="auto" w:fill="D9D9D9" w:themeFill="background1" w:themeFillShade="D9"/>
          </w:tcPr>
          <w:p w14:paraId="4C47509F" w14:textId="24D9A26F" w:rsidR="009A06FE" w:rsidRPr="00E40742" w:rsidRDefault="009A06FE" w:rsidP="009A06FE">
            <w:pPr>
              <w:spacing w:after="0" w:line="240" w:lineRule="auto"/>
              <w:rPr>
                <w:sz w:val="20"/>
                <w:szCs w:val="20"/>
              </w:rPr>
            </w:pPr>
            <w:r w:rsidRPr="00AB12F7">
              <w:rPr>
                <w:rFonts w:ascii="Times New Roman" w:eastAsia="Times New Roman" w:hAnsi="Times New Roman"/>
                <w:b/>
                <w:sz w:val="20"/>
                <w:szCs w:val="20"/>
              </w:rPr>
              <w:t>FirstNoticeOfLossBranch</w:t>
            </w:r>
          </w:p>
        </w:tc>
        <w:tc>
          <w:tcPr>
            <w:tcW w:w="1170" w:type="dxa"/>
            <w:shd w:val="clear" w:color="auto" w:fill="D9D9D9" w:themeFill="background1" w:themeFillShade="D9"/>
          </w:tcPr>
          <w:p w14:paraId="66ECB9C7" w14:textId="77777777" w:rsidR="009A06FE" w:rsidRPr="00E40742" w:rsidRDefault="009A06FE" w:rsidP="009A06FE">
            <w:pPr>
              <w:spacing w:after="0" w:line="240" w:lineRule="auto"/>
              <w:rPr>
                <w:bCs/>
                <w:sz w:val="20"/>
                <w:szCs w:val="20"/>
              </w:rPr>
            </w:pPr>
          </w:p>
        </w:tc>
        <w:tc>
          <w:tcPr>
            <w:tcW w:w="1890" w:type="dxa"/>
            <w:shd w:val="clear" w:color="auto" w:fill="D9D9D9" w:themeFill="background1" w:themeFillShade="D9"/>
          </w:tcPr>
          <w:p w14:paraId="229FF537" w14:textId="2543607F" w:rsidR="009A06FE" w:rsidRPr="00E40742" w:rsidRDefault="009A06FE" w:rsidP="009A06FE">
            <w:pPr>
              <w:spacing w:after="0" w:line="240" w:lineRule="auto"/>
              <w:rPr>
                <w:bCs/>
                <w:sz w:val="20"/>
                <w:szCs w:val="20"/>
              </w:rPr>
            </w:pPr>
          </w:p>
        </w:tc>
      </w:tr>
      <w:tr w:rsidR="009A06FE" w:rsidRPr="00AC3275" w14:paraId="210041D8" w14:textId="77777777" w:rsidTr="007D4465">
        <w:trPr>
          <w:cantSplit/>
        </w:trPr>
        <w:tc>
          <w:tcPr>
            <w:tcW w:w="5647" w:type="dxa"/>
            <w:shd w:val="clear" w:color="auto" w:fill="auto"/>
          </w:tcPr>
          <w:p w14:paraId="600B1E29" w14:textId="4EF84387" w:rsidR="009A06FE" w:rsidRPr="00E40742" w:rsidRDefault="009A06FE" w:rsidP="009A06FE">
            <w:pPr>
              <w:spacing w:after="0" w:line="240" w:lineRule="auto"/>
              <w:ind w:left="720"/>
              <w:rPr>
                <w:b/>
                <w:sz w:val="20"/>
                <w:szCs w:val="20"/>
              </w:rPr>
            </w:pPr>
            <w:r w:rsidRPr="00E40742">
              <w:rPr>
                <w:sz w:val="20"/>
                <w:szCs w:val="20"/>
              </w:rPr>
              <w:t>BranchNumber</w:t>
            </w:r>
          </w:p>
        </w:tc>
        <w:tc>
          <w:tcPr>
            <w:tcW w:w="1170" w:type="dxa"/>
            <w:shd w:val="clear" w:color="auto" w:fill="auto"/>
          </w:tcPr>
          <w:p w14:paraId="259101F5" w14:textId="462ECA17" w:rsidR="009A06FE" w:rsidRPr="00E40742" w:rsidRDefault="009A06FE" w:rsidP="009A06FE">
            <w:pPr>
              <w:spacing w:after="0" w:line="240" w:lineRule="auto"/>
              <w:rPr>
                <w:bCs/>
                <w:sz w:val="20"/>
                <w:szCs w:val="20"/>
              </w:rPr>
            </w:pPr>
            <w:r w:rsidRPr="00E40742">
              <w:rPr>
                <w:bCs/>
                <w:sz w:val="20"/>
                <w:szCs w:val="20"/>
              </w:rPr>
              <w:t>O</w:t>
            </w:r>
          </w:p>
        </w:tc>
        <w:tc>
          <w:tcPr>
            <w:tcW w:w="1890" w:type="dxa"/>
            <w:shd w:val="clear" w:color="auto" w:fill="auto"/>
          </w:tcPr>
          <w:p w14:paraId="4704DF88" w14:textId="762D9D4B" w:rsidR="009A06FE" w:rsidRPr="00E40742" w:rsidRDefault="009A06FE" w:rsidP="009A06FE">
            <w:pPr>
              <w:spacing w:after="0" w:line="240" w:lineRule="auto"/>
              <w:rPr>
                <w:bCs/>
                <w:sz w:val="20"/>
                <w:szCs w:val="20"/>
              </w:rPr>
            </w:pPr>
            <w:r w:rsidRPr="00E40742">
              <w:rPr>
                <w:bCs/>
                <w:sz w:val="20"/>
                <w:szCs w:val="20"/>
              </w:rPr>
              <w:t>Character</w:t>
            </w:r>
          </w:p>
        </w:tc>
      </w:tr>
      <w:tr w:rsidR="009A06FE" w:rsidRPr="00AC3275" w14:paraId="27F63A7C" w14:textId="77777777" w:rsidTr="007D4465">
        <w:trPr>
          <w:cantSplit/>
        </w:trPr>
        <w:tc>
          <w:tcPr>
            <w:tcW w:w="5647" w:type="dxa"/>
            <w:shd w:val="clear" w:color="auto" w:fill="A8D08D" w:themeFill="accent6" w:themeFillTint="99"/>
          </w:tcPr>
          <w:p w14:paraId="7E044F84" w14:textId="5563F151" w:rsidR="009A06FE" w:rsidRPr="00E40742" w:rsidRDefault="009A06FE" w:rsidP="009A06FE">
            <w:pPr>
              <w:spacing w:after="0" w:line="240" w:lineRule="auto"/>
              <w:rPr>
                <w:sz w:val="20"/>
                <w:szCs w:val="20"/>
              </w:rPr>
            </w:pPr>
            <w:r w:rsidRPr="007D4465">
              <w:rPr>
                <w:rFonts w:ascii="Consolas" w:hAnsi="Consolas" w:cs="Calibri"/>
                <w:b/>
                <w:bCs/>
                <w:i/>
                <w:iCs/>
                <w:color w:val="000000"/>
                <w:szCs w:val="21"/>
              </w:rPr>
              <w:t>EconomicSanctionRiskPaymentInformation</w:t>
            </w:r>
          </w:p>
        </w:tc>
        <w:tc>
          <w:tcPr>
            <w:tcW w:w="1170" w:type="dxa"/>
            <w:shd w:val="clear" w:color="auto" w:fill="A8D08D" w:themeFill="accent6" w:themeFillTint="99"/>
          </w:tcPr>
          <w:p w14:paraId="066B7A56" w14:textId="77777777" w:rsidR="009A06FE" w:rsidRPr="00E40742" w:rsidRDefault="009A06FE" w:rsidP="009A06FE">
            <w:pPr>
              <w:spacing w:after="0" w:line="240" w:lineRule="auto"/>
              <w:rPr>
                <w:bCs/>
                <w:sz w:val="20"/>
                <w:szCs w:val="20"/>
              </w:rPr>
            </w:pPr>
          </w:p>
        </w:tc>
        <w:tc>
          <w:tcPr>
            <w:tcW w:w="1890" w:type="dxa"/>
            <w:shd w:val="clear" w:color="auto" w:fill="A8D08D" w:themeFill="accent6" w:themeFillTint="99"/>
          </w:tcPr>
          <w:p w14:paraId="6440E0A0" w14:textId="6E267BB0" w:rsidR="009A06FE" w:rsidRPr="00E40742" w:rsidRDefault="009A06FE" w:rsidP="009A06FE">
            <w:pPr>
              <w:spacing w:after="0" w:line="240" w:lineRule="auto"/>
              <w:rPr>
                <w:bCs/>
                <w:sz w:val="20"/>
                <w:szCs w:val="20"/>
              </w:rPr>
            </w:pPr>
          </w:p>
        </w:tc>
      </w:tr>
      <w:tr w:rsidR="009A06FE" w:rsidRPr="00AC3275" w14:paraId="5942ABB5" w14:textId="77777777" w:rsidTr="007D4465">
        <w:trPr>
          <w:cantSplit/>
        </w:trPr>
        <w:tc>
          <w:tcPr>
            <w:tcW w:w="5647" w:type="dxa"/>
            <w:shd w:val="clear" w:color="auto" w:fill="auto"/>
          </w:tcPr>
          <w:p w14:paraId="0943436C" w14:textId="648219D9" w:rsidR="009A06FE" w:rsidRPr="00927740" w:rsidRDefault="009A06FE" w:rsidP="009A06FE">
            <w:pPr>
              <w:spacing w:after="0" w:line="240" w:lineRule="auto"/>
              <w:ind w:left="720"/>
              <w:rPr>
                <w:b/>
                <w:sz w:val="20"/>
                <w:szCs w:val="20"/>
              </w:rPr>
            </w:pPr>
            <w:r w:rsidRPr="00927740">
              <w:rPr>
                <w:sz w:val="20"/>
                <w:szCs w:val="20"/>
              </w:rPr>
              <w:t>PaymentRemittanceNumber</w:t>
            </w:r>
          </w:p>
        </w:tc>
        <w:tc>
          <w:tcPr>
            <w:tcW w:w="1170" w:type="dxa"/>
            <w:shd w:val="clear" w:color="auto" w:fill="auto"/>
          </w:tcPr>
          <w:p w14:paraId="747E3D3B" w14:textId="4C279A84" w:rsidR="009A06FE" w:rsidRPr="00E40742" w:rsidRDefault="009A06FE" w:rsidP="009A06FE">
            <w:pPr>
              <w:spacing w:after="0" w:line="240" w:lineRule="auto"/>
              <w:rPr>
                <w:bCs/>
                <w:sz w:val="20"/>
                <w:szCs w:val="20"/>
              </w:rPr>
            </w:pPr>
            <w:r w:rsidRPr="00927740">
              <w:rPr>
                <w:bCs/>
                <w:sz w:val="20"/>
                <w:szCs w:val="20"/>
              </w:rPr>
              <w:t>O</w:t>
            </w:r>
          </w:p>
        </w:tc>
        <w:tc>
          <w:tcPr>
            <w:tcW w:w="1890" w:type="dxa"/>
            <w:shd w:val="clear" w:color="auto" w:fill="auto"/>
          </w:tcPr>
          <w:p w14:paraId="29FFE6B6" w14:textId="189D458E" w:rsidR="009A06FE" w:rsidRPr="00E40742" w:rsidRDefault="009A06FE" w:rsidP="009A06FE">
            <w:pPr>
              <w:spacing w:after="0" w:line="240" w:lineRule="auto"/>
              <w:rPr>
                <w:bCs/>
                <w:sz w:val="20"/>
                <w:szCs w:val="20"/>
              </w:rPr>
            </w:pPr>
            <w:r w:rsidRPr="00927740">
              <w:rPr>
                <w:bCs/>
                <w:sz w:val="20"/>
                <w:szCs w:val="20"/>
              </w:rPr>
              <w:t>Character</w:t>
            </w:r>
          </w:p>
        </w:tc>
      </w:tr>
      <w:tr w:rsidR="009A06FE" w:rsidRPr="00AC3275" w14:paraId="639F7210" w14:textId="77777777" w:rsidTr="007D4465">
        <w:trPr>
          <w:cantSplit/>
        </w:trPr>
        <w:tc>
          <w:tcPr>
            <w:tcW w:w="5647" w:type="dxa"/>
            <w:shd w:val="clear" w:color="auto" w:fill="auto"/>
          </w:tcPr>
          <w:p w14:paraId="3261A12E" w14:textId="4429F4B3" w:rsidR="009A06FE" w:rsidRPr="00927740" w:rsidRDefault="009A06FE" w:rsidP="009A06FE">
            <w:pPr>
              <w:spacing w:after="0" w:line="240" w:lineRule="auto"/>
              <w:ind w:left="720"/>
              <w:rPr>
                <w:sz w:val="20"/>
                <w:szCs w:val="20"/>
              </w:rPr>
            </w:pPr>
            <w:r w:rsidRPr="00927740">
              <w:rPr>
                <w:sz w:val="20"/>
                <w:szCs w:val="20"/>
              </w:rPr>
              <w:t>PaymentAmount</w:t>
            </w:r>
          </w:p>
        </w:tc>
        <w:tc>
          <w:tcPr>
            <w:tcW w:w="1170" w:type="dxa"/>
            <w:shd w:val="clear" w:color="auto" w:fill="auto"/>
          </w:tcPr>
          <w:p w14:paraId="6671387A" w14:textId="321929AF" w:rsidR="009A06FE" w:rsidRPr="00927740" w:rsidRDefault="009A06FE" w:rsidP="009A06FE">
            <w:pPr>
              <w:spacing w:after="0" w:line="240" w:lineRule="auto"/>
              <w:rPr>
                <w:bCs/>
                <w:sz w:val="20"/>
                <w:szCs w:val="20"/>
              </w:rPr>
            </w:pPr>
            <w:r w:rsidRPr="00927740">
              <w:rPr>
                <w:bCs/>
                <w:sz w:val="20"/>
                <w:szCs w:val="20"/>
              </w:rPr>
              <w:t>O</w:t>
            </w:r>
          </w:p>
        </w:tc>
        <w:tc>
          <w:tcPr>
            <w:tcW w:w="1890" w:type="dxa"/>
            <w:shd w:val="clear" w:color="auto" w:fill="auto"/>
          </w:tcPr>
          <w:p w14:paraId="20908733" w14:textId="23851957" w:rsidR="009A06FE" w:rsidRPr="00927740" w:rsidRDefault="009A06FE" w:rsidP="009A06FE">
            <w:pPr>
              <w:spacing w:after="0" w:line="240" w:lineRule="auto"/>
              <w:rPr>
                <w:bCs/>
                <w:sz w:val="20"/>
                <w:szCs w:val="20"/>
              </w:rPr>
            </w:pPr>
            <w:r w:rsidRPr="00927740">
              <w:rPr>
                <w:bCs/>
                <w:sz w:val="20"/>
                <w:szCs w:val="20"/>
              </w:rPr>
              <w:t>Decimal</w:t>
            </w:r>
          </w:p>
        </w:tc>
      </w:tr>
      <w:tr w:rsidR="009A06FE" w:rsidRPr="00AC3275" w14:paraId="61051553" w14:textId="77777777" w:rsidTr="007D4465">
        <w:trPr>
          <w:cantSplit/>
        </w:trPr>
        <w:tc>
          <w:tcPr>
            <w:tcW w:w="5647" w:type="dxa"/>
            <w:shd w:val="clear" w:color="auto" w:fill="auto"/>
          </w:tcPr>
          <w:p w14:paraId="5BA10FC5" w14:textId="5410CC94" w:rsidR="009A06FE" w:rsidRPr="00927740" w:rsidRDefault="009A06FE" w:rsidP="009A06FE">
            <w:pPr>
              <w:spacing w:after="0" w:line="240" w:lineRule="auto"/>
              <w:ind w:left="720"/>
              <w:rPr>
                <w:sz w:val="20"/>
                <w:szCs w:val="20"/>
              </w:rPr>
            </w:pPr>
            <w:r w:rsidRPr="00927740">
              <w:rPr>
                <w:sz w:val="20"/>
                <w:szCs w:val="20"/>
              </w:rPr>
              <w:t>PaymentPriorityCode</w:t>
            </w:r>
          </w:p>
        </w:tc>
        <w:tc>
          <w:tcPr>
            <w:tcW w:w="1170" w:type="dxa"/>
            <w:shd w:val="clear" w:color="auto" w:fill="auto"/>
          </w:tcPr>
          <w:p w14:paraId="4CE6D33B" w14:textId="51572EAA" w:rsidR="009A06FE" w:rsidRPr="00927740" w:rsidRDefault="009A06FE" w:rsidP="009A06FE">
            <w:pPr>
              <w:spacing w:after="0" w:line="240" w:lineRule="auto"/>
              <w:rPr>
                <w:bCs/>
                <w:sz w:val="20"/>
                <w:szCs w:val="20"/>
              </w:rPr>
            </w:pPr>
            <w:r w:rsidRPr="00927740">
              <w:rPr>
                <w:bCs/>
                <w:sz w:val="20"/>
                <w:szCs w:val="20"/>
              </w:rPr>
              <w:t>O</w:t>
            </w:r>
          </w:p>
        </w:tc>
        <w:tc>
          <w:tcPr>
            <w:tcW w:w="1890" w:type="dxa"/>
            <w:shd w:val="clear" w:color="auto" w:fill="auto"/>
          </w:tcPr>
          <w:p w14:paraId="4E425008" w14:textId="3FDB1DBE" w:rsidR="009A06FE" w:rsidRPr="00927740" w:rsidRDefault="009A06FE" w:rsidP="009A06FE">
            <w:pPr>
              <w:spacing w:after="0" w:line="240" w:lineRule="auto"/>
              <w:rPr>
                <w:bCs/>
                <w:sz w:val="20"/>
                <w:szCs w:val="20"/>
              </w:rPr>
            </w:pPr>
            <w:r w:rsidRPr="00927740">
              <w:rPr>
                <w:bCs/>
                <w:sz w:val="20"/>
                <w:szCs w:val="20"/>
              </w:rPr>
              <w:t>Character</w:t>
            </w:r>
          </w:p>
        </w:tc>
      </w:tr>
      <w:tr w:rsidR="009A06FE" w:rsidRPr="00AC3275" w14:paraId="7A2A970C" w14:textId="77777777" w:rsidTr="007D4465">
        <w:trPr>
          <w:cantSplit/>
        </w:trPr>
        <w:tc>
          <w:tcPr>
            <w:tcW w:w="5647" w:type="dxa"/>
            <w:shd w:val="clear" w:color="auto" w:fill="auto"/>
          </w:tcPr>
          <w:p w14:paraId="52AA9AD6" w14:textId="507BFE64" w:rsidR="009A06FE" w:rsidRPr="00927740" w:rsidRDefault="009A06FE" w:rsidP="009A06FE">
            <w:pPr>
              <w:spacing w:after="0" w:line="240" w:lineRule="auto"/>
              <w:ind w:left="720"/>
              <w:rPr>
                <w:sz w:val="20"/>
                <w:szCs w:val="20"/>
              </w:rPr>
            </w:pPr>
            <w:r w:rsidRPr="00927740">
              <w:rPr>
                <w:sz w:val="20"/>
                <w:szCs w:val="20"/>
              </w:rPr>
              <w:t>PaymentMethodDescription</w:t>
            </w:r>
          </w:p>
        </w:tc>
        <w:tc>
          <w:tcPr>
            <w:tcW w:w="1170" w:type="dxa"/>
            <w:shd w:val="clear" w:color="auto" w:fill="auto"/>
          </w:tcPr>
          <w:p w14:paraId="7602E24C" w14:textId="24CD927B" w:rsidR="009A06FE" w:rsidRPr="00927740" w:rsidRDefault="009A06FE" w:rsidP="009A06FE">
            <w:pPr>
              <w:spacing w:after="0" w:line="240" w:lineRule="auto"/>
              <w:rPr>
                <w:bCs/>
                <w:sz w:val="20"/>
                <w:szCs w:val="20"/>
              </w:rPr>
            </w:pPr>
            <w:r w:rsidRPr="00927740">
              <w:rPr>
                <w:bCs/>
                <w:sz w:val="20"/>
                <w:szCs w:val="20"/>
              </w:rPr>
              <w:t>O</w:t>
            </w:r>
          </w:p>
        </w:tc>
        <w:tc>
          <w:tcPr>
            <w:tcW w:w="1890" w:type="dxa"/>
            <w:shd w:val="clear" w:color="auto" w:fill="auto"/>
          </w:tcPr>
          <w:p w14:paraId="67B086A7" w14:textId="48250D4C" w:rsidR="009A06FE" w:rsidRPr="00927740" w:rsidRDefault="009A06FE" w:rsidP="009A06FE">
            <w:pPr>
              <w:spacing w:after="0" w:line="240" w:lineRule="auto"/>
              <w:rPr>
                <w:bCs/>
                <w:sz w:val="20"/>
                <w:szCs w:val="20"/>
              </w:rPr>
            </w:pPr>
            <w:r w:rsidRPr="00927740">
              <w:rPr>
                <w:bCs/>
                <w:sz w:val="20"/>
                <w:szCs w:val="20"/>
              </w:rPr>
              <w:t>Character</w:t>
            </w:r>
          </w:p>
        </w:tc>
      </w:tr>
      <w:tr w:rsidR="009A06FE" w:rsidRPr="00AC3275" w14:paraId="25D6C982" w14:textId="77777777" w:rsidTr="007D4465">
        <w:trPr>
          <w:cantSplit/>
        </w:trPr>
        <w:tc>
          <w:tcPr>
            <w:tcW w:w="5647" w:type="dxa"/>
            <w:shd w:val="clear" w:color="auto" w:fill="auto"/>
          </w:tcPr>
          <w:p w14:paraId="6FA96731" w14:textId="3DA398AE" w:rsidR="009A06FE" w:rsidRPr="00927740" w:rsidRDefault="009A06FE" w:rsidP="009A06FE">
            <w:pPr>
              <w:spacing w:after="0" w:line="240" w:lineRule="auto"/>
              <w:ind w:left="720"/>
              <w:rPr>
                <w:sz w:val="20"/>
                <w:szCs w:val="20"/>
              </w:rPr>
            </w:pPr>
            <w:r w:rsidRPr="00927740">
              <w:rPr>
                <w:sz w:val="20"/>
                <w:szCs w:val="20"/>
              </w:rPr>
              <w:t>ESRTransactionStatusDescription</w:t>
            </w:r>
          </w:p>
        </w:tc>
        <w:tc>
          <w:tcPr>
            <w:tcW w:w="1170" w:type="dxa"/>
            <w:shd w:val="clear" w:color="auto" w:fill="auto"/>
          </w:tcPr>
          <w:p w14:paraId="50E8B956" w14:textId="7CFD0351" w:rsidR="009A06FE" w:rsidRPr="00927740" w:rsidRDefault="009A06FE" w:rsidP="009A06FE">
            <w:pPr>
              <w:spacing w:after="0" w:line="240" w:lineRule="auto"/>
              <w:rPr>
                <w:bCs/>
                <w:sz w:val="20"/>
                <w:szCs w:val="20"/>
              </w:rPr>
            </w:pPr>
            <w:r w:rsidRPr="00927740">
              <w:rPr>
                <w:bCs/>
                <w:sz w:val="20"/>
                <w:szCs w:val="20"/>
              </w:rPr>
              <w:t>O</w:t>
            </w:r>
          </w:p>
        </w:tc>
        <w:tc>
          <w:tcPr>
            <w:tcW w:w="1890" w:type="dxa"/>
            <w:shd w:val="clear" w:color="auto" w:fill="auto"/>
          </w:tcPr>
          <w:p w14:paraId="0B1AFFDF" w14:textId="1AE77C98" w:rsidR="009A06FE" w:rsidRPr="00927740" w:rsidRDefault="009A06FE" w:rsidP="009A06FE">
            <w:pPr>
              <w:spacing w:after="0" w:line="240" w:lineRule="auto"/>
              <w:rPr>
                <w:bCs/>
                <w:sz w:val="20"/>
                <w:szCs w:val="20"/>
              </w:rPr>
            </w:pPr>
            <w:r w:rsidRPr="00927740">
              <w:rPr>
                <w:bCs/>
                <w:sz w:val="20"/>
                <w:szCs w:val="20"/>
              </w:rPr>
              <w:t>Character</w:t>
            </w:r>
          </w:p>
        </w:tc>
      </w:tr>
    </w:tbl>
    <w:p w14:paraId="2B0B8DE0" w14:textId="08ED1924" w:rsidR="004C6644" w:rsidRDefault="004C6644" w:rsidP="004C6644"/>
    <w:p w14:paraId="43101FC0" w14:textId="7DE3D726" w:rsidR="004C6644" w:rsidRDefault="004C6644" w:rsidP="004C6644">
      <w:r>
        <w:t>Validations.</w:t>
      </w:r>
    </w:p>
    <w:p w14:paraId="10057CFC" w14:textId="04E0B869" w:rsidR="0095655E" w:rsidRDefault="004C6644" w:rsidP="00A7598F">
      <w:r>
        <w:t xml:space="preserve">This validation will performed every  time when a request is </w:t>
      </w:r>
      <w:r w:rsidR="00A7598F">
        <w:t>performed. Returning error if one of them fails.</w:t>
      </w:r>
    </w:p>
    <w:tbl>
      <w:tblPr>
        <w:tblW w:w="7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57"/>
        <w:gridCol w:w="2610"/>
      </w:tblGrid>
      <w:tr w:rsidR="00DF087A" w:rsidRPr="00AC3275" w14:paraId="77D6B746" w14:textId="424363AC" w:rsidTr="00DF087A">
        <w:trPr>
          <w:cantSplit/>
          <w:trHeight w:val="288"/>
          <w:tblHeader/>
        </w:trPr>
        <w:tc>
          <w:tcPr>
            <w:tcW w:w="4657" w:type="dxa"/>
            <w:vMerge w:val="restart"/>
            <w:shd w:val="clear" w:color="auto" w:fill="D9D9D9"/>
          </w:tcPr>
          <w:p w14:paraId="30D6F5D0" w14:textId="6A8ACD89" w:rsidR="00DF087A" w:rsidRPr="00AC3275" w:rsidRDefault="00DF087A" w:rsidP="0024424A">
            <w:pPr>
              <w:spacing w:after="0" w:line="240" w:lineRule="auto"/>
              <w:jc w:val="center"/>
              <w:rPr>
                <w:rFonts w:ascii="Times New Roman" w:eastAsia="Times New Roman" w:hAnsi="Times New Roman"/>
                <w:b/>
                <w:bCs/>
                <w:sz w:val="20"/>
                <w:szCs w:val="20"/>
              </w:rPr>
            </w:pPr>
            <w:r w:rsidRPr="00AC3275">
              <w:rPr>
                <w:rFonts w:ascii="Times New Roman" w:eastAsia="Times New Roman" w:hAnsi="Times New Roman"/>
                <w:b/>
                <w:bCs/>
                <w:sz w:val="20"/>
                <w:szCs w:val="20"/>
              </w:rPr>
              <w:t>Element Name</w:t>
            </w:r>
          </w:p>
        </w:tc>
        <w:tc>
          <w:tcPr>
            <w:tcW w:w="2610" w:type="dxa"/>
            <w:tcBorders>
              <w:bottom w:val="nil"/>
            </w:tcBorders>
            <w:shd w:val="clear" w:color="auto" w:fill="D9D9D9"/>
          </w:tcPr>
          <w:p w14:paraId="2E53929B" w14:textId="1073BA75" w:rsidR="00DF087A" w:rsidRDefault="00DF087A" w:rsidP="0024424A">
            <w:pPr>
              <w:spacing w:after="0" w:line="240" w:lineRule="auto"/>
              <w:jc w:val="center"/>
              <w:rPr>
                <w:rFonts w:ascii="Times New Roman" w:eastAsia="Times New Roman" w:hAnsi="Times New Roman"/>
                <w:b/>
                <w:bCs/>
                <w:sz w:val="20"/>
                <w:szCs w:val="20"/>
              </w:rPr>
            </w:pPr>
            <w:r>
              <w:rPr>
                <w:rFonts w:ascii="Times New Roman" w:eastAsia="Times New Roman" w:hAnsi="Times New Roman"/>
                <w:b/>
                <w:bCs/>
                <w:sz w:val="20"/>
                <w:szCs w:val="20"/>
              </w:rPr>
              <w:t>Return value on validations Fails</w:t>
            </w:r>
          </w:p>
        </w:tc>
      </w:tr>
      <w:tr w:rsidR="00DF087A" w:rsidRPr="00AC3275" w14:paraId="3901DD1D" w14:textId="59A94B72" w:rsidTr="00DF087A">
        <w:trPr>
          <w:cantSplit/>
          <w:trHeight w:val="288"/>
          <w:tblHeader/>
        </w:trPr>
        <w:tc>
          <w:tcPr>
            <w:tcW w:w="4657" w:type="dxa"/>
            <w:vMerge/>
            <w:shd w:val="clear" w:color="auto" w:fill="D9D9D9"/>
          </w:tcPr>
          <w:p w14:paraId="0341F4BD" w14:textId="77777777" w:rsidR="00DF087A" w:rsidRPr="00AC3275" w:rsidRDefault="00DF087A" w:rsidP="0024424A">
            <w:pPr>
              <w:spacing w:after="0" w:line="240" w:lineRule="auto"/>
              <w:rPr>
                <w:rFonts w:ascii="Times New Roman" w:eastAsia="Times New Roman" w:hAnsi="Times New Roman"/>
                <w:bCs/>
                <w:sz w:val="20"/>
                <w:szCs w:val="20"/>
              </w:rPr>
            </w:pPr>
          </w:p>
        </w:tc>
        <w:tc>
          <w:tcPr>
            <w:tcW w:w="2610" w:type="dxa"/>
            <w:tcBorders>
              <w:top w:val="nil"/>
            </w:tcBorders>
            <w:shd w:val="clear" w:color="auto" w:fill="D9D9D9"/>
          </w:tcPr>
          <w:p w14:paraId="4EC03E36" w14:textId="330BEF3A" w:rsidR="00DF087A" w:rsidRPr="00AC3275" w:rsidRDefault="00DF087A" w:rsidP="0024424A">
            <w:pPr>
              <w:spacing w:after="0" w:line="240" w:lineRule="auto"/>
              <w:rPr>
                <w:rFonts w:ascii="Times New Roman" w:eastAsia="Times New Roman" w:hAnsi="Times New Roman"/>
                <w:bCs/>
                <w:sz w:val="20"/>
                <w:szCs w:val="20"/>
              </w:rPr>
            </w:pPr>
          </w:p>
        </w:tc>
      </w:tr>
      <w:tr w:rsidR="00F97BE9" w:rsidRPr="00AC3275" w14:paraId="55358BB0" w14:textId="77777777" w:rsidTr="00DF087A">
        <w:trPr>
          <w:cantSplit/>
        </w:trPr>
        <w:tc>
          <w:tcPr>
            <w:tcW w:w="4657" w:type="dxa"/>
            <w:shd w:val="clear" w:color="auto" w:fill="auto"/>
          </w:tcPr>
          <w:p w14:paraId="31B535CF" w14:textId="48899830" w:rsidR="00F97BE9" w:rsidRPr="00AC3275" w:rsidRDefault="00F97BE9" w:rsidP="00A2607F">
            <w:pPr>
              <w:spacing w:after="0" w:line="240" w:lineRule="auto"/>
              <w:rPr>
                <w:rFonts w:ascii="Times New Roman" w:eastAsia="Times New Roman" w:hAnsi="Times New Roman"/>
                <w:sz w:val="20"/>
                <w:szCs w:val="20"/>
              </w:rPr>
            </w:pPr>
            <w:r>
              <w:rPr>
                <w:rFonts w:ascii="Times New Roman" w:eastAsia="Times New Roman" w:hAnsi="Times New Roman"/>
                <w:sz w:val="20"/>
                <w:szCs w:val="20"/>
              </w:rPr>
              <w:t>OperationName</w:t>
            </w:r>
          </w:p>
        </w:tc>
        <w:tc>
          <w:tcPr>
            <w:tcW w:w="2610" w:type="dxa"/>
          </w:tcPr>
          <w:p w14:paraId="0FDE10C2" w14:textId="000CFA92" w:rsidR="00F97BE9" w:rsidRDefault="00F97BE9" w:rsidP="00DF087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DF087A" w:rsidRPr="00AC3275" w14:paraId="6BDB7721" w14:textId="6E22A60E" w:rsidTr="00DF087A">
        <w:trPr>
          <w:cantSplit/>
        </w:trPr>
        <w:tc>
          <w:tcPr>
            <w:tcW w:w="4657" w:type="dxa"/>
            <w:shd w:val="clear" w:color="auto" w:fill="auto"/>
          </w:tcPr>
          <w:p w14:paraId="178C8245" w14:textId="77777777" w:rsidR="00DF087A" w:rsidRPr="00AC3275" w:rsidRDefault="00DF087A" w:rsidP="00A2607F">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SourceSystemKeyId</w:t>
            </w:r>
          </w:p>
        </w:tc>
        <w:tc>
          <w:tcPr>
            <w:tcW w:w="2610" w:type="dxa"/>
          </w:tcPr>
          <w:p w14:paraId="42496A5C" w14:textId="5348A536" w:rsidR="00DF087A" w:rsidRPr="00AC3275" w:rsidRDefault="00DF087A" w:rsidP="00DF087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DF087A" w:rsidRPr="00AC3275" w14:paraId="1A717B1A" w14:textId="1B84E85D" w:rsidTr="00DF087A">
        <w:trPr>
          <w:cantSplit/>
        </w:trPr>
        <w:tc>
          <w:tcPr>
            <w:tcW w:w="4657" w:type="dxa"/>
            <w:shd w:val="clear" w:color="auto" w:fill="auto"/>
          </w:tcPr>
          <w:p w14:paraId="5D760E05" w14:textId="77777777" w:rsidR="00DF087A" w:rsidRPr="00AC3275" w:rsidRDefault="00DF087A" w:rsidP="00A2607F">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UserId</w:t>
            </w:r>
          </w:p>
        </w:tc>
        <w:tc>
          <w:tcPr>
            <w:tcW w:w="2610" w:type="dxa"/>
          </w:tcPr>
          <w:p w14:paraId="54D2E63D" w14:textId="684E9738" w:rsidR="00DF087A" w:rsidRPr="00AC3275" w:rsidRDefault="00DF087A" w:rsidP="00DF087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DF087A" w:rsidRPr="00AC3275" w14:paraId="72FC11C5" w14:textId="75582E52" w:rsidTr="00DF087A">
        <w:trPr>
          <w:cantSplit/>
        </w:trPr>
        <w:tc>
          <w:tcPr>
            <w:tcW w:w="4657" w:type="dxa"/>
            <w:shd w:val="clear" w:color="auto" w:fill="auto"/>
          </w:tcPr>
          <w:p w14:paraId="0E8C417B" w14:textId="77777777" w:rsidR="00DF087A" w:rsidRPr="00AC3275" w:rsidRDefault="00DF087A" w:rsidP="00A2607F">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ESRProgramName</w:t>
            </w:r>
          </w:p>
        </w:tc>
        <w:tc>
          <w:tcPr>
            <w:tcW w:w="2610" w:type="dxa"/>
          </w:tcPr>
          <w:p w14:paraId="52F5F7AC" w14:textId="5CB93C1D" w:rsidR="00DF087A" w:rsidRPr="00AC3275" w:rsidRDefault="00DF087A" w:rsidP="00DF087A">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 xml:space="preserve">String is null or empty </w:t>
            </w:r>
          </w:p>
        </w:tc>
      </w:tr>
      <w:tr w:rsidR="00DF087A" w:rsidRPr="00AC3275" w14:paraId="1156EB55" w14:textId="335194EE" w:rsidTr="00DF087A">
        <w:trPr>
          <w:cantSplit/>
        </w:trPr>
        <w:tc>
          <w:tcPr>
            <w:tcW w:w="4657" w:type="dxa"/>
            <w:shd w:val="clear" w:color="auto" w:fill="auto"/>
          </w:tcPr>
          <w:p w14:paraId="5A163D6F" w14:textId="77777777" w:rsidR="00DF087A" w:rsidRPr="00AC3275" w:rsidRDefault="00DF087A" w:rsidP="00A2607F">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LineOfBusiness</w:t>
            </w:r>
          </w:p>
        </w:tc>
        <w:tc>
          <w:tcPr>
            <w:tcW w:w="2610" w:type="dxa"/>
          </w:tcPr>
          <w:p w14:paraId="5BCB2F59" w14:textId="7DC5FD28" w:rsidR="00DF087A" w:rsidRDefault="00DF087A" w:rsidP="00A2607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 xml:space="preserve">Is null </w:t>
            </w:r>
          </w:p>
        </w:tc>
      </w:tr>
      <w:tr w:rsidR="00DF087A" w:rsidRPr="00AC3275" w14:paraId="0F61EF7D" w14:textId="5AD47995" w:rsidTr="00DF087A">
        <w:trPr>
          <w:cantSplit/>
        </w:trPr>
        <w:tc>
          <w:tcPr>
            <w:tcW w:w="4657" w:type="dxa"/>
            <w:shd w:val="clear" w:color="auto" w:fill="auto"/>
          </w:tcPr>
          <w:p w14:paraId="4E8EDC2B" w14:textId="77777777" w:rsidR="00DF087A" w:rsidRPr="00AC3275" w:rsidRDefault="00DF087A" w:rsidP="00A2607F">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PersonID</w:t>
            </w:r>
          </w:p>
        </w:tc>
        <w:tc>
          <w:tcPr>
            <w:tcW w:w="2610" w:type="dxa"/>
          </w:tcPr>
          <w:p w14:paraId="24492AC3" w14:textId="55020F61" w:rsidR="00DF087A" w:rsidRDefault="00DF087A" w:rsidP="00A2607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DF087A" w:rsidRPr="00AC3275" w14:paraId="5B7F3623" w14:textId="78553F87" w:rsidTr="00DF087A">
        <w:trPr>
          <w:cantSplit/>
        </w:trPr>
        <w:tc>
          <w:tcPr>
            <w:tcW w:w="4657" w:type="dxa"/>
            <w:shd w:val="clear" w:color="auto" w:fill="auto"/>
          </w:tcPr>
          <w:p w14:paraId="3B2D3F57" w14:textId="77777777" w:rsidR="00DF087A" w:rsidRPr="00AC3275" w:rsidRDefault="00DF087A" w:rsidP="00A2607F">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lastRenderedPageBreak/>
              <w:t>PersonType</w:t>
            </w:r>
          </w:p>
        </w:tc>
        <w:tc>
          <w:tcPr>
            <w:tcW w:w="2610" w:type="dxa"/>
          </w:tcPr>
          <w:p w14:paraId="7973218A" w14:textId="67BF9C26" w:rsidR="00DF087A" w:rsidRDefault="00DF087A" w:rsidP="00A2607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Is null</w:t>
            </w:r>
          </w:p>
        </w:tc>
      </w:tr>
      <w:tr w:rsidR="00DF087A" w:rsidRPr="00AC3275" w14:paraId="0066AAA5" w14:textId="06621D84" w:rsidTr="00DF087A">
        <w:trPr>
          <w:cantSplit/>
        </w:trPr>
        <w:tc>
          <w:tcPr>
            <w:tcW w:w="4657" w:type="dxa"/>
            <w:shd w:val="clear" w:color="auto" w:fill="auto"/>
          </w:tcPr>
          <w:p w14:paraId="3A4CD37A" w14:textId="77777777" w:rsidR="00DF087A" w:rsidRPr="00AC3275" w:rsidRDefault="00DF087A" w:rsidP="00A2607F">
            <w:pPr>
              <w:spacing w:after="0" w:line="240" w:lineRule="auto"/>
              <w:rPr>
                <w:rFonts w:ascii="Times New Roman" w:eastAsia="Times New Roman" w:hAnsi="Times New Roman"/>
                <w:sz w:val="20"/>
                <w:szCs w:val="20"/>
              </w:rPr>
            </w:pPr>
            <w:r>
              <w:rPr>
                <w:rFonts w:ascii="Times New Roman" w:eastAsia="Times New Roman" w:hAnsi="Times New Roman"/>
                <w:sz w:val="20"/>
                <w:szCs w:val="20"/>
              </w:rPr>
              <w:t>C</w:t>
            </w:r>
            <w:r w:rsidRPr="00AC3275">
              <w:rPr>
                <w:rFonts w:ascii="Times New Roman" w:eastAsia="Times New Roman" w:hAnsi="Times New Roman"/>
                <w:sz w:val="20"/>
                <w:szCs w:val="20"/>
              </w:rPr>
              <w:t>onsumerID</w:t>
            </w:r>
          </w:p>
        </w:tc>
        <w:tc>
          <w:tcPr>
            <w:tcW w:w="2610" w:type="dxa"/>
          </w:tcPr>
          <w:p w14:paraId="7D13179B" w14:textId="53A16622" w:rsidR="00DF087A" w:rsidRDefault="00DF087A" w:rsidP="00A2607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Is null</w:t>
            </w:r>
          </w:p>
        </w:tc>
      </w:tr>
      <w:tr w:rsidR="00DF087A" w:rsidRPr="00AC3275" w14:paraId="09F43D07" w14:textId="3E023566" w:rsidTr="00DF087A">
        <w:trPr>
          <w:cantSplit/>
        </w:trPr>
        <w:tc>
          <w:tcPr>
            <w:tcW w:w="4657" w:type="dxa"/>
            <w:shd w:val="clear" w:color="auto" w:fill="auto"/>
          </w:tcPr>
          <w:p w14:paraId="7DAD3735" w14:textId="77777777" w:rsidR="00DF087A" w:rsidRPr="00AC3275" w:rsidRDefault="00DF087A" w:rsidP="00A2607F">
            <w:pPr>
              <w:spacing w:after="0" w:line="240" w:lineRule="auto"/>
              <w:rPr>
                <w:rFonts w:ascii="Times New Roman" w:eastAsia="Times New Roman" w:hAnsi="Times New Roman"/>
                <w:sz w:val="20"/>
                <w:szCs w:val="20"/>
              </w:rPr>
            </w:pPr>
            <w:r>
              <w:rPr>
                <w:rFonts w:ascii="Times New Roman" w:eastAsia="Times New Roman" w:hAnsi="Times New Roman"/>
                <w:sz w:val="20"/>
                <w:szCs w:val="20"/>
              </w:rPr>
              <w:t>CountryCode</w:t>
            </w:r>
          </w:p>
        </w:tc>
        <w:tc>
          <w:tcPr>
            <w:tcW w:w="2610" w:type="dxa"/>
          </w:tcPr>
          <w:p w14:paraId="75C760BE" w14:textId="63590950" w:rsidR="00DF087A" w:rsidRDefault="00DF087A" w:rsidP="00A2607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5B0FB7" w:rsidRPr="00AC3275" w14:paraId="35C959F9" w14:textId="77777777" w:rsidTr="00DF087A">
        <w:trPr>
          <w:cantSplit/>
        </w:trPr>
        <w:tc>
          <w:tcPr>
            <w:tcW w:w="4657" w:type="dxa"/>
            <w:shd w:val="clear" w:color="auto" w:fill="auto"/>
          </w:tcPr>
          <w:p w14:paraId="2B60C25F" w14:textId="06465CD0" w:rsidR="005B0FB7" w:rsidRDefault="005B0FB7" w:rsidP="00A2607F">
            <w:pPr>
              <w:spacing w:after="0" w:line="240" w:lineRule="auto"/>
              <w:rPr>
                <w:rFonts w:ascii="Times New Roman" w:eastAsia="Times New Roman" w:hAnsi="Times New Roman"/>
                <w:sz w:val="20"/>
                <w:szCs w:val="20"/>
              </w:rPr>
            </w:pPr>
            <w:r>
              <w:rPr>
                <w:rFonts w:ascii="Times New Roman" w:eastAsia="Times New Roman" w:hAnsi="Times New Roman"/>
                <w:sz w:val="20"/>
                <w:szCs w:val="20"/>
              </w:rPr>
              <w:t>TransactionType</w:t>
            </w:r>
          </w:p>
        </w:tc>
        <w:tc>
          <w:tcPr>
            <w:tcW w:w="2610" w:type="dxa"/>
          </w:tcPr>
          <w:p w14:paraId="3A0D92E6" w14:textId="0D00CBF5" w:rsidR="005B0FB7" w:rsidRDefault="005B0FB7" w:rsidP="00A2607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Is null</w:t>
            </w:r>
          </w:p>
        </w:tc>
      </w:tr>
      <w:tr w:rsidR="00516CCB" w:rsidRPr="00AC3275" w14:paraId="0F0CE956" w14:textId="77777777" w:rsidTr="00516CCB">
        <w:trPr>
          <w:cantSplit/>
          <w:trHeight w:val="171"/>
        </w:trPr>
        <w:tc>
          <w:tcPr>
            <w:tcW w:w="4657" w:type="dxa"/>
            <w:shd w:val="clear" w:color="auto" w:fill="auto"/>
          </w:tcPr>
          <w:p w14:paraId="0C5C904E" w14:textId="6027C855" w:rsidR="00516CCB" w:rsidRDefault="00516CCB" w:rsidP="00516CCB">
            <w:pPr>
              <w:spacing w:after="0" w:line="240" w:lineRule="auto"/>
              <w:rPr>
                <w:rFonts w:ascii="Times New Roman" w:eastAsia="Times New Roman" w:hAnsi="Times New Roman"/>
                <w:sz w:val="20"/>
                <w:szCs w:val="20"/>
              </w:rPr>
            </w:pPr>
            <w:r w:rsidRPr="00516CCB">
              <w:rPr>
                <w:rFonts w:ascii="Times New Roman" w:eastAsia="Times New Roman" w:hAnsi="Times New Roman"/>
                <w:sz w:val="20"/>
                <w:szCs w:val="20"/>
              </w:rPr>
              <w:t>BranchCode</w:t>
            </w:r>
          </w:p>
        </w:tc>
        <w:tc>
          <w:tcPr>
            <w:tcW w:w="2610" w:type="dxa"/>
          </w:tcPr>
          <w:p w14:paraId="5618C365" w14:textId="2EB76671" w:rsidR="00516CCB" w:rsidRDefault="00516CCB" w:rsidP="00A2607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516CCB" w:rsidRPr="00AC3275" w14:paraId="305CEE5F" w14:textId="77777777" w:rsidTr="00DF087A">
        <w:trPr>
          <w:cantSplit/>
        </w:trPr>
        <w:tc>
          <w:tcPr>
            <w:tcW w:w="4657" w:type="dxa"/>
            <w:shd w:val="clear" w:color="auto" w:fill="auto"/>
          </w:tcPr>
          <w:p w14:paraId="3BF64BB1" w14:textId="6A244042" w:rsidR="00516CCB" w:rsidRDefault="00516CCB" w:rsidP="00516CCB">
            <w:pPr>
              <w:spacing w:after="0" w:line="240" w:lineRule="auto"/>
              <w:rPr>
                <w:rFonts w:ascii="Times New Roman" w:eastAsia="Times New Roman" w:hAnsi="Times New Roman"/>
                <w:sz w:val="20"/>
                <w:szCs w:val="20"/>
              </w:rPr>
            </w:pPr>
            <w:r w:rsidRPr="00516CCB">
              <w:rPr>
                <w:rFonts w:ascii="Times New Roman" w:eastAsia="Times New Roman" w:hAnsi="Times New Roman"/>
                <w:sz w:val="20"/>
                <w:szCs w:val="20"/>
              </w:rPr>
              <w:t>ESRFileSearchCode</w:t>
            </w:r>
          </w:p>
        </w:tc>
        <w:tc>
          <w:tcPr>
            <w:tcW w:w="2610" w:type="dxa"/>
          </w:tcPr>
          <w:p w14:paraId="72C2A5BB" w14:textId="21A1E599" w:rsidR="00516CCB" w:rsidRDefault="00516CCB" w:rsidP="00A2607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r w:rsidR="00516CCB" w:rsidRPr="00AC3275" w14:paraId="2283CFFD" w14:textId="77777777" w:rsidTr="00516CCB">
        <w:trPr>
          <w:cantSplit/>
          <w:trHeight w:val="315"/>
        </w:trPr>
        <w:tc>
          <w:tcPr>
            <w:tcW w:w="4657" w:type="dxa"/>
            <w:shd w:val="clear" w:color="auto" w:fill="auto"/>
          </w:tcPr>
          <w:p w14:paraId="246F5CEE" w14:textId="7C9CF810" w:rsidR="00516CCB" w:rsidRDefault="00516CCB" w:rsidP="00516CCB">
            <w:pPr>
              <w:spacing w:after="0" w:line="240" w:lineRule="auto"/>
              <w:rPr>
                <w:rFonts w:ascii="Times New Roman" w:eastAsia="Times New Roman" w:hAnsi="Times New Roman"/>
                <w:sz w:val="20"/>
                <w:szCs w:val="20"/>
              </w:rPr>
            </w:pPr>
            <w:r w:rsidRPr="00516CCB">
              <w:rPr>
                <w:rFonts w:ascii="Times New Roman" w:eastAsia="Times New Roman" w:hAnsi="Times New Roman"/>
                <w:sz w:val="20"/>
                <w:szCs w:val="20"/>
              </w:rPr>
              <w:t>ESRResolutionTeamName</w:t>
            </w:r>
          </w:p>
        </w:tc>
        <w:tc>
          <w:tcPr>
            <w:tcW w:w="2610" w:type="dxa"/>
          </w:tcPr>
          <w:p w14:paraId="5F4CDB3E" w14:textId="01C73DDE" w:rsidR="00516CCB" w:rsidRDefault="00516CCB" w:rsidP="00A2607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String is null or empty</w:t>
            </w:r>
          </w:p>
        </w:tc>
      </w:tr>
    </w:tbl>
    <w:p w14:paraId="3C0F4BBE" w14:textId="530B8449" w:rsidR="00A7598F" w:rsidRDefault="00A7598F" w:rsidP="00A7598F"/>
    <w:p w14:paraId="1127BB9E" w14:textId="1BAE3354" w:rsidR="00F97BE9" w:rsidRDefault="00F97BE9" w:rsidP="00A7598F">
      <w:r>
        <w:t>OperationName, is the key field in order to identify which operation we need to call for Global CL.</w:t>
      </w:r>
    </w:p>
    <w:p w14:paraId="04F3DF3B" w14:textId="2BE91F30" w:rsidR="00F97BE9" w:rsidRDefault="00F97BE9" w:rsidP="00A7598F">
      <w:r>
        <w:t xml:space="preserve">The Values for this field are: </w:t>
      </w:r>
      <w:r w:rsidRPr="00B47C31">
        <w:rPr>
          <w:i/>
        </w:rPr>
        <w:t>CLPolicy, CLCLaim, CLClaimPayment</w:t>
      </w:r>
      <w:r>
        <w:t>. I</w:t>
      </w:r>
      <w:r w:rsidR="00B47C31">
        <w:t>f recibe the value</w:t>
      </w:r>
      <w:r>
        <w:t xml:space="preserve"> </w:t>
      </w:r>
      <w:r w:rsidR="00B47C31">
        <w:rPr>
          <w:b/>
          <w:i/>
        </w:rPr>
        <w:t>CLClearanceNotification</w:t>
      </w:r>
      <w:r w:rsidR="00B47C31" w:rsidRPr="00B47C31">
        <w:t xml:space="preserve"> </w:t>
      </w:r>
      <w:r w:rsidR="00B47C31">
        <w:t xml:space="preserve">we return an error </w:t>
      </w:r>
      <w:r w:rsidR="00D0613F">
        <w:t>405 Method not allowed</w:t>
      </w:r>
      <w:r w:rsidR="00B47C31">
        <w:t>.</w:t>
      </w:r>
    </w:p>
    <w:p w14:paraId="2D973271" w14:textId="6BC967C0" w:rsidR="00B47C31" w:rsidRDefault="00B47C31" w:rsidP="00A7598F">
      <w:r>
        <w:t xml:space="preserve">This operation name </w:t>
      </w:r>
      <w:r w:rsidRPr="00B40B22">
        <w:rPr>
          <w:b/>
        </w:rPr>
        <w:t>is part of the URL</w:t>
      </w:r>
      <w:r>
        <w:t xml:space="preserve"> </w:t>
      </w:r>
      <w:r w:rsidR="00B40B22">
        <w:t xml:space="preserve">of Global CL, </w:t>
      </w:r>
      <w:r>
        <w:t>that we have to invoque (</w:t>
      </w:r>
      <w:r w:rsidRPr="00B47C31">
        <w:rPr>
          <w:b/>
          <w:i/>
          <w:highlight w:val="lightGray"/>
        </w:rPr>
        <w:t>OperationName</w:t>
      </w:r>
      <w:r>
        <w:t xml:space="preserve"> field)</w:t>
      </w:r>
      <w:r w:rsidR="00B40B22">
        <w:t xml:space="preserve"> example:</w:t>
      </w:r>
    </w:p>
    <w:p w14:paraId="36D0AADD" w14:textId="43F85D9B" w:rsidR="00B40B22" w:rsidRDefault="00E61442" w:rsidP="00B40B22">
      <w:pPr>
        <w:shd w:val="clear" w:color="auto" w:fill="FFFFFF"/>
        <w:spacing w:line="285" w:lineRule="atLeast"/>
        <w:ind w:left="1440"/>
        <w:rPr>
          <w:rStyle w:val="Hyperlink"/>
        </w:rPr>
      </w:pPr>
      <w:hyperlink r:id="rId50" w:history="1">
        <w:r w:rsidR="00B40B22">
          <w:rPr>
            <w:rStyle w:val="Hyperlink"/>
          </w:rPr>
          <w:t>https://nasit.chubbdigital.com/servicing.es-screening/</w:t>
        </w:r>
        <w:r w:rsidR="00B40B22" w:rsidRPr="00B40B22">
          <w:rPr>
            <w:b/>
            <w:i/>
            <w:highlight w:val="lightGray"/>
          </w:rPr>
          <w:t>CLClaim</w:t>
        </w:r>
      </w:hyperlink>
      <w:r w:rsidR="00B40B22">
        <w:br/>
      </w:r>
      <w:hyperlink r:id="rId51" w:history="1">
        <w:r w:rsidR="00B40B22" w:rsidRPr="00D97F4B">
          <w:rPr>
            <w:rStyle w:val="Hyperlink"/>
          </w:rPr>
          <w:t>http://nasit.chubbdigital.com/enterprise.servicing.economicsanctions/</w:t>
        </w:r>
        <w:r w:rsidR="00B40B22" w:rsidRPr="00D97F4B">
          <w:rPr>
            <w:rStyle w:val="Hyperlink"/>
            <w:b/>
            <w:i/>
            <w:highlight w:val="lightGray"/>
          </w:rPr>
          <w:t>CLPolicy</w:t>
        </w:r>
      </w:hyperlink>
      <w:r w:rsidR="00B40B22">
        <w:rPr>
          <w:rFonts w:ascii="Calibri" w:hAnsi="Calibri"/>
          <w:noProof w:val="0"/>
          <w:spacing w:val="0"/>
          <w:sz w:val="22"/>
        </w:rPr>
        <w:br/>
      </w:r>
      <w:hyperlink r:id="rId52" w:history="1">
        <w:r w:rsidR="00B40B22">
          <w:rPr>
            <w:rStyle w:val="Hyperlink"/>
          </w:rPr>
          <w:t>https://nasit.chubbdigital.com/servicing.es-screening/</w:t>
        </w:r>
        <w:r w:rsidR="00B40B22" w:rsidRPr="00B40B22">
          <w:rPr>
            <w:b/>
            <w:i/>
            <w:highlight w:val="lightGray"/>
          </w:rPr>
          <w:t>CLClaimPayment</w:t>
        </w:r>
      </w:hyperlink>
    </w:p>
    <w:p w14:paraId="0DFC4E74" w14:textId="19FFD5D2" w:rsidR="004C6644" w:rsidRDefault="00BD2858" w:rsidP="004C6644">
      <w:r>
        <w:t>M</w:t>
      </w:r>
      <w:r w:rsidR="00BB3915">
        <w:t>appings</w:t>
      </w:r>
    </w:p>
    <w:p w14:paraId="48DE74E3" w14:textId="07D6D011" w:rsidR="00BB3915" w:rsidRDefault="00BB3915" w:rsidP="004C6644">
      <w:r>
        <w:t>This mapping indicate how the request of Sanction list will be mapped</w:t>
      </w:r>
    </w:p>
    <w:tbl>
      <w:tblPr>
        <w:tblStyle w:val="TableGrid"/>
        <w:tblW w:w="9270" w:type="dxa"/>
        <w:tblInd w:w="-5" w:type="dxa"/>
        <w:tblLayout w:type="fixed"/>
        <w:tblLook w:val="04A0" w:firstRow="1" w:lastRow="0" w:firstColumn="1" w:lastColumn="0" w:noHBand="0" w:noVBand="1"/>
      </w:tblPr>
      <w:tblGrid>
        <w:gridCol w:w="2790"/>
        <w:gridCol w:w="6480"/>
      </w:tblGrid>
      <w:tr w:rsidR="00034FCC" w:rsidRPr="00E53330" w14:paraId="2E3B0136" w14:textId="77777777" w:rsidTr="005B2F13">
        <w:trPr>
          <w:trHeight w:val="648"/>
        </w:trPr>
        <w:tc>
          <w:tcPr>
            <w:tcW w:w="2790" w:type="dxa"/>
          </w:tcPr>
          <w:p w14:paraId="1E811E3F" w14:textId="35C6D852" w:rsidR="00034FCC" w:rsidRPr="007D409E" w:rsidRDefault="00034FCC" w:rsidP="00A2607F">
            <w:pPr>
              <w:spacing w:line="285" w:lineRule="atLeast"/>
              <w:rPr>
                <w:rFonts w:cstheme="minorHAnsi"/>
                <w:color w:val="000000" w:themeColor="text1"/>
                <w:sz w:val="20"/>
                <w:szCs w:val="21"/>
              </w:rPr>
            </w:pPr>
            <w:r w:rsidRPr="00034FCC">
              <w:rPr>
                <w:rFonts w:cstheme="minorHAnsi"/>
                <w:color w:val="0451A5"/>
                <w:sz w:val="20"/>
                <w:szCs w:val="21"/>
              </w:rPr>
              <w:t>Field</w:t>
            </w:r>
            <w:r>
              <w:rPr>
                <w:rFonts w:cstheme="minorHAnsi"/>
                <w:color w:val="0451A5"/>
                <w:sz w:val="20"/>
                <w:szCs w:val="21"/>
              </w:rPr>
              <w:t xml:space="preserve"> in Request</w:t>
            </w:r>
          </w:p>
        </w:tc>
        <w:tc>
          <w:tcPr>
            <w:tcW w:w="6480" w:type="dxa"/>
          </w:tcPr>
          <w:p w14:paraId="1ABF0BF9" w14:textId="02A7465E" w:rsidR="00034FCC" w:rsidRPr="00E53330" w:rsidRDefault="00034FCC" w:rsidP="00CF60C2">
            <w:pPr>
              <w:shd w:val="clear" w:color="auto" w:fill="FFFFFF"/>
              <w:spacing w:line="285" w:lineRule="atLeast"/>
              <w:rPr>
                <w:rFonts w:cstheme="minorHAnsi"/>
                <w:color w:val="0451A5"/>
                <w:sz w:val="20"/>
                <w:szCs w:val="21"/>
              </w:rPr>
            </w:pPr>
            <w:r w:rsidRPr="00E53330">
              <w:rPr>
                <w:rFonts w:cstheme="minorHAnsi"/>
                <w:color w:val="0451A5"/>
                <w:sz w:val="20"/>
                <w:szCs w:val="21"/>
              </w:rPr>
              <w:t>Map Regional</w:t>
            </w:r>
            <w:r>
              <w:rPr>
                <w:rFonts w:cstheme="minorHAnsi"/>
                <w:color w:val="0451A5"/>
                <w:sz w:val="20"/>
                <w:szCs w:val="21"/>
              </w:rPr>
              <w:t xml:space="preserve"> </w:t>
            </w:r>
            <w:r w:rsidRPr="00E53330">
              <w:rPr>
                <w:rFonts w:cstheme="minorHAnsi"/>
                <w:color w:val="0451A5"/>
                <w:sz w:val="20"/>
                <w:szCs w:val="21"/>
              </w:rPr>
              <w:t>Link as</w:t>
            </w:r>
          </w:p>
        </w:tc>
      </w:tr>
      <w:tr w:rsidR="00034FCC" w:rsidRPr="00E53330" w14:paraId="2C672D6B" w14:textId="77777777" w:rsidTr="005B2F13">
        <w:tc>
          <w:tcPr>
            <w:tcW w:w="2790" w:type="dxa"/>
          </w:tcPr>
          <w:p w14:paraId="28AA3F79" w14:textId="77777777" w:rsidR="00034FCC" w:rsidRPr="007D409E" w:rsidRDefault="00034FCC" w:rsidP="00A2607F">
            <w:pPr>
              <w:spacing w:line="285" w:lineRule="atLeast"/>
              <w:rPr>
                <w:rFonts w:cstheme="minorHAnsi"/>
                <w:color w:val="000000" w:themeColor="text1"/>
                <w:sz w:val="20"/>
                <w:szCs w:val="21"/>
              </w:rPr>
            </w:pPr>
            <w:r w:rsidRPr="002D3DCE">
              <w:rPr>
                <w:rFonts w:cstheme="minorHAnsi"/>
                <w:color w:val="000000" w:themeColor="text1"/>
                <w:sz w:val="20"/>
                <w:szCs w:val="21"/>
              </w:rPr>
              <w:t>CountryID</w:t>
            </w:r>
          </w:p>
        </w:tc>
        <w:tc>
          <w:tcPr>
            <w:tcW w:w="6480" w:type="dxa"/>
          </w:tcPr>
          <w:p w14:paraId="6625E7CE" w14:textId="7EF73FF0" w:rsidR="00034FCC" w:rsidRDefault="00034FCC" w:rsidP="00A7598F">
            <w:pPr>
              <w:shd w:val="clear" w:color="auto" w:fill="FFFFFF"/>
              <w:spacing w:line="285" w:lineRule="atLeast"/>
              <w:rPr>
                <w:rFonts w:cstheme="minorHAnsi"/>
                <w:color w:val="000000" w:themeColor="text1"/>
                <w:sz w:val="20"/>
                <w:szCs w:val="21"/>
              </w:rPr>
            </w:pPr>
            <w:r w:rsidRPr="007D409E">
              <w:rPr>
                <w:rFonts w:cstheme="minorHAnsi"/>
                <w:color w:val="000000" w:themeColor="text1"/>
                <w:sz w:val="20"/>
                <w:szCs w:val="21"/>
              </w:rPr>
              <w:t>Will be mapped using the reference table</w:t>
            </w:r>
            <w:r>
              <w:rPr>
                <w:rFonts w:cstheme="minorHAnsi"/>
                <w:color w:val="000000" w:themeColor="text1"/>
                <w:sz w:val="20"/>
                <w:szCs w:val="21"/>
              </w:rPr>
              <w:t xml:space="preserve"> Countries searching the proper value in reference country table</w:t>
            </w:r>
          </w:p>
          <w:p w14:paraId="419C8355" w14:textId="049C006D" w:rsidR="00034FCC" w:rsidRPr="00E53330" w:rsidRDefault="00034FCC" w:rsidP="00A7598F">
            <w:pPr>
              <w:shd w:val="clear" w:color="auto" w:fill="FFFFFF"/>
              <w:spacing w:line="285" w:lineRule="atLeast"/>
              <w:rPr>
                <w:rFonts w:cstheme="minorHAnsi"/>
                <w:color w:val="0451A5"/>
                <w:sz w:val="20"/>
                <w:szCs w:val="21"/>
              </w:rPr>
            </w:pPr>
            <w:r>
              <w:rPr>
                <w:rFonts w:cstheme="minorHAnsi"/>
                <w:color w:val="000000" w:themeColor="text1"/>
                <w:sz w:val="20"/>
                <w:szCs w:val="21"/>
              </w:rPr>
              <w:t xml:space="preserve">the input field to use: </w:t>
            </w:r>
            <w:r w:rsidRPr="00A7598F">
              <w:rPr>
                <w:rFonts w:cstheme="minorHAnsi"/>
                <w:color w:val="0451A5"/>
                <w:sz w:val="20"/>
                <w:szCs w:val="21"/>
              </w:rPr>
              <w:t>CountryCode</w:t>
            </w:r>
          </w:p>
        </w:tc>
      </w:tr>
      <w:tr w:rsidR="00034FCC" w:rsidRPr="00E53330" w14:paraId="1A8BF2D7" w14:textId="77777777" w:rsidTr="005B2F13">
        <w:tc>
          <w:tcPr>
            <w:tcW w:w="2790" w:type="dxa"/>
          </w:tcPr>
          <w:p w14:paraId="491DB5B1" w14:textId="77777777" w:rsidR="00034FCC" w:rsidRPr="007D409E" w:rsidRDefault="00034FCC" w:rsidP="00A2607F">
            <w:pPr>
              <w:spacing w:line="285" w:lineRule="atLeast"/>
              <w:rPr>
                <w:rFonts w:cstheme="minorHAnsi"/>
                <w:color w:val="000000" w:themeColor="text1"/>
                <w:sz w:val="20"/>
                <w:szCs w:val="21"/>
              </w:rPr>
            </w:pPr>
            <w:r w:rsidRPr="002D3DCE">
              <w:rPr>
                <w:rFonts w:cstheme="minorHAnsi"/>
                <w:color w:val="000000" w:themeColor="text1"/>
                <w:sz w:val="20"/>
                <w:szCs w:val="21"/>
              </w:rPr>
              <w:t>PersonName</w:t>
            </w:r>
          </w:p>
        </w:tc>
        <w:tc>
          <w:tcPr>
            <w:tcW w:w="6480" w:type="dxa"/>
          </w:tcPr>
          <w:p w14:paraId="17CAA9D3" w14:textId="77777777" w:rsidR="00034FCC" w:rsidRDefault="00034FCC" w:rsidP="00A2607F">
            <w:pPr>
              <w:shd w:val="clear" w:color="auto" w:fill="FFFFFF"/>
              <w:spacing w:line="285" w:lineRule="atLeast"/>
              <w:rPr>
                <w:rFonts w:cstheme="minorHAnsi"/>
                <w:color w:val="0451A5"/>
                <w:sz w:val="20"/>
                <w:szCs w:val="21"/>
              </w:rPr>
            </w:pPr>
            <w:r w:rsidRPr="002D3DCE">
              <w:rPr>
                <w:rFonts w:cstheme="minorHAnsi"/>
                <w:color w:val="0451A5"/>
                <w:sz w:val="20"/>
                <w:szCs w:val="21"/>
              </w:rPr>
              <w:t>SourceSystemReferenceText, </w:t>
            </w:r>
          </w:p>
          <w:p w14:paraId="78922B16" w14:textId="02DE0AFB" w:rsidR="00034FCC" w:rsidRPr="00E53330" w:rsidRDefault="00034FCC" w:rsidP="00034FCC">
            <w:pPr>
              <w:shd w:val="clear" w:color="auto" w:fill="FFFFFF"/>
              <w:spacing w:line="285" w:lineRule="atLeast"/>
              <w:rPr>
                <w:rFonts w:cstheme="minorHAnsi"/>
                <w:color w:val="0451A5"/>
                <w:sz w:val="20"/>
                <w:szCs w:val="21"/>
              </w:rPr>
            </w:pPr>
            <w:r w:rsidRPr="002D3DCE">
              <w:rPr>
                <w:rFonts w:cstheme="minorHAnsi"/>
                <w:color w:val="0451A5"/>
                <w:sz w:val="20"/>
                <w:szCs w:val="21"/>
              </w:rPr>
              <w:t>use the same value of </w:t>
            </w:r>
            <w:r>
              <w:rPr>
                <w:rFonts w:cstheme="minorHAnsi"/>
                <w:color w:val="0451A5"/>
                <w:sz w:val="20"/>
                <w:szCs w:val="21"/>
              </w:rPr>
              <w:br/>
            </w:r>
            <w:r w:rsidRPr="002D3DCE">
              <w:rPr>
                <w:rFonts w:cstheme="minorHAnsi"/>
                <w:color w:val="0451A5"/>
                <w:sz w:val="20"/>
                <w:szCs w:val="21"/>
              </w:rPr>
              <w:t>IndividualFullName field</w:t>
            </w:r>
          </w:p>
        </w:tc>
      </w:tr>
      <w:tr w:rsidR="005B2F13" w:rsidRPr="00E53330" w14:paraId="1E1FF119" w14:textId="77777777" w:rsidTr="005B2F13">
        <w:tc>
          <w:tcPr>
            <w:tcW w:w="2790" w:type="dxa"/>
          </w:tcPr>
          <w:p w14:paraId="2726DFF4" w14:textId="1B5733CC" w:rsidR="005B2F13" w:rsidRPr="002D3DCE" w:rsidRDefault="005B2F13" w:rsidP="00A2607F">
            <w:pPr>
              <w:spacing w:line="285" w:lineRule="atLeast"/>
              <w:rPr>
                <w:rFonts w:cstheme="minorHAnsi"/>
                <w:color w:val="000000" w:themeColor="text1"/>
                <w:sz w:val="20"/>
                <w:szCs w:val="21"/>
              </w:rPr>
            </w:pPr>
            <w:r>
              <w:rPr>
                <w:rFonts w:cstheme="minorHAnsi"/>
                <w:color w:val="000000" w:themeColor="text1"/>
                <w:sz w:val="20"/>
                <w:szCs w:val="21"/>
              </w:rPr>
              <w:t>TransactionIdentifier</w:t>
            </w:r>
          </w:p>
        </w:tc>
        <w:tc>
          <w:tcPr>
            <w:tcW w:w="6480" w:type="dxa"/>
          </w:tcPr>
          <w:p w14:paraId="196A4D30" w14:textId="350BE10F" w:rsidR="005B2F13" w:rsidRPr="002D3DCE" w:rsidRDefault="005B2F13" w:rsidP="00A2607F">
            <w:pPr>
              <w:shd w:val="clear" w:color="auto" w:fill="FFFFFF"/>
              <w:spacing w:line="285" w:lineRule="atLeast"/>
              <w:rPr>
                <w:rFonts w:cstheme="minorHAnsi"/>
                <w:color w:val="0451A5"/>
                <w:sz w:val="20"/>
                <w:szCs w:val="21"/>
              </w:rPr>
            </w:pPr>
            <w:r>
              <w:rPr>
                <w:rFonts w:cstheme="minorHAnsi"/>
                <w:color w:val="0451A5"/>
                <w:sz w:val="20"/>
                <w:szCs w:val="21"/>
              </w:rPr>
              <w:t xml:space="preserve">Mapping against </w:t>
            </w:r>
            <w:r>
              <w:rPr>
                <w:rFonts w:cstheme="minorHAnsi"/>
                <w:color w:val="0451A5"/>
                <w:sz w:val="20"/>
                <w:szCs w:val="21"/>
              </w:rPr>
              <w:br/>
            </w:r>
            <w:r w:rsidRPr="005B2F13">
              <w:rPr>
                <w:rFonts w:cstheme="minorHAnsi"/>
                <w:color w:val="0451A5"/>
                <w:sz w:val="20"/>
                <w:szCs w:val="21"/>
              </w:rPr>
              <w:t>SourceSystemKeyId</w:t>
            </w:r>
          </w:p>
        </w:tc>
      </w:tr>
    </w:tbl>
    <w:p w14:paraId="0D73FB58" w14:textId="45A8024D" w:rsidR="004C6644" w:rsidRDefault="004C6644" w:rsidP="004C6644"/>
    <w:p w14:paraId="596D1FC2" w14:textId="7CC251FD" w:rsidR="009B269B" w:rsidRDefault="009B269B" w:rsidP="004C6644">
      <w:r>
        <w:t>This section describe where each section will be used:</w:t>
      </w:r>
    </w:p>
    <w:p w14:paraId="45D0552A" w14:textId="73CABAD8" w:rsidR="009B269B" w:rsidRDefault="009B269B" w:rsidP="004C6644">
      <w:r>
        <w:lastRenderedPageBreak/>
        <w:drawing>
          <wp:inline distT="0" distB="0" distL="0" distR="0" wp14:anchorId="452B2194" wp14:editId="41B910EA">
            <wp:extent cx="4635500" cy="1911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5500" cy="1911350"/>
                    </a:xfrm>
                    <a:prstGeom prst="rect">
                      <a:avLst/>
                    </a:prstGeom>
                    <a:noFill/>
                  </pic:spPr>
                </pic:pic>
              </a:graphicData>
            </a:graphic>
          </wp:inline>
        </w:drawing>
      </w:r>
    </w:p>
    <w:p w14:paraId="5EACAB3B" w14:textId="024DF41C" w:rsidR="009B269B" w:rsidRDefault="009B269B" w:rsidP="004C6644"/>
    <w:p w14:paraId="17A48315" w14:textId="2106772A" w:rsidR="00C21B6A" w:rsidRDefault="00C21B6A" w:rsidP="004C6644">
      <w:r>
        <w:t>The mappings for CountryID fields – A new field needs to be created on the table (CountryID). We receive the code and search in this table in order to return the value of “CountryID”</w:t>
      </w:r>
    </w:p>
    <w:p w14:paraId="10164C2B" w14:textId="08F3423D" w:rsidR="00C21B6A" w:rsidRDefault="00C21B6A" w:rsidP="004C6644">
      <w:r>
        <w:t>Table example – cropped.</w:t>
      </w:r>
    </w:p>
    <w:tbl>
      <w:tblPr>
        <w:tblW w:w="10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92"/>
        <w:gridCol w:w="3168"/>
        <w:gridCol w:w="2428"/>
        <w:gridCol w:w="2428"/>
      </w:tblGrid>
      <w:tr w:rsidR="00C21B6A" w:rsidRPr="003500EB" w14:paraId="1B32AFC4" w14:textId="08A2CE11" w:rsidTr="00C21B6A">
        <w:tc>
          <w:tcPr>
            <w:tcW w:w="2592" w:type="dxa"/>
            <w:tcBorders>
              <w:top w:val="single" w:sz="4" w:space="0" w:color="002776"/>
              <w:left w:val="single" w:sz="4" w:space="0" w:color="002776"/>
              <w:bottom w:val="single" w:sz="4" w:space="0" w:color="002776"/>
              <w:right w:val="single" w:sz="4" w:space="0" w:color="002776"/>
            </w:tcBorders>
            <w:shd w:val="clear" w:color="auto" w:fill="1F497D"/>
          </w:tcPr>
          <w:p w14:paraId="0BD0FDD8" w14:textId="77777777" w:rsidR="00C21B6A" w:rsidRPr="003500EB" w:rsidRDefault="00C21B6A" w:rsidP="008B4129">
            <w:pPr>
              <w:pStyle w:val="Tablehead1"/>
              <w:jc w:val="left"/>
              <w:rPr>
                <w:rFonts w:ascii="Arial" w:hAnsi="Arial" w:cs="Arial"/>
              </w:rPr>
            </w:pPr>
            <w:r>
              <w:rPr>
                <w:rFonts w:ascii="Arial" w:hAnsi="Arial" w:cs="Arial"/>
              </w:rPr>
              <w:t>Code</w:t>
            </w:r>
          </w:p>
        </w:tc>
        <w:tc>
          <w:tcPr>
            <w:tcW w:w="3168" w:type="dxa"/>
            <w:tcBorders>
              <w:top w:val="single" w:sz="4" w:space="0" w:color="002776"/>
              <w:left w:val="single" w:sz="4" w:space="0" w:color="002776"/>
              <w:bottom w:val="single" w:sz="4" w:space="0" w:color="002776"/>
              <w:right w:val="single" w:sz="4" w:space="0" w:color="002776"/>
            </w:tcBorders>
            <w:shd w:val="clear" w:color="auto" w:fill="1F497D"/>
          </w:tcPr>
          <w:p w14:paraId="6BA70EF3" w14:textId="77777777" w:rsidR="00C21B6A" w:rsidRPr="003500EB" w:rsidRDefault="00C21B6A" w:rsidP="008B4129">
            <w:pPr>
              <w:pStyle w:val="Tablehead1"/>
              <w:jc w:val="left"/>
              <w:rPr>
                <w:rFonts w:ascii="Arial" w:hAnsi="Arial" w:cs="Arial"/>
              </w:rPr>
            </w:pPr>
            <w:r>
              <w:rPr>
                <w:rFonts w:ascii="Arial" w:hAnsi="Arial" w:cs="Arial"/>
              </w:rPr>
              <w:t>Country Name</w:t>
            </w:r>
          </w:p>
        </w:tc>
        <w:tc>
          <w:tcPr>
            <w:tcW w:w="2428" w:type="dxa"/>
            <w:tcBorders>
              <w:top w:val="single" w:sz="4" w:space="0" w:color="002776"/>
              <w:left w:val="single" w:sz="4" w:space="0" w:color="002776"/>
              <w:bottom w:val="single" w:sz="4" w:space="0" w:color="002776"/>
              <w:right w:val="single" w:sz="4" w:space="0" w:color="002776"/>
            </w:tcBorders>
            <w:shd w:val="clear" w:color="auto" w:fill="1F497D"/>
          </w:tcPr>
          <w:p w14:paraId="02F5650F" w14:textId="77777777" w:rsidR="00C21B6A" w:rsidRDefault="00C21B6A" w:rsidP="008B4129">
            <w:pPr>
              <w:pStyle w:val="Tablehead1"/>
              <w:jc w:val="left"/>
              <w:rPr>
                <w:rFonts w:ascii="Arial" w:hAnsi="Arial" w:cs="Arial"/>
              </w:rPr>
            </w:pPr>
            <w:r>
              <w:rPr>
                <w:rFonts w:ascii="Arial" w:hAnsi="Arial" w:cs="Arial"/>
              </w:rPr>
              <w:t>Country Abbreviation</w:t>
            </w:r>
          </w:p>
        </w:tc>
        <w:tc>
          <w:tcPr>
            <w:tcW w:w="2428" w:type="dxa"/>
            <w:tcBorders>
              <w:top w:val="single" w:sz="4" w:space="0" w:color="002776"/>
              <w:left w:val="single" w:sz="4" w:space="0" w:color="002776"/>
              <w:bottom w:val="single" w:sz="4" w:space="0" w:color="002776"/>
              <w:right w:val="single" w:sz="4" w:space="0" w:color="002776"/>
            </w:tcBorders>
            <w:shd w:val="clear" w:color="auto" w:fill="1F497D"/>
          </w:tcPr>
          <w:p w14:paraId="68C80637" w14:textId="7F73F27A" w:rsidR="00C21B6A" w:rsidRDefault="00C21B6A" w:rsidP="008B4129">
            <w:pPr>
              <w:pStyle w:val="Tablehead1"/>
              <w:jc w:val="left"/>
              <w:rPr>
                <w:rFonts w:ascii="Arial" w:hAnsi="Arial" w:cs="Arial"/>
              </w:rPr>
            </w:pPr>
            <w:r>
              <w:rPr>
                <w:rFonts w:ascii="Arial" w:hAnsi="Arial" w:cs="Arial"/>
              </w:rPr>
              <w:t>CountryID</w:t>
            </w:r>
          </w:p>
        </w:tc>
      </w:tr>
      <w:tr w:rsidR="00C21B6A" w:rsidRPr="00D82ED8" w14:paraId="36767DED" w14:textId="5CA353FB" w:rsidTr="00C21B6A">
        <w:tc>
          <w:tcPr>
            <w:tcW w:w="2592" w:type="dxa"/>
            <w:tcBorders>
              <w:top w:val="single" w:sz="4" w:space="0" w:color="002776"/>
              <w:bottom w:val="single" w:sz="4" w:space="0" w:color="002776"/>
            </w:tcBorders>
          </w:tcPr>
          <w:p w14:paraId="028DB858" w14:textId="77777777" w:rsidR="00C21B6A" w:rsidRPr="00D82ED8"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AA</w:t>
            </w:r>
          </w:p>
        </w:tc>
        <w:tc>
          <w:tcPr>
            <w:tcW w:w="3168" w:type="dxa"/>
            <w:tcBorders>
              <w:top w:val="single" w:sz="4" w:space="0" w:color="002776"/>
              <w:bottom w:val="single" w:sz="4" w:space="0" w:color="002776"/>
            </w:tcBorders>
          </w:tcPr>
          <w:p w14:paraId="11E5ACB0" w14:textId="77777777" w:rsidR="00C21B6A" w:rsidRPr="00D82ED8"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ALBANIA</w:t>
            </w:r>
          </w:p>
        </w:tc>
        <w:tc>
          <w:tcPr>
            <w:tcW w:w="2428" w:type="dxa"/>
            <w:tcBorders>
              <w:top w:val="single" w:sz="4" w:space="0" w:color="002776"/>
              <w:bottom w:val="single" w:sz="4" w:space="0" w:color="002776"/>
            </w:tcBorders>
          </w:tcPr>
          <w:p w14:paraId="331E8F91" w14:textId="77777777" w:rsidR="00C21B6A" w:rsidRPr="00D82ED8"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ALBA</w:t>
            </w:r>
          </w:p>
        </w:tc>
        <w:tc>
          <w:tcPr>
            <w:tcW w:w="2428" w:type="dxa"/>
            <w:tcBorders>
              <w:top w:val="single" w:sz="4" w:space="0" w:color="002776"/>
              <w:bottom w:val="single" w:sz="4" w:space="0" w:color="002776"/>
            </w:tcBorders>
          </w:tcPr>
          <w:p w14:paraId="00D9A286" w14:textId="7F7A3A8C" w:rsidR="00C21B6A" w:rsidRPr="00462BF2" w:rsidRDefault="00C21B6A" w:rsidP="008B4129">
            <w:pPr>
              <w:pStyle w:val="ABLOCKPARA"/>
              <w:overflowPunct w:val="0"/>
              <w:autoSpaceDE w:val="0"/>
              <w:autoSpaceDN w:val="0"/>
              <w:adjustRightInd w:val="0"/>
              <w:rPr>
                <w:rFonts w:ascii="Arial" w:hAnsi="Arial"/>
                <w:i/>
                <w:color w:val="000000"/>
                <w:sz w:val="20"/>
              </w:rPr>
            </w:pPr>
            <w:r>
              <w:rPr>
                <w:rFonts w:ascii="Arial" w:hAnsi="Arial"/>
                <w:i/>
                <w:color w:val="000000"/>
                <w:sz w:val="20"/>
              </w:rPr>
              <w:t>0001</w:t>
            </w:r>
          </w:p>
        </w:tc>
      </w:tr>
      <w:tr w:rsidR="00C21B6A" w:rsidRPr="00D82ED8" w14:paraId="09B63E1B" w14:textId="383C9618" w:rsidTr="00C21B6A">
        <w:tc>
          <w:tcPr>
            <w:tcW w:w="2592" w:type="dxa"/>
            <w:tcBorders>
              <w:top w:val="single" w:sz="4" w:space="0" w:color="002776"/>
              <w:bottom w:val="single" w:sz="4" w:space="0" w:color="002776"/>
            </w:tcBorders>
          </w:tcPr>
          <w:p w14:paraId="7AC9B52D"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AD</w:t>
            </w:r>
          </w:p>
        </w:tc>
        <w:tc>
          <w:tcPr>
            <w:tcW w:w="3168" w:type="dxa"/>
            <w:tcBorders>
              <w:top w:val="single" w:sz="4" w:space="0" w:color="002776"/>
              <w:bottom w:val="single" w:sz="4" w:space="0" w:color="002776"/>
            </w:tcBorders>
          </w:tcPr>
          <w:p w14:paraId="27387583"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ANDORRA</w:t>
            </w:r>
          </w:p>
        </w:tc>
        <w:tc>
          <w:tcPr>
            <w:tcW w:w="2428" w:type="dxa"/>
            <w:tcBorders>
              <w:top w:val="single" w:sz="4" w:space="0" w:color="002776"/>
              <w:bottom w:val="single" w:sz="4" w:space="0" w:color="002776"/>
            </w:tcBorders>
          </w:tcPr>
          <w:p w14:paraId="3C00E74D"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ANDO</w:t>
            </w:r>
          </w:p>
        </w:tc>
        <w:tc>
          <w:tcPr>
            <w:tcW w:w="2428" w:type="dxa"/>
            <w:tcBorders>
              <w:top w:val="single" w:sz="4" w:space="0" w:color="002776"/>
              <w:bottom w:val="single" w:sz="4" w:space="0" w:color="002776"/>
            </w:tcBorders>
          </w:tcPr>
          <w:p w14:paraId="0756DF08" w14:textId="2D6B4711" w:rsidR="00C21B6A" w:rsidRPr="00462BF2" w:rsidRDefault="00C21B6A" w:rsidP="008B4129">
            <w:pPr>
              <w:pStyle w:val="ABLOCKPARA"/>
              <w:overflowPunct w:val="0"/>
              <w:autoSpaceDE w:val="0"/>
              <w:autoSpaceDN w:val="0"/>
              <w:adjustRightInd w:val="0"/>
              <w:rPr>
                <w:rFonts w:ascii="Arial" w:hAnsi="Arial"/>
                <w:i/>
                <w:color w:val="000000"/>
                <w:sz w:val="20"/>
              </w:rPr>
            </w:pPr>
            <w:r>
              <w:rPr>
                <w:rFonts w:ascii="Arial" w:hAnsi="Arial"/>
                <w:i/>
                <w:color w:val="000000"/>
                <w:sz w:val="20"/>
              </w:rPr>
              <w:t>…</w:t>
            </w:r>
          </w:p>
        </w:tc>
      </w:tr>
      <w:tr w:rsidR="00C21B6A" w:rsidRPr="00D82ED8" w14:paraId="63C4BB39" w14:textId="2AB6D959" w:rsidTr="00C21B6A">
        <w:tc>
          <w:tcPr>
            <w:tcW w:w="2592" w:type="dxa"/>
            <w:tcBorders>
              <w:top w:val="single" w:sz="4" w:space="0" w:color="002776"/>
              <w:bottom w:val="single" w:sz="4" w:space="0" w:color="002776"/>
            </w:tcBorders>
          </w:tcPr>
          <w:p w14:paraId="2F795013"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AF</w:t>
            </w:r>
          </w:p>
        </w:tc>
        <w:tc>
          <w:tcPr>
            <w:tcW w:w="3168" w:type="dxa"/>
            <w:tcBorders>
              <w:top w:val="single" w:sz="4" w:space="0" w:color="002776"/>
              <w:bottom w:val="single" w:sz="4" w:space="0" w:color="002776"/>
            </w:tcBorders>
          </w:tcPr>
          <w:p w14:paraId="5C01C091"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AFGHANISTAN</w:t>
            </w:r>
          </w:p>
        </w:tc>
        <w:tc>
          <w:tcPr>
            <w:tcW w:w="2428" w:type="dxa"/>
            <w:tcBorders>
              <w:top w:val="single" w:sz="4" w:space="0" w:color="002776"/>
              <w:bottom w:val="single" w:sz="4" w:space="0" w:color="002776"/>
            </w:tcBorders>
          </w:tcPr>
          <w:p w14:paraId="4A456872"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AFGH</w:t>
            </w:r>
          </w:p>
        </w:tc>
        <w:tc>
          <w:tcPr>
            <w:tcW w:w="2428" w:type="dxa"/>
            <w:tcBorders>
              <w:top w:val="single" w:sz="4" w:space="0" w:color="002776"/>
              <w:bottom w:val="single" w:sz="4" w:space="0" w:color="002776"/>
            </w:tcBorders>
          </w:tcPr>
          <w:p w14:paraId="43BD01F3" w14:textId="0E1920C7" w:rsidR="00C21B6A" w:rsidRPr="00462BF2" w:rsidRDefault="00C21B6A" w:rsidP="008B4129">
            <w:pPr>
              <w:pStyle w:val="ABLOCKPARA"/>
              <w:overflowPunct w:val="0"/>
              <w:autoSpaceDE w:val="0"/>
              <w:autoSpaceDN w:val="0"/>
              <w:adjustRightInd w:val="0"/>
              <w:rPr>
                <w:rFonts w:ascii="Arial" w:hAnsi="Arial"/>
                <w:i/>
                <w:color w:val="000000"/>
                <w:sz w:val="20"/>
              </w:rPr>
            </w:pPr>
            <w:r>
              <w:rPr>
                <w:rFonts w:ascii="Arial" w:hAnsi="Arial"/>
                <w:i/>
                <w:color w:val="000000"/>
                <w:sz w:val="20"/>
              </w:rPr>
              <w:t>…</w:t>
            </w:r>
          </w:p>
        </w:tc>
      </w:tr>
      <w:tr w:rsidR="00C21B6A" w:rsidRPr="00D82ED8" w14:paraId="3995A852" w14:textId="4500A038" w:rsidTr="00C21B6A">
        <w:tc>
          <w:tcPr>
            <w:tcW w:w="2592" w:type="dxa"/>
            <w:tcBorders>
              <w:top w:val="single" w:sz="4" w:space="0" w:color="002776"/>
              <w:bottom w:val="single" w:sz="4" w:space="0" w:color="002776"/>
            </w:tcBorders>
          </w:tcPr>
          <w:p w14:paraId="0D4F636F"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AG</w:t>
            </w:r>
          </w:p>
        </w:tc>
        <w:tc>
          <w:tcPr>
            <w:tcW w:w="3168" w:type="dxa"/>
            <w:tcBorders>
              <w:top w:val="single" w:sz="4" w:space="0" w:color="002776"/>
              <w:bottom w:val="single" w:sz="4" w:space="0" w:color="002776"/>
            </w:tcBorders>
          </w:tcPr>
          <w:p w14:paraId="39A6581D"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ANTIGUA AND BARBUDA</w:t>
            </w:r>
          </w:p>
        </w:tc>
        <w:tc>
          <w:tcPr>
            <w:tcW w:w="2428" w:type="dxa"/>
            <w:tcBorders>
              <w:top w:val="single" w:sz="4" w:space="0" w:color="002776"/>
              <w:bottom w:val="single" w:sz="4" w:space="0" w:color="002776"/>
            </w:tcBorders>
          </w:tcPr>
          <w:p w14:paraId="3D8F329E"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TGUA</w:t>
            </w:r>
          </w:p>
        </w:tc>
        <w:tc>
          <w:tcPr>
            <w:tcW w:w="2428" w:type="dxa"/>
            <w:tcBorders>
              <w:top w:val="single" w:sz="4" w:space="0" w:color="002776"/>
              <w:bottom w:val="single" w:sz="4" w:space="0" w:color="002776"/>
            </w:tcBorders>
          </w:tcPr>
          <w:p w14:paraId="440F4F1F" w14:textId="72645CB2" w:rsidR="00C21B6A" w:rsidRPr="00462BF2" w:rsidRDefault="00C21B6A" w:rsidP="008B4129">
            <w:pPr>
              <w:pStyle w:val="ABLOCKPARA"/>
              <w:overflowPunct w:val="0"/>
              <w:autoSpaceDE w:val="0"/>
              <w:autoSpaceDN w:val="0"/>
              <w:adjustRightInd w:val="0"/>
              <w:rPr>
                <w:rFonts w:ascii="Arial" w:hAnsi="Arial"/>
                <w:i/>
                <w:color w:val="000000"/>
                <w:sz w:val="20"/>
              </w:rPr>
            </w:pPr>
            <w:r>
              <w:rPr>
                <w:rFonts w:ascii="Arial" w:hAnsi="Arial"/>
                <w:i/>
                <w:color w:val="000000"/>
                <w:sz w:val="20"/>
              </w:rPr>
              <w:t>….</w:t>
            </w:r>
          </w:p>
        </w:tc>
      </w:tr>
      <w:tr w:rsidR="00C21B6A" w:rsidRPr="00D82ED8" w14:paraId="47356F97" w14:textId="1A5B3CBE" w:rsidTr="00C21B6A">
        <w:tc>
          <w:tcPr>
            <w:tcW w:w="2592" w:type="dxa"/>
            <w:tcBorders>
              <w:top w:val="single" w:sz="4" w:space="0" w:color="002776"/>
              <w:bottom w:val="single" w:sz="4" w:space="0" w:color="002776"/>
            </w:tcBorders>
          </w:tcPr>
          <w:p w14:paraId="3D673239"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AI</w:t>
            </w:r>
          </w:p>
        </w:tc>
        <w:tc>
          <w:tcPr>
            <w:tcW w:w="3168" w:type="dxa"/>
            <w:tcBorders>
              <w:top w:val="single" w:sz="4" w:space="0" w:color="002776"/>
              <w:bottom w:val="single" w:sz="4" w:space="0" w:color="002776"/>
            </w:tcBorders>
          </w:tcPr>
          <w:p w14:paraId="3AFE85C8"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DJIBOUTI</w:t>
            </w:r>
          </w:p>
        </w:tc>
        <w:tc>
          <w:tcPr>
            <w:tcW w:w="2428" w:type="dxa"/>
            <w:tcBorders>
              <w:top w:val="single" w:sz="4" w:space="0" w:color="002776"/>
              <w:bottom w:val="single" w:sz="4" w:space="0" w:color="002776"/>
            </w:tcBorders>
          </w:tcPr>
          <w:p w14:paraId="515F11A9"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DJIB</w:t>
            </w:r>
          </w:p>
        </w:tc>
        <w:tc>
          <w:tcPr>
            <w:tcW w:w="2428" w:type="dxa"/>
            <w:tcBorders>
              <w:top w:val="single" w:sz="4" w:space="0" w:color="002776"/>
              <w:bottom w:val="single" w:sz="4" w:space="0" w:color="002776"/>
            </w:tcBorders>
          </w:tcPr>
          <w:p w14:paraId="39360EC1" w14:textId="5349C0A2" w:rsidR="00C21B6A" w:rsidRPr="00462BF2" w:rsidRDefault="00C21B6A" w:rsidP="008B4129">
            <w:pPr>
              <w:pStyle w:val="ABLOCKPARA"/>
              <w:overflowPunct w:val="0"/>
              <w:autoSpaceDE w:val="0"/>
              <w:autoSpaceDN w:val="0"/>
              <w:adjustRightInd w:val="0"/>
              <w:rPr>
                <w:rFonts w:ascii="Arial" w:hAnsi="Arial"/>
                <w:i/>
                <w:color w:val="000000"/>
                <w:sz w:val="20"/>
              </w:rPr>
            </w:pPr>
            <w:r>
              <w:rPr>
                <w:rFonts w:ascii="Arial" w:hAnsi="Arial"/>
                <w:i/>
                <w:color w:val="000000"/>
                <w:sz w:val="20"/>
              </w:rPr>
              <w:t>…</w:t>
            </w:r>
          </w:p>
        </w:tc>
      </w:tr>
      <w:tr w:rsidR="00C21B6A" w:rsidRPr="00D82ED8" w14:paraId="20C0E1D9" w14:textId="69E0D1C3" w:rsidTr="00C21B6A">
        <w:tc>
          <w:tcPr>
            <w:tcW w:w="2592" w:type="dxa"/>
            <w:tcBorders>
              <w:top w:val="single" w:sz="4" w:space="0" w:color="002776"/>
              <w:bottom w:val="single" w:sz="4" w:space="0" w:color="002776"/>
            </w:tcBorders>
          </w:tcPr>
          <w:p w14:paraId="6806BC9C"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AM</w:t>
            </w:r>
          </w:p>
        </w:tc>
        <w:tc>
          <w:tcPr>
            <w:tcW w:w="3168" w:type="dxa"/>
            <w:tcBorders>
              <w:top w:val="single" w:sz="4" w:space="0" w:color="002776"/>
              <w:bottom w:val="single" w:sz="4" w:space="0" w:color="002776"/>
            </w:tcBorders>
          </w:tcPr>
          <w:p w14:paraId="657E94D2"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ARMENIA</w:t>
            </w:r>
          </w:p>
        </w:tc>
        <w:tc>
          <w:tcPr>
            <w:tcW w:w="2428" w:type="dxa"/>
            <w:tcBorders>
              <w:top w:val="single" w:sz="4" w:space="0" w:color="002776"/>
              <w:bottom w:val="single" w:sz="4" w:space="0" w:color="002776"/>
            </w:tcBorders>
          </w:tcPr>
          <w:p w14:paraId="4420288F"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ARME</w:t>
            </w:r>
          </w:p>
        </w:tc>
        <w:tc>
          <w:tcPr>
            <w:tcW w:w="2428" w:type="dxa"/>
            <w:tcBorders>
              <w:top w:val="single" w:sz="4" w:space="0" w:color="002776"/>
              <w:bottom w:val="single" w:sz="4" w:space="0" w:color="002776"/>
            </w:tcBorders>
          </w:tcPr>
          <w:p w14:paraId="70DC02E6" w14:textId="5056938B" w:rsidR="00C21B6A" w:rsidRPr="00462BF2" w:rsidRDefault="00C21B6A" w:rsidP="008B4129">
            <w:pPr>
              <w:pStyle w:val="ABLOCKPARA"/>
              <w:overflowPunct w:val="0"/>
              <w:autoSpaceDE w:val="0"/>
              <w:autoSpaceDN w:val="0"/>
              <w:adjustRightInd w:val="0"/>
              <w:rPr>
                <w:rFonts w:ascii="Arial" w:hAnsi="Arial"/>
                <w:i/>
                <w:color w:val="000000"/>
                <w:sz w:val="20"/>
              </w:rPr>
            </w:pPr>
            <w:r>
              <w:rPr>
                <w:rFonts w:ascii="Arial" w:hAnsi="Arial"/>
                <w:i/>
                <w:color w:val="000000"/>
                <w:sz w:val="20"/>
              </w:rPr>
              <w:t>…</w:t>
            </w:r>
          </w:p>
        </w:tc>
      </w:tr>
      <w:tr w:rsidR="00C21B6A" w:rsidRPr="00D82ED8" w14:paraId="7D02F889" w14:textId="43682252" w:rsidTr="00C21B6A">
        <w:tc>
          <w:tcPr>
            <w:tcW w:w="2592" w:type="dxa"/>
            <w:tcBorders>
              <w:top w:val="single" w:sz="4" w:space="0" w:color="002776"/>
              <w:bottom w:val="single" w:sz="4" w:space="0" w:color="002776"/>
            </w:tcBorders>
          </w:tcPr>
          <w:p w14:paraId="22A50AE4"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AO</w:t>
            </w:r>
          </w:p>
        </w:tc>
        <w:tc>
          <w:tcPr>
            <w:tcW w:w="3168" w:type="dxa"/>
            <w:tcBorders>
              <w:top w:val="single" w:sz="4" w:space="0" w:color="002776"/>
              <w:bottom w:val="single" w:sz="4" w:space="0" w:color="002776"/>
            </w:tcBorders>
          </w:tcPr>
          <w:p w14:paraId="309F8420"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ANGOLA</w:t>
            </w:r>
          </w:p>
        </w:tc>
        <w:tc>
          <w:tcPr>
            <w:tcW w:w="2428" w:type="dxa"/>
            <w:tcBorders>
              <w:top w:val="single" w:sz="4" w:space="0" w:color="002776"/>
              <w:bottom w:val="single" w:sz="4" w:space="0" w:color="002776"/>
            </w:tcBorders>
          </w:tcPr>
          <w:p w14:paraId="729C9B69"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ANGO</w:t>
            </w:r>
          </w:p>
        </w:tc>
        <w:tc>
          <w:tcPr>
            <w:tcW w:w="2428" w:type="dxa"/>
            <w:tcBorders>
              <w:top w:val="single" w:sz="4" w:space="0" w:color="002776"/>
              <w:bottom w:val="single" w:sz="4" w:space="0" w:color="002776"/>
            </w:tcBorders>
          </w:tcPr>
          <w:p w14:paraId="0CF98BDE" w14:textId="26744EE3" w:rsidR="00C21B6A" w:rsidRPr="00462BF2" w:rsidRDefault="00C21B6A" w:rsidP="008B4129">
            <w:pPr>
              <w:pStyle w:val="ABLOCKPARA"/>
              <w:overflowPunct w:val="0"/>
              <w:autoSpaceDE w:val="0"/>
              <w:autoSpaceDN w:val="0"/>
              <w:adjustRightInd w:val="0"/>
              <w:rPr>
                <w:rFonts w:ascii="Arial" w:hAnsi="Arial"/>
                <w:i/>
                <w:color w:val="000000"/>
                <w:sz w:val="20"/>
              </w:rPr>
            </w:pPr>
            <w:r>
              <w:rPr>
                <w:rFonts w:ascii="Arial" w:hAnsi="Arial"/>
                <w:i/>
                <w:color w:val="000000"/>
                <w:sz w:val="20"/>
              </w:rPr>
              <w:t>…</w:t>
            </w:r>
          </w:p>
        </w:tc>
      </w:tr>
      <w:tr w:rsidR="00C21B6A" w:rsidRPr="00D82ED8" w14:paraId="47978180" w14:textId="5C778296" w:rsidTr="00C21B6A">
        <w:tc>
          <w:tcPr>
            <w:tcW w:w="2592" w:type="dxa"/>
            <w:tcBorders>
              <w:top w:val="single" w:sz="4" w:space="0" w:color="002776"/>
              <w:bottom w:val="single" w:sz="4" w:space="0" w:color="002776"/>
            </w:tcBorders>
          </w:tcPr>
          <w:p w14:paraId="7605A776"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AQ</w:t>
            </w:r>
          </w:p>
        </w:tc>
        <w:tc>
          <w:tcPr>
            <w:tcW w:w="3168" w:type="dxa"/>
            <w:tcBorders>
              <w:top w:val="single" w:sz="4" w:space="0" w:color="002776"/>
              <w:bottom w:val="single" w:sz="4" w:space="0" w:color="002776"/>
            </w:tcBorders>
          </w:tcPr>
          <w:p w14:paraId="51F65845"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ANTARCTICA</w:t>
            </w:r>
          </w:p>
        </w:tc>
        <w:tc>
          <w:tcPr>
            <w:tcW w:w="2428" w:type="dxa"/>
            <w:tcBorders>
              <w:top w:val="single" w:sz="4" w:space="0" w:color="002776"/>
              <w:bottom w:val="single" w:sz="4" w:space="0" w:color="002776"/>
            </w:tcBorders>
          </w:tcPr>
          <w:p w14:paraId="72A53963"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ANTA</w:t>
            </w:r>
          </w:p>
        </w:tc>
        <w:tc>
          <w:tcPr>
            <w:tcW w:w="2428" w:type="dxa"/>
            <w:tcBorders>
              <w:top w:val="single" w:sz="4" w:space="0" w:color="002776"/>
              <w:bottom w:val="single" w:sz="4" w:space="0" w:color="002776"/>
            </w:tcBorders>
          </w:tcPr>
          <w:p w14:paraId="6FD9A482" w14:textId="6C1D8580" w:rsidR="00C21B6A" w:rsidRPr="00462BF2" w:rsidRDefault="00C21B6A" w:rsidP="008B4129">
            <w:pPr>
              <w:pStyle w:val="ABLOCKPARA"/>
              <w:overflowPunct w:val="0"/>
              <w:autoSpaceDE w:val="0"/>
              <w:autoSpaceDN w:val="0"/>
              <w:adjustRightInd w:val="0"/>
              <w:rPr>
                <w:rFonts w:ascii="Arial" w:hAnsi="Arial"/>
                <w:i/>
                <w:color w:val="000000"/>
                <w:sz w:val="20"/>
              </w:rPr>
            </w:pPr>
            <w:r>
              <w:rPr>
                <w:rFonts w:ascii="Arial" w:hAnsi="Arial"/>
                <w:i/>
                <w:color w:val="000000"/>
                <w:sz w:val="20"/>
              </w:rPr>
              <w:t>….</w:t>
            </w:r>
          </w:p>
        </w:tc>
      </w:tr>
      <w:tr w:rsidR="00C21B6A" w:rsidRPr="00D82ED8" w14:paraId="3E77539C" w14:textId="0B88FE46" w:rsidTr="00C21B6A">
        <w:tc>
          <w:tcPr>
            <w:tcW w:w="2592" w:type="dxa"/>
            <w:tcBorders>
              <w:top w:val="single" w:sz="4" w:space="0" w:color="002776"/>
              <w:bottom w:val="single" w:sz="4" w:space="0" w:color="002776"/>
            </w:tcBorders>
          </w:tcPr>
          <w:p w14:paraId="1A4FF321"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AW</w:t>
            </w:r>
          </w:p>
        </w:tc>
        <w:tc>
          <w:tcPr>
            <w:tcW w:w="3168" w:type="dxa"/>
            <w:tcBorders>
              <w:top w:val="single" w:sz="4" w:space="0" w:color="002776"/>
              <w:bottom w:val="single" w:sz="4" w:space="0" w:color="002776"/>
            </w:tcBorders>
          </w:tcPr>
          <w:p w14:paraId="082EF47C"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ARUBA</w:t>
            </w:r>
          </w:p>
        </w:tc>
        <w:tc>
          <w:tcPr>
            <w:tcW w:w="2428" w:type="dxa"/>
            <w:tcBorders>
              <w:top w:val="single" w:sz="4" w:space="0" w:color="002776"/>
              <w:bottom w:val="single" w:sz="4" w:space="0" w:color="002776"/>
            </w:tcBorders>
          </w:tcPr>
          <w:p w14:paraId="0C65F511"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ARUB</w:t>
            </w:r>
          </w:p>
        </w:tc>
        <w:tc>
          <w:tcPr>
            <w:tcW w:w="2428" w:type="dxa"/>
            <w:tcBorders>
              <w:top w:val="single" w:sz="4" w:space="0" w:color="002776"/>
              <w:bottom w:val="single" w:sz="4" w:space="0" w:color="002776"/>
            </w:tcBorders>
          </w:tcPr>
          <w:p w14:paraId="218F7E67" w14:textId="788382CB" w:rsidR="00C21B6A" w:rsidRPr="00462BF2" w:rsidRDefault="00C21B6A" w:rsidP="008B4129">
            <w:pPr>
              <w:pStyle w:val="ABLOCKPARA"/>
              <w:overflowPunct w:val="0"/>
              <w:autoSpaceDE w:val="0"/>
              <w:autoSpaceDN w:val="0"/>
              <w:adjustRightInd w:val="0"/>
              <w:rPr>
                <w:rFonts w:ascii="Arial" w:hAnsi="Arial"/>
                <w:i/>
                <w:color w:val="000000"/>
                <w:sz w:val="20"/>
              </w:rPr>
            </w:pPr>
            <w:r>
              <w:rPr>
                <w:rFonts w:ascii="Arial" w:hAnsi="Arial"/>
                <w:i/>
                <w:color w:val="000000"/>
                <w:sz w:val="20"/>
              </w:rPr>
              <w:t>0009</w:t>
            </w:r>
          </w:p>
        </w:tc>
      </w:tr>
      <w:tr w:rsidR="00C21B6A" w:rsidRPr="00D82ED8" w14:paraId="38083766" w14:textId="18F0E706" w:rsidTr="00C21B6A">
        <w:tc>
          <w:tcPr>
            <w:tcW w:w="2592" w:type="dxa"/>
            <w:tcBorders>
              <w:top w:val="single" w:sz="4" w:space="0" w:color="002776"/>
              <w:bottom w:val="single" w:sz="4" w:space="0" w:color="002776"/>
            </w:tcBorders>
          </w:tcPr>
          <w:p w14:paraId="02CF57A0"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AX</w:t>
            </w:r>
          </w:p>
        </w:tc>
        <w:tc>
          <w:tcPr>
            <w:tcW w:w="3168" w:type="dxa"/>
            <w:tcBorders>
              <w:top w:val="single" w:sz="4" w:space="0" w:color="002776"/>
              <w:bottom w:val="single" w:sz="4" w:space="0" w:color="002776"/>
            </w:tcBorders>
          </w:tcPr>
          <w:p w14:paraId="67614155"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ALAND ISLANDS</w:t>
            </w:r>
          </w:p>
        </w:tc>
        <w:tc>
          <w:tcPr>
            <w:tcW w:w="2428" w:type="dxa"/>
            <w:tcBorders>
              <w:top w:val="single" w:sz="4" w:space="0" w:color="002776"/>
              <w:bottom w:val="single" w:sz="4" w:space="0" w:color="002776"/>
            </w:tcBorders>
          </w:tcPr>
          <w:p w14:paraId="19143A2B"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ALAI</w:t>
            </w:r>
          </w:p>
        </w:tc>
        <w:tc>
          <w:tcPr>
            <w:tcW w:w="2428" w:type="dxa"/>
            <w:tcBorders>
              <w:top w:val="single" w:sz="4" w:space="0" w:color="002776"/>
              <w:bottom w:val="single" w:sz="4" w:space="0" w:color="002776"/>
            </w:tcBorders>
          </w:tcPr>
          <w:p w14:paraId="6CDB8E18" w14:textId="77777777" w:rsidR="00C21B6A" w:rsidRPr="00462BF2" w:rsidRDefault="00C21B6A" w:rsidP="008B4129">
            <w:pPr>
              <w:pStyle w:val="ABLOCKPARA"/>
              <w:overflowPunct w:val="0"/>
              <w:autoSpaceDE w:val="0"/>
              <w:autoSpaceDN w:val="0"/>
              <w:adjustRightInd w:val="0"/>
              <w:rPr>
                <w:rFonts w:ascii="Arial" w:hAnsi="Arial"/>
                <w:i/>
                <w:color w:val="000000"/>
                <w:sz w:val="20"/>
              </w:rPr>
            </w:pPr>
          </w:p>
        </w:tc>
      </w:tr>
      <w:tr w:rsidR="00C21B6A" w:rsidRPr="00D82ED8" w14:paraId="0F57B696" w14:textId="3DE72269" w:rsidTr="00C21B6A">
        <w:tc>
          <w:tcPr>
            <w:tcW w:w="2592" w:type="dxa"/>
            <w:tcBorders>
              <w:top w:val="single" w:sz="4" w:space="0" w:color="002776"/>
              <w:bottom w:val="single" w:sz="4" w:space="0" w:color="002776"/>
            </w:tcBorders>
          </w:tcPr>
          <w:p w14:paraId="2E420B3D"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BA</w:t>
            </w:r>
          </w:p>
        </w:tc>
        <w:tc>
          <w:tcPr>
            <w:tcW w:w="3168" w:type="dxa"/>
            <w:tcBorders>
              <w:top w:val="single" w:sz="4" w:space="0" w:color="002776"/>
              <w:bottom w:val="single" w:sz="4" w:space="0" w:color="002776"/>
            </w:tcBorders>
          </w:tcPr>
          <w:p w14:paraId="36B5EC11"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BOSNIA</w:t>
            </w:r>
          </w:p>
        </w:tc>
        <w:tc>
          <w:tcPr>
            <w:tcW w:w="2428" w:type="dxa"/>
            <w:tcBorders>
              <w:top w:val="single" w:sz="4" w:space="0" w:color="002776"/>
              <w:bottom w:val="single" w:sz="4" w:space="0" w:color="002776"/>
            </w:tcBorders>
          </w:tcPr>
          <w:p w14:paraId="7C2E17E5"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BOSN</w:t>
            </w:r>
          </w:p>
        </w:tc>
        <w:tc>
          <w:tcPr>
            <w:tcW w:w="2428" w:type="dxa"/>
            <w:tcBorders>
              <w:top w:val="single" w:sz="4" w:space="0" w:color="002776"/>
              <w:bottom w:val="single" w:sz="4" w:space="0" w:color="002776"/>
            </w:tcBorders>
          </w:tcPr>
          <w:p w14:paraId="671FDB00" w14:textId="77777777" w:rsidR="00C21B6A" w:rsidRPr="00462BF2" w:rsidRDefault="00C21B6A" w:rsidP="008B4129">
            <w:pPr>
              <w:pStyle w:val="ABLOCKPARA"/>
              <w:overflowPunct w:val="0"/>
              <w:autoSpaceDE w:val="0"/>
              <w:autoSpaceDN w:val="0"/>
              <w:adjustRightInd w:val="0"/>
              <w:rPr>
                <w:rFonts w:ascii="Arial" w:hAnsi="Arial"/>
                <w:i/>
                <w:color w:val="000000"/>
                <w:sz w:val="20"/>
              </w:rPr>
            </w:pPr>
          </w:p>
        </w:tc>
      </w:tr>
      <w:tr w:rsidR="00C21B6A" w:rsidRPr="00D82ED8" w14:paraId="2D236A8B" w14:textId="4C218C6E" w:rsidTr="00C21B6A">
        <w:tc>
          <w:tcPr>
            <w:tcW w:w="2592" w:type="dxa"/>
            <w:tcBorders>
              <w:top w:val="single" w:sz="4" w:space="0" w:color="002776"/>
              <w:bottom w:val="single" w:sz="4" w:space="0" w:color="002776"/>
            </w:tcBorders>
          </w:tcPr>
          <w:p w14:paraId="33045EDA"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BD</w:t>
            </w:r>
          </w:p>
        </w:tc>
        <w:tc>
          <w:tcPr>
            <w:tcW w:w="3168" w:type="dxa"/>
            <w:tcBorders>
              <w:top w:val="single" w:sz="4" w:space="0" w:color="002776"/>
              <w:bottom w:val="single" w:sz="4" w:space="0" w:color="002776"/>
            </w:tcBorders>
          </w:tcPr>
          <w:p w14:paraId="49B79A2D"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BANGLADESH</w:t>
            </w:r>
          </w:p>
        </w:tc>
        <w:tc>
          <w:tcPr>
            <w:tcW w:w="2428" w:type="dxa"/>
            <w:tcBorders>
              <w:top w:val="single" w:sz="4" w:space="0" w:color="002776"/>
              <w:bottom w:val="single" w:sz="4" w:space="0" w:color="002776"/>
            </w:tcBorders>
          </w:tcPr>
          <w:p w14:paraId="23A2870B" w14:textId="77777777" w:rsidR="00C21B6A" w:rsidRPr="00462BF2" w:rsidRDefault="00C21B6A" w:rsidP="008B4129">
            <w:pPr>
              <w:pStyle w:val="ABLOCKPARA"/>
              <w:overflowPunct w:val="0"/>
              <w:autoSpaceDE w:val="0"/>
              <w:autoSpaceDN w:val="0"/>
              <w:adjustRightInd w:val="0"/>
              <w:rPr>
                <w:rFonts w:ascii="Arial" w:hAnsi="Arial"/>
                <w:i/>
                <w:color w:val="000000"/>
                <w:sz w:val="20"/>
              </w:rPr>
            </w:pPr>
            <w:r w:rsidRPr="00462BF2">
              <w:rPr>
                <w:rFonts w:ascii="Arial" w:hAnsi="Arial"/>
                <w:i/>
                <w:color w:val="000000"/>
                <w:sz w:val="20"/>
              </w:rPr>
              <w:t>BANG</w:t>
            </w:r>
          </w:p>
        </w:tc>
        <w:tc>
          <w:tcPr>
            <w:tcW w:w="2428" w:type="dxa"/>
            <w:tcBorders>
              <w:top w:val="single" w:sz="4" w:space="0" w:color="002776"/>
              <w:bottom w:val="single" w:sz="4" w:space="0" w:color="002776"/>
            </w:tcBorders>
          </w:tcPr>
          <w:p w14:paraId="3E153459" w14:textId="77777777" w:rsidR="00C21B6A" w:rsidRPr="00462BF2" w:rsidRDefault="00C21B6A" w:rsidP="008B4129">
            <w:pPr>
              <w:pStyle w:val="ABLOCKPARA"/>
              <w:overflowPunct w:val="0"/>
              <w:autoSpaceDE w:val="0"/>
              <w:autoSpaceDN w:val="0"/>
              <w:adjustRightInd w:val="0"/>
              <w:rPr>
                <w:rFonts w:ascii="Arial" w:hAnsi="Arial"/>
                <w:i/>
                <w:color w:val="000000"/>
                <w:sz w:val="20"/>
              </w:rPr>
            </w:pPr>
          </w:p>
        </w:tc>
      </w:tr>
    </w:tbl>
    <w:p w14:paraId="039A8275" w14:textId="511E6F66" w:rsidR="00C21B6A" w:rsidRDefault="00C21B6A" w:rsidP="004C6644">
      <w:r>
        <w:br/>
      </w:r>
    </w:p>
    <w:p w14:paraId="74233650" w14:textId="77777777" w:rsidR="00C21B6A" w:rsidRPr="004C6644" w:rsidRDefault="00C21B6A" w:rsidP="004C6644"/>
    <w:p w14:paraId="72448FB7" w14:textId="77777777" w:rsidR="008E356C" w:rsidRPr="001A353B" w:rsidRDefault="008E356C" w:rsidP="008E356C">
      <w:pPr>
        <w:rPr>
          <w:color w:val="2F5496" w:themeColor="accent5" w:themeShade="BF"/>
        </w:rPr>
      </w:pPr>
      <w:r w:rsidRPr="001A353B">
        <w:rPr>
          <w:color w:val="2F5496" w:themeColor="accent5" w:themeShade="BF"/>
        </w:rPr>
        <w:t>- Mapping Layer</w:t>
      </w:r>
      <w:r w:rsidRPr="001A353B">
        <w:rPr>
          <w:color w:val="2F5496" w:themeColor="accent5" w:themeShade="BF"/>
        </w:rPr>
        <w:br/>
        <w:t>Create a Mapping layer to perform data mapping of integration service with both Compliance Link and Regional Service.</w:t>
      </w:r>
    </w:p>
    <w:p w14:paraId="4B4A41C9" w14:textId="77777777" w:rsidR="008E356C" w:rsidRPr="001A353B" w:rsidRDefault="008E356C" w:rsidP="008E356C">
      <w:pPr>
        <w:rPr>
          <w:color w:val="2F5496" w:themeColor="accent5" w:themeShade="BF"/>
        </w:rPr>
      </w:pPr>
      <w:r w:rsidRPr="001A353B">
        <w:rPr>
          <w:color w:val="2F5496" w:themeColor="accent5" w:themeShade="BF"/>
        </w:rPr>
        <w:t>- Caller for Compliance Link Service</w:t>
      </w:r>
      <w:r w:rsidRPr="001A353B">
        <w:rPr>
          <w:color w:val="2F5496" w:themeColor="accent5" w:themeShade="BF"/>
        </w:rPr>
        <w:br/>
        <w:t>Component to call Compliance Link service based on the mapping made by the Mapping Layer</w:t>
      </w:r>
    </w:p>
    <w:p w14:paraId="7ACAA1D8" w14:textId="77777777" w:rsidR="008E356C" w:rsidRPr="001A353B" w:rsidRDefault="008E356C" w:rsidP="008E356C">
      <w:pPr>
        <w:rPr>
          <w:color w:val="2F5496" w:themeColor="accent5" w:themeShade="BF"/>
        </w:rPr>
      </w:pPr>
      <w:r w:rsidRPr="001A353B">
        <w:rPr>
          <w:color w:val="2F5496" w:themeColor="accent5" w:themeShade="BF"/>
        </w:rPr>
        <w:t>- Caller for Regional Service</w:t>
      </w:r>
      <w:r w:rsidRPr="001A353B">
        <w:rPr>
          <w:color w:val="2F5496" w:themeColor="accent5" w:themeShade="BF"/>
        </w:rPr>
        <w:br/>
        <w:t>Component to call Regional service based on the mapping made by the Mapping Layer</w:t>
      </w:r>
    </w:p>
    <w:p w14:paraId="5F401C39" w14:textId="56ADD143" w:rsidR="0095655E" w:rsidRPr="001A353B" w:rsidRDefault="008E356C" w:rsidP="008E356C">
      <w:pPr>
        <w:rPr>
          <w:color w:val="2F5496" w:themeColor="accent5" w:themeShade="BF"/>
        </w:rPr>
      </w:pPr>
      <w:r w:rsidRPr="001A353B">
        <w:rPr>
          <w:color w:val="2F5496" w:themeColor="accent5" w:themeShade="BF"/>
        </w:rPr>
        <w:t>- Data mapping and Transformation</w:t>
      </w:r>
    </w:p>
    <w:p w14:paraId="6541E914" w14:textId="2C979A21" w:rsidR="008E356C" w:rsidRDefault="008E356C" w:rsidP="008E356C"/>
    <w:p w14:paraId="4F00B31D" w14:textId="188DA275" w:rsidR="008E356C" w:rsidRDefault="008E356C" w:rsidP="008E356C"/>
    <w:p w14:paraId="0C9E14B6" w14:textId="3722C2BB" w:rsidR="005134F1" w:rsidRDefault="005134F1" w:rsidP="008E356C"/>
    <w:p w14:paraId="4B9550B5" w14:textId="77777777" w:rsidR="005134F1" w:rsidRDefault="005134F1" w:rsidP="008E356C"/>
    <w:p w14:paraId="44158206" w14:textId="5CD22211" w:rsidR="00031187" w:rsidRPr="00C8653B" w:rsidRDefault="0095655E" w:rsidP="00C8653B">
      <w:r>
        <w:lastRenderedPageBreak/>
        <w:t>JSON Complete Example</w:t>
      </w:r>
    </w:p>
    <w:p w14:paraId="24BE6B3D" w14:textId="1C7D237E" w:rsidR="00B71F9E" w:rsidRPr="00B71F9E" w:rsidRDefault="00C8653B" w:rsidP="00B71F9E">
      <w:pPr>
        <w:shd w:val="clear" w:color="auto" w:fill="FFFFFF"/>
        <w:spacing w:after="0" w:line="285" w:lineRule="atLeast"/>
        <w:rPr>
          <w:rFonts w:ascii="Consolas" w:eastAsia="Times New Roman" w:hAnsi="Consolas"/>
          <w:noProof w:val="0"/>
          <w:color w:val="0451A5"/>
          <w:spacing w:val="0"/>
          <w:szCs w:val="21"/>
        </w:rPr>
      </w:pPr>
      <w:r w:rsidRPr="00C8653B">
        <w:rPr>
          <w:rFonts w:ascii="Consolas" w:eastAsia="Times New Roman" w:hAnsi="Consolas"/>
          <w:noProof w:val="0"/>
          <w:color w:val="0451A5"/>
          <w:spacing w:val="0"/>
          <w:szCs w:val="21"/>
        </w:rPr>
        <w:t>{</w:t>
      </w:r>
      <w:r w:rsidR="00B71F9E" w:rsidRPr="00B71F9E">
        <w:t xml:space="preserve"> </w:t>
      </w:r>
    </w:p>
    <w:p w14:paraId="12546245" w14:textId="7C8F430A" w:rsidR="00A23FB9"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r w:rsidR="00A23FB9">
        <w:rPr>
          <w:rFonts w:ascii="Consolas" w:eastAsia="Times New Roman" w:hAnsi="Consolas"/>
          <w:noProof w:val="0"/>
          <w:color w:val="0451A5"/>
          <w:spacing w:val="0"/>
          <w:szCs w:val="21"/>
        </w:rPr>
        <w:t>OperationName</w:t>
      </w:r>
      <w:r w:rsidRPr="00B71F9E">
        <w:rPr>
          <w:rFonts w:ascii="Consolas" w:eastAsia="Times New Roman" w:hAnsi="Consolas"/>
          <w:noProof w:val="0"/>
          <w:color w:val="0451A5"/>
          <w:spacing w:val="0"/>
          <w:szCs w:val="21"/>
        </w:rPr>
        <w:t>": "",</w:t>
      </w:r>
    </w:p>
    <w:p w14:paraId="3824BCC8" w14:textId="0B84481B" w:rsidR="00B71F9E" w:rsidRPr="00B71F9E" w:rsidRDefault="00A23FB9" w:rsidP="00B71F9E">
      <w:pPr>
        <w:shd w:val="clear" w:color="auto" w:fill="FFFFFF"/>
        <w:spacing w:after="0" w:line="285" w:lineRule="atLeast"/>
        <w:rPr>
          <w:rFonts w:ascii="Consolas" w:eastAsia="Times New Roman" w:hAnsi="Consolas"/>
          <w:noProof w:val="0"/>
          <w:color w:val="0451A5"/>
          <w:spacing w:val="0"/>
          <w:szCs w:val="21"/>
        </w:rPr>
      </w:pPr>
      <w:r>
        <w:rPr>
          <w:rFonts w:ascii="Consolas" w:eastAsia="Times New Roman" w:hAnsi="Consolas"/>
          <w:noProof w:val="0"/>
          <w:color w:val="0451A5"/>
          <w:spacing w:val="0"/>
          <w:szCs w:val="21"/>
        </w:rPr>
        <w:t xml:space="preserve">    </w:t>
      </w:r>
      <w:r w:rsidRPr="00B71F9E">
        <w:rPr>
          <w:rFonts w:ascii="Consolas" w:eastAsia="Times New Roman" w:hAnsi="Consolas"/>
          <w:noProof w:val="0"/>
          <w:color w:val="0451A5"/>
          <w:spacing w:val="0"/>
          <w:szCs w:val="21"/>
        </w:rPr>
        <w:t>"SourceSystemKeyId": "",</w:t>
      </w:r>
    </w:p>
    <w:p w14:paraId="746B124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"UserId": "",</w:t>
      </w:r>
    </w:p>
    <w:p w14:paraId="4AA934E3"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"SystemId": "",</w:t>
      </w:r>
    </w:p>
    <w:p w14:paraId="585ED57C"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"SourceSystemName": "",</w:t>
      </w:r>
    </w:p>
    <w:p w14:paraId="4930DAE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"EntryTypeCode": "",</w:t>
      </w:r>
    </w:p>
    <w:p w14:paraId="724A961F"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"SourceSystemTransaction": "",</w:t>
      </w:r>
    </w:p>
    <w:p w14:paraId="326E2B08"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"ESRProgramName": "",</w:t>
      </w:r>
    </w:p>
    <w:p w14:paraId="4775B0D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"ContactName": "",</w:t>
      </w:r>
    </w:p>
    <w:p w14:paraId="090E0745"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"ContactPhoneNumber": "",</w:t>
      </w:r>
    </w:p>
    <w:p w14:paraId="7A39896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"BranchCode": "",</w:t>
      </w:r>
    </w:p>
    <w:p w14:paraId="0C591C1F"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"ESRFileSearchCode": "",</w:t>
      </w:r>
    </w:p>
    <w:p w14:paraId="519893B9"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"ESRResolutionTeamName": "",</w:t>
      </w:r>
    </w:p>
    <w:p w14:paraId="6567FE7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"SourceSystemTransactionId": "",</w:t>
      </w:r>
    </w:p>
    <w:p w14:paraId="619A086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"LineOfBusiness": "",</w:t>
      </w:r>
    </w:p>
    <w:p w14:paraId="6D4123D8"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"PersonType": "",</w:t>
      </w:r>
    </w:p>
    <w:p w14:paraId="7708F9C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"ConsumerID": "",</w:t>
      </w:r>
    </w:p>
    <w:p w14:paraId="2E63E95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"CountryCode": "",</w:t>
      </w:r>
    </w:p>
    <w:p w14:paraId="49FB8D8A" w14:textId="5CBD82BD" w:rsid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"TransactionType": "",</w:t>
      </w:r>
    </w:p>
    <w:p w14:paraId="6D4D6DB1" w14:textId="309B0E04" w:rsidR="005134F1" w:rsidRPr="00B71F9E" w:rsidRDefault="005134F1" w:rsidP="005134F1">
      <w:pPr>
        <w:shd w:val="clear" w:color="auto" w:fill="FFFFFF"/>
        <w:spacing w:after="0" w:line="285" w:lineRule="atLeast"/>
        <w:rPr>
          <w:rFonts w:ascii="Consolas" w:eastAsia="Times New Roman" w:hAnsi="Consolas"/>
          <w:noProof w:val="0"/>
          <w:color w:val="0451A5"/>
          <w:spacing w:val="0"/>
          <w:szCs w:val="21"/>
        </w:rPr>
      </w:pPr>
      <w:r>
        <w:rPr>
          <w:rFonts w:ascii="Consolas" w:eastAsia="Times New Roman" w:hAnsi="Consolas"/>
          <w:noProof w:val="0"/>
          <w:color w:val="0451A5"/>
          <w:spacing w:val="0"/>
          <w:szCs w:val="21"/>
        </w:rPr>
        <w:t xml:space="preserve">    </w:t>
      </w:r>
      <w:r w:rsidRPr="00B71F9E">
        <w:rPr>
          <w:rFonts w:ascii="Consolas" w:eastAsia="Times New Roman" w:hAnsi="Consolas"/>
          <w:noProof w:val="0"/>
          <w:color w:val="0451A5"/>
          <w:spacing w:val="0"/>
          <w:szCs w:val="21"/>
        </w:rPr>
        <w:t>"</w:t>
      </w:r>
      <w:r>
        <w:rPr>
          <w:rFonts w:ascii="Consolas" w:eastAsia="Times New Roman" w:hAnsi="Consolas"/>
          <w:noProof w:val="0"/>
          <w:color w:val="0451A5"/>
          <w:spacing w:val="0"/>
          <w:szCs w:val="21"/>
        </w:rPr>
        <w:t>PersonId</w:t>
      </w:r>
      <w:r w:rsidRPr="00B71F9E">
        <w:rPr>
          <w:rFonts w:ascii="Consolas" w:eastAsia="Times New Roman" w:hAnsi="Consolas"/>
          <w:noProof w:val="0"/>
          <w:color w:val="0451A5"/>
          <w:spacing w:val="0"/>
          <w:szCs w:val="21"/>
        </w:rPr>
        <w:t>": "",</w:t>
      </w:r>
    </w:p>
    <w:p w14:paraId="5271C64A"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"EconomicSanctionRiskPolicyInformation": {</w:t>
      </w:r>
    </w:p>
    <w:p w14:paraId="71D0F8F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"PolicyNumber": "",</w:t>
      </w:r>
    </w:p>
    <w:p w14:paraId="78EB439D"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"InceptionDate": "",</w:t>
      </w:r>
    </w:p>
    <w:p w14:paraId="748DC6D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"ExpirationDate": "",</w:t>
      </w:r>
    </w:p>
    <w:p w14:paraId="7E12C441"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"ControlNumber": "",</w:t>
      </w:r>
    </w:p>
    <w:p w14:paraId="30FFE5D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"ExistingBusinessIndicator": "",</w:t>
      </w:r>
    </w:p>
    <w:p w14:paraId="6420C55D"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"CertificateNumber": "",</w:t>
      </w:r>
    </w:p>
    <w:p w14:paraId="5840685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"OfferingNumber": "",</w:t>
      </w:r>
    </w:p>
    <w:p w14:paraId="39EF862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"OfferingDB2Timestamp": "",</w:t>
      </w:r>
    </w:p>
    <w:p w14:paraId="34F9867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"PolicyTypeCode": "",</w:t>
      </w:r>
    </w:p>
    <w:p w14:paraId="63A955D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"PolicyTypeSubCode": "",</w:t>
      </w:r>
    </w:p>
    <w:p w14:paraId="724E9FD9"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"CustomerGroupCode": "",</w:t>
      </w:r>
    </w:p>
    <w:p w14:paraId="4D572F0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"ProducingBranchNumber": "",</w:t>
      </w:r>
    </w:p>
    <w:p w14:paraId="24B33E3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"DepartmentNumber": "",</w:t>
      </w:r>
    </w:p>
    <w:p w14:paraId="0B667955"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"InsurerNumber": "",</w:t>
      </w:r>
    </w:p>
    <w:p w14:paraId="754971F1"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"InsuredName": "",</w:t>
      </w:r>
    </w:p>
    <w:p w14:paraId="1DA5100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"WIPInsuredNumber": "",</w:t>
      </w:r>
    </w:p>
    <w:p w14:paraId="6063CE1A"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"CPNumber": "",</w:t>
      </w:r>
    </w:p>
    <w:p w14:paraId="6FE6B02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"ProducerName": "",</w:t>
      </w:r>
    </w:p>
    <w:p w14:paraId="0001D4C5"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"ProducerNumber": "",</w:t>
      </w:r>
    </w:p>
    <w:p w14:paraId="614C2703"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"ProducerSubNumber": "",</w:t>
      </w:r>
    </w:p>
    <w:p w14:paraId="418186B1"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"PhoneNumber": "",</w:t>
      </w:r>
    </w:p>
    <w:p w14:paraId="21190B85"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"ESRProducerContactName": ""</w:t>
      </w:r>
    </w:p>
    <w:p w14:paraId="58DBB14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7F2CC0F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"EconomicSanctionRiskPassport": {</w:t>
      </w:r>
    </w:p>
    <w:p w14:paraId="72F3AB3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"PassportIssueCountry": "",</w:t>
      </w:r>
    </w:p>
    <w:p w14:paraId="08FBE441"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lastRenderedPageBreak/>
        <w:t xml:space="preserve">        "PassportNumber": ""</w:t>
      </w:r>
    </w:p>
    <w:p w14:paraId="4270368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65E9AE1D"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"EconomicSanctionRiskIndividual": {</w:t>
      </w:r>
    </w:p>
    <w:p w14:paraId="50C98825"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"SourceSystemReferenceText": "",</w:t>
      </w:r>
    </w:p>
    <w:p w14:paraId="5E78C5B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"SourceSystemSearchType": "",</w:t>
      </w:r>
    </w:p>
    <w:p w14:paraId="5A45C1E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"SourceSystemSearch": "",</w:t>
      </w:r>
    </w:p>
    <w:p w14:paraId="412C1B73"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"ESRRoleTypeCode": [],</w:t>
      </w:r>
    </w:p>
    <w:p w14:paraId="5425D98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"ESRFileSearchCode": "",</w:t>
      </w:r>
    </w:p>
    <w:p w14:paraId="4B16E63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"ESRResolutionTeamName": "",</w:t>
      </w:r>
    </w:p>
    <w:p w14:paraId="488A7B1C"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"SearchEntityValueText": "",</w:t>
      </w:r>
    </w:p>
    <w:p w14:paraId="03A1C4A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"IndividualFullName": "",</w:t>
      </w:r>
    </w:p>
    <w:p w14:paraId="70030313"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"PrefixName": "",</w:t>
      </w:r>
    </w:p>
    <w:p w14:paraId="3E99F520"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"GivenName": "",</w:t>
      </w:r>
    </w:p>
    <w:p w14:paraId="335DA4F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"MiddleInitial": "",</w:t>
      </w:r>
    </w:p>
    <w:p w14:paraId="2A8E777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"Surname": "",</w:t>
      </w:r>
    </w:p>
    <w:p w14:paraId="368AD57F"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"NameSuffix": "",</w:t>
      </w:r>
    </w:p>
    <w:p w14:paraId="072D2FDF"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"IndividualBirthDate": "",</w:t>
      </w:r>
    </w:p>
    <w:p w14:paraId="6B924378"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"OccupationDescription": "",</w:t>
      </w:r>
    </w:p>
    <w:p w14:paraId="65333B0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"EmployerName": "",</w:t>
      </w:r>
    </w:p>
    <w:p w14:paraId="796CF6ED"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"Address": {</w:t>
      </w:r>
    </w:p>
    <w:p w14:paraId="6449CB7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"AddressLine1": "",</w:t>
      </w:r>
    </w:p>
    <w:p w14:paraId="7E0EBD3C"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"AddressLine2": "",</w:t>
      </w:r>
    </w:p>
    <w:p w14:paraId="167EAB6C"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"CityName": "",</w:t>
      </w:r>
    </w:p>
    <w:p w14:paraId="1483153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"StateOrProvinceCode": "",</w:t>
      </w:r>
    </w:p>
    <w:p w14:paraId="03D0D32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"PostalCode": "",</w:t>
      </w:r>
    </w:p>
    <w:p w14:paraId="7D41CE5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"CountryName": "",</w:t>
      </w:r>
    </w:p>
    <w:p w14:paraId="6095E8DF"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"Driver": {</w:t>
      </w:r>
    </w:p>
    <w:p w14:paraId="7213AA38"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"DriverLicenseNumber": "",</w:t>
      </w:r>
    </w:p>
    <w:p w14:paraId="7776262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"DriverPostalStateAbbreviation": "",</w:t>
      </w:r>
    </w:p>
    <w:p w14:paraId="0AA33B55"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"DriverLicenseCountryCode": "",</w:t>
      </w:r>
    </w:p>
    <w:p w14:paraId="3327DB29"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"DriverLicensedDate": "",</w:t>
      </w:r>
    </w:p>
    <w:p w14:paraId="1B0F7EFA"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"DriverLicenseCopyIndicator": ""</w:t>
      </w:r>
    </w:p>
    <w:p w14:paraId="3C86F07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1FC3250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1C70285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15C7ED7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"EconomicSanctionRiskOrganization": {</w:t>
      </w:r>
    </w:p>
    <w:p w14:paraId="31EEBF7C"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"SourceSystemReferenceText": "",</w:t>
      </w:r>
    </w:p>
    <w:p w14:paraId="2F34C12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"SourceSystemSearchType": "",</w:t>
      </w:r>
    </w:p>
    <w:p w14:paraId="15E3BFF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"TypeDescription": "",</w:t>
      </w:r>
    </w:p>
    <w:p w14:paraId="5D48B17C"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"SourceSystemSearch": "",</w:t>
      </w:r>
    </w:p>
    <w:p w14:paraId="48CDCFD1"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"ESRRoleTypeCode": [],</w:t>
      </w:r>
    </w:p>
    <w:p w14:paraId="1AAA62BD"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"ESRFileSearchCode": "",</w:t>
      </w:r>
    </w:p>
    <w:p w14:paraId="159AB00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"ESRResolutionTeamName": "",</w:t>
      </w:r>
    </w:p>
    <w:p w14:paraId="6A5F94F8"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"SearchEntityValueText": "",</w:t>
      </w:r>
    </w:p>
    <w:p w14:paraId="6FE2D02C"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"ESROrgName": "",</w:t>
      </w:r>
    </w:p>
    <w:p w14:paraId="6B591F45"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"OrgIncDate": "",</w:t>
      </w:r>
    </w:p>
    <w:p w14:paraId="55117A80"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"OrgTypeDescription": "",</w:t>
      </w:r>
    </w:p>
    <w:p w14:paraId="1A9551A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"OrgIncStateOrProvinceCode": "",</w:t>
      </w:r>
    </w:p>
    <w:p w14:paraId="6D6A1C4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"OrgTaxIdNumber": "",</w:t>
      </w:r>
    </w:p>
    <w:p w14:paraId="1ACBBAD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lastRenderedPageBreak/>
        <w:t xml:space="preserve">        "Address": {</w:t>
      </w:r>
    </w:p>
    <w:p w14:paraId="14CC9FD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"AddressLine1": "",</w:t>
      </w:r>
    </w:p>
    <w:p w14:paraId="091D59CC"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"AddressLine2": "",</w:t>
      </w:r>
    </w:p>
    <w:p w14:paraId="460A944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"CityName": "",</w:t>
      </w:r>
    </w:p>
    <w:p w14:paraId="1EE7C908"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"StateOrProvinceCode": "",</w:t>
      </w:r>
    </w:p>
    <w:p w14:paraId="3D17EBD5"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"PostalCode": "",</w:t>
      </w:r>
    </w:p>
    <w:p w14:paraId="59BF1F7F"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"CountryName": ""</w:t>
      </w:r>
    </w:p>
    <w:p w14:paraId="1428322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651945B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1594F3EC"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"EconomicSanctionRiskVessel": {</w:t>
      </w:r>
    </w:p>
    <w:p w14:paraId="0E5E682C"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"SourceSystemReferenceText": "",</w:t>
      </w:r>
    </w:p>
    <w:p w14:paraId="56CF25B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"SourceSystemSearchType": "",</w:t>
      </w:r>
    </w:p>
    <w:p w14:paraId="63E7C7F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"SourceSystemSearch": "",</w:t>
      </w:r>
    </w:p>
    <w:p w14:paraId="4DEFDFD8"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"ESRRoleTypeCode": [],</w:t>
      </w:r>
    </w:p>
    <w:p w14:paraId="066B3E6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"ESRFileSearchCode": "",</w:t>
      </w:r>
    </w:p>
    <w:p w14:paraId="5B44F211"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"ESRResolutionTeamName": "",</w:t>
      </w:r>
    </w:p>
    <w:p w14:paraId="7F07666A"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"SearchEntityValueText": "",</w:t>
      </w:r>
    </w:p>
    <w:p w14:paraId="59F0F475"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"ESRVesselName": "",</w:t>
      </w:r>
    </w:p>
    <w:p w14:paraId="0BDF016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"VesselTypeCode": "",</w:t>
      </w:r>
    </w:p>
    <w:p w14:paraId="0545782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"VesselGrossWeight": "",</w:t>
      </w:r>
    </w:p>
    <w:p w14:paraId="5520332F"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"VesselDeadWeight": "",</w:t>
      </w:r>
    </w:p>
    <w:p w14:paraId="4F586DF0"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"VesselountryCode": "",</w:t>
      </w:r>
    </w:p>
    <w:p w14:paraId="0E7E5E31"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"Address": {</w:t>
      </w:r>
    </w:p>
    <w:p w14:paraId="20F034A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"AddressLine1": "",</w:t>
      </w:r>
    </w:p>
    <w:p w14:paraId="3A209CA5"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"AddressLine2": "",</w:t>
      </w:r>
    </w:p>
    <w:p w14:paraId="102645B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"CityName": "",</w:t>
      </w:r>
    </w:p>
    <w:p w14:paraId="274CC31D"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"StateOrProvinceCode": "",</w:t>
      </w:r>
    </w:p>
    <w:p w14:paraId="46E5F64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"PostalCode": "",</w:t>
      </w:r>
    </w:p>
    <w:p w14:paraId="7F257A85"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"CountryName": ""</w:t>
      </w:r>
    </w:p>
    <w:p w14:paraId="5BDA4F21"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611A86E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51B6CEB8"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"EconomicSanctionRiskLocation": {</w:t>
      </w:r>
    </w:p>
    <w:p w14:paraId="6D25518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"SourceSystemReferenceText": "",</w:t>
      </w:r>
    </w:p>
    <w:p w14:paraId="4BB52BA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"SourceSystemSearchType": "",</w:t>
      </w:r>
    </w:p>
    <w:p w14:paraId="005801A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"SourceSystemSearch": "",</w:t>
      </w:r>
    </w:p>
    <w:p w14:paraId="4B43492A"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"ESRRoleTypeCode": [],</w:t>
      </w:r>
    </w:p>
    <w:p w14:paraId="6F5ABBA1"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"ESRFileSearchCode": "",</w:t>
      </w:r>
    </w:p>
    <w:p w14:paraId="06DD02E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"ESRResolutionTeamName": "",</w:t>
      </w:r>
    </w:p>
    <w:p w14:paraId="67C4411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"SearchEntityValueText": "",</w:t>
      </w:r>
    </w:p>
    <w:p w14:paraId="6F01D08A"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"ESRLocationName": "",</w:t>
      </w:r>
    </w:p>
    <w:p w14:paraId="33AA3F63"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"Address": {</w:t>
      </w:r>
    </w:p>
    <w:p w14:paraId="254E792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"AddressLine1": "",</w:t>
      </w:r>
    </w:p>
    <w:p w14:paraId="4E8BA6BD"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"AddressLine2": "",</w:t>
      </w:r>
    </w:p>
    <w:p w14:paraId="5E88700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"CityName": "",</w:t>
      </w:r>
    </w:p>
    <w:p w14:paraId="333DE44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"StateOrProvinceCode": "",</w:t>
      </w:r>
    </w:p>
    <w:p w14:paraId="686B52A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"PostalCode": "",</w:t>
      </w:r>
    </w:p>
    <w:p w14:paraId="784FC3B6"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"CountryName": ""</w:t>
      </w:r>
    </w:p>
    <w:p w14:paraId="2714098A"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46BEC6A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1FD8C8FF"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lastRenderedPageBreak/>
        <w:t xml:space="preserve">    "EconomicSanctionRiskClaimInformation": {</w:t>
      </w:r>
    </w:p>
    <w:p w14:paraId="5AA39290"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"ClaimOccurrenceNumber": "",</w:t>
      </w:r>
    </w:p>
    <w:p w14:paraId="503A736E"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"ClaimNumber": "",</w:t>
      </w:r>
    </w:p>
    <w:p w14:paraId="6D6B29FC"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"ClaimLineFeatureNumber": "",</w:t>
      </w:r>
    </w:p>
    <w:p w14:paraId="43369F62"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"ClaimAdjusterUserId": "",</w:t>
      </w:r>
    </w:p>
    <w:p w14:paraId="218D4FBD"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"ClaimAdjusterName": "",</w:t>
      </w:r>
    </w:p>
    <w:p w14:paraId="4538D708"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"ClaimantName": "",</w:t>
      </w:r>
    </w:p>
    <w:p w14:paraId="309E31C9"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"FirstNoticeOfLossBranch": "",</w:t>
      </w:r>
    </w:p>
    <w:p w14:paraId="3FE8CABB"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"BranchNumber": ""</w:t>
      </w:r>
    </w:p>
    <w:p w14:paraId="60B63230"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48B03580"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"EconomicSanctionRiskPaymentInformation": [</w:t>
      </w:r>
    </w:p>
    <w:p w14:paraId="2B01561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6D500A4A"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"PaymentRemittanceNumber": "",</w:t>
      </w:r>
    </w:p>
    <w:p w14:paraId="32A7AE99"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"PaymentAmount": 0,</w:t>
      </w:r>
    </w:p>
    <w:p w14:paraId="65E1E4D8"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"PaymentPriorityCode": "",</w:t>
      </w:r>
    </w:p>
    <w:p w14:paraId="2615145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"PaymentMethodDescription": "",</w:t>
      </w:r>
    </w:p>
    <w:p w14:paraId="11B99689"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"ESRTransactionStatusDescription": ""</w:t>
      </w:r>
    </w:p>
    <w:p w14:paraId="17D0CC34"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4036B6D7" w14:textId="77777777" w:rsidR="00B71F9E" w:rsidRPr="00B71F9E"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 xml:space="preserve">    ]</w:t>
      </w:r>
    </w:p>
    <w:p w14:paraId="0B644731" w14:textId="0E1128AE" w:rsidR="00C8653B" w:rsidRPr="00C8653B" w:rsidRDefault="00B71F9E" w:rsidP="00B71F9E">
      <w:pPr>
        <w:shd w:val="clear" w:color="auto" w:fill="FFFFFF"/>
        <w:spacing w:after="0" w:line="285" w:lineRule="atLeast"/>
        <w:rPr>
          <w:rFonts w:ascii="Consolas" w:eastAsia="Times New Roman" w:hAnsi="Consolas"/>
          <w:noProof w:val="0"/>
          <w:color w:val="0451A5"/>
          <w:spacing w:val="0"/>
          <w:szCs w:val="21"/>
        </w:rPr>
      </w:pPr>
      <w:r w:rsidRPr="00B71F9E">
        <w:rPr>
          <w:rFonts w:ascii="Consolas" w:eastAsia="Times New Roman" w:hAnsi="Consolas"/>
          <w:noProof w:val="0"/>
          <w:color w:val="0451A5"/>
          <w:spacing w:val="0"/>
          <w:szCs w:val="21"/>
        </w:rPr>
        <w:t>}</w:t>
      </w:r>
    </w:p>
    <w:p w14:paraId="604F037C" w14:textId="2FC3FAC1" w:rsidR="0095655E" w:rsidRDefault="00C8653B" w:rsidP="0005061C">
      <w:pPr>
        <w:shd w:val="clear" w:color="auto" w:fill="FFFFFF"/>
        <w:spacing w:after="0" w:line="285" w:lineRule="atLeast"/>
      </w:pPr>
      <w:r w:rsidRPr="00C8653B">
        <w:rPr>
          <w:rFonts w:ascii="Consolas" w:eastAsia="Times New Roman" w:hAnsi="Consolas"/>
          <w:noProof w:val="0"/>
          <w:color w:val="0451A5"/>
          <w:spacing w:val="0"/>
          <w:szCs w:val="21"/>
        </w:rPr>
        <w:t xml:space="preserve">    </w:t>
      </w:r>
    </w:p>
    <w:p w14:paraId="244F7A4F" w14:textId="30014572" w:rsidR="0095655E" w:rsidRDefault="00277C73" w:rsidP="0095655E">
      <w:r>
        <w:t>Output Response Message</w:t>
      </w:r>
    </w:p>
    <w:p w14:paraId="299012F7" w14:textId="79F79892" w:rsidR="00277C73" w:rsidRDefault="00277C73" w:rsidP="00277C73">
      <w:pPr>
        <w:shd w:val="clear" w:color="auto" w:fill="FFFFFF"/>
        <w:spacing w:after="0" w:line="285" w:lineRule="atLeast"/>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w:t>
      </w:r>
    </w:p>
    <w:p w14:paraId="2AA5150C" w14:textId="6864061B" w:rsidR="00854D51" w:rsidRPr="00277C73" w:rsidRDefault="00854D51" w:rsidP="00854D51">
      <w:pPr>
        <w:shd w:val="clear" w:color="auto" w:fill="FFFFFF"/>
        <w:spacing w:after="0" w:line="285" w:lineRule="atLeast"/>
        <w:rPr>
          <w:rFonts w:ascii="Consolas" w:eastAsia="Times New Roman" w:hAnsi="Consolas"/>
          <w:noProof w:val="0"/>
          <w:color w:val="000000"/>
          <w:spacing w:val="0"/>
          <w:szCs w:val="21"/>
        </w:rPr>
      </w:pPr>
      <w:r>
        <w:rPr>
          <w:rFonts w:ascii="Consolas" w:eastAsia="Times New Roman" w:hAnsi="Consolas"/>
          <w:noProof w:val="0"/>
          <w:color w:val="000000"/>
          <w:spacing w:val="0"/>
          <w:szCs w:val="21"/>
        </w:rPr>
        <w:t xml:space="preserve">  </w:t>
      </w:r>
      <w:r w:rsidRPr="00277C73">
        <w:rPr>
          <w:rFonts w:ascii="Consolas" w:eastAsia="Times New Roman" w:hAnsi="Consolas"/>
          <w:noProof w:val="0"/>
          <w:color w:val="0451A5"/>
          <w:spacing w:val="0"/>
          <w:szCs w:val="21"/>
        </w:rPr>
        <w:t>"</w:t>
      </w:r>
      <w:r>
        <w:rPr>
          <w:rFonts w:ascii="Consolas" w:eastAsia="Times New Roman" w:hAnsi="Consolas"/>
          <w:noProof w:val="0"/>
          <w:color w:val="0451A5"/>
          <w:spacing w:val="0"/>
          <w:szCs w:val="21"/>
        </w:rPr>
        <w:t>SystemId</w:t>
      </w:r>
      <w:r w:rsidRPr="00277C73">
        <w:rPr>
          <w:rFonts w:ascii="Consolas" w:eastAsia="Times New Roman" w:hAnsi="Consolas"/>
          <w:noProof w:val="0"/>
          <w:color w:val="0451A5"/>
          <w:spacing w:val="0"/>
          <w:szCs w:val="21"/>
        </w:rPr>
        <w:t>"</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Pr>
          <w:rFonts w:ascii="Consolas" w:eastAsia="Times New Roman" w:hAnsi="Consolas"/>
          <w:noProof w:val="0"/>
          <w:color w:val="000000"/>
          <w:spacing w:val="0"/>
          <w:szCs w:val="21"/>
        </w:rPr>
        <w:t>,</w:t>
      </w:r>
    </w:p>
    <w:p w14:paraId="4C7C8B7E" w14:textId="06B0A6E9" w:rsidR="00277C73" w:rsidRDefault="00277C73" w:rsidP="009D4EEF">
      <w:pPr>
        <w:shd w:val="clear" w:color="auto" w:fill="FFFFFF"/>
        <w:spacing w:after="0" w:line="285" w:lineRule="atLeast"/>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006D4A4F" w:rsidRPr="00277C73">
        <w:rPr>
          <w:rFonts w:ascii="Consolas" w:eastAsia="Times New Roman" w:hAnsi="Consolas"/>
          <w:noProof w:val="0"/>
          <w:color w:val="0451A5"/>
          <w:spacing w:val="0"/>
          <w:szCs w:val="21"/>
        </w:rPr>
        <w:t>"</w:t>
      </w:r>
      <w:r w:rsidR="009926D1">
        <w:rPr>
          <w:rFonts w:ascii="Consolas" w:eastAsia="Times New Roman" w:hAnsi="Consolas"/>
          <w:noProof w:val="0"/>
          <w:color w:val="0451A5"/>
          <w:spacing w:val="0"/>
          <w:szCs w:val="21"/>
        </w:rPr>
        <w:t>Status</w:t>
      </w:r>
      <w:r w:rsidR="006D4A4F">
        <w:rPr>
          <w:rFonts w:ascii="Consolas" w:eastAsia="Times New Roman" w:hAnsi="Consolas"/>
          <w:noProof w:val="0"/>
          <w:color w:val="0451A5"/>
          <w:spacing w:val="0"/>
          <w:szCs w:val="21"/>
        </w:rPr>
        <w:t>Code</w:t>
      </w:r>
      <w:r w:rsidR="006D4A4F" w:rsidRPr="00277C73">
        <w:rPr>
          <w:rFonts w:ascii="Consolas" w:eastAsia="Times New Roman" w:hAnsi="Consolas"/>
          <w:noProof w:val="0"/>
          <w:color w:val="0451A5"/>
          <w:spacing w:val="0"/>
          <w:szCs w:val="21"/>
        </w:rPr>
        <w:t>"</w:t>
      </w:r>
      <w:r w:rsidR="006D4A4F" w:rsidRPr="00277C73">
        <w:rPr>
          <w:rFonts w:ascii="Consolas" w:eastAsia="Times New Roman" w:hAnsi="Consolas"/>
          <w:noProof w:val="0"/>
          <w:color w:val="000000"/>
          <w:spacing w:val="0"/>
          <w:szCs w:val="21"/>
        </w:rPr>
        <w:t>: </w:t>
      </w:r>
      <w:r w:rsidR="006D4A4F" w:rsidRPr="00277C73">
        <w:rPr>
          <w:rFonts w:ascii="Consolas" w:eastAsia="Times New Roman" w:hAnsi="Consolas"/>
          <w:noProof w:val="0"/>
          <w:color w:val="A31515"/>
          <w:spacing w:val="0"/>
          <w:szCs w:val="21"/>
        </w:rPr>
        <w:t>""</w:t>
      </w:r>
      <w:r w:rsidR="006D4A4F" w:rsidRPr="00277C73">
        <w:rPr>
          <w:rFonts w:ascii="Consolas" w:eastAsia="Times New Roman" w:hAnsi="Consolas"/>
          <w:noProof w:val="0"/>
          <w:color w:val="000000"/>
          <w:spacing w:val="0"/>
          <w:szCs w:val="21"/>
        </w:rPr>
        <w:t>,</w:t>
      </w:r>
    </w:p>
    <w:p w14:paraId="2B64ADBC" w14:textId="71518E27" w:rsidR="006D4A4F" w:rsidRPr="00277C73" w:rsidRDefault="006D4A4F" w:rsidP="006D4A4F">
      <w:pPr>
        <w:shd w:val="clear" w:color="auto" w:fill="FFFFFF"/>
        <w:spacing w:after="0" w:line="285" w:lineRule="atLeast"/>
        <w:ind w:left="240"/>
        <w:rPr>
          <w:rFonts w:ascii="Consolas" w:eastAsia="Times New Roman" w:hAnsi="Consolas"/>
          <w:noProof w:val="0"/>
          <w:color w:val="000000"/>
          <w:spacing w:val="0"/>
          <w:szCs w:val="21"/>
        </w:rPr>
      </w:pPr>
      <w:r w:rsidRPr="00277C73">
        <w:rPr>
          <w:rFonts w:ascii="Consolas" w:eastAsia="Times New Roman" w:hAnsi="Consolas"/>
          <w:noProof w:val="0"/>
          <w:color w:val="0451A5"/>
          <w:spacing w:val="0"/>
          <w:szCs w:val="21"/>
        </w:rPr>
        <w:t>"</w:t>
      </w:r>
      <w:r>
        <w:rPr>
          <w:rFonts w:ascii="Consolas" w:eastAsia="Times New Roman" w:hAnsi="Consolas"/>
          <w:noProof w:val="0"/>
          <w:color w:val="0451A5"/>
          <w:spacing w:val="0"/>
          <w:szCs w:val="21"/>
        </w:rPr>
        <w:t>SourceSystemKeyId</w:t>
      </w:r>
      <w:r w:rsidRPr="00277C73">
        <w:rPr>
          <w:rFonts w:ascii="Consolas" w:eastAsia="Times New Roman" w:hAnsi="Consolas"/>
          <w:noProof w:val="0"/>
          <w:color w:val="0451A5"/>
          <w:spacing w:val="0"/>
          <w:szCs w:val="21"/>
        </w:rPr>
        <w:t>"</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sidRPr="00277C73">
        <w:rPr>
          <w:rFonts w:ascii="Consolas" w:eastAsia="Times New Roman" w:hAnsi="Consolas"/>
          <w:noProof w:val="0"/>
          <w:color w:val="000000"/>
          <w:spacing w:val="0"/>
          <w:szCs w:val="21"/>
        </w:rPr>
        <w:t>,</w:t>
      </w:r>
      <w:r>
        <w:rPr>
          <w:rFonts w:ascii="Consolas" w:eastAsia="Times New Roman" w:hAnsi="Consolas"/>
          <w:noProof w:val="0"/>
          <w:color w:val="000000"/>
          <w:spacing w:val="0"/>
          <w:szCs w:val="21"/>
        </w:rPr>
        <w:br/>
      </w:r>
      <w:r w:rsidRPr="00277C73">
        <w:rPr>
          <w:rFonts w:ascii="Consolas" w:eastAsia="Times New Roman" w:hAnsi="Consolas"/>
          <w:noProof w:val="0"/>
          <w:color w:val="0451A5"/>
          <w:spacing w:val="0"/>
          <w:szCs w:val="21"/>
        </w:rPr>
        <w:t>"</w:t>
      </w:r>
      <w:r>
        <w:rPr>
          <w:rFonts w:ascii="Consolas" w:eastAsia="Times New Roman" w:hAnsi="Consolas"/>
          <w:noProof w:val="0"/>
          <w:color w:val="0451A5"/>
          <w:spacing w:val="0"/>
          <w:szCs w:val="21"/>
        </w:rPr>
        <w:t>Code</w:t>
      </w:r>
      <w:r w:rsidRPr="00277C73">
        <w:rPr>
          <w:rFonts w:ascii="Consolas" w:eastAsia="Times New Roman" w:hAnsi="Consolas"/>
          <w:noProof w:val="0"/>
          <w:color w:val="0451A5"/>
          <w:spacing w:val="0"/>
          <w:szCs w:val="21"/>
        </w:rPr>
        <w:t>"</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sidRPr="00277C73">
        <w:rPr>
          <w:rFonts w:ascii="Consolas" w:eastAsia="Times New Roman" w:hAnsi="Consolas"/>
          <w:noProof w:val="0"/>
          <w:color w:val="000000"/>
          <w:spacing w:val="0"/>
          <w:szCs w:val="21"/>
        </w:rPr>
        <w:t>,</w:t>
      </w:r>
    </w:p>
    <w:p w14:paraId="1D13E4FD" w14:textId="3077FD3D" w:rsidR="00854D51" w:rsidRPr="00277C73" w:rsidRDefault="00277C73" w:rsidP="00277C73">
      <w:pPr>
        <w:shd w:val="clear" w:color="auto" w:fill="FFFFFF"/>
        <w:spacing w:after="0" w:line="285" w:lineRule="atLeast"/>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Pr="00277C73">
        <w:rPr>
          <w:rFonts w:ascii="Consolas" w:eastAsia="Times New Roman" w:hAnsi="Consolas"/>
          <w:noProof w:val="0"/>
          <w:color w:val="0451A5"/>
          <w:spacing w:val="0"/>
          <w:szCs w:val="21"/>
        </w:rPr>
        <w:t>"StatusMessage"</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sidRPr="00277C73">
        <w:rPr>
          <w:rFonts w:ascii="Consolas" w:eastAsia="Times New Roman" w:hAnsi="Consolas"/>
          <w:noProof w:val="0"/>
          <w:color w:val="000000"/>
          <w:spacing w:val="0"/>
          <w:szCs w:val="21"/>
        </w:rPr>
        <w:t>,</w:t>
      </w:r>
      <w:r w:rsidR="001808C3">
        <w:rPr>
          <w:rFonts w:ascii="Consolas" w:eastAsia="Times New Roman" w:hAnsi="Consolas"/>
          <w:noProof w:val="0"/>
          <w:color w:val="000000"/>
          <w:spacing w:val="0"/>
          <w:szCs w:val="21"/>
        </w:rPr>
        <w:br/>
      </w:r>
      <w:r w:rsidR="001808C3">
        <w:rPr>
          <w:rFonts w:ascii="Consolas" w:eastAsia="Times New Roman" w:hAnsi="Consolas"/>
          <w:noProof w:val="0"/>
          <w:color w:val="0451A5"/>
          <w:spacing w:val="0"/>
          <w:szCs w:val="21"/>
        </w:rPr>
        <w:t xml:space="preserve">  </w:t>
      </w:r>
      <w:r w:rsidR="001808C3" w:rsidRPr="00277C73">
        <w:rPr>
          <w:rFonts w:ascii="Consolas" w:eastAsia="Times New Roman" w:hAnsi="Consolas"/>
          <w:noProof w:val="0"/>
          <w:color w:val="0451A5"/>
          <w:spacing w:val="0"/>
          <w:szCs w:val="21"/>
        </w:rPr>
        <w:t>"</w:t>
      </w:r>
      <w:r w:rsidR="001808C3">
        <w:rPr>
          <w:rFonts w:ascii="Consolas" w:eastAsia="Times New Roman" w:hAnsi="Consolas"/>
          <w:noProof w:val="0"/>
          <w:color w:val="0451A5"/>
          <w:spacing w:val="0"/>
          <w:szCs w:val="21"/>
        </w:rPr>
        <w:t>LinkSource</w:t>
      </w:r>
      <w:r w:rsidR="001808C3" w:rsidRPr="00277C73">
        <w:rPr>
          <w:rFonts w:ascii="Consolas" w:eastAsia="Times New Roman" w:hAnsi="Consolas"/>
          <w:noProof w:val="0"/>
          <w:color w:val="0451A5"/>
          <w:spacing w:val="0"/>
          <w:szCs w:val="21"/>
        </w:rPr>
        <w:t>"</w:t>
      </w:r>
      <w:r w:rsidR="001808C3" w:rsidRPr="00277C73">
        <w:rPr>
          <w:rFonts w:ascii="Consolas" w:eastAsia="Times New Roman" w:hAnsi="Consolas"/>
          <w:noProof w:val="0"/>
          <w:color w:val="000000"/>
          <w:spacing w:val="0"/>
          <w:szCs w:val="21"/>
        </w:rPr>
        <w:t>: </w:t>
      </w:r>
      <w:r w:rsidR="001808C3" w:rsidRPr="00277C73">
        <w:rPr>
          <w:rFonts w:ascii="Consolas" w:eastAsia="Times New Roman" w:hAnsi="Consolas"/>
          <w:noProof w:val="0"/>
          <w:color w:val="A31515"/>
          <w:spacing w:val="0"/>
          <w:szCs w:val="21"/>
        </w:rPr>
        <w:t>""</w:t>
      </w:r>
      <w:r w:rsidR="001808C3" w:rsidRPr="00277C73">
        <w:rPr>
          <w:rFonts w:ascii="Consolas" w:eastAsia="Times New Roman" w:hAnsi="Consolas"/>
          <w:noProof w:val="0"/>
          <w:color w:val="000000"/>
          <w:spacing w:val="0"/>
          <w:szCs w:val="21"/>
        </w:rPr>
        <w:t>,</w:t>
      </w:r>
      <w:r w:rsidR="001808C3">
        <w:rPr>
          <w:rFonts w:ascii="Consolas" w:eastAsia="Times New Roman" w:hAnsi="Consolas"/>
          <w:noProof w:val="0"/>
          <w:color w:val="000000"/>
          <w:spacing w:val="0"/>
          <w:szCs w:val="21"/>
        </w:rPr>
        <w:t xml:space="preserve">  </w:t>
      </w:r>
      <w:r w:rsidR="00854D51">
        <w:rPr>
          <w:rFonts w:ascii="Consolas" w:eastAsia="Times New Roman" w:hAnsi="Consolas"/>
          <w:noProof w:val="0"/>
          <w:color w:val="000000"/>
          <w:spacing w:val="0"/>
          <w:szCs w:val="21"/>
        </w:rPr>
        <w:t xml:space="preserve">  </w:t>
      </w:r>
    </w:p>
    <w:p w14:paraId="689ECA44" w14:textId="6F36D8DF" w:rsidR="00277C73" w:rsidRPr="00277C73" w:rsidRDefault="00277C73" w:rsidP="006D4A4F">
      <w:pPr>
        <w:shd w:val="clear" w:color="auto" w:fill="FFFFFF"/>
        <w:spacing w:after="0" w:line="285" w:lineRule="atLeast"/>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Pr="00277C73">
        <w:rPr>
          <w:rFonts w:ascii="Consolas" w:eastAsia="Times New Roman" w:hAnsi="Consolas"/>
          <w:noProof w:val="0"/>
          <w:color w:val="0451A5"/>
          <w:spacing w:val="0"/>
          <w:szCs w:val="21"/>
        </w:rPr>
        <w:t>"Error"</w:t>
      </w:r>
      <w:r w:rsidRPr="00277C73">
        <w:rPr>
          <w:rFonts w:ascii="Consolas" w:eastAsia="Times New Roman" w:hAnsi="Consolas"/>
          <w:noProof w:val="0"/>
          <w:color w:val="000000"/>
          <w:spacing w:val="0"/>
          <w:szCs w:val="21"/>
        </w:rPr>
        <w:t>:{</w:t>
      </w:r>
    </w:p>
    <w:p w14:paraId="2EC28A4A" w14:textId="77777777" w:rsidR="00277C73" w:rsidRPr="00277C73" w:rsidRDefault="00277C73" w:rsidP="00277C73">
      <w:pPr>
        <w:shd w:val="clear" w:color="auto" w:fill="FFFFFF"/>
        <w:spacing w:after="0" w:line="285" w:lineRule="atLeast"/>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Pr="00277C73">
        <w:rPr>
          <w:rFonts w:ascii="Consolas" w:eastAsia="Times New Roman" w:hAnsi="Consolas"/>
          <w:noProof w:val="0"/>
          <w:color w:val="0451A5"/>
          <w:spacing w:val="0"/>
          <w:szCs w:val="21"/>
        </w:rPr>
        <w:t>"ErrorDescription"</w:t>
      </w:r>
      <w:r w:rsidRPr="00277C73">
        <w:rPr>
          <w:rFonts w:ascii="Consolas" w:eastAsia="Times New Roman" w:hAnsi="Consolas"/>
          <w:noProof w:val="0"/>
          <w:color w:val="000000"/>
          <w:spacing w:val="0"/>
          <w:szCs w:val="21"/>
        </w:rPr>
        <w:t>: </w:t>
      </w:r>
      <w:r w:rsidRPr="00277C73">
        <w:rPr>
          <w:rFonts w:ascii="Consolas" w:eastAsia="Times New Roman" w:hAnsi="Consolas"/>
          <w:noProof w:val="0"/>
          <w:color w:val="A31515"/>
          <w:spacing w:val="0"/>
          <w:szCs w:val="21"/>
        </w:rPr>
        <w:t>""</w:t>
      </w:r>
      <w:r w:rsidRPr="00277C73">
        <w:rPr>
          <w:rFonts w:ascii="Consolas" w:eastAsia="Times New Roman" w:hAnsi="Consolas"/>
          <w:noProof w:val="0"/>
          <w:color w:val="000000"/>
          <w:spacing w:val="0"/>
          <w:szCs w:val="21"/>
        </w:rPr>
        <w:t>,</w:t>
      </w:r>
    </w:p>
    <w:p w14:paraId="78400ED3" w14:textId="77777777" w:rsidR="00277C73" w:rsidRPr="00277C73" w:rsidRDefault="00277C73" w:rsidP="00277C73">
      <w:pPr>
        <w:shd w:val="clear" w:color="auto" w:fill="FFFFFF"/>
        <w:spacing w:after="0" w:line="285" w:lineRule="atLeast"/>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r w:rsidRPr="00277C73">
        <w:rPr>
          <w:rFonts w:ascii="Consolas" w:eastAsia="Times New Roman" w:hAnsi="Consolas"/>
          <w:noProof w:val="0"/>
          <w:color w:val="0451A5"/>
          <w:spacing w:val="0"/>
          <w:szCs w:val="21"/>
        </w:rPr>
        <w:t>"ErrorSeverityLevel"</w:t>
      </w:r>
      <w:r w:rsidRPr="00277C73">
        <w:rPr>
          <w:rFonts w:ascii="Consolas" w:eastAsia="Times New Roman" w:hAnsi="Consolas"/>
          <w:noProof w:val="0"/>
          <w:color w:val="000000"/>
          <w:spacing w:val="0"/>
          <w:szCs w:val="21"/>
        </w:rPr>
        <w:t>:</w:t>
      </w:r>
      <w:r w:rsidRPr="00277C73">
        <w:rPr>
          <w:rFonts w:ascii="Consolas" w:eastAsia="Times New Roman" w:hAnsi="Consolas"/>
          <w:noProof w:val="0"/>
          <w:color w:val="A31515"/>
          <w:spacing w:val="0"/>
          <w:szCs w:val="21"/>
        </w:rPr>
        <w:t>""</w:t>
      </w:r>
    </w:p>
    <w:p w14:paraId="4C859B9A" w14:textId="77777777" w:rsidR="00277C73" w:rsidRPr="00277C73" w:rsidRDefault="00277C73" w:rsidP="00277C73">
      <w:pPr>
        <w:shd w:val="clear" w:color="auto" w:fill="FFFFFF"/>
        <w:spacing w:after="0" w:line="285" w:lineRule="atLeast"/>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  }</w:t>
      </w:r>
    </w:p>
    <w:p w14:paraId="3CAF52F7" w14:textId="77777777" w:rsidR="00277C73" w:rsidRPr="00277C73" w:rsidRDefault="00277C73" w:rsidP="00277C73">
      <w:pPr>
        <w:shd w:val="clear" w:color="auto" w:fill="FFFFFF"/>
        <w:spacing w:after="0" w:line="285" w:lineRule="atLeast"/>
        <w:rPr>
          <w:rFonts w:ascii="Consolas" w:eastAsia="Times New Roman" w:hAnsi="Consolas"/>
          <w:noProof w:val="0"/>
          <w:color w:val="000000"/>
          <w:spacing w:val="0"/>
          <w:szCs w:val="21"/>
        </w:rPr>
      </w:pPr>
      <w:r w:rsidRPr="00277C73">
        <w:rPr>
          <w:rFonts w:ascii="Consolas" w:eastAsia="Times New Roman" w:hAnsi="Consolas"/>
          <w:noProof w:val="0"/>
          <w:color w:val="000000"/>
          <w:spacing w:val="0"/>
          <w:szCs w:val="21"/>
        </w:rPr>
        <w:t>}</w:t>
      </w:r>
    </w:p>
    <w:p w14:paraId="3BD2025A" w14:textId="6B6DBCA7" w:rsidR="00277C73" w:rsidRDefault="00277C73" w:rsidP="0095655E"/>
    <w:tbl>
      <w:tblPr>
        <w:tblW w:w="98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67"/>
        <w:gridCol w:w="6210"/>
      </w:tblGrid>
      <w:tr w:rsidR="004C1832" w:rsidRPr="00AC3275" w14:paraId="703C22AF" w14:textId="77777777" w:rsidTr="004C1832">
        <w:trPr>
          <w:cantSplit/>
          <w:trHeight w:val="288"/>
          <w:tblHeader/>
        </w:trPr>
        <w:tc>
          <w:tcPr>
            <w:tcW w:w="3667" w:type="dxa"/>
            <w:vMerge w:val="restart"/>
            <w:shd w:val="clear" w:color="auto" w:fill="D9D9D9"/>
          </w:tcPr>
          <w:p w14:paraId="2BD6D8F5" w14:textId="77777777" w:rsidR="004C1832" w:rsidRPr="00AC3275" w:rsidRDefault="004C1832" w:rsidP="00854D51">
            <w:pPr>
              <w:spacing w:after="0" w:line="240" w:lineRule="auto"/>
              <w:jc w:val="center"/>
              <w:rPr>
                <w:rFonts w:ascii="Times New Roman" w:eastAsia="Times New Roman" w:hAnsi="Times New Roman"/>
                <w:b/>
                <w:bCs/>
                <w:sz w:val="20"/>
                <w:szCs w:val="20"/>
              </w:rPr>
            </w:pPr>
            <w:r w:rsidRPr="00AC3275">
              <w:rPr>
                <w:rFonts w:ascii="Times New Roman" w:eastAsia="Times New Roman" w:hAnsi="Times New Roman"/>
                <w:b/>
                <w:bCs/>
                <w:sz w:val="20"/>
                <w:szCs w:val="20"/>
              </w:rPr>
              <w:t>Element Name</w:t>
            </w:r>
          </w:p>
        </w:tc>
        <w:tc>
          <w:tcPr>
            <w:tcW w:w="6210" w:type="dxa"/>
            <w:tcBorders>
              <w:bottom w:val="nil"/>
            </w:tcBorders>
            <w:shd w:val="clear" w:color="auto" w:fill="D9D9D9"/>
          </w:tcPr>
          <w:p w14:paraId="08B05867" w14:textId="5182EF8C" w:rsidR="004C1832" w:rsidRPr="00AC3275" w:rsidRDefault="004C1832" w:rsidP="00854D51">
            <w:pPr>
              <w:spacing w:after="0" w:line="240" w:lineRule="auto"/>
              <w:jc w:val="center"/>
              <w:rPr>
                <w:rFonts w:ascii="Times New Roman" w:eastAsia="Times New Roman" w:hAnsi="Times New Roman"/>
                <w:b/>
                <w:bCs/>
                <w:sz w:val="20"/>
                <w:szCs w:val="20"/>
              </w:rPr>
            </w:pPr>
            <w:r>
              <w:rPr>
                <w:rFonts w:ascii="Times New Roman" w:eastAsia="Times New Roman" w:hAnsi="Times New Roman"/>
                <w:b/>
                <w:bCs/>
                <w:sz w:val="20"/>
                <w:szCs w:val="20"/>
              </w:rPr>
              <w:t>Description</w:t>
            </w:r>
          </w:p>
        </w:tc>
      </w:tr>
      <w:tr w:rsidR="004C1832" w:rsidRPr="00AC3275" w14:paraId="453CB8D0" w14:textId="77777777" w:rsidTr="004C1832">
        <w:trPr>
          <w:cantSplit/>
          <w:trHeight w:val="288"/>
          <w:tblHeader/>
        </w:trPr>
        <w:tc>
          <w:tcPr>
            <w:tcW w:w="3667" w:type="dxa"/>
            <w:vMerge/>
            <w:shd w:val="clear" w:color="auto" w:fill="D9D9D9"/>
          </w:tcPr>
          <w:p w14:paraId="4E0B876A" w14:textId="77777777" w:rsidR="004C1832" w:rsidRPr="00AC3275" w:rsidRDefault="004C1832" w:rsidP="00854D51">
            <w:pPr>
              <w:spacing w:after="0" w:line="240" w:lineRule="auto"/>
              <w:rPr>
                <w:rFonts w:ascii="Times New Roman" w:eastAsia="Times New Roman" w:hAnsi="Times New Roman"/>
                <w:bCs/>
                <w:sz w:val="20"/>
                <w:szCs w:val="20"/>
              </w:rPr>
            </w:pPr>
          </w:p>
        </w:tc>
        <w:tc>
          <w:tcPr>
            <w:tcW w:w="6210" w:type="dxa"/>
            <w:tcBorders>
              <w:top w:val="nil"/>
            </w:tcBorders>
            <w:shd w:val="clear" w:color="auto" w:fill="D9D9D9"/>
          </w:tcPr>
          <w:p w14:paraId="3A21FEE7" w14:textId="77777777" w:rsidR="004C1832" w:rsidRPr="00AC3275" w:rsidRDefault="004C1832" w:rsidP="00854D51">
            <w:pPr>
              <w:spacing w:after="0" w:line="240" w:lineRule="auto"/>
              <w:rPr>
                <w:rFonts w:ascii="Times New Roman" w:eastAsia="Times New Roman" w:hAnsi="Times New Roman"/>
                <w:bCs/>
                <w:sz w:val="20"/>
                <w:szCs w:val="20"/>
              </w:rPr>
            </w:pPr>
          </w:p>
        </w:tc>
      </w:tr>
      <w:tr w:rsidR="004C1832" w:rsidRPr="00AC3275" w14:paraId="362F2280" w14:textId="77777777" w:rsidTr="004C1832">
        <w:trPr>
          <w:cantSplit/>
        </w:trPr>
        <w:tc>
          <w:tcPr>
            <w:tcW w:w="3667" w:type="dxa"/>
            <w:shd w:val="clear" w:color="auto" w:fill="auto"/>
          </w:tcPr>
          <w:p w14:paraId="712AD1A2" w14:textId="31321D33" w:rsidR="004C1832" w:rsidRDefault="004C1832" w:rsidP="00854D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SystemId</w:t>
            </w:r>
          </w:p>
        </w:tc>
        <w:tc>
          <w:tcPr>
            <w:tcW w:w="6210" w:type="dxa"/>
            <w:shd w:val="clear" w:color="auto" w:fill="auto"/>
          </w:tcPr>
          <w:p w14:paraId="359009C4" w14:textId="7D52026F" w:rsidR="004C1832" w:rsidRPr="005C5418" w:rsidRDefault="004C1832" w:rsidP="005C5418">
            <w:pPr>
              <w:rPr>
                <w:rFonts w:ascii="Times New Roman" w:eastAsia="Times New Roman" w:hAnsi="Times New Roman"/>
                <w:bCs/>
                <w:sz w:val="20"/>
                <w:szCs w:val="20"/>
              </w:rPr>
            </w:pPr>
            <w:r w:rsidRPr="005C5418">
              <w:rPr>
                <w:rFonts w:ascii="Times New Roman" w:eastAsia="Times New Roman" w:hAnsi="Times New Roman"/>
                <w:bCs/>
                <w:sz w:val="20"/>
                <w:szCs w:val="20"/>
              </w:rPr>
              <w:t xml:space="preserve">The SystemId represents a Chubb Source System Id.  </w:t>
            </w:r>
            <w:r>
              <w:rPr>
                <w:rFonts w:ascii="Times New Roman" w:eastAsia="Times New Roman" w:hAnsi="Times New Roman"/>
                <w:bCs/>
                <w:sz w:val="20"/>
                <w:szCs w:val="20"/>
              </w:rPr>
              <w:t>Always Populated.</w:t>
            </w:r>
          </w:p>
          <w:p w14:paraId="63BBC987" w14:textId="77777777" w:rsidR="004C1832" w:rsidRDefault="004C1832" w:rsidP="00854D51">
            <w:pPr>
              <w:spacing w:after="0" w:line="240" w:lineRule="auto"/>
              <w:rPr>
                <w:rFonts w:ascii="Times New Roman" w:eastAsia="Times New Roman" w:hAnsi="Times New Roman"/>
                <w:bCs/>
                <w:sz w:val="20"/>
                <w:szCs w:val="20"/>
              </w:rPr>
            </w:pPr>
          </w:p>
        </w:tc>
      </w:tr>
      <w:tr w:rsidR="004C1832" w:rsidRPr="00AC3275" w14:paraId="448A25E6" w14:textId="77777777" w:rsidTr="004C1832">
        <w:trPr>
          <w:cantSplit/>
        </w:trPr>
        <w:tc>
          <w:tcPr>
            <w:tcW w:w="3667" w:type="dxa"/>
            <w:shd w:val="clear" w:color="auto" w:fill="auto"/>
          </w:tcPr>
          <w:p w14:paraId="7AEECE79" w14:textId="4D0AE168" w:rsidR="004C1832" w:rsidRDefault="004C1832" w:rsidP="00854D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StatusCode</w:t>
            </w:r>
          </w:p>
        </w:tc>
        <w:tc>
          <w:tcPr>
            <w:tcW w:w="6210" w:type="dxa"/>
            <w:shd w:val="clear" w:color="auto" w:fill="auto"/>
          </w:tcPr>
          <w:p w14:paraId="48173D9B" w14:textId="341E4786" w:rsidR="004C1832" w:rsidRPr="005C5418" w:rsidRDefault="004C1832" w:rsidP="005C5418">
            <w:pPr>
              <w:rPr>
                <w:rFonts w:ascii="Times New Roman" w:eastAsia="Times New Roman" w:hAnsi="Times New Roman"/>
                <w:bCs/>
                <w:sz w:val="20"/>
                <w:szCs w:val="20"/>
              </w:rPr>
            </w:pPr>
            <w:r w:rsidRPr="005C5418">
              <w:rPr>
                <w:rFonts w:ascii="Times New Roman" w:eastAsia="Times New Roman" w:hAnsi="Times New Roman"/>
                <w:bCs/>
                <w:sz w:val="20"/>
                <w:szCs w:val="20"/>
              </w:rPr>
              <w:t>Always populated.</w:t>
            </w:r>
            <w:r w:rsidRPr="005C5418">
              <w:rPr>
                <w:rFonts w:ascii="Times New Roman" w:eastAsia="Times New Roman" w:hAnsi="Times New Roman"/>
                <w:bCs/>
                <w:sz w:val="20"/>
                <w:szCs w:val="20"/>
              </w:rPr>
              <w:br/>
            </w:r>
            <w:r w:rsidRPr="00CF3003">
              <w:rPr>
                <w:rFonts w:ascii="Times New Roman" w:eastAsia="Times New Roman" w:hAnsi="Times New Roman"/>
                <w:b/>
                <w:bCs/>
                <w:sz w:val="20"/>
                <w:szCs w:val="20"/>
                <w:highlight w:val="green"/>
              </w:rPr>
              <w:t>S</w:t>
            </w:r>
            <w:r w:rsidRPr="005C5418">
              <w:rPr>
                <w:rFonts w:ascii="Times New Roman" w:eastAsia="Times New Roman" w:hAnsi="Times New Roman"/>
                <w:bCs/>
                <w:sz w:val="20"/>
                <w:szCs w:val="20"/>
              </w:rPr>
              <w:t xml:space="preserve"> = Successful (Screening completed)</w:t>
            </w:r>
          </w:p>
          <w:p w14:paraId="18606187" w14:textId="3EA346BD" w:rsidR="004C1832" w:rsidRPr="00AC3275" w:rsidRDefault="004C1832" w:rsidP="005C5418">
            <w:pPr>
              <w:spacing w:after="0" w:line="240" w:lineRule="auto"/>
              <w:rPr>
                <w:rFonts w:ascii="Times New Roman" w:eastAsia="Times New Roman" w:hAnsi="Times New Roman"/>
                <w:bCs/>
                <w:sz w:val="20"/>
                <w:szCs w:val="20"/>
              </w:rPr>
            </w:pPr>
            <w:r w:rsidRPr="00CF3003">
              <w:rPr>
                <w:rFonts w:ascii="Times New Roman" w:eastAsia="Times New Roman" w:hAnsi="Times New Roman"/>
                <w:b/>
                <w:bCs/>
                <w:sz w:val="20"/>
                <w:szCs w:val="20"/>
                <w:highlight w:val="green"/>
              </w:rPr>
              <w:t>E</w:t>
            </w:r>
            <w:r w:rsidRPr="005C5418">
              <w:rPr>
                <w:rFonts w:ascii="Times New Roman" w:eastAsia="Times New Roman" w:hAnsi="Times New Roman"/>
                <w:bCs/>
                <w:sz w:val="20"/>
                <w:szCs w:val="20"/>
              </w:rPr>
              <w:t xml:space="preserve"> = Error</w:t>
            </w:r>
            <w:r w:rsidRPr="005C5418">
              <w:rPr>
                <w:rFonts w:ascii="Times New Roman" w:eastAsia="Times New Roman" w:hAnsi="Times New Roman"/>
                <w:bCs/>
                <w:sz w:val="20"/>
                <w:szCs w:val="20"/>
              </w:rPr>
              <w:br/>
              <w:t>(One or more entities encountered an error).</w:t>
            </w:r>
          </w:p>
        </w:tc>
      </w:tr>
      <w:tr w:rsidR="004C1832" w:rsidRPr="00AC3275" w14:paraId="751A3B83" w14:textId="77777777" w:rsidTr="004C1832">
        <w:trPr>
          <w:cantSplit/>
        </w:trPr>
        <w:tc>
          <w:tcPr>
            <w:tcW w:w="3667" w:type="dxa"/>
            <w:shd w:val="clear" w:color="auto" w:fill="auto"/>
          </w:tcPr>
          <w:p w14:paraId="23769986" w14:textId="48BBF88E" w:rsidR="004C1832" w:rsidRPr="00AC3275" w:rsidRDefault="004C1832" w:rsidP="00854D51">
            <w:pPr>
              <w:spacing w:after="0" w:line="240" w:lineRule="auto"/>
              <w:rPr>
                <w:rFonts w:ascii="Times New Roman" w:eastAsia="Times New Roman" w:hAnsi="Times New Roman"/>
                <w:sz w:val="20"/>
                <w:szCs w:val="20"/>
              </w:rPr>
            </w:pPr>
            <w:r w:rsidRPr="00AC3275">
              <w:rPr>
                <w:rFonts w:ascii="Times New Roman" w:eastAsia="Times New Roman" w:hAnsi="Times New Roman"/>
                <w:sz w:val="20"/>
                <w:szCs w:val="20"/>
              </w:rPr>
              <w:t>SourceSystemKeyId</w:t>
            </w:r>
          </w:p>
        </w:tc>
        <w:tc>
          <w:tcPr>
            <w:tcW w:w="6210" w:type="dxa"/>
            <w:shd w:val="clear" w:color="auto" w:fill="auto"/>
          </w:tcPr>
          <w:p w14:paraId="6608A7CC" w14:textId="69608C9C" w:rsidR="004C1832" w:rsidRPr="00AC3275" w:rsidRDefault="004C1832" w:rsidP="00854D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Respresent the transaction – Always populated</w:t>
            </w:r>
          </w:p>
        </w:tc>
      </w:tr>
      <w:tr w:rsidR="004C1832" w:rsidRPr="00AC3275" w14:paraId="58E42FEF" w14:textId="77777777" w:rsidTr="004C1832">
        <w:trPr>
          <w:cantSplit/>
        </w:trPr>
        <w:tc>
          <w:tcPr>
            <w:tcW w:w="3667" w:type="dxa"/>
            <w:shd w:val="clear" w:color="auto" w:fill="auto"/>
          </w:tcPr>
          <w:p w14:paraId="0A69FAD7" w14:textId="7BECFB3B" w:rsidR="004C1832" w:rsidRPr="00AC3275" w:rsidRDefault="004C1832" w:rsidP="00854D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Code</w:t>
            </w:r>
          </w:p>
        </w:tc>
        <w:tc>
          <w:tcPr>
            <w:tcW w:w="6210" w:type="dxa"/>
            <w:shd w:val="clear" w:color="auto" w:fill="auto"/>
          </w:tcPr>
          <w:p w14:paraId="1965290A" w14:textId="431C2B0C" w:rsidR="004C1832" w:rsidRPr="00AC3275" w:rsidRDefault="004C1832" w:rsidP="00EA266C">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Http response code  Always populated</w:t>
            </w:r>
          </w:p>
        </w:tc>
      </w:tr>
      <w:tr w:rsidR="004C1832" w:rsidRPr="00AC3275" w14:paraId="658AC8E5" w14:textId="77777777" w:rsidTr="004C1832">
        <w:trPr>
          <w:cantSplit/>
        </w:trPr>
        <w:tc>
          <w:tcPr>
            <w:tcW w:w="3667" w:type="dxa"/>
            <w:shd w:val="clear" w:color="auto" w:fill="auto"/>
          </w:tcPr>
          <w:p w14:paraId="450FD2B8" w14:textId="2BBE51C3" w:rsidR="004C1832" w:rsidRPr="00AC3275" w:rsidRDefault="004C1832" w:rsidP="00854D51">
            <w:pPr>
              <w:spacing w:after="0" w:line="240" w:lineRule="auto"/>
              <w:rPr>
                <w:rFonts w:ascii="Times New Roman" w:eastAsia="Times New Roman" w:hAnsi="Times New Roman"/>
                <w:sz w:val="20"/>
                <w:szCs w:val="20"/>
              </w:rPr>
            </w:pPr>
            <w:r>
              <w:rPr>
                <w:rFonts w:ascii="Times New Roman" w:eastAsia="Times New Roman" w:hAnsi="Times New Roman"/>
                <w:sz w:val="20"/>
                <w:szCs w:val="20"/>
              </w:rPr>
              <w:lastRenderedPageBreak/>
              <w:t>StatusMessage</w:t>
            </w:r>
          </w:p>
        </w:tc>
        <w:tc>
          <w:tcPr>
            <w:tcW w:w="6210" w:type="dxa"/>
            <w:shd w:val="clear" w:color="auto" w:fill="auto"/>
          </w:tcPr>
          <w:p w14:paraId="5F6510E0" w14:textId="50372411" w:rsidR="004C1832" w:rsidRDefault="004C1832" w:rsidP="00574FBF">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 xml:space="preserve">Message of the validation </w:t>
            </w:r>
            <w:r>
              <w:rPr>
                <w:rFonts w:ascii="Times New Roman" w:eastAsia="Times New Roman" w:hAnsi="Times New Roman"/>
                <w:bCs/>
                <w:sz w:val="20"/>
                <w:szCs w:val="20"/>
              </w:rPr>
              <w:br/>
            </w:r>
            <w:r w:rsidRPr="00CF3003">
              <w:rPr>
                <w:rFonts w:ascii="Times New Roman" w:eastAsia="Times New Roman" w:hAnsi="Times New Roman"/>
                <w:b/>
                <w:bCs/>
                <w:sz w:val="20"/>
                <w:szCs w:val="20"/>
                <w:highlight w:val="green"/>
              </w:rPr>
              <w:t>H</w:t>
            </w:r>
            <w:r>
              <w:rPr>
                <w:rFonts w:ascii="Times New Roman" w:eastAsia="Times New Roman" w:hAnsi="Times New Roman"/>
                <w:bCs/>
                <w:sz w:val="20"/>
                <w:szCs w:val="20"/>
              </w:rPr>
              <w:t xml:space="preserve"> - Hit</w:t>
            </w:r>
            <w:r>
              <w:rPr>
                <w:rFonts w:ascii="Times New Roman" w:eastAsia="Times New Roman" w:hAnsi="Times New Roman"/>
                <w:bCs/>
                <w:sz w:val="20"/>
                <w:szCs w:val="20"/>
              </w:rPr>
              <w:br/>
            </w:r>
            <w:r w:rsidRPr="00CF3003">
              <w:rPr>
                <w:rFonts w:ascii="Times New Roman" w:eastAsia="Times New Roman" w:hAnsi="Times New Roman"/>
                <w:b/>
                <w:bCs/>
                <w:sz w:val="20"/>
                <w:szCs w:val="20"/>
                <w:highlight w:val="green"/>
              </w:rPr>
              <w:t>N</w:t>
            </w:r>
            <w:r>
              <w:rPr>
                <w:rFonts w:ascii="Times New Roman" w:eastAsia="Times New Roman" w:hAnsi="Times New Roman"/>
                <w:bCs/>
                <w:sz w:val="20"/>
                <w:szCs w:val="20"/>
              </w:rPr>
              <w:t xml:space="preserve"> - No Hit</w:t>
            </w:r>
          </w:p>
          <w:p w14:paraId="1772B3D1" w14:textId="59B79BC0" w:rsidR="004C1832" w:rsidRDefault="004C1832" w:rsidP="00897037">
            <w:pPr>
              <w:spacing w:after="0" w:line="240" w:lineRule="auto"/>
              <w:rPr>
                <w:rFonts w:ascii="Times New Roman" w:eastAsia="Times New Roman" w:hAnsi="Times New Roman"/>
                <w:bCs/>
                <w:sz w:val="20"/>
                <w:szCs w:val="20"/>
              </w:rPr>
            </w:pPr>
            <w:r w:rsidRPr="00CF3003">
              <w:rPr>
                <w:rFonts w:ascii="Times New Roman" w:eastAsia="Times New Roman" w:hAnsi="Times New Roman"/>
                <w:b/>
                <w:bCs/>
                <w:sz w:val="20"/>
                <w:szCs w:val="20"/>
                <w:highlight w:val="green"/>
              </w:rPr>
              <w:t>E</w:t>
            </w:r>
            <w:r>
              <w:rPr>
                <w:rFonts w:ascii="Times New Roman" w:eastAsia="Times New Roman" w:hAnsi="Times New Roman"/>
                <w:bCs/>
                <w:sz w:val="20"/>
                <w:szCs w:val="20"/>
              </w:rPr>
              <w:t xml:space="preserve"> – Error</w:t>
            </w:r>
          </w:p>
          <w:p w14:paraId="0D5734A1" w14:textId="00853D9C" w:rsidR="004C1832" w:rsidRPr="00AC3275" w:rsidRDefault="004C1832" w:rsidP="0089703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Always Populated</w:t>
            </w:r>
          </w:p>
        </w:tc>
      </w:tr>
      <w:tr w:rsidR="00360366" w:rsidRPr="00AC3275" w14:paraId="5563C7A1" w14:textId="77777777" w:rsidTr="004C1832">
        <w:trPr>
          <w:cantSplit/>
        </w:trPr>
        <w:tc>
          <w:tcPr>
            <w:tcW w:w="3667" w:type="dxa"/>
            <w:shd w:val="clear" w:color="auto" w:fill="auto"/>
          </w:tcPr>
          <w:p w14:paraId="23849BCC" w14:textId="73088465" w:rsidR="00360366" w:rsidRDefault="00360366" w:rsidP="00360366">
            <w:pPr>
              <w:spacing w:after="0" w:line="240" w:lineRule="auto"/>
              <w:rPr>
                <w:rFonts w:ascii="Times New Roman" w:eastAsia="Times New Roman" w:hAnsi="Times New Roman"/>
                <w:sz w:val="20"/>
                <w:szCs w:val="20"/>
              </w:rPr>
            </w:pPr>
            <w:r>
              <w:rPr>
                <w:rFonts w:ascii="Times New Roman" w:eastAsia="Times New Roman" w:hAnsi="Times New Roman"/>
                <w:bCs/>
                <w:sz w:val="20"/>
                <w:szCs w:val="20"/>
              </w:rPr>
              <w:t>LinkSource</w:t>
            </w:r>
          </w:p>
        </w:tc>
        <w:tc>
          <w:tcPr>
            <w:tcW w:w="6210" w:type="dxa"/>
            <w:shd w:val="clear" w:color="auto" w:fill="auto"/>
          </w:tcPr>
          <w:p w14:paraId="0A55EB4D" w14:textId="29D929A2" w:rsidR="00360366" w:rsidRDefault="00360366" w:rsidP="00360366">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Link validation</w:t>
            </w:r>
            <w:r>
              <w:rPr>
                <w:rFonts w:ascii="Times New Roman" w:eastAsia="Times New Roman" w:hAnsi="Times New Roman"/>
                <w:bCs/>
                <w:sz w:val="20"/>
                <w:szCs w:val="20"/>
              </w:rPr>
              <w:br/>
            </w:r>
            <w:r w:rsidRPr="00CF3003">
              <w:rPr>
                <w:rFonts w:ascii="Times New Roman" w:eastAsia="Times New Roman" w:hAnsi="Times New Roman"/>
                <w:b/>
                <w:bCs/>
                <w:sz w:val="20"/>
                <w:szCs w:val="20"/>
                <w:highlight w:val="green"/>
              </w:rPr>
              <w:t>G</w:t>
            </w:r>
            <w:r>
              <w:rPr>
                <w:rFonts w:ascii="Times New Roman" w:eastAsia="Times New Roman" w:hAnsi="Times New Roman"/>
                <w:bCs/>
                <w:sz w:val="20"/>
                <w:szCs w:val="20"/>
              </w:rPr>
              <w:t xml:space="preserve"> - Global</w:t>
            </w:r>
            <w:r>
              <w:rPr>
                <w:rFonts w:ascii="Times New Roman" w:eastAsia="Times New Roman" w:hAnsi="Times New Roman"/>
                <w:bCs/>
                <w:sz w:val="20"/>
                <w:szCs w:val="20"/>
              </w:rPr>
              <w:br/>
            </w:r>
            <w:r w:rsidRPr="00CF3003">
              <w:rPr>
                <w:rFonts w:ascii="Times New Roman" w:eastAsia="Times New Roman" w:hAnsi="Times New Roman"/>
                <w:b/>
                <w:bCs/>
                <w:sz w:val="20"/>
                <w:szCs w:val="20"/>
                <w:highlight w:val="green"/>
              </w:rPr>
              <w:t>R</w:t>
            </w:r>
            <w:r>
              <w:rPr>
                <w:rFonts w:ascii="Times New Roman" w:eastAsia="Times New Roman" w:hAnsi="Times New Roman"/>
                <w:bCs/>
                <w:sz w:val="20"/>
                <w:szCs w:val="20"/>
              </w:rPr>
              <w:t xml:space="preserve"> - Regional</w:t>
            </w:r>
          </w:p>
          <w:p w14:paraId="31599988" w14:textId="2E53D1C8" w:rsidR="00360366" w:rsidRDefault="00360366" w:rsidP="00360366">
            <w:pPr>
              <w:spacing w:after="0" w:line="240" w:lineRule="auto"/>
              <w:rPr>
                <w:rFonts w:ascii="Times New Roman" w:eastAsia="Times New Roman" w:hAnsi="Times New Roman"/>
                <w:bCs/>
                <w:sz w:val="20"/>
                <w:szCs w:val="20"/>
              </w:rPr>
            </w:pPr>
            <w:r w:rsidRPr="00CF3003">
              <w:rPr>
                <w:rFonts w:ascii="Times New Roman" w:eastAsia="Times New Roman" w:hAnsi="Times New Roman"/>
                <w:b/>
                <w:bCs/>
                <w:sz w:val="20"/>
                <w:szCs w:val="20"/>
                <w:highlight w:val="green"/>
              </w:rPr>
              <w:t>B</w:t>
            </w:r>
            <w:r>
              <w:rPr>
                <w:rFonts w:ascii="Times New Roman" w:eastAsia="Times New Roman" w:hAnsi="Times New Roman"/>
                <w:bCs/>
                <w:sz w:val="20"/>
                <w:szCs w:val="20"/>
              </w:rPr>
              <w:t xml:space="preserve"> – Both</w:t>
            </w:r>
            <w:r>
              <w:rPr>
                <w:rFonts w:ascii="Times New Roman" w:eastAsia="Times New Roman" w:hAnsi="Times New Roman"/>
                <w:bCs/>
                <w:sz w:val="20"/>
                <w:szCs w:val="20"/>
              </w:rPr>
              <w:br/>
              <w:t>Always Populated</w:t>
            </w:r>
          </w:p>
        </w:tc>
      </w:tr>
      <w:tr w:rsidR="004C1832" w:rsidRPr="00AC3275" w14:paraId="52F701BE" w14:textId="77777777" w:rsidTr="004C1832">
        <w:trPr>
          <w:cantSplit/>
        </w:trPr>
        <w:tc>
          <w:tcPr>
            <w:tcW w:w="3667" w:type="dxa"/>
            <w:shd w:val="clear" w:color="auto" w:fill="auto"/>
          </w:tcPr>
          <w:p w14:paraId="1849F32D" w14:textId="7D92FF3E" w:rsidR="004C1832" w:rsidRPr="00AC3275" w:rsidRDefault="004C1832" w:rsidP="00854D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w:t>
            </w:r>
          </w:p>
        </w:tc>
        <w:tc>
          <w:tcPr>
            <w:tcW w:w="6210" w:type="dxa"/>
            <w:shd w:val="clear" w:color="auto" w:fill="auto"/>
          </w:tcPr>
          <w:p w14:paraId="4F8F9940" w14:textId="532DA1AE" w:rsidR="004C1832" w:rsidRPr="00AC3275" w:rsidRDefault="004C1832" w:rsidP="00897037">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Only be filled when an error ocurs -  Conditional to error ocurs.</w:t>
            </w:r>
          </w:p>
        </w:tc>
      </w:tr>
      <w:tr w:rsidR="004C1832" w:rsidRPr="00AC3275" w14:paraId="3562BD13" w14:textId="77777777" w:rsidTr="004C1832">
        <w:trPr>
          <w:cantSplit/>
        </w:trPr>
        <w:tc>
          <w:tcPr>
            <w:tcW w:w="3667" w:type="dxa"/>
            <w:shd w:val="clear" w:color="auto" w:fill="auto"/>
          </w:tcPr>
          <w:p w14:paraId="690AB987" w14:textId="6FDE2110" w:rsidR="004C1832" w:rsidRPr="00AC3275" w:rsidRDefault="004C1832" w:rsidP="00854D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ErrorCode</w:t>
            </w:r>
          </w:p>
        </w:tc>
        <w:tc>
          <w:tcPr>
            <w:tcW w:w="6210" w:type="dxa"/>
            <w:shd w:val="clear" w:color="auto" w:fill="auto"/>
          </w:tcPr>
          <w:p w14:paraId="4B6D264A" w14:textId="458D889E" w:rsidR="004C1832" w:rsidRPr="00AC3275" w:rsidRDefault="004C1832" w:rsidP="00854D51">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 xml:space="preserve">Https Response code </w:t>
            </w:r>
          </w:p>
        </w:tc>
      </w:tr>
      <w:tr w:rsidR="004C1832" w:rsidRPr="00AC3275" w14:paraId="6A7BF09D" w14:textId="77777777" w:rsidTr="004C1832">
        <w:trPr>
          <w:cantSplit/>
        </w:trPr>
        <w:tc>
          <w:tcPr>
            <w:tcW w:w="3667" w:type="dxa"/>
            <w:shd w:val="clear" w:color="auto" w:fill="auto"/>
          </w:tcPr>
          <w:p w14:paraId="27FC53BA" w14:textId="302880FB" w:rsidR="004C1832" w:rsidRPr="00AC3275" w:rsidRDefault="004C1832" w:rsidP="00854D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ErrorDescription</w:t>
            </w:r>
          </w:p>
        </w:tc>
        <w:tc>
          <w:tcPr>
            <w:tcW w:w="6210" w:type="dxa"/>
            <w:shd w:val="clear" w:color="auto" w:fill="auto"/>
          </w:tcPr>
          <w:p w14:paraId="1C0798C1" w14:textId="6BD820C6" w:rsidR="004C1832" w:rsidRPr="00AC3275" w:rsidRDefault="004C1832" w:rsidP="005C5418">
            <w:pPr>
              <w:spacing w:after="0" w:line="240" w:lineRule="auto"/>
              <w:rPr>
                <w:rFonts w:ascii="Times New Roman" w:eastAsia="Times New Roman" w:hAnsi="Times New Roman"/>
                <w:bCs/>
                <w:sz w:val="20"/>
                <w:szCs w:val="20"/>
              </w:rPr>
            </w:pPr>
            <w:r>
              <w:rPr>
                <w:rFonts w:ascii="Times New Roman" w:eastAsia="Times New Roman" w:hAnsi="Times New Roman"/>
                <w:bCs/>
                <w:sz w:val="20"/>
                <w:szCs w:val="20"/>
              </w:rPr>
              <w:t>Description of the error</w:t>
            </w:r>
          </w:p>
        </w:tc>
      </w:tr>
      <w:tr w:rsidR="004C1832" w:rsidRPr="00AC3275" w14:paraId="6F660F38" w14:textId="77777777" w:rsidTr="004C1832">
        <w:trPr>
          <w:cantSplit/>
        </w:trPr>
        <w:tc>
          <w:tcPr>
            <w:tcW w:w="3667" w:type="dxa"/>
            <w:shd w:val="clear" w:color="auto" w:fill="auto"/>
          </w:tcPr>
          <w:p w14:paraId="2FCAA255" w14:textId="4B4BA287" w:rsidR="004C1832" w:rsidRPr="00AC3275" w:rsidRDefault="004C1832" w:rsidP="00854D51">
            <w:pPr>
              <w:spacing w:after="0" w:line="240" w:lineRule="auto"/>
              <w:rPr>
                <w:rFonts w:ascii="Times New Roman" w:eastAsia="Times New Roman" w:hAnsi="Times New Roman"/>
                <w:sz w:val="20"/>
                <w:szCs w:val="20"/>
              </w:rPr>
            </w:pPr>
            <w:r>
              <w:rPr>
                <w:rFonts w:ascii="Times New Roman" w:eastAsia="Times New Roman" w:hAnsi="Times New Roman"/>
                <w:sz w:val="20"/>
                <w:szCs w:val="20"/>
              </w:rPr>
              <w:t>ErrorSeverityLevel</w:t>
            </w:r>
          </w:p>
        </w:tc>
        <w:tc>
          <w:tcPr>
            <w:tcW w:w="6210" w:type="dxa"/>
            <w:shd w:val="clear" w:color="auto" w:fill="auto"/>
          </w:tcPr>
          <w:p w14:paraId="280E8347" w14:textId="77777777" w:rsidR="004C1832" w:rsidRPr="005C5418" w:rsidRDefault="004C1832" w:rsidP="005C5418">
            <w:pPr>
              <w:spacing w:after="0" w:line="240" w:lineRule="auto"/>
              <w:rPr>
                <w:rFonts w:ascii="Times New Roman" w:eastAsia="Times New Roman" w:hAnsi="Times New Roman"/>
                <w:bCs/>
                <w:sz w:val="20"/>
                <w:szCs w:val="20"/>
              </w:rPr>
            </w:pPr>
            <w:r w:rsidRPr="00CF3003">
              <w:rPr>
                <w:rFonts w:ascii="Times New Roman" w:eastAsia="Times New Roman" w:hAnsi="Times New Roman"/>
                <w:b/>
                <w:bCs/>
                <w:sz w:val="20"/>
                <w:szCs w:val="20"/>
                <w:highlight w:val="green"/>
              </w:rPr>
              <w:t>E</w:t>
            </w:r>
            <w:r w:rsidRPr="005C5418">
              <w:rPr>
                <w:rFonts w:ascii="Times New Roman" w:eastAsia="Times New Roman" w:hAnsi="Times New Roman"/>
                <w:bCs/>
                <w:sz w:val="20"/>
                <w:szCs w:val="20"/>
              </w:rPr>
              <w:t xml:space="preserve"> = Error</w:t>
            </w:r>
          </w:p>
          <w:p w14:paraId="4FCEF0F7" w14:textId="77777777" w:rsidR="004C1832" w:rsidRPr="005C5418" w:rsidRDefault="004C1832" w:rsidP="005C5418">
            <w:pPr>
              <w:spacing w:after="0" w:line="240" w:lineRule="auto"/>
              <w:rPr>
                <w:rFonts w:ascii="Times New Roman" w:eastAsia="Times New Roman" w:hAnsi="Times New Roman"/>
                <w:bCs/>
                <w:sz w:val="20"/>
                <w:szCs w:val="20"/>
              </w:rPr>
            </w:pPr>
            <w:r w:rsidRPr="00CF3003">
              <w:rPr>
                <w:rFonts w:ascii="Times New Roman" w:eastAsia="Times New Roman" w:hAnsi="Times New Roman"/>
                <w:b/>
                <w:bCs/>
                <w:sz w:val="20"/>
                <w:szCs w:val="20"/>
                <w:highlight w:val="green"/>
              </w:rPr>
              <w:t>I</w:t>
            </w:r>
            <w:r w:rsidRPr="005C5418">
              <w:rPr>
                <w:rFonts w:ascii="Times New Roman" w:eastAsia="Times New Roman" w:hAnsi="Times New Roman"/>
                <w:bCs/>
                <w:sz w:val="20"/>
                <w:szCs w:val="20"/>
              </w:rPr>
              <w:t xml:space="preserve"> = Information</w:t>
            </w:r>
          </w:p>
          <w:p w14:paraId="3E0C0D46" w14:textId="540E63DD" w:rsidR="004C1832" w:rsidRPr="00AC3275" w:rsidRDefault="004C1832" w:rsidP="005C5418">
            <w:pPr>
              <w:spacing w:after="0" w:line="240" w:lineRule="auto"/>
              <w:rPr>
                <w:rFonts w:ascii="Times New Roman" w:eastAsia="Times New Roman" w:hAnsi="Times New Roman"/>
                <w:bCs/>
                <w:sz w:val="20"/>
                <w:szCs w:val="20"/>
              </w:rPr>
            </w:pPr>
            <w:r w:rsidRPr="00CF3003">
              <w:rPr>
                <w:rFonts w:ascii="Times New Roman" w:eastAsia="Times New Roman" w:hAnsi="Times New Roman"/>
                <w:b/>
                <w:bCs/>
                <w:sz w:val="20"/>
                <w:szCs w:val="20"/>
                <w:highlight w:val="green"/>
              </w:rPr>
              <w:t>W</w:t>
            </w:r>
            <w:r w:rsidRPr="005C5418">
              <w:rPr>
                <w:rFonts w:ascii="Times New Roman" w:eastAsia="Times New Roman" w:hAnsi="Times New Roman"/>
                <w:bCs/>
                <w:sz w:val="20"/>
                <w:szCs w:val="20"/>
              </w:rPr>
              <w:t xml:space="preserve"> = Warning</w:t>
            </w:r>
          </w:p>
        </w:tc>
      </w:tr>
    </w:tbl>
    <w:p w14:paraId="0A9A547D" w14:textId="00C6F4C8" w:rsidR="004C6644" w:rsidRDefault="004C6644" w:rsidP="0095655E"/>
    <w:p w14:paraId="00D806CB" w14:textId="0D119463" w:rsidR="0001013D" w:rsidRPr="00573CF6" w:rsidRDefault="0001013D" w:rsidP="00573CF6">
      <w:pPr>
        <w:pStyle w:val="Heading2"/>
      </w:pPr>
      <w:bookmarkStart w:id="104" w:name="_Toc85103840"/>
      <w:bookmarkStart w:id="105" w:name="_Toc86153870"/>
      <w:r>
        <w:t>Changed/Deleted System Interfaces</w:t>
      </w:r>
      <w:bookmarkEnd w:id="104"/>
      <w:bookmarkEnd w:id="105"/>
    </w:p>
    <w:p w14:paraId="28BC1504" w14:textId="77777777" w:rsidR="00500B64" w:rsidRPr="00500B64" w:rsidRDefault="00500B64" w:rsidP="0001013D">
      <w:pPr>
        <w:pStyle w:val="Heading3"/>
        <w:keepNext/>
        <w:numPr>
          <w:ilvl w:val="2"/>
          <w:numId w:val="0"/>
        </w:numPr>
        <w:overflowPunct w:val="0"/>
        <w:autoSpaceDE w:val="0"/>
        <w:autoSpaceDN w:val="0"/>
        <w:adjustRightInd w:val="0"/>
        <w:spacing w:before="0" w:after="0" w:line="240" w:lineRule="auto"/>
        <w:textAlignment w:val="baseline"/>
        <w:rPr>
          <w:i w:val="0"/>
        </w:rPr>
      </w:pPr>
    </w:p>
    <w:p w14:paraId="0A6357BE" w14:textId="3E0B7AD0" w:rsidR="0001013D" w:rsidRDefault="0001013D" w:rsidP="00573CF6">
      <w:pPr>
        <w:pStyle w:val="Heading1"/>
      </w:pPr>
      <w:bookmarkStart w:id="106" w:name="_Toc85103841"/>
      <w:bookmarkStart w:id="107" w:name="_Toc86153871"/>
      <w:r>
        <w:t>Physical Deployment</w:t>
      </w:r>
      <w:bookmarkEnd w:id="106"/>
      <w:bookmarkEnd w:id="107"/>
    </w:p>
    <w:p w14:paraId="7E919D62" w14:textId="77777777" w:rsidR="005427E2" w:rsidRDefault="0001013D" w:rsidP="005427E2">
      <w:pPr>
        <w:pStyle w:val="Heading2"/>
      </w:pPr>
      <w:bookmarkStart w:id="108" w:name="_Toc85103842"/>
      <w:bookmarkStart w:id="109" w:name="_Toc86153872"/>
      <w:r>
        <w:t>Policy Document Generation</w:t>
      </w:r>
      <w:bookmarkEnd w:id="108"/>
      <w:bookmarkEnd w:id="109"/>
    </w:p>
    <w:p w14:paraId="35B38DCE" w14:textId="77777777" w:rsidR="005427E2" w:rsidRDefault="0001013D" w:rsidP="005427E2">
      <w:pPr>
        <w:pStyle w:val="Heading3"/>
      </w:pPr>
      <w:bookmarkStart w:id="110" w:name="_Toc86153873"/>
      <w:r>
        <w:t>Referencing</w:t>
      </w:r>
      <w:bookmarkEnd w:id="110"/>
    </w:p>
    <w:p w14:paraId="228B9BB8" w14:textId="77777777" w:rsidR="005427E2" w:rsidRDefault="0001013D" w:rsidP="005427E2">
      <w:pPr>
        <w:pStyle w:val="Heading3"/>
      </w:pPr>
      <w:bookmarkStart w:id="111" w:name="_Toc86153874"/>
      <w:r>
        <w:t>Deployment Details</w:t>
      </w:r>
      <w:bookmarkEnd w:id="111"/>
    </w:p>
    <w:p w14:paraId="26ED2248" w14:textId="2243EA98" w:rsidR="0001013D" w:rsidRPr="002B6110" w:rsidRDefault="0001013D" w:rsidP="005427E2">
      <w:pPr>
        <w:pStyle w:val="Heading3"/>
      </w:pPr>
      <w:bookmarkStart w:id="112" w:name="_Toc86153875"/>
      <w:r>
        <w:t>Clustering</w:t>
      </w:r>
      <w:bookmarkEnd w:id="112"/>
    </w:p>
    <w:p w14:paraId="7248D9E1" w14:textId="77777777" w:rsidR="0001013D" w:rsidRPr="002B6110" w:rsidRDefault="0001013D" w:rsidP="0001013D">
      <w:pPr>
        <w:rPr>
          <w:sz w:val="18"/>
          <w:szCs w:val="18"/>
        </w:rPr>
      </w:pPr>
    </w:p>
    <w:p w14:paraId="6FDB6FA4" w14:textId="6EEEE0BE" w:rsidR="0001013D" w:rsidRDefault="0001013D" w:rsidP="00573CF6">
      <w:pPr>
        <w:pStyle w:val="Heading2"/>
      </w:pPr>
      <w:bookmarkStart w:id="113" w:name="_Toc85103843"/>
      <w:bookmarkStart w:id="114" w:name="_Toc86153876"/>
      <w:r>
        <w:t>Lookup Services</w:t>
      </w:r>
      <w:bookmarkEnd w:id="113"/>
      <w:bookmarkEnd w:id="114"/>
    </w:p>
    <w:p w14:paraId="5056DDCA" w14:textId="77777777" w:rsidR="0001013D" w:rsidRPr="002B6110" w:rsidRDefault="0001013D" w:rsidP="0001013D">
      <w:pPr>
        <w:rPr>
          <w:sz w:val="18"/>
          <w:szCs w:val="18"/>
        </w:rPr>
      </w:pPr>
    </w:p>
    <w:p w14:paraId="2F8767EC" w14:textId="47E4014D" w:rsidR="0001013D" w:rsidRDefault="0001013D" w:rsidP="00573CF6">
      <w:pPr>
        <w:pStyle w:val="Heading2"/>
      </w:pPr>
      <w:bookmarkStart w:id="115" w:name="_Toc85103844"/>
      <w:bookmarkStart w:id="116" w:name="_Toc86153877"/>
      <w:r>
        <w:t>Process Coordination</w:t>
      </w:r>
      <w:bookmarkEnd w:id="115"/>
      <w:bookmarkEnd w:id="116"/>
    </w:p>
    <w:p w14:paraId="78AAA4E5" w14:textId="77777777" w:rsidR="0001013D" w:rsidRPr="00573CF6" w:rsidRDefault="0001013D" w:rsidP="00573CF6"/>
    <w:p w14:paraId="4584CF11" w14:textId="69336689" w:rsidR="0001013D" w:rsidRPr="00573CF6" w:rsidRDefault="0001013D" w:rsidP="00573CF6">
      <w:pPr>
        <w:pStyle w:val="Heading2"/>
      </w:pPr>
      <w:bookmarkStart w:id="117" w:name="_Toc85103845"/>
      <w:bookmarkStart w:id="118" w:name="_Toc86153878"/>
      <w:r w:rsidRPr="00573CF6">
        <w:t>Interface Back Office Systems</w:t>
      </w:r>
      <w:bookmarkEnd w:id="117"/>
      <w:bookmarkEnd w:id="118"/>
    </w:p>
    <w:p w14:paraId="13088BFB" w14:textId="77777777" w:rsidR="0001013D" w:rsidRPr="00573CF6" w:rsidRDefault="0001013D" w:rsidP="00573CF6"/>
    <w:p w14:paraId="49EED6A1" w14:textId="103BA8CD" w:rsidR="0001013D" w:rsidRPr="00573CF6" w:rsidRDefault="0001013D" w:rsidP="00573CF6">
      <w:pPr>
        <w:pStyle w:val="Heading2"/>
      </w:pPr>
      <w:bookmarkStart w:id="119" w:name="_Toc85103846"/>
      <w:bookmarkStart w:id="120" w:name="_Toc86153879"/>
      <w:r w:rsidRPr="00573CF6">
        <w:t>Template Management</w:t>
      </w:r>
      <w:bookmarkEnd w:id="119"/>
      <w:bookmarkEnd w:id="120"/>
    </w:p>
    <w:p w14:paraId="6AACAC09" w14:textId="77777777" w:rsidR="0001013D" w:rsidRPr="00573CF6" w:rsidRDefault="0001013D" w:rsidP="00573CF6"/>
    <w:p w14:paraId="7D50D565" w14:textId="1586D90C" w:rsidR="0001013D" w:rsidRPr="00573CF6" w:rsidRDefault="0001013D" w:rsidP="00573CF6">
      <w:pPr>
        <w:pStyle w:val="Heading2"/>
      </w:pPr>
      <w:bookmarkStart w:id="121" w:name="_Toc85103847"/>
      <w:bookmarkStart w:id="122" w:name="_Toc86153880"/>
      <w:r w:rsidRPr="00573CF6">
        <w:t>Rendering Service</w:t>
      </w:r>
      <w:bookmarkEnd w:id="121"/>
      <w:bookmarkEnd w:id="122"/>
    </w:p>
    <w:p w14:paraId="211774C3" w14:textId="77777777" w:rsidR="0001013D" w:rsidRPr="00573CF6" w:rsidRDefault="0001013D" w:rsidP="00573CF6"/>
    <w:p w14:paraId="0AF97EA3" w14:textId="5271483E" w:rsidR="0001013D" w:rsidRDefault="0001013D" w:rsidP="00F67F30">
      <w:pPr>
        <w:pStyle w:val="Heading2"/>
      </w:pPr>
      <w:bookmarkStart w:id="123" w:name="_Toc85103848"/>
      <w:bookmarkStart w:id="124" w:name="_Toc86153881"/>
      <w:r w:rsidRPr="00F67F30">
        <w:t>Document Storage and Retrieval</w:t>
      </w:r>
      <w:bookmarkEnd w:id="123"/>
      <w:bookmarkEnd w:id="124"/>
    </w:p>
    <w:p w14:paraId="26F124B7" w14:textId="77777777" w:rsidR="00F67F30" w:rsidRPr="00F67F30" w:rsidRDefault="00F67F30" w:rsidP="00F67F30"/>
    <w:p w14:paraId="207BD802" w14:textId="2A79B673" w:rsidR="0001013D" w:rsidRPr="002B6110" w:rsidRDefault="0001013D" w:rsidP="00573CF6">
      <w:pPr>
        <w:pStyle w:val="Heading2"/>
      </w:pPr>
      <w:bookmarkStart w:id="125" w:name="_Toc85103849"/>
      <w:bookmarkStart w:id="126" w:name="_Toc86153882"/>
      <w:r>
        <w:t>Security</w:t>
      </w:r>
      <w:bookmarkEnd w:id="125"/>
      <w:bookmarkEnd w:id="126"/>
    </w:p>
    <w:p w14:paraId="75934846" w14:textId="77777777" w:rsidR="0001013D" w:rsidRPr="00D3327B" w:rsidRDefault="0001013D" w:rsidP="0001013D">
      <w:pPr>
        <w:pStyle w:val="SectionText"/>
        <w:rPr>
          <w:rFonts w:ascii="Arial" w:hAnsi="Arial" w:cs="Arial"/>
          <w:sz w:val="18"/>
          <w:szCs w:val="18"/>
        </w:rPr>
      </w:pPr>
    </w:p>
    <w:p w14:paraId="2E489D51" w14:textId="159438CA" w:rsidR="0001013D" w:rsidRDefault="0001013D" w:rsidP="00573CF6">
      <w:pPr>
        <w:pStyle w:val="Heading1"/>
      </w:pPr>
      <w:bookmarkStart w:id="127" w:name="_Toc85103850"/>
      <w:bookmarkStart w:id="128" w:name="_Toc86153883"/>
      <w:r>
        <w:t>Non-Functional Design Considerations</w:t>
      </w:r>
      <w:bookmarkEnd w:id="127"/>
      <w:bookmarkEnd w:id="128"/>
    </w:p>
    <w:p w14:paraId="3C7D4935" w14:textId="000465E9" w:rsidR="0001013D" w:rsidRDefault="0001013D" w:rsidP="00573CF6">
      <w:pPr>
        <w:pStyle w:val="Heading2"/>
      </w:pPr>
      <w:bookmarkStart w:id="129" w:name="_Toc85103851"/>
      <w:bookmarkStart w:id="130" w:name="_Toc86153884"/>
      <w:r>
        <w:t>Performance</w:t>
      </w:r>
      <w:bookmarkEnd w:id="129"/>
      <w:bookmarkEnd w:id="130"/>
    </w:p>
    <w:p w14:paraId="79CA53FE" w14:textId="79FD5EAC" w:rsidR="0001013D" w:rsidRPr="008D5CC6" w:rsidRDefault="0001013D" w:rsidP="008D5CC6">
      <w:pPr>
        <w:pStyle w:val="Heading3"/>
      </w:pPr>
      <w:bookmarkStart w:id="131" w:name="_Toc86153885"/>
      <w:r>
        <w:t>Memory</w:t>
      </w:r>
      <w:bookmarkEnd w:id="131"/>
    </w:p>
    <w:p w14:paraId="7EA983FE" w14:textId="631EE08F" w:rsidR="0001013D" w:rsidRDefault="0001013D" w:rsidP="008D5CC6">
      <w:pPr>
        <w:pStyle w:val="Heading3"/>
      </w:pPr>
      <w:bookmarkStart w:id="132" w:name="_Toc86153886"/>
      <w:r>
        <w:t>I/O</w:t>
      </w:r>
      <w:bookmarkEnd w:id="132"/>
    </w:p>
    <w:p w14:paraId="66CC65C9" w14:textId="5CBAAA89" w:rsidR="0001013D" w:rsidRDefault="0001013D" w:rsidP="008D5CC6">
      <w:pPr>
        <w:pStyle w:val="Heading3"/>
      </w:pPr>
      <w:bookmarkStart w:id="133" w:name="_Toc86153887"/>
      <w:r>
        <w:t>Cacheing</w:t>
      </w:r>
      <w:bookmarkEnd w:id="133"/>
    </w:p>
    <w:p w14:paraId="4B7C8ADC" w14:textId="5A4FFFB9" w:rsidR="0001013D" w:rsidRDefault="0001013D" w:rsidP="008D5CC6">
      <w:pPr>
        <w:pStyle w:val="Heading3"/>
      </w:pPr>
      <w:bookmarkStart w:id="134" w:name="_Toc86153888"/>
      <w:r>
        <w:t>Stored Procedures</w:t>
      </w:r>
      <w:bookmarkEnd w:id="134"/>
    </w:p>
    <w:p w14:paraId="03E7F929" w14:textId="2ABE1C4A" w:rsidR="0001013D" w:rsidRDefault="0001013D" w:rsidP="008D5CC6">
      <w:pPr>
        <w:pStyle w:val="Heading3"/>
      </w:pPr>
      <w:bookmarkStart w:id="135" w:name="_Toc86153889"/>
      <w:r>
        <w:t>Use</w:t>
      </w:r>
      <w:bookmarkEnd w:id="135"/>
    </w:p>
    <w:p w14:paraId="49B57C3B" w14:textId="77777777" w:rsidR="003224EA" w:rsidRDefault="0001013D" w:rsidP="003224EA">
      <w:pPr>
        <w:pStyle w:val="Heading3"/>
      </w:pPr>
      <w:bookmarkStart w:id="136" w:name="_Toc86153890"/>
      <w:r>
        <w:t>Instantiation</w:t>
      </w:r>
      <w:bookmarkEnd w:id="136"/>
    </w:p>
    <w:p w14:paraId="22E53856" w14:textId="0346AF08" w:rsidR="0001013D" w:rsidRPr="002B6110" w:rsidRDefault="0001013D" w:rsidP="003224EA">
      <w:pPr>
        <w:pStyle w:val="Heading3"/>
      </w:pPr>
      <w:bookmarkStart w:id="137" w:name="_Toc86153891"/>
      <w:r>
        <w:t>Transaction Throughput and Response Times</w:t>
      </w:r>
      <w:bookmarkEnd w:id="137"/>
    </w:p>
    <w:p w14:paraId="4EAF0FB0" w14:textId="77777777" w:rsidR="0001013D" w:rsidRPr="00453670" w:rsidRDefault="0001013D" w:rsidP="0001013D">
      <w:pPr>
        <w:rPr>
          <w:sz w:val="18"/>
          <w:szCs w:val="18"/>
        </w:rPr>
      </w:pPr>
    </w:p>
    <w:p w14:paraId="2CF9A19D" w14:textId="18E3CA2A" w:rsidR="0001013D" w:rsidRPr="0067434C" w:rsidRDefault="0001013D" w:rsidP="008D5CC6">
      <w:pPr>
        <w:pStyle w:val="Heading2"/>
      </w:pPr>
      <w:bookmarkStart w:id="138" w:name="_Toc85103852"/>
      <w:bookmarkStart w:id="139" w:name="_Toc86153892"/>
      <w:r>
        <w:t>Resilience</w:t>
      </w:r>
      <w:bookmarkEnd w:id="138"/>
      <w:bookmarkEnd w:id="139"/>
    </w:p>
    <w:p w14:paraId="7FB9D33B" w14:textId="77777777" w:rsidR="0001013D" w:rsidRPr="00BA2D8A" w:rsidRDefault="0001013D" w:rsidP="0001013D">
      <w:pPr>
        <w:rPr>
          <w:sz w:val="18"/>
          <w:szCs w:val="18"/>
        </w:rPr>
      </w:pPr>
    </w:p>
    <w:p w14:paraId="16E97E6A" w14:textId="305B1689" w:rsidR="0001013D" w:rsidRDefault="0001013D" w:rsidP="008D5CC6">
      <w:pPr>
        <w:pStyle w:val="Heading2"/>
      </w:pPr>
      <w:bookmarkStart w:id="140" w:name="_Toc85103853"/>
      <w:bookmarkStart w:id="141" w:name="_Toc86153893"/>
      <w:r>
        <w:t>Reliability</w:t>
      </w:r>
      <w:bookmarkEnd w:id="140"/>
      <w:bookmarkEnd w:id="141"/>
    </w:p>
    <w:p w14:paraId="16A36547" w14:textId="77777777" w:rsidR="0001013D" w:rsidRPr="003D107E" w:rsidRDefault="0001013D" w:rsidP="0001013D">
      <w:pPr>
        <w:rPr>
          <w:sz w:val="18"/>
          <w:szCs w:val="18"/>
        </w:rPr>
      </w:pPr>
    </w:p>
    <w:p w14:paraId="1571142F" w14:textId="10B401B9" w:rsidR="0001013D" w:rsidRDefault="0001013D" w:rsidP="008D5CC6">
      <w:pPr>
        <w:pStyle w:val="Heading2"/>
      </w:pPr>
      <w:bookmarkStart w:id="142" w:name="_Toc85103854"/>
      <w:bookmarkStart w:id="143" w:name="_Toc86153894"/>
      <w:r>
        <w:t>Scalability</w:t>
      </w:r>
      <w:bookmarkEnd w:id="142"/>
      <w:bookmarkEnd w:id="143"/>
    </w:p>
    <w:p w14:paraId="2E201C2D" w14:textId="77777777" w:rsidR="0001013D" w:rsidRPr="00D3327B" w:rsidRDefault="0001013D" w:rsidP="0001013D">
      <w:pPr>
        <w:rPr>
          <w:sz w:val="18"/>
          <w:szCs w:val="18"/>
        </w:rPr>
      </w:pPr>
    </w:p>
    <w:p w14:paraId="20E5C0AB" w14:textId="64589963" w:rsidR="0001013D" w:rsidRDefault="0001013D" w:rsidP="001A141D">
      <w:pPr>
        <w:pStyle w:val="Heading2"/>
        <w:pBdr>
          <w:bottom w:val="single" w:sz="4" w:space="0" w:color="4B4E53"/>
        </w:pBdr>
      </w:pPr>
      <w:bookmarkStart w:id="144" w:name="_Toc85103855"/>
      <w:bookmarkStart w:id="145" w:name="_Toc86153895"/>
      <w:r>
        <w:t>Data Backup</w:t>
      </w:r>
      <w:bookmarkEnd w:id="144"/>
      <w:bookmarkEnd w:id="145"/>
    </w:p>
    <w:p w14:paraId="32693DE4" w14:textId="77777777" w:rsidR="00556DC2" w:rsidRDefault="00556DC2" w:rsidP="00556DC2">
      <w:pPr>
        <w:jc w:val="both"/>
      </w:pPr>
      <w:r>
        <w:t>All backups will be part of standar operation:</w:t>
      </w:r>
    </w:p>
    <w:p w14:paraId="0A782BA6" w14:textId="77777777" w:rsidR="00556DC2" w:rsidRDefault="00556DC2" w:rsidP="00270ADA">
      <w:pPr>
        <w:pStyle w:val="ListParagraph"/>
        <w:numPr>
          <w:ilvl w:val="0"/>
          <w:numId w:val="26"/>
        </w:numPr>
        <w:jc w:val="both"/>
      </w:pPr>
      <w:r>
        <w:t xml:space="preserve"> Databases</w:t>
      </w:r>
    </w:p>
    <w:p w14:paraId="3F2F2E49" w14:textId="77777777" w:rsidR="00556DC2" w:rsidRDefault="00556DC2" w:rsidP="00270ADA">
      <w:pPr>
        <w:pStyle w:val="ListParagraph"/>
        <w:numPr>
          <w:ilvl w:val="0"/>
          <w:numId w:val="26"/>
        </w:numPr>
        <w:jc w:val="both"/>
      </w:pPr>
      <w:r>
        <w:t>Web application serves</w:t>
      </w:r>
    </w:p>
    <w:p w14:paraId="51288E6F" w14:textId="77777777" w:rsidR="001A141D" w:rsidRPr="001A141D" w:rsidRDefault="001A141D" w:rsidP="001A141D"/>
    <w:p w14:paraId="3E67190B" w14:textId="42EB8783" w:rsidR="001A141D" w:rsidRPr="008212A7" w:rsidRDefault="001A141D" w:rsidP="001A141D">
      <w:pPr>
        <w:pStyle w:val="Heading2"/>
        <w:pBdr>
          <w:bottom w:val="single" w:sz="4" w:space="0" w:color="4B4E53"/>
        </w:pBdr>
        <w:rPr>
          <w:sz w:val="18"/>
          <w:szCs w:val="18"/>
        </w:rPr>
      </w:pPr>
      <w:bookmarkStart w:id="146" w:name="_Toc85103856"/>
      <w:bookmarkStart w:id="147" w:name="_Toc86153896"/>
      <w:r>
        <w:t>System Healthcheck Considerations</w:t>
      </w:r>
      <w:bookmarkEnd w:id="146"/>
      <w:bookmarkEnd w:id="147"/>
    </w:p>
    <w:p w14:paraId="50758990" w14:textId="77777777" w:rsidR="001A141D" w:rsidRPr="00D3327B" w:rsidRDefault="001A141D" w:rsidP="0001013D">
      <w:pPr>
        <w:rPr>
          <w:sz w:val="18"/>
          <w:szCs w:val="18"/>
        </w:rPr>
      </w:pPr>
    </w:p>
    <w:p w14:paraId="547CD702" w14:textId="7B40E1D6" w:rsidR="0001013D" w:rsidRDefault="0001013D" w:rsidP="008D5CC6">
      <w:pPr>
        <w:pStyle w:val="Heading1"/>
      </w:pPr>
      <w:bookmarkStart w:id="148" w:name="_Toc85103857"/>
      <w:bookmarkStart w:id="149" w:name="_Toc86153897"/>
      <w:r>
        <w:t>Database Design</w:t>
      </w:r>
      <w:bookmarkEnd w:id="148"/>
      <w:bookmarkEnd w:id="149"/>
    </w:p>
    <w:p w14:paraId="54513F8B" w14:textId="77777777" w:rsidR="0001013D" w:rsidRPr="0017645C" w:rsidRDefault="0001013D" w:rsidP="0001013D">
      <w:pPr>
        <w:rPr>
          <w:sz w:val="18"/>
          <w:szCs w:val="18"/>
        </w:rPr>
      </w:pPr>
    </w:p>
    <w:p w14:paraId="4F31CD93" w14:textId="77777777" w:rsidR="002A74F3" w:rsidRDefault="0001013D" w:rsidP="002A74F3">
      <w:pPr>
        <w:pStyle w:val="Heading2"/>
      </w:pPr>
      <w:bookmarkStart w:id="150" w:name="_Toc85103858"/>
      <w:bookmarkStart w:id="151" w:name="_Toc86153898"/>
      <w:r>
        <w:t>Data Dictionary</w:t>
      </w:r>
      <w:bookmarkEnd w:id="150"/>
      <w:bookmarkEnd w:id="151"/>
    </w:p>
    <w:p w14:paraId="2839CBE9" w14:textId="77777777" w:rsidR="00AA2F1E" w:rsidRDefault="0001013D" w:rsidP="00AA2F1E">
      <w:pPr>
        <w:pStyle w:val="Heading2"/>
      </w:pPr>
      <w:bookmarkStart w:id="152" w:name="_Toc86153899"/>
      <w:r>
        <w:t>Managed Document</w:t>
      </w:r>
      <w:bookmarkEnd w:id="152"/>
    </w:p>
    <w:p w14:paraId="0E2CFB3D" w14:textId="1A7C28E6" w:rsidR="0001013D" w:rsidRDefault="0001013D" w:rsidP="00AA2F1E">
      <w:pPr>
        <w:pStyle w:val="Heading3"/>
      </w:pPr>
      <w:bookmarkStart w:id="153" w:name="_Toc86153900"/>
      <w:r>
        <w:t>Doc Version</w:t>
      </w:r>
      <w:bookmarkEnd w:id="153"/>
    </w:p>
    <w:p w14:paraId="6EAF1060" w14:textId="77777777" w:rsidR="0001013D" w:rsidRPr="0017645C" w:rsidRDefault="0001013D" w:rsidP="0001013D">
      <w:pPr>
        <w:rPr>
          <w:sz w:val="18"/>
          <w:szCs w:val="18"/>
        </w:rPr>
      </w:pPr>
    </w:p>
    <w:p w14:paraId="4D141C13" w14:textId="4ABC7DE7" w:rsidR="0001013D" w:rsidRPr="0017645C" w:rsidRDefault="0001013D" w:rsidP="008D5CC6">
      <w:r w:rsidRPr="0017645C">
        <w:t>A document which is managed by the application</w:t>
      </w:r>
    </w:p>
    <w:tbl>
      <w:tblPr>
        <w:tblW w:w="10616" w:type="dxa"/>
        <w:tblCellMar>
          <w:left w:w="0" w:type="dxa"/>
          <w:right w:w="0" w:type="dxa"/>
        </w:tblCellMar>
        <w:tblLook w:val="0000" w:firstRow="0" w:lastRow="0" w:firstColumn="0" w:lastColumn="0" w:noHBand="0" w:noVBand="0"/>
      </w:tblPr>
      <w:tblGrid>
        <w:gridCol w:w="2142"/>
        <w:gridCol w:w="867"/>
        <w:gridCol w:w="1134"/>
        <w:gridCol w:w="1384"/>
        <w:gridCol w:w="1240"/>
        <w:gridCol w:w="1520"/>
        <w:gridCol w:w="2329"/>
      </w:tblGrid>
      <w:tr w:rsidR="008D5CC6" w:rsidRPr="0017645C" w14:paraId="69643024" w14:textId="77777777" w:rsidTr="008D5CC6">
        <w:trPr>
          <w:trHeight w:val="255"/>
        </w:trPr>
        <w:tc>
          <w:tcPr>
            <w:tcW w:w="2142" w:type="dxa"/>
            <w:tcBorders>
              <w:top w:val="nil"/>
              <w:left w:val="nil"/>
              <w:right w:val="nil"/>
            </w:tcBorders>
            <w:shd w:val="clear" w:color="auto" w:fill="F49644"/>
            <w:noWrap/>
            <w:tcMar>
              <w:top w:w="15" w:type="dxa"/>
              <w:left w:w="15" w:type="dxa"/>
              <w:bottom w:w="0" w:type="dxa"/>
              <w:right w:w="15" w:type="dxa"/>
            </w:tcMar>
            <w:vAlign w:val="center"/>
          </w:tcPr>
          <w:p w14:paraId="1785DFA5"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lastRenderedPageBreak/>
              <w:t>Column Name</w:t>
            </w:r>
          </w:p>
        </w:tc>
        <w:tc>
          <w:tcPr>
            <w:tcW w:w="867" w:type="dxa"/>
            <w:tcBorders>
              <w:top w:val="nil"/>
              <w:left w:val="nil"/>
              <w:right w:val="nil"/>
            </w:tcBorders>
            <w:shd w:val="clear" w:color="auto" w:fill="F49644"/>
            <w:tcMar>
              <w:top w:w="15" w:type="dxa"/>
              <w:left w:w="15" w:type="dxa"/>
              <w:bottom w:w="0" w:type="dxa"/>
              <w:right w:w="15" w:type="dxa"/>
            </w:tcMar>
            <w:vAlign w:val="center"/>
          </w:tcPr>
          <w:p w14:paraId="05E16F26"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PK</w:t>
            </w:r>
          </w:p>
        </w:tc>
        <w:tc>
          <w:tcPr>
            <w:tcW w:w="1134" w:type="dxa"/>
            <w:tcBorders>
              <w:top w:val="nil"/>
              <w:left w:val="nil"/>
              <w:right w:val="nil"/>
            </w:tcBorders>
            <w:shd w:val="clear" w:color="auto" w:fill="F49644"/>
            <w:noWrap/>
            <w:tcMar>
              <w:top w:w="15" w:type="dxa"/>
              <w:left w:w="15" w:type="dxa"/>
              <w:bottom w:w="0" w:type="dxa"/>
              <w:right w:w="15" w:type="dxa"/>
            </w:tcMar>
            <w:vAlign w:val="center"/>
          </w:tcPr>
          <w:p w14:paraId="3471ACBE"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FK</w:t>
            </w:r>
          </w:p>
        </w:tc>
        <w:tc>
          <w:tcPr>
            <w:tcW w:w="1384" w:type="dxa"/>
            <w:tcBorders>
              <w:top w:val="nil"/>
              <w:left w:val="nil"/>
              <w:right w:val="nil"/>
            </w:tcBorders>
            <w:shd w:val="clear" w:color="auto" w:fill="F49644"/>
            <w:noWrap/>
            <w:tcMar>
              <w:top w:w="15" w:type="dxa"/>
              <w:left w:w="15" w:type="dxa"/>
              <w:bottom w:w="0" w:type="dxa"/>
              <w:right w:w="15" w:type="dxa"/>
            </w:tcMar>
            <w:vAlign w:val="center"/>
          </w:tcPr>
          <w:p w14:paraId="07FCC7BF"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 xml:space="preserve">Default </w:t>
            </w:r>
          </w:p>
        </w:tc>
        <w:tc>
          <w:tcPr>
            <w:tcW w:w="1240" w:type="dxa"/>
            <w:tcBorders>
              <w:top w:val="nil"/>
              <w:left w:val="nil"/>
              <w:right w:val="nil"/>
            </w:tcBorders>
            <w:shd w:val="clear" w:color="auto" w:fill="F49644"/>
            <w:noWrap/>
            <w:tcMar>
              <w:top w:w="15" w:type="dxa"/>
              <w:left w:w="15" w:type="dxa"/>
              <w:bottom w:w="0" w:type="dxa"/>
              <w:right w:w="15" w:type="dxa"/>
            </w:tcMar>
            <w:vAlign w:val="center"/>
          </w:tcPr>
          <w:p w14:paraId="0787B23F"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Nullable</w:t>
            </w:r>
          </w:p>
        </w:tc>
        <w:tc>
          <w:tcPr>
            <w:tcW w:w="1520" w:type="dxa"/>
            <w:tcBorders>
              <w:top w:val="nil"/>
              <w:left w:val="nil"/>
              <w:right w:val="nil"/>
            </w:tcBorders>
            <w:shd w:val="clear" w:color="auto" w:fill="F49644"/>
            <w:noWrap/>
            <w:tcMar>
              <w:top w:w="15" w:type="dxa"/>
              <w:left w:w="15" w:type="dxa"/>
              <w:bottom w:w="0" w:type="dxa"/>
              <w:right w:w="15" w:type="dxa"/>
            </w:tcMar>
            <w:vAlign w:val="center"/>
          </w:tcPr>
          <w:p w14:paraId="7BCDD5C7"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Data Type</w:t>
            </w:r>
          </w:p>
        </w:tc>
        <w:tc>
          <w:tcPr>
            <w:tcW w:w="2329" w:type="dxa"/>
            <w:tcBorders>
              <w:top w:val="nil"/>
              <w:left w:val="nil"/>
              <w:right w:val="nil"/>
            </w:tcBorders>
            <w:shd w:val="clear" w:color="auto" w:fill="F49644"/>
            <w:vAlign w:val="center"/>
          </w:tcPr>
          <w:p w14:paraId="228F2AA8"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Max Length</w:t>
            </w:r>
          </w:p>
        </w:tc>
      </w:tr>
      <w:tr w:rsidR="0001013D" w:rsidRPr="0017645C" w14:paraId="18BB3A8D" w14:textId="77777777" w:rsidTr="008D5CC6">
        <w:trPr>
          <w:trHeight w:val="255"/>
        </w:trPr>
        <w:tc>
          <w:tcPr>
            <w:tcW w:w="2142" w:type="dxa"/>
            <w:tcBorders>
              <w:top w:val="nil"/>
              <w:left w:val="nil"/>
              <w:bottom w:val="single" w:sz="2" w:space="0" w:color="000000" w:themeColor="text1"/>
              <w:right w:val="nil"/>
            </w:tcBorders>
            <w:noWrap/>
            <w:tcMar>
              <w:top w:w="15" w:type="dxa"/>
              <w:left w:w="15" w:type="dxa"/>
              <w:bottom w:w="0" w:type="dxa"/>
              <w:right w:w="15" w:type="dxa"/>
            </w:tcMar>
            <w:vAlign w:val="center"/>
          </w:tcPr>
          <w:p w14:paraId="4397CF5C" w14:textId="77777777" w:rsidR="0001013D" w:rsidRPr="0017645C" w:rsidRDefault="0001013D" w:rsidP="005C2179">
            <w:pPr>
              <w:rPr>
                <w:sz w:val="18"/>
                <w:szCs w:val="18"/>
              </w:rPr>
            </w:pPr>
            <w:r w:rsidRPr="0017645C">
              <w:rPr>
                <w:sz w:val="18"/>
                <w:szCs w:val="18"/>
              </w:rPr>
              <w:t>DocID</w:t>
            </w:r>
          </w:p>
        </w:tc>
        <w:tc>
          <w:tcPr>
            <w:tcW w:w="867" w:type="dxa"/>
            <w:tcBorders>
              <w:top w:val="nil"/>
              <w:left w:val="nil"/>
              <w:bottom w:val="single" w:sz="2" w:space="0" w:color="000000" w:themeColor="text1"/>
              <w:right w:val="nil"/>
            </w:tcBorders>
            <w:tcMar>
              <w:top w:w="15" w:type="dxa"/>
              <w:left w:w="15" w:type="dxa"/>
              <w:bottom w:w="0" w:type="dxa"/>
              <w:right w:w="15" w:type="dxa"/>
            </w:tcMar>
            <w:vAlign w:val="center"/>
          </w:tcPr>
          <w:p w14:paraId="31FAE70C" w14:textId="77777777" w:rsidR="0001013D" w:rsidRPr="0017645C" w:rsidRDefault="0001013D" w:rsidP="005C2179">
            <w:pPr>
              <w:rPr>
                <w:sz w:val="18"/>
                <w:szCs w:val="18"/>
              </w:rPr>
            </w:pPr>
            <w:r w:rsidRPr="0017645C">
              <w:rPr>
                <w:sz w:val="18"/>
                <w:szCs w:val="18"/>
              </w:rPr>
              <w:t>Yes</w:t>
            </w:r>
          </w:p>
        </w:tc>
        <w:tc>
          <w:tcPr>
            <w:tcW w:w="1134" w:type="dxa"/>
            <w:tcBorders>
              <w:top w:val="nil"/>
              <w:left w:val="nil"/>
              <w:bottom w:val="single" w:sz="2" w:space="0" w:color="000000" w:themeColor="text1"/>
              <w:right w:val="nil"/>
            </w:tcBorders>
            <w:noWrap/>
            <w:tcMar>
              <w:top w:w="15" w:type="dxa"/>
              <w:left w:w="15" w:type="dxa"/>
              <w:bottom w:w="0" w:type="dxa"/>
              <w:right w:w="15" w:type="dxa"/>
            </w:tcMar>
            <w:vAlign w:val="center"/>
          </w:tcPr>
          <w:p w14:paraId="017E7D0C" w14:textId="77777777" w:rsidR="0001013D" w:rsidRPr="0017645C" w:rsidRDefault="0001013D" w:rsidP="005C2179">
            <w:pPr>
              <w:rPr>
                <w:sz w:val="18"/>
                <w:szCs w:val="18"/>
              </w:rPr>
            </w:pPr>
            <w:r w:rsidRPr="0017645C">
              <w:rPr>
                <w:sz w:val="18"/>
                <w:szCs w:val="18"/>
              </w:rPr>
              <w:t>Yes</w:t>
            </w:r>
          </w:p>
        </w:tc>
        <w:tc>
          <w:tcPr>
            <w:tcW w:w="1384" w:type="dxa"/>
            <w:tcBorders>
              <w:top w:val="nil"/>
              <w:left w:val="nil"/>
              <w:bottom w:val="single" w:sz="2" w:space="0" w:color="000000" w:themeColor="text1"/>
              <w:right w:val="nil"/>
            </w:tcBorders>
            <w:noWrap/>
            <w:tcMar>
              <w:top w:w="15" w:type="dxa"/>
              <w:left w:w="15" w:type="dxa"/>
              <w:bottom w:w="0" w:type="dxa"/>
              <w:right w:w="15" w:type="dxa"/>
            </w:tcMar>
            <w:vAlign w:val="center"/>
          </w:tcPr>
          <w:p w14:paraId="6C8FE5FC" w14:textId="77777777" w:rsidR="0001013D" w:rsidRPr="0017645C" w:rsidRDefault="0001013D" w:rsidP="005C2179">
            <w:pPr>
              <w:rPr>
                <w:sz w:val="18"/>
                <w:szCs w:val="18"/>
              </w:rPr>
            </w:pPr>
            <w:r w:rsidRPr="0017645C">
              <w:rPr>
                <w:sz w:val="18"/>
                <w:szCs w:val="18"/>
              </w:rPr>
              <w:t>NULL</w:t>
            </w:r>
          </w:p>
        </w:tc>
        <w:tc>
          <w:tcPr>
            <w:tcW w:w="0" w:type="auto"/>
            <w:tcBorders>
              <w:top w:val="nil"/>
              <w:left w:val="nil"/>
              <w:bottom w:val="single" w:sz="2" w:space="0" w:color="000000" w:themeColor="text1"/>
              <w:right w:val="nil"/>
            </w:tcBorders>
            <w:noWrap/>
            <w:tcMar>
              <w:top w:w="15" w:type="dxa"/>
              <w:left w:w="15" w:type="dxa"/>
              <w:bottom w:w="0" w:type="dxa"/>
              <w:right w:w="15" w:type="dxa"/>
            </w:tcMar>
            <w:vAlign w:val="center"/>
          </w:tcPr>
          <w:p w14:paraId="6776F054" w14:textId="77777777" w:rsidR="0001013D" w:rsidRPr="0017645C" w:rsidRDefault="0001013D" w:rsidP="005C2179">
            <w:pPr>
              <w:rPr>
                <w:sz w:val="18"/>
                <w:szCs w:val="18"/>
              </w:rPr>
            </w:pPr>
            <w:r w:rsidRPr="0017645C">
              <w:rPr>
                <w:sz w:val="18"/>
                <w:szCs w:val="18"/>
              </w:rPr>
              <w:t xml:space="preserve">No </w:t>
            </w:r>
          </w:p>
        </w:tc>
        <w:tc>
          <w:tcPr>
            <w:tcW w:w="0" w:type="auto"/>
            <w:tcBorders>
              <w:top w:val="nil"/>
              <w:left w:val="nil"/>
              <w:bottom w:val="single" w:sz="2" w:space="0" w:color="000000" w:themeColor="text1"/>
              <w:right w:val="nil"/>
            </w:tcBorders>
            <w:noWrap/>
            <w:tcMar>
              <w:top w:w="15" w:type="dxa"/>
              <w:left w:w="15" w:type="dxa"/>
              <w:bottom w:w="0" w:type="dxa"/>
              <w:right w:w="15" w:type="dxa"/>
            </w:tcMar>
            <w:vAlign w:val="center"/>
          </w:tcPr>
          <w:p w14:paraId="58EEAE97" w14:textId="77777777" w:rsidR="0001013D" w:rsidRPr="0017645C" w:rsidRDefault="0001013D" w:rsidP="005C2179">
            <w:pPr>
              <w:rPr>
                <w:sz w:val="18"/>
                <w:szCs w:val="18"/>
              </w:rPr>
            </w:pPr>
            <w:r w:rsidRPr="0017645C">
              <w:rPr>
                <w:sz w:val="18"/>
                <w:szCs w:val="18"/>
              </w:rPr>
              <w:t>Int</w:t>
            </w:r>
          </w:p>
        </w:tc>
        <w:tc>
          <w:tcPr>
            <w:tcW w:w="2329" w:type="dxa"/>
            <w:tcBorders>
              <w:top w:val="nil"/>
              <w:left w:val="nil"/>
              <w:bottom w:val="single" w:sz="2" w:space="0" w:color="000000" w:themeColor="text1"/>
              <w:right w:val="nil"/>
            </w:tcBorders>
            <w:vAlign w:val="center"/>
          </w:tcPr>
          <w:p w14:paraId="57ACBC28" w14:textId="77777777" w:rsidR="0001013D" w:rsidRPr="0017645C" w:rsidRDefault="0001013D" w:rsidP="005C2179">
            <w:pPr>
              <w:rPr>
                <w:sz w:val="18"/>
                <w:szCs w:val="18"/>
              </w:rPr>
            </w:pPr>
          </w:p>
        </w:tc>
      </w:tr>
      <w:tr w:rsidR="0001013D" w:rsidRPr="0017645C" w14:paraId="33DD8054"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1C1FBE7" w14:textId="77777777" w:rsidR="0001013D" w:rsidRPr="0017645C" w:rsidRDefault="0001013D" w:rsidP="005C2179">
            <w:pPr>
              <w:rPr>
                <w:sz w:val="18"/>
                <w:szCs w:val="18"/>
              </w:rPr>
            </w:pPr>
            <w:r w:rsidRPr="0017645C">
              <w:rPr>
                <w:sz w:val="18"/>
                <w:szCs w:val="18"/>
              </w:rPr>
              <w:t>Country</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69E9AE19" w14:textId="77777777" w:rsidR="0001013D" w:rsidRPr="0017645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4C8E579" w14:textId="77777777" w:rsidR="0001013D" w:rsidRPr="0017645C" w:rsidRDefault="0001013D" w:rsidP="005C2179">
            <w:pPr>
              <w:rPr>
                <w:sz w:val="18"/>
                <w:szCs w:val="18"/>
              </w:rPr>
            </w:pPr>
            <w:r w:rsidRPr="0017645C">
              <w:rPr>
                <w:sz w:val="18"/>
                <w:szCs w:val="18"/>
              </w:rPr>
              <w:t>Yes</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A183E7A" w14:textId="77777777" w:rsidR="0001013D" w:rsidRPr="0017645C" w:rsidRDefault="0001013D" w:rsidP="005C2179">
            <w:pPr>
              <w:rPr>
                <w:sz w:val="18"/>
                <w:szCs w:val="18"/>
              </w:rPr>
            </w:pPr>
            <w:r w:rsidRPr="0017645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F21C143" w14:textId="77777777" w:rsidR="0001013D" w:rsidRPr="0017645C" w:rsidRDefault="0001013D" w:rsidP="005C2179">
            <w:pPr>
              <w:rPr>
                <w:sz w:val="18"/>
                <w:szCs w:val="18"/>
              </w:rPr>
            </w:pPr>
            <w:r w:rsidRPr="0017645C">
              <w:rPr>
                <w:sz w:val="18"/>
                <w:szCs w:val="18"/>
              </w:rPr>
              <w:t xml:space="preserve">No </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CFFF33F" w14:textId="77777777" w:rsidR="0001013D" w:rsidRPr="0017645C" w:rsidRDefault="0001013D" w:rsidP="005C2179">
            <w:pPr>
              <w:rPr>
                <w:sz w:val="18"/>
                <w:szCs w:val="18"/>
              </w:rPr>
            </w:pPr>
            <w:r w:rsidRPr="0017645C">
              <w:rPr>
                <w:sz w:val="18"/>
                <w:szCs w:val="18"/>
              </w:rPr>
              <w:t>varchar</w:t>
            </w:r>
          </w:p>
        </w:tc>
        <w:tc>
          <w:tcPr>
            <w:tcW w:w="2329" w:type="dxa"/>
            <w:tcBorders>
              <w:top w:val="single" w:sz="2" w:space="0" w:color="000000" w:themeColor="text1"/>
              <w:left w:val="nil"/>
              <w:bottom w:val="single" w:sz="2" w:space="0" w:color="000000" w:themeColor="text1"/>
              <w:right w:val="nil"/>
            </w:tcBorders>
            <w:vAlign w:val="center"/>
          </w:tcPr>
          <w:p w14:paraId="52236B70" w14:textId="77777777" w:rsidR="0001013D" w:rsidRPr="0017645C" w:rsidRDefault="0001013D" w:rsidP="005C2179">
            <w:pPr>
              <w:rPr>
                <w:sz w:val="18"/>
                <w:szCs w:val="18"/>
              </w:rPr>
            </w:pPr>
            <w:r w:rsidRPr="0017645C">
              <w:rPr>
                <w:sz w:val="18"/>
                <w:szCs w:val="18"/>
              </w:rPr>
              <w:t>2</w:t>
            </w:r>
          </w:p>
        </w:tc>
      </w:tr>
      <w:tr w:rsidR="0001013D" w:rsidRPr="0017645C" w14:paraId="4CC3C590"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5390EBC8" w14:textId="77777777" w:rsidR="0001013D" w:rsidRPr="0017645C" w:rsidRDefault="0001013D" w:rsidP="005C2179">
            <w:pPr>
              <w:rPr>
                <w:sz w:val="18"/>
                <w:szCs w:val="18"/>
              </w:rPr>
            </w:pPr>
            <w:r w:rsidRPr="0017645C">
              <w:rPr>
                <w:sz w:val="18"/>
                <w:szCs w:val="18"/>
              </w:rPr>
              <w:t>DocName</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79B24C9E" w14:textId="77777777" w:rsidR="0001013D" w:rsidRPr="0017645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83237FE" w14:textId="77777777" w:rsidR="0001013D" w:rsidRPr="0017645C" w:rsidRDefault="0001013D" w:rsidP="005C2179">
            <w:pPr>
              <w:rPr>
                <w:sz w:val="18"/>
                <w:szCs w:val="18"/>
              </w:rPr>
            </w:pPr>
            <w:r w:rsidRPr="0017645C">
              <w:rPr>
                <w:sz w:val="18"/>
                <w:szCs w:val="18"/>
              </w:rPr>
              <w:t>Yes</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99AE902" w14:textId="77777777" w:rsidR="0001013D" w:rsidRPr="0017645C" w:rsidRDefault="0001013D" w:rsidP="005C2179">
            <w:pPr>
              <w:rPr>
                <w:sz w:val="18"/>
                <w:szCs w:val="18"/>
              </w:rPr>
            </w:pPr>
            <w:r w:rsidRPr="0017645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56E9D47B" w14:textId="77777777" w:rsidR="0001013D" w:rsidRPr="0017645C" w:rsidRDefault="0001013D" w:rsidP="005C2179">
            <w:pPr>
              <w:rPr>
                <w:sz w:val="18"/>
                <w:szCs w:val="18"/>
              </w:rPr>
            </w:pPr>
            <w:r w:rsidRPr="0017645C">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3895BF5" w14:textId="77777777" w:rsidR="0001013D" w:rsidRPr="0017645C" w:rsidRDefault="0001013D" w:rsidP="005C2179">
            <w:pPr>
              <w:rPr>
                <w:sz w:val="18"/>
                <w:szCs w:val="18"/>
              </w:rPr>
            </w:pPr>
            <w:r w:rsidRPr="0017645C">
              <w:rPr>
                <w:sz w:val="18"/>
                <w:szCs w:val="18"/>
              </w:rPr>
              <w:t>Varchar</w:t>
            </w:r>
          </w:p>
        </w:tc>
        <w:tc>
          <w:tcPr>
            <w:tcW w:w="2329" w:type="dxa"/>
            <w:tcBorders>
              <w:top w:val="single" w:sz="2" w:space="0" w:color="000000" w:themeColor="text1"/>
              <w:left w:val="nil"/>
              <w:bottom w:val="single" w:sz="2" w:space="0" w:color="000000" w:themeColor="text1"/>
              <w:right w:val="nil"/>
            </w:tcBorders>
            <w:vAlign w:val="center"/>
          </w:tcPr>
          <w:p w14:paraId="2799A7B6" w14:textId="77777777" w:rsidR="0001013D" w:rsidRPr="0017645C" w:rsidRDefault="0001013D" w:rsidP="005C2179">
            <w:pPr>
              <w:rPr>
                <w:sz w:val="18"/>
                <w:szCs w:val="18"/>
              </w:rPr>
            </w:pPr>
            <w:r w:rsidRPr="0017645C">
              <w:rPr>
                <w:sz w:val="18"/>
                <w:szCs w:val="18"/>
              </w:rPr>
              <w:t>150</w:t>
            </w:r>
          </w:p>
        </w:tc>
      </w:tr>
      <w:tr w:rsidR="0001013D" w:rsidRPr="0017645C" w14:paraId="48789611"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D7EF3FE" w14:textId="77777777" w:rsidR="0001013D" w:rsidRPr="0017645C" w:rsidRDefault="0001013D" w:rsidP="005C2179">
            <w:pPr>
              <w:rPr>
                <w:sz w:val="18"/>
                <w:szCs w:val="18"/>
              </w:rPr>
            </w:pPr>
            <w:r w:rsidRPr="0017645C">
              <w:rPr>
                <w:sz w:val="18"/>
                <w:szCs w:val="18"/>
              </w:rPr>
              <w:t>IsSysDoc</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5A63001C" w14:textId="77777777" w:rsidR="0001013D" w:rsidRPr="0017645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23080BCA" w14:textId="77777777" w:rsidR="0001013D" w:rsidRPr="0017645C" w:rsidRDefault="0001013D" w:rsidP="005C2179">
            <w:pPr>
              <w:rPr>
                <w:sz w:val="18"/>
                <w:szCs w:val="18"/>
              </w:rPr>
            </w:pP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6B90127" w14:textId="77777777" w:rsidR="0001013D" w:rsidRPr="0017645C" w:rsidRDefault="0001013D" w:rsidP="005C2179">
            <w:pPr>
              <w:rPr>
                <w:sz w:val="18"/>
                <w:szCs w:val="18"/>
              </w:rPr>
            </w:pPr>
            <w:r w:rsidRPr="0017645C">
              <w:rPr>
                <w:sz w:val="18"/>
                <w:szCs w:val="18"/>
              </w:rPr>
              <w:t>N</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26DF490" w14:textId="77777777" w:rsidR="0001013D" w:rsidRPr="0017645C" w:rsidRDefault="0001013D" w:rsidP="005C2179">
            <w:pPr>
              <w:rPr>
                <w:sz w:val="18"/>
                <w:szCs w:val="18"/>
              </w:rPr>
            </w:pPr>
            <w:r w:rsidRPr="0017645C">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F4BDF0D" w14:textId="77777777" w:rsidR="0001013D" w:rsidRPr="0017645C" w:rsidRDefault="0001013D" w:rsidP="005C2179">
            <w:pPr>
              <w:rPr>
                <w:sz w:val="18"/>
                <w:szCs w:val="18"/>
              </w:rPr>
            </w:pPr>
            <w:r w:rsidRPr="0017645C">
              <w:rPr>
                <w:sz w:val="18"/>
                <w:szCs w:val="18"/>
              </w:rPr>
              <w:t>Char</w:t>
            </w:r>
          </w:p>
        </w:tc>
        <w:tc>
          <w:tcPr>
            <w:tcW w:w="2329" w:type="dxa"/>
            <w:tcBorders>
              <w:top w:val="single" w:sz="2" w:space="0" w:color="000000" w:themeColor="text1"/>
              <w:left w:val="nil"/>
              <w:bottom w:val="single" w:sz="2" w:space="0" w:color="000000" w:themeColor="text1"/>
              <w:right w:val="nil"/>
            </w:tcBorders>
            <w:vAlign w:val="center"/>
          </w:tcPr>
          <w:p w14:paraId="2CB8CC0B" w14:textId="77777777" w:rsidR="0001013D" w:rsidRPr="0017645C" w:rsidRDefault="0001013D" w:rsidP="005C2179">
            <w:pPr>
              <w:rPr>
                <w:sz w:val="18"/>
                <w:szCs w:val="18"/>
              </w:rPr>
            </w:pPr>
          </w:p>
        </w:tc>
      </w:tr>
      <w:tr w:rsidR="0001013D" w:rsidRPr="0017645C" w14:paraId="0F6EEEFD"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5521DC5F" w14:textId="77777777" w:rsidR="0001013D" w:rsidRPr="0017645C" w:rsidRDefault="0001013D" w:rsidP="005C2179">
            <w:pPr>
              <w:rPr>
                <w:sz w:val="18"/>
                <w:szCs w:val="18"/>
              </w:rPr>
            </w:pPr>
            <w:r w:rsidRPr="0017645C">
              <w:rPr>
                <w:sz w:val="18"/>
                <w:szCs w:val="18"/>
              </w:rPr>
              <w:t>LastUpdate</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0F100C52" w14:textId="77777777" w:rsidR="0001013D" w:rsidRPr="0017645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75B5572A" w14:textId="77777777" w:rsidR="0001013D" w:rsidRPr="0017645C" w:rsidRDefault="0001013D" w:rsidP="005C2179">
            <w:pPr>
              <w:rPr>
                <w:sz w:val="18"/>
                <w:szCs w:val="18"/>
              </w:rPr>
            </w:pP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8DDDAFF" w14:textId="77777777" w:rsidR="0001013D" w:rsidRPr="0017645C" w:rsidRDefault="0001013D" w:rsidP="005C2179">
            <w:pPr>
              <w:rPr>
                <w:sz w:val="18"/>
                <w:szCs w:val="18"/>
              </w:rPr>
            </w:pPr>
            <w:r w:rsidRPr="0017645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227427B" w14:textId="77777777" w:rsidR="0001013D" w:rsidRPr="0017645C" w:rsidRDefault="0001013D" w:rsidP="005C2179">
            <w:pPr>
              <w:rPr>
                <w:sz w:val="18"/>
                <w:szCs w:val="18"/>
              </w:rPr>
            </w:pPr>
            <w:r w:rsidRPr="0017645C">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72E13FE" w14:textId="77777777" w:rsidR="0001013D" w:rsidRPr="0017645C" w:rsidRDefault="0001013D" w:rsidP="005C2179">
            <w:pPr>
              <w:rPr>
                <w:sz w:val="18"/>
                <w:szCs w:val="18"/>
              </w:rPr>
            </w:pPr>
            <w:r w:rsidRPr="0017645C">
              <w:rPr>
                <w:sz w:val="18"/>
                <w:szCs w:val="18"/>
              </w:rPr>
              <w:t>Datetime</w:t>
            </w:r>
          </w:p>
        </w:tc>
        <w:tc>
          <w:tcPr>
            <w:tcW w:w="2329" w:type="dxa"/>
            <w:tcBorders>
              <w:top w:val="single" w:sz="2" w:space="0" w:color="000000" w:themeColor="text1"/>
              <w:left w:val="nil"/>
              <w:bottom w:val="single" w:sz="2" w:space="0" w:color="000000" w:themeColor="text1"/>
              <w:right w:val="nil"/>
            </w:tcBorders>
            <w:vAlign w:val="center"/>
          </w:tcPr>
          <w:p w14:paraId="7DC1D0A9" w14:textId="77777777" w:rsidR="0001013D" w:rsidRPr="0017645C" w:rsidRDefault="0001013D" w:rsidP="005C2179">
            <w:pPr>
              <w:rPr>
                <w:sz w:val="18"/>
                <w:szCs w:val="18"/>
              </w:rPr>
            </w:pPr>
          </w:p>
        </w:tc>
      </w:tr>
      <w:tr w:rsidR="0001013D" w:rsidRPr="0017645C" w14:paraId="1C3A1DD8"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2DD322AC" w14:textId="77777777" w:rsidR="0001013D" w:rsidRPr="0017645C" w:rsidRDefault="0001013D" w:rsidP="005C2179">
            <w:pPr>
              <w:rPr>
                <w:sz w:val="18"/>
                <w:szCs w:val="18"/>
              </w:rPr>
            </w:pPr>
            <w:r w:rsidRPr="0017645C">
              <w:rPr>
                <w:sz w:val="18"/>
                <w:szCs w:val="18"/>
              </w:rPr>
              <w:t>LastUpdatedBy</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17E5F442" w14:textId="77777777" w:rsidR="0001013D" w:rsidRPr="0017645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BD83E4C" w14:textId="77777777" w:rsidR="0001013D" w:rsidRPr="0017645C" w:rsidRDefault="0001013D" w:rsidP="005C2179">
            <w:pPr>
              <w:rPr>
                <w:sz w:val="18"/>
                <w:szCs w:val="18"/>
              </w:rPr>
            </w:pPr>
            <w:r w:rsidRPr="0017645C">
              <w:rPr>
                <w:sz w:val="18"/>
                <w:szCs w:val="18"/>
              </w:rPr>
              <w:t>FK</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1DADDE5" w14:textId="77777777" w:rsidR="0001013D" w:rsidRPr="0017645C" w:rsidRDefault="0001013D" w:rsidP="005C2179">
            <w:pPr>
              <w:rPr>
                <w:sz w:val="18"/>
                <w:szCs w:val="18"/>
              </w:rPr>
            </w:pPr>
            <w:r w:rsidRPr="0017645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247F96CD" w14:textId="77777777" w:rsidR="0001013D" w:rsidRPr="0017645C" w:rsidRDefault="0001013D" w:rsidP="005C2179">
            <w:pPr>
              <w:rPr>
                <w:sz w:val="18"/>
                <w:szCs w:val="18"/>
              </w:rPr>
            </w:pPr>
            <w:r w:rsidRPr="0017645C">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DC8EC92" w14:textId="77777777" w:rsidR="0001013D" w:rsidRPr="0017645C" w:rsidRDefault="0001013D" w:rsidP="005C2179">
            <w:pPr>
              <w:rPr>
                <w:sz w:val="18"/>
                <w:szCs w:val="18"/>
              </w:rPr>
            </w:pPr>
            <w:r w:rsidRPr="0017645C">
              <w:rPr>
                <w:sz w:val="18"/>
                <w:szCs w:val="18"/>
              </w:rPr>
              <w:t>Int</w:t>
            </w:r>
          </w:p>
        </w:tc>
        <w:tc>
          <w:tcPr>
            <w:tcW w:w="2329" w:type="dxa"/>
            <w:tcBorders>
              <w:top w:val="single" w:sz="2" w:space="0" w:color="000000" w:themeColor="text1"/>
              <w:left w:val="nil"/>
              <w:bottom w:val="single" w:sz="2" w:space="0" w:color="000000" w:themeColor="text1"/>
              <w:right w:val="nil"/>
            </w:tcBorders>
            <w:vAlign w:val="center"/>
          </w:tcPr>
          <w:p w14:paraId="30287C6D" w14:textId="77777777" w:rsidR="0001013D" w:rsidRPr="0017645C" w:rsidRDefault="0001013D" w:rsidP="005C2179">
            <w:pPr>
              <w:rPr>
                <w:sz w:val="18"/>
                <w:szCs w:val="18"/>
              </w:rPr>
            </w:pPr>
          </w:p>
        </w:tc>
      </w:tr>
      <w:tr w:rsidR="0001013D" w:rsidRPr="0017645C" w14:paraId="0436999C"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7C979C71" w14:textId="77777777" w:rsidR="0001013D" w:rsidRPr="0017645C" w:rsidRDefault="0001013D" w:rsidP="005C2179">
            <w:pPr>
              <w:rPr>
                <w:sz w:val="18"/>
                <w:szCs w:val="18"/>
              </w:rPr>
            </w:pPr>
            <w:r w:rsidRPr="0017645C">
              <w:rPr>
                <w:sz w:val="18"/>
                <w:szCs w:val="18"/>
              </w:rPr>
              <w:t>DateSeqNum</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5F5984FF" w14:textId="77777777" w:rsidR="0001013D" w:rsidRPr="0017645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85024D9" w14:textId="77777777" w:rsidR="0001013D" w:rsidRPr="0017645C" w:rsidRDefault="0001013D" w:rsidP="005C2179">
            <w:pPr>
              <w:rPr>
                <w:sz w:val="18"/>
                <w:szCs w:val="18"/>
              </w:rPr>
            </w:pPr>
            <w:r w:rsidRPr="0017645C">
              <w:rPr>
                <w:sz w:val="18"/>
                <w:szCs w:val="18"/>
              </w:rPr>
              <w:t>FK</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5A25621" w14:textId="77777777" w:rsidR="0001013D" w:rsidRPr="0017645C" w:rsidRDefault="0001013D" w:rsidP="005C2179">
            <w:pPr>
              <w:rPr>
                <w:sz w:val="18"/>
                <w:szCs w:val="18"/>
              </w:rPr>
            </w:pPr>
            <w:r w:rsidRPr="0017645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FCED36E" w14:textId="77777777" w:rsidR="0001013D" w:rsidRPr="0017645C" w:rsidRDefault="0001013D" w:rsidP="005C2179">
            <w:pPr>
              <w:rPr>
                <w:sz w:val="18"/>
                <w:szCs w:val="18"/>
              </w:rPr>
            </w:pPr>
            <w:r w:rsidRPr="0017645C">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7C91F993" w14:textId="77777777" w:rsidR="0001013D" w:rsidRPr="0017645C" w:rsidRDefault="0001013D" w:rsidP="005C2179">
            <w:pPr>
              <w:rPr>
                <w:sz w:val="18"/>
                <w:szCs w:val="18"/>
              </w:rPr>
            </w:pPr>
            <w:r w:rsidRPr="0017645C">
              <w:rPr>
                <w:sz w:val="18"/>
                <w:szCs w:val="18"/>
              </w:rPr>
              <w:t>Int</w:t>
            </w:r>
          </w:p>
        </w:tc>
        <w:tc>
          <w:tcPr>
            <w:tcW w:w="2329" w:type="dxa"/>
            <w:tcBorders>
              <w:top w:val="single" w:sz="2" w:space="0" w:color="000000" w:themeColor="text1"/>
              <w:left w:val="nil"/>
              <w:bottom w:val="single" w:sz="2" w:space="0" w:color="000000" w:themeColor="text1"/>
              <w:right w:val="nil"/>
            </w:tcBorders>
            <w:vAlign w:val="center"/>
          </w:tcPr>
          <w:p w14:paraId="07207BB6" w14:textId="77777777" w:rsidR="0001013D" w:rsidRPr="0017645C" w:rsidRDefault="0001013D" w:rsidP="005C2179">
            <w:pPr>
              <w:rPr>
                <w:sz w:val="18"/>
                <w:szCs w:val="18"/>
              </w:rPr>
            </w:pPr>
          </w:p>
        </w:tc>
      </w:tr>
    </w:tbl>
    <w:p w14:paraId="3DAFBAC2" w14:textId="77777777" w:rsidR="0001013D" w:rsidRPr="0031026C" w:rsidRDefault="0001013D" w:rsidP="0001013D">
      <w:pPr>
        <w:rPr>
          <w:sz w:val="18"/>
          <w:szCs w:val="18"/>
        </w:rPr>
      </w:pPr>
    </w:p>
    <w:p w14:paraId="199C6A16" w14:textId="01C4591B" w:rsidR="0001013D" w:rsidRDefault="0001013D" w:rsidP="002A74F3">
      <w:pPr>
        <w:pStyle w:val="Heading3"/>
      </w:pPr>
      <w:bookmarkStart w:id="154" w:name="_Toc86153901"/>
      <w:r>
        <w:t>Nested Version</w:t>
      </w:r>
      <w:bookmarkEnd w:id="154"/>
    </w:p>
    <w:p w14:paraId="209E9E05" w14:textId="7CF9D44B" w:rsidR="0001013D" w:rsidRPr="0017645C" w:rsidRDefault="0001013D" w:rsidP="008D5CC6">
      <w:r w:rsidRPr="0017645C">
        <w:t xml:space="preserve">A nested version </w:t>
      </w:r>
    </w:p>
    <w:tbl>
      <w:tblPr>
        <w:tblW w:w="10616" w:type="dxa"/>
        <w:tblCellMar>
          <w:left w:w="0" w:type="dxa"/>
          <w:right w:w="0" w:type="dxa"/>
        </w:tblCellMar>
        <w:tblLook w:val="0000" w:firstRow="0" w:lastRow="0" w:firstColumn="0" w:lastColumn="0" w:noHBand="0" w:noVBand="0"/>
      </w:tblPr>
      <w:tblGrid>
        <w:gridCol w:w="2142"/>
        <w:gridCol w:w="867"/>
        <w:gridCol w:w="1134"/>
        <w:gridCol w:w="1384"/>
        <w:gridCol w:w="1240"/>
        <w:gridCol w:w="1520"/>
        <w:gridCol w:w="2329"/>
      </w:tblGrid>
      <w:tr w:rsidR="008D5CC6" w:rsidRPr="008D5CC6" w14:paraId="2187AB08" w14:textId="77777777" w:rsidTr="008D5CC6">
        <w:trPr>
          <w:trHeight w:val="255"/>
        </w:trPr>
        <w:tc>
          <w:tcPr>
            <w:tcW w:w="2142" w:type="dxa"/>
            <w:tcBorders>
              <w:top w:val="nil"/>
              <w:left w:val="nil"/>
              <w:right w:val="nil"/>
            </w:tcBorders>
            <w:shd w:val="clear" w:color="auto" w:fill="F49644"/>
            <w:noWrap/>
            <w:tcMar>
              <w:top w:w="15" w:type="dxa"/>
              <w:left w:w="15" w:type="dxa"/>
              <w:bottom w:w="0" w:type="dxa"/>
              <w:right w:w="15" w:type="dxa"/>
            </w:tcMar>
            <w:vAlign w:val="center"/>
          </w:tcPr>
          <w:p w14:paraId="0020D8FF"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Column Name</w:t>
            </w:r>
          </w:p>
        </w:tc>
        <w:tc>
          <w:tcPr>
            <w:tcW w:w="867" w:type="dxa"/>
            <w:tcBorders>
              <w:top w:val="nil"/>
              <w:left w:val="nil"/>
              <w:right w:val="nil"/>
            </w:tcBorders>
            <w:shd w:val="clear" w:color="auto" w:fill="F49644"/>
            <w:tcMar>
              <w:top w:w="15" w:type="dxa"/>
              <w:left w:w="15" w:type="dxa"/>
              <w:bottom w:w="0" w:type="dxa"/>
              <w:right w:w="15" w:type="dxa"/>
            </w:tcMar>
            <w:vAlign w:val="center"/>
          </w:tcPr>
          <w:p w14:paraId="07316470"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PK</w:t>
            </w:r>
          </w:p>
        </w:tc>
        <w:tc>
          <w:tcPr>
            <w:tcW w:w="1134" w:type="dxa"/>
            <w:tcBorders>
              <w:top w:val="nil"/>
              <w:left w:val="nil"/>
              <w:right w:val="nil"/>
            </w:tcBorders>
            <w:shd w:val="clear" w:color="auto" w:fill="F49644"/>
            <w:noWrap/>
            <w:tcMar>
              <w:top w:w="15" w:type="dxa"/>
              <w:left w:w="15" w:type="dxa"/>
              <w:bottom w:w="0" w:type="dxa"/>
              <w:right w:w="15" w:type="dxa"/>
            </w:tcMar>
            <w:vAlign w:val="center"/>
          </w:tcPr>
          <w:p w14:paraId="0CE6E034"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FK</w:t>
            </w:r>
          </w:p>
        </w:tc>
        <w:tc>
          <w:tcPr>
            <w:tcW w:w="1384" w:type="dxa"/>
            <w:tcBorders>
              <w:top w:val="nil"/>
              <w:left w:val="nil"/>
              <w:right w:val="nil"/>
            </w:tcBorders>
            <w:shd w:val="clear" w:color="auto" w:fill="F49644"/>
            <w:noWrap/>
            <w:tcMar>
              <w:top w:w="15" w:type="dxa"/>
              <w:left w:w="15" w:type="dxa"/>
              <w:bottom w:w="0" w:type="dxa"/>
              <w:right w:w="15" w:type="dxa"/>
            </w:tcMar>
            <w:vAlign w:val="center"/>
          </w:tcPr>
          <w:p w14:paraId="1033DFA2"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 xml:space="preserve">Default </w:t>
            </w:r>
          </w:p>
        </w:tc>
        <w:tc>
          <w:tcPr>
            <w:tcW w:w="1240" w:type="dxa"/>
            <w:tcBorders>
              <w:top w:val="nil"/>
              <w:left w:val="nil"/>
              <w:right w:val="nil"/>
            </w:tcBorders>
            <w:shd w:val="clear" w:color="auto" w:fill="F49644"/>
            <w:noWrap/>
            <w:tcMar>
              <w:top w:w="15" w:type="dxa"/>
              <w:left w:w="15" w:type="dxa"/>
              <w:bottom w:w="0" w:type="dxa"/>
              <w:right w:w="15" w:type="dxa"/>
            </w:tcMar>
            <w:vAlign w:val="center"/>
          </w:tcPr>
          <w:p w14:paraId="31170FA4"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Nullable</w:t>
            </w:r>
          </w:p>
        </w:tc>
        <w:tc>
          <w:tcPr>
            <w:tcW w:w="1520" w:type="dxa"/>
            <w:tcBorders>
              <w:top w:val="nil"/>
              <w:left w:val="nil"/>
              <w:right w:val="nil"/>
            </w:tcBorders>
            <w:shd w:val="clear" w:color="auto" w:fill="F49644"/>
            <w:noWrap/>
            <w:tcMar>
              <w:top w:w="15" w:type="dxa"/>
              <w:left w:w="15" w:type="dxa"/>
              <w:bottom w:w="0" w:type="dxa"/>
              <w:right w:w="15" w:type="dxa"/>
            </w:tcMar>
            <w:vAlign w:val="center"/>
          </w:tcPr>
          <w:p w14:paraId="5CBFC597"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Data Type</w:t>
            </w:r>
          </w:p>
        </w:tc>
        <w:tc>
          <w:tcPr>
            <w:tcW w:w="2329" w:type="dxa"/>
            <w:tcBorders>
              <w:top w:val="nil"/>
              <w:left w:val="nil"/>
              <w:right w:val="nil"/>
            </w:tcBorders>
            <w:shd w:val="clear" w:color="auto" w:fill="F49644"/>
            <w:vAlign w:val="center"/>
          </w:tcPr>
          <w:p w14:paraId="440C28D7"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Max Length</w:t>
            </w:r>
          </w:p>
        </w:tc>
      </w:tr>
      <w:tr w:rsidR="0001013D" w:rsidRPr="0017645C" w14:paraId="3C81722C" w14:textId="77777777" w:rsidTr="008D5CC6">
        <w:trPr>
          <w:trHeight w:val="255"/>
        </w:trPr>
        <w:tc>
          <w:tcPr>
            <w:tcW w:w="2142" w:type="dxa"/>
            <w:tcBorders>
              <w:top w:val="nil"/>
              <w:left w:val="nil"/>
              <w:bottom w:val="single" w:sz="2" w:space="0" w:color="000000" w:themeColor="text1"/>
              <w:right w:val="nil"/>
            </w:tcBorders>
            <w:noWrap/>
            <w:tcMar>
              <w:top w:w="15" w:type="dxa"/>
              <w:left w:w="15" w:type="dxa"/>
              <w:bottom w:w="0" w:type="dxa"/>
              <w:right w:w="15" w:type="dxa"/>
            </w:tcMar>
            <w:vAlign w:val="center"/>
          </w:tcPr>
          <w:p w14:paraId="6CB90D19" w14:textId="77777777" w:rsidR="0001013D" w:rsidRPr="0017645C" w:rsidRDefault="0001013D" w:rsidP="005C2179">
            <w:pPr>
              <w:rPr>
                <w:sz w:val="18"/>
                <w:szCs w:val="18"/>
              </w:rPr>
            </w:pPr>
            <w:r w:rsidRPr="0017645C">
              <w:rPr>
                <w:sz w:val="18"/>
                <w:szCs w:val="18"/>
              </w:rPr>
              <w:t>NestedVersion</w:t>
            </w:r>
          </w:p>
        </w:tc>
        <w:tc>
          <w:tcPr>
            <w:tcW w:w="867" w:type="dxa"/>
            <w:tcBorders>
              <w:top w:val="nil"/>
              <w:left w:val="nil"/>
              <w:bottom w:val="single" w:sz="2" w:space="0" w:color="000000" w:themeColor="text1"/>
              <w:right w:val="nil"/>
            </w:tcBorders>
            <w:tcMar>
              <w:top w:w="15" w:type="dxa"/>
              <w:left w:w="15" w:type="dxa"/>
              <w:bottom w:w="0" w:type="dxa"/>
              <w:right w:w="15" w:type="dxa"/>
            </w:tcMar>
            <w:vAlign w:val="center"/>
          </w:tcPr>
          <w:p w14:paraId="123864F5" w14:textId="77777777" w:rsidR="0001013D" w:rsidRPr="0017645C" w:rsidRDefault="0001013D" w:rsidP="005C2179">
            <w:pPr>
              <w:rPr>
                <w:sz w:val="18"/>
                <w:szCs w:val="18"/>
              </w:rPr>
            </w:pPr>
            <w:r w:rsidRPr="0017645C">
              <w:rPr>
                <w:sz w:val="18"/>
                <w:szCs w:val="18"/>
              </w:rPr>
              <w:t>Yes</w:t>
            </w:r>
          </w:p>
        </w:tc>
        <w:tc>
          <w:tcPr>
            <w:tcW w:w="1134" w:type="dxa"/>
            <w:tcBorders>
              <w:top w:val="nil"/>
              <w:left w:val="nil"/>
              <w:bottom w:val="single" w:sz="2" w:space="0" w:color="000000" w:themeColor="text1"/>
              <w:right w:val="nil"/>
            </w:tcBorders>
            <w:noWrap/>
            <w:tcMar>
              <w:top w:w="15" w:type="dxa"/>
              <w:left w:w="15" w:type="dxa"/>
              <w:bottom w:w="0" w:type="dxa"/>
              <w:right w:w="15" w:type="dxa"/>
            </w:tcMar>
            <w:vAlign w:val="center"/>
          </w:tcPr>
          <w:p w14:paraId="1885BBA3" w14:textId="77777777" w:rsidR="0001013D" w:rsidRPr="0017645C" w:rsidRDefault="0001013D" w:rsidP="005C2179">
            <w:pPr>
              <w:rPr>
                <w:sz w:val="18"/>
                <w:szCs w:val="18"/>
              </w:rPr>
            </w:pPr>
            <w:r w:rsidRPr="0017645C">
              <w:rPr>
                <w:sz w:val="18"/>
                <w:szCs w:val="18"/>
              </w:rPr>
              <w:t>Yes</w:t>
            </w:r>
          </w:p>
        </w:tc>
        <w:tc>
          <w:tcPr>
            <w:tcW w:w="1384" w:type="dxa"/>
            <w:tcBorders>
              <w:top w:val="nil"/>
              <w:left w:val="nil"/>
              <w:bottom w:val="single" w:sz="2" w:space="0" w:color="000000" w:themeColor="text1"/>
              <w:right w:val="nil"/>
            </w:tcBorders>
            <w:noWrap/>
            <w:tcMar>
              <w:top w:w="15" w:type="dxa"/>
              <w:left w:w="15" w:type="dxa"/>
              <w:bottom w:w="0" w:type="dxa"/>
              <w:right w:w="15" w:type="dxa"/>
            </w:tcMar>
            <w:vAlign w:val="center"/>
          </w:tcPr>
          <w:p w14:paraId="5D7C0B45" w14:textId="77777777" w:rsidR="0001013D" w:rsidRPr="0017645C" w:rsidRDefault="0001013D" w:rsidP="005C2179">
            <w:pPr>
              <w:rPr>
                <w:sz w:val="18"/>
                <w:szCs w:val="18"/>
              </w:rPr>
            </w:pPr>
            <w:r w:rsidRPr="0017645C">
              <w:rPr>
                <w:sz w:val="18"/>
                <w:szCs w:val="18"/>
              </w:rPr>
              <w:t>NULL</w:t>
            </w:r>
          </w:p>
        </w:tc>
        <w:tc>
          <w:tcPr>
            <w:tcW w:w="0" w:type="auto"/>
            <w:tcBorders>
              <w:top w:val="nil"/>
              <w:left w:val="nil"/>
              <w:bottom w:val="single" w:sz="2" w:space="0" w:color="000000" w:themeColor="text1"/>
              <w:right w:val="nil"/>
            </w:tcBorders>
            <w:noWrap/>
            <w:tcMar>
              <w:top w:w="15" w:type="dxa"/>
              <w:left w:w="15" w:type="dxa"/>
              <w:bottom w:w="0" w:type="dxa"/>
              <w:right w:w="15" w:type="dxa"/>
            </w:tcMar>
            <w:vAlign w:val="center"/>
          </w:tcPr>
          <w:p w14:paraId="7AC93299" w14:textId="77777777" w:rsidR="0001013D" w:rsidRPr="0017645C" w:rsidRDefault="0001013D" w:rsidP="005C2179">
            <w:pPr>
              <w:rPr>
                <w:sz w:val="18"/>
                <w:szCs w:val="18"/>
              </w:rPr>
            </w:pPr>
            <w:r w:rsidRPr="0017645C">
              <w:rPr>
                <w:sz w:val="18"/>
                <w:szCs w:val="18"/>
              </w:rPr>
              <w:t xml:space="preserve">No </w:t>
            </w:r>
          </w:p>
        </w:tc>
        <w:tc>
          <w:tcPr>
            <w:tcW w:w="0" w:type="auto"/>
            <w:tcBorders>
              <w:top w:val="nil"/>
              <w:left w:val="nil"/>
              <w:bottom w:val="single" w:sz="2" w:space="0" w:color="000000" w:themeColor="text1"/>
              <w:right w:val="nil"/>
            </w:tcBorders>
            <w:noWrap/>
            <w:tcMar>
              <w:top w:w="15" w:type="dxa"/>
              <w:left w:w="15" w:type="dxa"/>
              <w:bottom w:w="0" w:type="dxa"/>
              <w:right w:w="15" w:type="dxa"/>
            </w:tcMar>
            <w:vAlign w:val="center"/>
          </w:tcPr>
          <w:p w14:paraId="13A7244D" w14:textId="77777777" w:rsidR="0001013D" w:rsidRPr="0017645C" w:rsidRDefault="0001013D" w:rsidP="005C2179">
            <w:pPr>
              <w:rPr>
                <w:sz w:val="18"/>
                <w:szCs w:val="18"/>
              </w:rPr>
            </w:pPr>
            <w:r w:rsidRPr="0017645C">
              <w:rPr>
                <w:sz w:val="18"/>
                <w:szCs w:val="18"/>
              </w:rPr>
              <w:t>Int</w:t>
            </w:r>
          </w:p>
        </w:tc>
        <w:tc>
          <w:tcPr>
            <w:tcW w:w="2329" w:type="dxa"/>
            <w:tcBorders>
              <w:top w:val="nil"/>
              <w:left w:val="nil"/>
              <w:bottom w:val="single" w:sz="2" w:space="0" w:color="000000" w:themeColor="text1"/>
              <w:right w:val="nil"/>
            </w:tcBorders>
            <w:vAlign w:val="center"/>
          </w:tcPr>
          <w:p w14:paraId="0E28563F" w14:textId="77777777" w:rsidR="0001013D" w:rsidRPr="0017645C" w:rsidRDefault="0001013D" w:rsidP="005C2179">
            <w:pPr>
              <w:rPr>
                <w:sz w:val="18"/>
                <w:szCs w:val="18"/>
              </w:rPr>
            </w:pPr>
          </w:p>
        </w:tc>
      </w:tr>
      <w:tr w:rsidR="0001013D" w:rsidRPr="0017645C" w14:paraId="36EF57A0"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D05E02B" w14:textId="77777777" w:rsidR="0001013D" w:rsidRPr="0017645C" w:rsidRDefault="0001013D" w:rsidP="005C2179">
            <w:pPr>
              <w:rPr>
                <w:sz w:val="18"/>
                <w:szCs w:val="18"/>
              </w:rPr>
            </w:pPr>
            <w:r w:rsidRPr="0017645C">
              <w:rPr>
                <w:sz w:val="18"/>
                <w:szCs w:val="18"/>
              </w:rPr>
              <w:t>Version</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7575B7D2" w14:textId="77777777" w:rsidR="0001013D" w:rsidRPr="0017645C" w:rsidRDefault="0001013D" w:rsidP="005C2179">
            <w:pPr>
              <w:rPr>
                <w:sz w:val="18"/>
                <w:szCs w:val="18"/>
              </w:rPr>
            </w:pPr>
            <w:r w:rsidRPr="0017645C">
              <w:rPr>
                <w:sz w:val="18"/>
                <w:szCs w:val="18"/>
              </w:rPr>
              <w:t>Yes</w:t>
            </w: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019EA33" w14:textId="77777777" w:rsidR="0001013D" w:rsidRPr="0017645C" w:rsidRDefault="0001013D" w:rsidP="005C2179">
            <w:pPr>
              <w:rPr>
                <w:sz w:val="18"/>
                <w:szCs w:val="18"/>
              </w:rPr>
            </w:pPr>
            <w:r w:rsidRPr="0017645C">
              <w:rPr>
                <w:sz w:val="18"/>
                <w:szCs w:val="18"/>
              </w:rPr>
              <w:t>Yes</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D3A8A8F" w14:textId="77777777" w:rsidR="0001013D" w:rsidRPr="0017645C" w:rsidRDefault="0001013D" w:rsidP="005C2179">
            <w:pPr>
              <w:rPr>
                <w:sz w:val="18"/>
                <w:szCs w:val="18"/>
              </w:rPr>
            </w:pPr>
            <w:r w:rsidRPr="0017645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9E2563C" w14:textId="77777777" w:rsidR="0001013D" w:rsidRPr="0017645C" w:rsidRDefault="0001013D" w:rsidP="005C2179">
            <w:pPr>
              <w:rPr>
                <w:sz w:val="18"/>
                <w:szCs w:val="18"/>
              </w:rPr>
            </w:pPr>
            <w:r w:rsidRPr="0017645C">
              <w:rPr>
                <w:sz w:val="18"/>
                <w:szCs w:val="18"/>
              </w:rPr>
              <w:t xml:space="preserve">No </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B12FDCF" w14:textId="77777777" w:rsidR="0001013D" w:rsidRPr="0017645C" w:rsidRDefault="0001013D" w:rsidP="005C2179">
            <w:pPr>
              <w:rPr>
                <w:sz w:val="18"/>
                <w:szCs w:val="18"/>
              </w:rPr>
            </w:pPr>
            <w:r w:rsidRPr="0017645C">
              <w:rPr>
                <w:sz w:val="18"/>
                <w:szCs w:val="18"/>
              </w:rPr>
              <w:t>Int</w:t>
            </w:r>
          </w:p>
        </w:tc>
        <w:tc>
          <w:tcPr>
            <w:tcW w:w="2329" w:type="dxa"/>
            <w:tcBorders>
              <w:top w:val="single" w:sz="2" w:space="0" w:color="000000" w:themeColor="text1"/>
              <w:left w:val="nil"/>
              <w:bottom w:val="single" w:sz="2" w:space="0" w:color="000000" w:themeColor="text1"/>
              <w:right w:val="nil"/>
            </w:tcBorders>
            <w:vAlign w:val="center"/>
          </w:tcPr>
          <w:p w14:paraId="329FC903" w14:textId="77777777" w:rsidR="0001013D" w:rsidRPr="0017645C" w:rsidRDefault="0001013D" w:rsidP="005C2179">
            <w:pPr>
              <w:rPr>
                <w:sz w:val="18"/>
                <w:szCs w:val="18"/>
              </w:rPr>
            </w:pPr>
            <w:r w:rsidRPr="0017645C">
              <w:rPr>
                <w:sz w:val="18"/>
                <w:szCs w:val="18"/>
              </w:rPr>
              <w:t xml:space="preserve"> </w:t>
            </w:r>
          </w:p>
        </w:tc>
      </w:tr>
      <w:tr w:rsidR="0001013D" w:rsidRPr="0017645C" w14:paraId="710053BC"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17015F4F" w14:textId="77777777" w:rsidR="0001013D" w:rsidRPr="0017645C" w:rsidRDefault="0001013D" w:rsidP="005C2179">
            <w:pPr>
              <w:rPr>
                <w:sz w:val="18"/>
                <w:szCs w:val="18"/>
              </w:rPr>
            </w:pPr>
            <w:r w:rsidRPr="0017645C">
              <w:rPr>
                <w:sz w:val="18"/>
                <w:szCs w:val="18"/>
              </w:rPr>
              <w:t>DocID</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2AB2066F" w14:textId="77777777" w:rsidR="0001013D" w:rsidRPr="0017645C" w:rsidRDefault="0001013D" w:rsidP="005C2179">
            <w:pPr>
              <w:rPr>
                <w:sz w:val="18"/>
                <w:szCs w:val="18"/>
              </w:rPr>
            </w:pPr>
            <w:r w:rsidRPr="0017645C">
              <w:rPr>
                <w:sz w:val="18"/>
                <w:szCs w:val="18"/>
              </w:rPr>
              <w:t>Yes</w:t>
            </w: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AAD94AA" w14:textId="77777777" w:rsidR="0001013D" w:rsidRPr="0017645C" w:rsidRDefault="0001013D" w:rsidP="005C2179">
            <w:pPr>
              <w:rPr>
                <w:sz w:val="18"/>
                <w:szCs w:val="18"/>
              </w:rPr>
            </w:pPr>
            <w:r w:rsidRPr="0017645C">
              <w:rPr>
                <w:sz w:val="18"/>
                <w:szCs w:val="18"/>
              </w:rPr>
              <w:t>Yes</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02CE40C" w14:textId="77777777" w:rsidR="0001013D" w:rsidRPr="0017645C" w:rsidRDefault="0001013D" w:rsidP="005C2179">
            <w:pPr>
              <w:rPr>
                <w:sz w:val="18"/>
                <w:szCs w:val="18"/>
              </w:rPr>
            </w:pPr>
            <w:r w:rsidRPr="0017645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1535733C" w14:textId="77777777" w:rsidR="0001013D" w:rsidRPr="0017645C" w:rsidRDefault="0001013D" w:rsidP="005C2179">
            <w:pPr>
              <w:rPr>
                <w:sz w:val="18"/>
                <w:szCs w:val="18"/>
              </w:rPr>
            </w:pPr>
            <w:r w:rsidRPr="0017645C">
              <w:rPr>
                <w:sz w:val="18"/>
                <w:szCs w:val="18"/>
              </w:rPr>
              <w:t xml:space="preserve">No </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E92743A" w14:textId="77777777" w:rsidR="0001013D" w:rsidRPr="0017645C" w:rsidRDefault="0001013D" w:rsidP="005C2179">
            <w:pPr>
              <w:rPr>
                <w:sz w:val="18"/>
                <w:szCs w:val="18"/>
              </w:rPr>
            </w:pPr>
            <w:r w:rsidRPr="0017645C">
              <w:rPr>
                <w:sz w:val="18"/>
                <w:szCs w:val="18"/>
              </w:rPr>
              <w:t>Int</w:t>
            </w:r>
          </w:p>
        </w:tc>
        <w:tc>
          <w:tcPr>
            <w:tcW w:w="2329" w:type="dxa"/>
            <w:tcBorders>
              <w:top w:val="single" w:sz="2" w:space="0" w:color="000000" w:themeColor="text1"/>
              <w:left w:val="nil"/>
              <w:bottom w:val="single" w:sz="2" w:space="0" w:color="000000" w:themeColor="text1"/>
              <w:right w:val="nil"/>
            </w:tcBorders>
            <w:vAlign w:val="center"/>
          </w:tcPr>
          <w:p w14:paraId="1381AE17" w14:textId="77777777" w:rsidR="0001013D" w:rsidRPr="0017645C" w:rsidRDefault="0001013D" w:rsidP="005C2179">
            <w:pPr>
              <w:rPr>
                <w:sz w:val="18"/>
                <w:szCs w:val="18"/>
              </w:rPr>
            </w:pPr>
          </w:p>
        </w:tc>
      </w:tr>
      <w:tr w:rsidR="0001013D" w:rsidRPr="0017645C" w14:paraId="1D944E32"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4995A05" w14:textId="77777777" w:rsidR="0001013D" w:rsidRPr="0017645C" w:rsidRDefault="0001013D" w:rsidP="005C2179">
            <w:pPr>
              <w:rPr>
                <w:sz w:val="18"/>
                <w:szCs w:val="18"/>
              </w:rPr>
            </w:pPr>
            <w:r w:rsidRPr="0017645C">
              <w:rPr>
                <w:sz w:val="18"/>
                <w:szCs w:val="18"/>
              </w:rPr>
              <w:t>NestedDocID</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7A1F3C11" w14:textId="77777777" w:rsidR="0001013D" w:rsidRPr="0017645C" w:rsidRDefault="0001013D" w:rsidP="005C2179">
            <w:pPr>
              <w:rPr>
                <w:sz w:val="18"/>
                <w:szCs w:val="18"/>
              </w:rPr>
            </w:pPr>
            <w:r w:rsidRPr="0017645C">
              <w:rPr>
                <w:sz w:val="18"/>
                <w:szCs w:val="18"/>
              </w:rPr>
              <w:t>Yes</w:t>
            </w: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1B50589B" w14:textId="77777777" w:rsidR="0001013D" w:rsidRPr="0017645C" w:rsidRDefault="0001013D" w:rsidP="005C2179">
            <w:pPr>
              <w:rPr>
                <w:sz w:val="18"/>
                <w:szCs w:val="18"/>
              </w:rPr>
            </w:pPr>
            <w:r w:rsidRPr="0017645C">
              <w:rPr>
                <w:sz w:val="18"/>
                <w:szCs w:val="18"/>
              </w:rPr>
              <w:t>Yes</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7463F2AB" w14:textId="77777777" w:rsidR="0001013D" w:rsidRPr="0017645C" w:rsidRDefault="0001013D" w:rsidP="005C2179">
            <w:pPr>
              <w:rPr>
                <w:sz w:val="18"/>
                <w:szCs w:val="18"/>
              </w:rPr>
            </w:pPr>
            <w:r w:rsidRPr="0017645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9618B73" w14:textId="77777777" w:rsidR="0001013D" w:rsidRPr="0017645C" w:rsidRDefault="0001013D" w:rsidP="005C2179">
            <w:pPr>
              <w:rPr>
                <w:sz w:val="18"/>
                <w:szCs w:val="18"/>
              </w:rPr>
            </w:pPr>
            <w:r w:rsidRPr="0017645C">
              <w:rPr>
                <w:sz w:val="18"/>
                <w:szCs w:val="18"/>
              </w:rPr>
              <w:t xml:space="preserve">No </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E2F8208" w14:textId="77777777" w:rsidR="0001013D" w:rsidRPr="0017645C" w:rsidRDefault="0001013D" w:rsidP="005C2179">
            <w:pPr>
              <w:rPr>
                <w:sz w:val="18"/>
                <w:szCs w:val="18"/>
              </w:rPr>
            </w:pPr>
            <w:r w:rsidRPr="0017645C">
              <w:rPr>
                <w:sz w:val="18"/>
                <w:szCs w:val="18"/>
              </w:rPr>
              <w:t>Int</w:t>
            </w:r>
          </w:p>
        </w:tc>
        <w:tc>
          <w:tcPr>
            <w:tcW w:w="2329" w:type="dxa"/>
            <w:tcBorders>
              <w:top w:val="single" w:sz="2" w:space="0" w:color="000000" w:themeColor="text1"/>
              <w:left w:val="nil"/>
              <w:bottom w:val="single" w:sz="2" w:space="0" w:color="000000" w:themeColor="text1"/>
              <w:right w:val="nil"/>
            </w:tcBorders>
            <w:vAlign w:val="center"/>
          </w:tcPr>
          <w:p w14:paraId="2F9C6325" w14:textId="77777777" w:rsidR="0001013D" w:rsidRPr="0017645C" w:rsidRDefault="0001013D" w:rsidP="005C2179">
            <w:pPr>
              <w:rPr>
                <w:sz w:val="18"/>
                <w:szCs w:val="18"/>
              </w:rPr>
            </w:pPr>
          </w:p>
        </w:tc>
      </w:tr>
      <w:tr w:rsidR="0001013D" w:rsidRPr="0017645C" w14:paraId="1F04CBB7"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5D88A024" w14:textId="77777777" w:rsidR="0001013D" w:rsidRPr="0017645C" w:rsidRDefault="0001013D" w:rsidP="005C2179">
            <w:pPr>
              <w:rPr>
                <w:sz w:val="18"/>
                <w:szCs w:val="18"/>
              </w:rPr>
            </w:pPr>
            <w:r w:rsidRPr="0017645C">
              <w:rPr>
                <w:sz w:val="18"/>
                <w:szCs w:val="18"/>
              </w:rPr>
              <w:t>SortOrder</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5D7465F5" w14:textId="77777777" w:rsidR="0001013D" w:rsidRPr="0017645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557862E3" w14:textId="77777777" w:rsidR="0001013D" w:rsidRPr="0017645C" w:rsidRDefault="0001013D" w:rsidP="005C2179">
            <w:pPr>
              <w:rPr>
                <w:sz w:val="18"/>
                <w:szCs w:val="18"/>
              </w:rPr>
            </w:pP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676741D" w14:textId="77777777" w:rsidR="0001013D" w:rsidRPr="0017645C" w:rsidRDefault="0001013D" w:rsidP="005C2179">
            <w:pPr>
              <w:rPr>
                <w:sz w:val="18"/>
                <w:szCs w:val="18"/>
              </w:rPr>
            </w:pPr>
            <w:r w:rsidRPr="0017645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9512141" w14:textId="77777777" w:rsidR="0001013D" w:rsidRPr="0017645C" w:rsidRDefault="0001013D" w:rsidP="005C2179">
            <w:pPr>
              <w:rPr>
                <w:sz w:val="18"/>
                <w:szCs w:val="18"/>
              </w:rPr>
            </w:pPr>
            <w:r w:rsidRPr="0017645C">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8756E3E" w14:textId="77777777" w:rsidR="0001013D" w:rsidRPr="0017645C" w:rsidRDefault="0001013D" w:rsidP="005C2179">
            <w:pPr>
              <w:rPr>
                <w:sz w:val="18"/>
                <w:szCs w:val="18"/>
              </w:rPr>
            </w:pPr>
            <w:r w:rsidRPr="0017645C">
              <w:rPr>
                <w:sz w:val="18"/>
                <w:szCs w:val="18"/>
              </w:rPr>
              <w:t>Int</w:t>
            </w:r>
          </w:p>
        </w:tc>
        <w:tc>
          <w:tcPr>
            <w:tcW w:w="2329" w:type="dxa"/>
            <w:tcBorders>
              <w:top w:val="single" w:sz="2" w:space="0" w:color="000000" w:themeColor="text1"/>
              <w:left w:val="nil"/>
              <w:bottom w:val="single" w:sz="2" w:space="0" w:color="000000" w:themeColor="text1"/>
              <w:right w:val="nil"/>
            </w:tcBorders>
            <w:vAlign w:val="center"/>
          </w:tcPr>
          <w:p w14:paraId="1C12F9C5" w14:textId="77777777" w:rsidR="0001013D" w:rsidRPr="0017645C" w:rsidRDefault="0001013D" w:rsidP="005C2179">
            <w:pPr>
              <w:rPr>
                <w:sz w:val="18"/>
                <w:szCs w:val="18"/>
              </w:rPr>
            </w:pPr>
          </w:p>
        </w:tc>
      </w:tr>
      <w:tr w:rsidR="0001013D" w:rsidRPr="0017645C" w14:paraId="695BF948"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1607FA75" w14:textId="77777777" w:rsidR="0001013D" w:rsidRPr="0017645C" w:rsidRDefault="0001013D" w:rsidP="005C2179">
            <w:pPr>
              <w:rPr>
                <w:sz w:val="18"/>
                <w:szCs w:val="18"/>
              </w:rPr>
            </w:pPr>
            <w:r w:rsidRPr="0017645C">
              <w:rPr>
                <w:sz w:val="18"/>
                <w:szCs w:val="18"/>
              </w:rPr>
              <w:t>LastUpdate</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4B201F36" w14:textId="77777777" w:rsidR="0001013D" w:rsidRPr="0017645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2A5A4A1D" w14:textId="77777777" w:rsidR="0001013D" w:rsidRPr="0017645C" w:rsidRDefault="0001013D" w:rsidP="005C2179">
            <w:pPr>
              <w:rPr>
                <w:sz w:val="18"/>
                <w:szCs w:val="18"/>
              </w:rPr>
            </w:pP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4D9F8CC" w14:textId="77777777" w:rsidR="0001013D" w:rsidRPr="0017645C" w:rsidRDefault="0001013D" w:rsidP="005C2179">
            <w:pPr>
              <w:rPr>
                <w:sz w:val="18"/>
                <w:szCs w:val="18"/>
              </w:rPr>
            </w:pPr>
            <w:r w:rsidRPr="0017645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192AA824" w14:textId="77777777" w:rsidR="0001013D" w:rsidRPr="0017645C" w:rsidRDefault="0001013D" w:rsidP="005C2179">
            <w:pPr>
              <w:rPr>
                <w:sz w:val="18"/>
                <w:szCs w:val="18"/>
              </w:rPr>
            </w:pPr>
            <w:r w:rsidRPr="0017645C">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1481347D" w14:textId="77777777" w:rsidR="0001013D" w:rsidRPr="0017645C" w:rsidRDefault="0001013D" w:rsidP="005C2179">
            <w:pPr>
              <w:rPr>
                <w:sz w:val="18"/>
                <w:szCs w:val="18"/>
              </w:rPr>
            </w:pPr>
            <w:r w:rsidRPr="0017645C">
              <w:rPr>
                <w:sz w:val="18"/>
                <w:szCs w:val="18"/>
              </w:rPr>
              <w:t>Datetime</w:t>
            </w:r>
          </w:p>
        </w:tc>
        <w:tc>
          <w:tcPr>
            <w:tcW w:w="2329" w:type="dxa"/>
            <w:tcBorders>
              <w:top w:val="single" w:sz="2" w:space="0" w:color="000000" w:themeColor="text1"/>
              <w:left w:val="nil"/>
              <w:bottom w:val="single" w:sz="2" w:space="0" w:color="000000" w:themeColor="text1"/>
              <w:right w:val="nil"/>
            </w:tcBorders>
            <w:vAlign w:val="center"/>
          </w:tcPr>
          <w:p w14:paraId="3BC756DC" w14:textId="77777777" w:rsidR="0001013D" w:rsidRPr="0017645C" w:rsidRDefault="0001013D" w:rsidP="005C2179">
            <w:pPr>
              <w:rPr>
                <w:sz w:val="18"/>
                <w:szCs w:val="18"/>
              </w:rPr>
            </w:pPr>
          </w:p>
        </w:tc>
      </w:tr>
      <w:tr w:rsidR="0001013D" w:rsidRPr="0017645C" w14:paraId="692AEAB6"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8772450" w14:textId="77777777" w:rsidR="0001013D" w:rsidRPr="0017645C" w:rsidRDefault="0001013D" w:rsidP="005C2179">
            <w:pPr>
              <w:rPr>
                <w:sz w:val="18"/>
                <w:szCs w:val="18"/>
              </w:rPr>
            </w:pPr>
            <w:r w:rsidRPr="0017645C">
              <w:rPr>
                <w:sz w:val="18"/>
                <w:szCs w:val="18"/>
              </w:rPr>
              <w:t>LastUpdatedBy</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5DB8CCC7" w14:textId="77777777" w:rsidR="0001013D" w:rsidRPr="0017645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1594E595" w14:textId="77777777" w:rsidR="0001013D" w:rsidRPr="0017645C" w:rsidRDefault="0001013D" w:rsidP="005C2179">
            <w:pPr>
              <w:rPr>
                <w:sz w:val="18"/>
                <w:szCs w:val="18"/>
              </w:rPr>
            </w:pPr>
            <w:r w:rsidRPr="0017645C">
              <w:rPr>
                <w:sz w:val="18"/>
                <w:szCs w:val="18"/>
              </w:rPr>
              <w:t>Yes</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C383F34" w14:textId="77777777" w:rsidR="0001013D" w:rsidRPr="0017645C" w:rsidRDefault="0001013D" w:rsidP="005C2179">
            <w:pPr>
              <w:rPr>
                <w:sz w:val="18"/>
                <w:szCs w:val="18"/>
              </w:rPr>
            </w:pPr>
            <w:r w:rsidRPr="0017645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4DD5899" w14:textId="77777777" w:rsidR="0001013D" w:rsidRPr="0017645C" w:rsidRDefault="0001013D" w:rsidP="005C2179">
            <w:pPr>
              <w:rPr>
                <w:sz w:val="18"/>
                <w:szCs w:val="18"/>
              </w:rPr>
            </w:pPr>
            <w:r w:rsidRPr="0017645C">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1A9CD3F4" w14:textId="77777777" w:rsidR="0001013D" w:rsidRPr="0017645C" w:rsidRDefault="0001013D" w:rsidP="005C2179">
            <w:pPr>
              <w:rPr>
                <w:sz w:val="18"/>
                <w:szCs w:val="18"/>
              </w:rPr>
            </w:pPr>
            <w:r w:rsidRPr="0017645C">
              <w:rPr>
                <w:sz w:val="18"/>
                <w:szCs w:val="18"/>
              </w:rPr>
              <w:t>Int</w:t>
            </w:r>
          </w:p>
        </w:tc>
        <w:tc>
          <w:tcPr>
            <w:tcW w:w="2329" w:type="dxa"/>
            <w:tcBorders>
              <w:top w:val="single" w:sz="2" w:space="0" w:color="000000" w:themeColor="text1"/>
              <w:left w:val="nil"/>
              <w:bottom w:val="single" w:sz="2" w:space="0" w:color="000000" w:themeColor="text1"/>
              <w:right w:val="nil"/>
            </w:tcBorders>
            <w:vAlign w:val="center"/>
          </w:tcPr>
          <w:p w14:paraId="0D7C0079" w14:textId="77777777" w:rsidR="0001013D" w:rsidRPr="0017645C" w:rsidRDefault="0001013D" w:rsidP="005C2179">
            <w:pPr>
              <w:rPr>
                <w:sz w:val="18"/>
                <w:szCs w:val="18"/>
              </w:rPr>
            </w:pPr>
          </w:p>
        </w:tc>
      </w:tr>
    </w:tbl>
    <w:p w14:paraId="46F78CF9" w14:textId="77777777" w:rsidR="0001013D" w:rsidRDefault="0001013D" w:rsidP="0001013D">
      <w:pPr>
        <w:rPr>
          <w:sz w:val="18"/>
          <w:szCs w:val="18"/>
        </w:rPr>
      </w:pPr>
    </w:p>
    <w:p w14:paraId="21E8185B" w14:textId="32D65CDC" w:rsidR="0001013D" w:rsidRDefault="0001013D" w:rsidP="002A74F3">
      <w:pPr>
        <w:pStyle w:val="Heading3"/>
      </w:pPr>
      <w:bookmarkStart w:id="155" w:name="_Toc86153902"/>
      <w:r>
        <w:t>Data Content</w:t>
      </w:r>
      <w:bookmarkEnd w:id="155"/>
    </w:p>
    <w:p w14:paraId="5FFB241D" w14:textId="77777777" w:rsidR="0001013D" w:rsidRPr="0031026C" w:rsidRDefault="0001013D" w:rsidP="008D5CC6">
      <w:r w:rsidRPr="0031026C">
        <w:t>A version of a document</w:t>
      </w:r>
    </w:p>
    <w:tbl>
      <w:tblPr>
        <w:tblW w:w="10616" w:type="dxa"/>
        <w:tblCellMar>
          <w:left w:w="0" w:type="dxa"/>
          <w:right w:w="0" w:type="dxa"/>
        </w:tblCellMar>
        <w:tblLook w:val="0000" w:firstRow="0" w:lastRow="0" w:firstColumn="0" w:lastColumn="0" w:noHBand="0" w:noVBand="0"/>
      </w:tblPr>
      <w:tblGrid>
        <w:gridCol w:w="2142"/>
        <w:gridCol w:w="774"/>
        <w:gridCol w:w="1134"/>
        <w:gridCol w:w="1384"/>
        <w:gridCol w:w="1240"/>
        <w:gridCol w:w="1520"/>
        <w:gridCol w:w="2422"/>
      </w:tblGrid>
      <w:tr w:rsidR="0001013D" w:rsidRPr="0031026C" w14:paraId="2FA25690" w14:textId="77777777" w:rsidTr="008D5CC6">
        <w:trPr>
          <w:trHeight w:val="255"/>
        </w:trPr>
        <w:tc>
          <w:tcPr>
            <w:tcW w:w="2142" w:type="dxa"/>
            <w:tcBorders>
              <w:top w:val="nil"/>
              <w:left w:val="nil"/>
              <w:right w:val="nil"/>
            </w:tcBorders>
            <w:shd w:val="clear" w:color="auto" w:fill="F49644"/>
            <w:noWrap/>
            <w:tcMar>
              <w:top w:w="15" w:type="dxa"/>
              <w:left w:w="15" w:type="dxa"/>
              <w:bottom w:w="0" w:type="dxa"/>
              <w:right w:w="15" w:type="dxa"/>
            </w:tcMar>
            <w:vAlign w:val="center"/>
          </w:tcPr>
          <w:p w14:paraId="40A54A32"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Column Name</w:t>
            </w:r>
          </w:p>
        </w:tc>
        <w:tc>
          <w:tcPr>
            <w:tcW w:w="774" w:type="dxa"/>
            <w:tcBorders>
              <w:top w:val="nil"/>
              <w:left w:val="nil"/>
              <w:right w:val="nil"/>
            </w:tcBorders>
            <w:shd w:val="clear" w:color="auto" w:fill="F49644"/>
            <w:tcMar>
              <w:top w:w="15" w:type="dxa"/>
              <w:left w:w="15" w:type="dxa"/>
              <w:bottom w:w="0" w:type="dxa"/>
              <w:right w:w="15" w:type="dxa"/>
            </w:tcMar>
            <w:vAlign w:val="center"/>
          </w:tcPr>
          <w:p w14:paraId="201C3BF4"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FK</w:t>
            </w:r>
          </w:p>
        </w:tc>
        <w:tc>
          <w:tcPr>
            <w:tcW w:w="1134" w:type="dxa"/>
            <w:tcBorders>
              <w:top w:val="nil"/>
              <w:left w:val="nil"/>
              <w:right w:val="nil"/>
            </w:tcBorders>
            <w:shd w:val="clear" w:color="auto" w:fill="F49644"/>
            <w:noWrap/>
            <w:tcMar>
              <w:top w:w="15" w:type="dxa"/>
              <w:left w:w="15" w:type="dxa"/>
              <w:bottom w:w="0" w:type="dxa"/>
              <w:right w:w="15" w:type="dxa"/>
            </w:tcMar>
            <w:vAlign w:val="center"/>
          </w:tcPr>
          <w:p w14:paraId="7634C6AB"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PK</w:t>
            </w:r>
          </w:p>
        </w:tc>
        <w:tc>
          <w:tcPr>
            <w:tcW w:w="1384" w:type="dxa"/>
            <w:tcBorders>
              <w:top w:val="nil"/>
              <w:left w:val="nil"/>
              <w:right w:val="nil"/>
            </w:tcBorders>
            <w:shd w:val="clear" w:color="auto" w:fill="F49644"/>
            <w:noWrap/>
            <w:tcMar>
              <w:top w:w="15" w:type="dxa"/>
              <w:left w:w="15" w:type="dxa"/>
              <w:bottom w:w="0" w:type="dxa"/>
              <w:right w:w="15" w:type="dxa"/>
            </w:tcMar>
            <w:vAlign w:val="center"/>
          </w:tcPr>
          <w:p w14:paraId="61B695D1"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 xml:space="preserve">Default </w:t>
            </w:r>
          </w:p>
        </w:tc>
        <w:tc>
          <w:tcPr>
            <w:tcW w:w="1240" w:type="dxa"/>
            <w:tcBorders>
              <w:top w:val="nil"/>
              <w:left w:val="nil"/>
              <w:right w:val="nil"/>
            </w:tcBorders>
            <w:shd w:val="clear" w:color="auto" w:fill="F49644"/>
            <w:noWrap/>
            <w:tcMar>
              <w:top w:w="15" w:type="dxa"/>
              <w:left w:w="15" w:type="dxa"/>
              <w:bottom w:w="0" w:type="dxa"/>
              <w:right w:w="15" w:type="dxa"/>
            </w:tcMar>
            <w:vAlign w:val="center"/>
          </w:tcPr>
          <w:p w14:paraId="349E4AF8"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Nullable</w:t>
            </w:r>
          </w:p>
        </w:tc>
        <w:tc>
          <w:tcPr>
            <w:tcW w:w="1520" w:type="dxa"/>
            <w:tcBorders>
              <w:top w:val="nil"/>
              <w:left w:val="nil"/>
              <w:right w:val="nil"/>
            </w:tcBorders>
            <w:shd w:val="clear" w:color="auto" w:fill="F49644"/>
            <w:noWrap/>
            <w:tcMar>
              <w:top w:w="15" w:type="dxa"/>
              <w:left w:w="15" w:type="dxa"/>
              <w:bottom w:w="0" w:type="dxa"/>
              <w:right w:w="15" w:type="dxa"/>
            </w:tcMar>
            <w:vAlign w:val="center"/>
          </w:tcPr>
          <w:p w14:paraId="37AECFFB"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Data Type</w:t>
            </w:r>
          </w:p>
        </w:tc>
        <w:tc>
          <w:tcPr>
            <w:tcW w:w="2422" w:type="dxa"/>
            <w:tcBorders>
              <w:top w:val="nil"/>
              <w:left w:val="nil"/>
              <w:right w:val="nil"/>
            </w:tcBorders>
            <w:shd w:val="clear" w:color="auto" w:fill="F49644"/>
            <w:vAlign w:val="center"/>
          </w:tcPr>
          <w:p w14:paraId="486D9963" w14:textId="77777777" w:rsidR="0001013D" w:rsidRPr="008D5CC6" w:rsidRDefault="0001013D" w:rsidP="005C2179">
            <w:pPr>
              <w:rPr>
                <w:b/>
                <w:bCs/>
                <w:color w:val="FFFFFF" w:themeColor="background1"/>
                <w:sz w:val="18"/>
                <w:szCs w:val="18"/>
              </w:rPr>
            </w:pPr>
            <w:r w:rsidRPr="008D5CC6">
              <w:rPr>
                <w:b/>
                <w:bCs/>
                <w:color w:val="FFFFFF" w:themeColor="background1"/>
                <w:sz w:val="18"/>
                <w:szCs w:val="18"/>
              </w:rPr>
              <w:t>Max Length</w:t>
            </w:r>
          </w:p>
        </w:tc>
      </w:tr>
      <w:tr w:rsidR="0001013D" w:rsidRPr="0031026C" w14:paraId="2EF32E8D" w14:textId="77777777" w:rsidTr="008D5CC6">
        <w:trPr>
          <w:trHeight w:val="255"/>
        </w:trPr>
        <w:tc>
          <w:tcPr>
            <w:tcW w:w="2142" w:type="dxa"/>
            <w:tcBorders>
              <w:top w:val="nil"/>
              <w:left w:val="nil"/>
              <w:bottom w:val="single" w:sz="2" w:space="0" w:color="000000" w:themeColor="text1"/>
              <w:right w:val="nil"/>
            </w:tcBorders>
            <w:noWrap/>
            <w:tcMar>
              <w:top w:w="15" w:type="dxa"/>
              <w:left w:w="15" w:type="dxa"/>
              <w:bottom w:w="0" w:type="dxa"/>
              <w:right w:w="15" w:type="dxa"/>
            </w:tcMar>
            <w:vAlign w:val="center"/>
          </w:tcPr>
          <w:p w14:paraId="01DFA5DD" w14:textId="77777777" w:rsidR="0001013D" w:rsidRPr="0031026C" w:rsidRDefault="0001013D" w:rsidP="005C2179">
            <w:pPr>
              <w:rPr>
                <w:sz w:val="18"/>
                <w:szCs w:val="18"/>
              </w:rPr>
            </w:pPr>
            <w:r w:rsidRPr="0031026C">
              <w:rPr>
                <w:sz w:val="18"/>
                <w:szCs w:val="18"/>
              </w:rPr>
              <w:t>DocID</w:t>
            </w:r>
          </w:p>
        </w:tc>
        <w:tc>
          <w:tcPr>
            <w:tcW w:w="774" w:type="dxa"/>
            <w:tcBorders>
              <w:top w:val="nil"/>
              <w:left w:val="nil"/>
              <w:bottom w:val="single" w:sz="2" w:space="0" w:color="000000" w:themeColor="text1"/>
              <w:right w:val="nil"/>
            </w:tcBorders>
            <w:tcMar>
              <w:top w:w="15" w:type="dxa"/>
              <w:left w:w="15" w:type="dxa"/>
              <w:bottom w:w="0" w:type="dxa"/>
              <w:right w:w="15" w:type="dxa"/>
            </w:tcMar>
            <w:vAlign w:val="center"/>
          </w:tcPr>
          <w:p w14:paraId="7BEAB0B3" w14:textId="77777777" w:rsidR="0001013D" w:rsidRPr="0031026C" w:rsidRDefault="0001013D" w:rsidP="005C2179">
            <w:pPr>
              <w:rPr>
                <w:sz w:val="18"/>
                <w:szCs w:val="18"/>
              </w:rPr>
            </w:pPr>
            <w:r w:rsidRPr="0031026C">
              <w:rPr>
                <w:sz w:val="18"/>
                <w:szCs w:val="18"/>
              </w:rPr>
              <w:t>Yes</w:t>
            </w:r>
          </w:p>
        </w:tc>
        <w:tc>
          <w:tcPr>
            <w:tcW w:w="1134" w:type="dxa"/>
            <w:tcBorders>
              <w:top w:val="nil"/>
              <w:left w:val="nil"/>
              <w:bottom w:val="single" w:sz="2" w:space="0" w:color="000000" w:themeColor="text1"/>
              <w:right w:val="nil"/>
            </w:tcBorders>
            <w:noWrap/>
            <w:tcMar>
              <w:top w:w="15" w:type="dxa"/>
              <w:left w:w="15" w:type="dxa"/>
              <w:bottom w:w="0" w:type="dxa"/>
              <w:right w:w="15" w:type="dxa"/>
            </w:tcMar>
            <w:vAlign w:val="center"/>
          </w:tcPr>
          <w:p w14:paraId="7589C3AE" w14:textId="77777777" w:rsidR="0001013D" w:rsidRPr="0031026C" w:rsidRDefault="0001013D" w:rsidP="005C2179">
            <w:pPr>
              <w:rPr>
                <w:sz w:val="18"/>
                <w:szCs w:val="18"/>
              </w:rPr>
            </w:pPr>
            <w:r w:rsidRPr="0031026C">
              <w:rPr>
                <w:sz w:val="18"/>
                <w:szCs w:val="18"/>
              </w:rPr>
              <w:t>Yes</w:t>
            </w:r>
          </w:p>
        </w:tc>
        <w:tc>
          <w:tcPr>
            <w:tcW w:w="1384" w:type="dxa"/>
            <w:tcBorders>
              <w:top w:val="nil"/>
              <w:left w:val="nil"/>
              <w:bottom w:val="single" w:sz="2" w:space="0" w:color="000000" w:themeColor="text1"/>
              <w:right w:val="nil"/>
            </w:tcBorders>
            <w:noWrap/>
            <w:tcMar>
              <w:top w:w="15" w:type="dxa"/>
              <w:left w:w="15" w:type="dxa"/>
              <w:bottom w:w="0" w:type="dxa"/>
              <w:right w:w="15" w:type="dxa"/>
            </w:tcMar>
            <w:vAlign w:val="center"/>
          </w:tcPr>
          <w:p w14:paraId="4124D655" w14:textId="77777777" w:rsidR="0001013D" w:rsidRPr="0031026C" w:rsidRDefault="0001013D" w:rsidP="005C2179">
            <w:pPr>
              <w:rPr>
                <w:sz w:val="18"/>
                <w:szCs w:val="18"/>
              </w:rPr>
            </w:pPr>
            <w:r w:rsidRPr="0031026C">
              <w:rPr>
                <w:sz w:val="18"/>
                <w:szCs w:val="18"/>
              </w:rPr>
              <w:t>NULL</w:t>
            </w:r>
          </w:p>
        </w:tc>
        <w:tc>
          <w:tcPr>
            <w:tcW w:w="0" w:type="auto"/>
            <w:tcBorders>
              <w:top w:val="nil"/>
              <w:left w:val="nil"/>
              <w:bottom w:val="single" w:sz="2" w:space="0" w:color="000000" w:themeColor="text1"/>
              <w:right w:val="nil"/>
            </w:tcBorders>
            <w:noWrap/>
            <w:tcMar>
              <w:top w:w="15" w:type="dxa"/>
              <w:left w:w="15" w:type="dxa"/>
              <w:bottom w:w="0" w:type="dxa"/>
              <w:right w:w="15" w:type="dxa"/>
            </w:tcMar>
            <w:vAlign w:val="center"/>
          </w:tcPr>
          <w:p w14:paraId="3D3F58EA" w14:textId="77777777" w:rsidR="0001013D" w:rsidRPr="0031026C" w:rsidRDefault="0001013D" w:rsidP="005C2179">
            <w:pPr>
              <w:rPr>
                <w:sz w:val="18"/>
                <w:szCs w:val="18"/>
              </w:rPr>
            </w:pPr>
            <w:r w:rsidRPr="0031026C">
              <w:rPr>
                <w:sz w:val="18"/>
                <w:szCs w:val="18"/>
              </w:rPr>
              <w:t xml:space="preserve">No </w:t>
            </w:r>
          </w:p>
        </w:tc>
        <w:tc>
          <w:tcPr>
            <w:tcW w:w="0" w:type="auto"/>
            <w:tcBorders>
              <w:top w:val="nil"/>
              <w:left w:val="nil"/>
              <w:bottom w:val="single" w:sz="2" w:space="0" w:color="000000" w:themeColor="text1"/>
              <w:right w:val="nil"/>
            </w:tcBorders>
            <w:noWrap/>
            <w:tcMar>
              <w:top w:w="15" w:type="dxa"/>
              <w:left w:w="15" w:type="dxa"/>
              <w:bottom w:w="0" w:type="dxa"/>
              <w:right w:w="15" w:type="dxa"/>
            </w:tcMar>
            <w:vAlign w:val="center"/>
          </w:tcPr>
          <w:p w14:paraId="4242E146" w14:textId="77777777" w:rsidR="0001013D" w:rsidRPr="0031026C" w:rsidRDefault="0001013D" w:rsidP="005C2179">
            <w:pPr>
              <w:rPr>
                <w:sz w:val="18"/>
                <w:szCs w:val="18"/>
              </w:rPr>
            </w:pPr>
            <w:r w:rsidRPr="0031026C">
              <w:rPr>
                <w:sz w:val="18"/>
                <w:szCs w:val="18"/>
              </w:rPr>
              <w:t>Int</w:t>
            </w:r>
          </w:p>
        </w:tc>
        <w:tc>
          <w:tcPr>
            <w:tcW w:w="2422" w:type="dxa"/>
            <w:tcBorders>
              <w:top w:val="nil"/>
              <w:left w:val="nil"/>
              <w:bottom w:val="single" w:sz="2" w:space="0" w:color="000000" w:themeColor="text1"/>
              <w:right w:val="nil"/>
            </w:tcBorders>
            <w:vAlign w:val="center"/>
          </w:tcPr>
          <w:p w14:paraId="1AC91339" w14:textId="77777777" w:rsidR="0001013D" w:rsidRPr="0031026C" w:rsidRDefault="0001013D" w:rsidP="005C2179">
            <w:pPr>
              <w:rPr>
                <w:sz w:val="18"/>
                <w:szCs w:val="18"/>
              </w:rPr>
            </w:pPr>
          </w:p>
        </w:tc>
      </w:tr>
      <w:tr w:rsidR="0001013D" w:rsidRPr="0031026C" w14:paraId="200DC375"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24D9D95" w14:textId="77777777" w:rsidR="0001013D" w:rsidRPr="0031026C" w:rsidRDefault="0001013D" w:rsidP="005C2179">
            <w:pPr>
              <w:rPr>
                <w:sz w:val="18"/>
                <w:szCs w:val="18"/>
              </w:rPr>
            </w:pPr>
            <w:r w:rsidRPr="0031026C">
              <w:rPr>
                <w:sz w:val="18"/>
                <w:szCs w:val="18"/>
              </w:rPr>
              <w:t>Version</w:t>
            </w:r>
          </w:p>
        </w:tc>
        <w:tc>
          <w:tcPr>
            <w:tcW w:w="774"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36A3261C" w14:textId="77777777" w:rsidR="0001013D" w:rsidRPr="0031026C" w:rsidRDefault="0001013D" w:rsidP="005C2179">
            <w:pPr>
              <w:rPr>
                <w:sz w:val="18"/>
                <w:szCs w:val="18"/>
              </w:rPr>
            </w:pPr>
            <w:r w:rsidRPr="0031026C">
              <w:rPr>
                <w:sz w:val="18"/>
                <w:szCs w:val="18"/>
              </w:rPr>
              <w:t>Yes</w:t>
            </w: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2BF9D6DE" w14:textId="77777777" w:rsidR="0001013D" w:rsidRPr="0031026C" w:rsidRDefault="0001013D" w:rsidP="005C2179">
            <w:pPr>
              <w:rPr>
                <w:sz w:val="18"/>
                <w:szCs w:val="18"/>
              </w:rPr>
            </w:pPr>
            <w:r w:rsidRPr="0031026C">
              <w:rPr>
                <w:sz w:val="18"/>
                <w:szCs w:val="18"/>
              </w:rPr>
              <w:t>Yes</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2AB4BC32" w14:textId="77777777" w:rsidR="0001013D" w:rsidRPr="0031026C" w:rsidRDefault="0001013D" w:rsidP="005C2179">
            <w:pPr>
              <w:rPr>
                <w:sz w:val="18"/>
                <w:szCs w:val="18"/>
              </w:rPr>
            </w:pPr>
            <w:r w:rsidRPr="0031026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72A490D2" w14:textId="77777777" w:rsidR="0001013D" w:rsidRPr="0031026C" w:rsidRDefault="0001013D" w:rsidP="005C2179">
            <w:pPr>
              <w:rPr>
                <w:sz w:val="18"/>
                <w:szCs w:val="18"/>
              </w:rPr>
            </w:pPr>
            <w:r w:rsidRPr="0031026C">
              <w:rPr>
                <w:sz w:val="18"/>
                <w:szCs w:val="18"/>
              </w:rPr>
              <w:t xml:space="preserve">No </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2E54AD25" w14:textId="77777777" w:rsidR="0001013D" w:rsidRPr="0031026C" w:rsidRDefault="0001013D" w:rsidP="005C2179">
            <w:pPr>
              <w:rPr>
                <w:sz w:val="18"/>
                <w:szCs w:val="18"/>
              </w:rPr>
            </w:pPr>
            <w:r w:rsidRPr="0031026C">
              <w:rPr>
                <w:sz w:val="18"/>
                <w:szCs w:val="18"/>
              </w:rPr>
              <w:t>Int</w:t>
            </w:r>
          </w:p>
        </w:tc>
        <w:tc>
          <w:tcPr>
            <w:tcW w:w="2422" w:type="dxa"/>
            <w:tcBorders>
              <w:top w:val="single" w:sz="2" w:space="0" w:color="000000" w:themeColor="text1"/>
              <w:left w:val="nil"/>
              <w:bottom w:val="single" w:sz="2" w:space="0" w:color="000000" w:themeColor="text1"/>
              <w:right w:val="nil"/>
            </w:tcBorders>
            <w:vAlign w:val="center"/>
          </w:tcPr>
          <w:p w14:paraId="01832ACE" w14:textId="77777777" w:rsidR="0001013D" w:rsidRPr="0031026C" w:rsidRDefault="0001013D" w:rsidP="005C2179">
            <w:pPr>
              <w:rPr>
                <w:sz w:val="18"/>
                <w:szCs w:val="18"/>
              </w:rPr>
            </w:pPr>
            <w:r w:rsidRPr="0031026C">
              <w:rPr>
                <w:sz w:val="18"/>
                <w:szCs w:val="18"/>
              </w:rPr>
              <w:t xml:space="preserve"> </w:t>
            </w:r>
          </w:p>
        </w:tc>
      </w:tr>
      <w:tr w:rsidR="0001013D" w:rsidRPr="0031026C" w14:paraId="00C8E87C"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B100FD5" w14:textId="77777777" w:rsidR="0001013D" w:rsidRPr="0031026C" w:rsidRDefault="0001013D" w:rsidP="005C2179">
            <w:pPr>
              <w:rPr>
                <w:sz w:val="18"/>
                <w:szCs w:val="18"/>
              </w:rPr>
            </w:pPr>
            <w:r w:rsidRPr="0031026C">
              <w:rPr>
                <w:sz w:val="18"/>
                <w:szCs w:val="18"/>
              </w:rPr>
              <w:t>Language</w:t>
            </w:r>
          </w:p>
        </w:tc>
        <w:tc>
          <w:tcPr>
            <w:tcW w:w="774"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423C49CA" w14:textId="77777777" w:rsidR="0001013D" w:rsidRPr="0031026C" w:rsidRDefault="0001013D" w:rsidP="005C2179">
            <w:pPr>
              <w:rPr>
                <w:sz w:val="18"/>
                <w:szCs w:val="18"/>
              </w:rPr>
            </w:pPr>
            <w:r w:rsidRPr="0031026C">
              <w:rPr>
                <w:sz w:val="18"/>
                <w:szCs w:val="18"/>
              </w:rPr>
              <w:t>Yes</w:t>
            </w: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1DE79FA7" w14:textId="77777777" w:rsidR="0001013D" w:rsidRPr="0031026C" w:rsidRDefault="0001013D" w:rsidP="005C2179">
            <w:pPr>
              <w:rPr>
                <w:sz w:val="18"/>
                <w:szCs w:val="18"/>
              </w:rPr>
            </w:pPr>
            <w:r w:rsidRPr="0031026C">
              <w:rPr>
                <w:sz w:val="18"/>
                <w:szCs w:val="18"/>
              </w:rPr>
              <w:t>Yes</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59E49844" w14:textId="77777777" w:rsidR="0001013D" w:rsidRPr="0031026C" w:rsidRDefault="0001013D" w:rsidP="005C2179">
            <w:pPr>
              <w:rPr>
                <w:sz w:val="18"/>
                <w:szCs w:val="18"/>
              </w:rPr>
            </w:pPr>
            <w:r w:rsidRPr="0031026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1B2574C" w14:textId="77777777" w:rsidR="0001013D" w:rsidRPr="0031026C" w:rsidRDefault="0001013D" w:rsidP="005C2179">
            <w:pPr>
              <w:rPr>
                <w:sz w:val="18"/>
                <w:szCs w:val="18"/>
              </w:rPr>
            </w:pPr>
            <w:r w:rsidRPr="0031026C">
              <w:rPr>
                <w:sz w:val="18"/>
                <w:szCs w:val="18"/>
              </w:rPr>
              <w:t xml:space="preserve">No </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21CBDC59" w14:textId="77777777" w:rsidR="0001013D" w:rsidRPr="0031026C" w:rsidRDefault="0001013D" w:rsidP="005C2179">
            <w:pPr>
              <w:rPr>
                <w:sz w:val="18"/>
                <w:szCs w:val="18"/>
              </w:rPr>
            </w:pPr>
            <w:r w:rsidRPr="0031026C">
              <w:rPr>
                <w:sz w:val="18"/>
                <w:szCs w:val="18"/>
              </w:rPr>
              <w:t>Int</w:t>
            </w:r>
          </w:p>
        </w:tc>
        <w:tc>
          <w:tcPr>
            <w:tcW w:w="2422" w:type="dxa"/>
            <w:tcBorders>
              <w:top w:val="single" w:sz="2" w:space="0" w:color="000000" w:themeColor="text1"/>
              <w:left w:val="nil"/>
              <w:bottom w:val="single" w:sz="2" w:space="0" w:color="000000" w:themeColor="text1"/>
              <w:right w:val="nil"/>
            </w:tcBorders>
            <w:vAlign w:val="center"/>
          </w:tcPr>
          <w:p w14:paraId="24D0FEBA" w14:textId="77777777" w:rsidR="0001013D" w:rsidRPr="0031026C" w:rsidRDefault="0001013D" w:rsidP="005C2179">
            <w:pPr>
              <w:rPr>
                <w:sz w:val="18"/>
                <w:szCs w:val="18"/>
              </w:rPr>
            </w:pPr>
          </w:p>
        </w:tc>
      </w:tr>
      <w:tr w:rsidR="0001013D" w:rsidRPr="0031026C" w14:paraId="2C884C03"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68B9864" w14:textId="77777777" w:rsidR="0001013D" w:rsidRPr="0031026C" w:rsidRDefault="0001013D" w:rsidP="005C2179">
            <w:pPr>
              <w:rPr>
                <w:sz w:val="18"/>
                <w:szCs w:val="18"/>
              </w:rPr>
            </w:pPr>
            <w:r w:rsidRPr="0031026C">
              <w:rPr>
                <w:sz w:val="18"/>
                <w:szCs w:val="18"/>
              </w:rPr>
              <w:t>Format</w:t>
            </w:r>
          </w:p>
        </w:tc>
        <w:tc>
          <w:tcPr>
            <w:tcW w:w="774"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246208C7" w14:textId="77777777" w:rsidR="0001013D" w:rsidRPr="0031026C" w:rsidRDefault="0001013D" w:rsidP="005C2179">
            <w:pPr>
              <w:rPr>
                <w:sz w:val="18"/>
                <w:szCs w:val="18"/>
              </w:rPr>
            </w:pPr>
            <w:r w:rsidRPr="0031026C">
              <w:rPr>
                <w:sz w:val="18"/>
                <w:szCs w:val="18"/>
              </w:rPr>
              <w:t>Yes</w:t>
            </w: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5FF76E11" w14:textId="77777777" w:rsidR="0001013D" w:rsidRPr="0031026C" w:rsidRDefault="0001013D" w:rsidP="005C2179">
            <w:pPr>
              <w:rPr>
                <w:sz w:val="18"/>
                <w:szCs w:val="18"/>
              </w:rPr>
            </w:pPr>
            <w:r w:rsidRPr="0031026C">
              <w:rPr>
                <w:sz w:val="18"/>
                <w:szCs w:val="18"/>
              </w:rPr>
              <w:t>Yes</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2466FB9" w14:textId="77777777" w:rsidR="0001013D" w:rsidRPr="0031026C" w:rsidRDefault="0001013D" w:rsidP="005C2179">
            <w:pPr>
              <w:rPr>
                <w:sz w:val="18"/>
                <w:szCs w:val="18"/>
              </w:rPr>
            </w:pPr>
            <w:r w:rsidRPr="0031026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5338D51D" w14:textId="77777777" w:rsidR="0001013D" w:rsidRPr="0031026C" w:rsidRDefault="0001013D" w:rsidP="005C2179">
            <w:pPr>
              <w:rPr>
                <w:sz w:val="18"/>
                <w:szCs w:val="18"/>
              </w:rPr>
            </w:pPr>
            <w:r w:rsidRPr="0031026C">
              <w:rPr>
                <w:sz w:val="18"/>
                <w:szCs w:val="18"/>
              </w:rPr>
              <w:t xml:space="preserve">No </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6548942" w14:textId="77777777" w:rsidR="0001013D" w:rsidRPr="0031026C" w:rsidRDefault="0001013D" w:rsidP="005C2179">
            <w:pPr>
              <w:rPr>
                <w:sz w:val="18"/>
                <w:szCs w:val="18"/>
              </w:rPr>
            </w:pPr>
            <w:r w:rsidRPr="0031026C">
              <w:rPr>
                <w:sz w:val="18"/>
                <w:szCs w:val="18"/>
              </w:rPr>
              <w:t>Int</w:t>
            </w:r>
          </w:p>
        </w:tc>
        <w:tc>
          <w:tcPr>
            <w:tcW w:w="2422" w:type="dxa"/>
            <w:tcBorders>
              <w:top w:val="single" w:sz="2" w:space="0" w:color="000000" w:themeColor="text1"/>
              <w:left w:val="nil"/>
              <w:bottom w:val="single" w:sz="2" w:space="0" w:color="000000" w:themeColor="text1"/>
              <w:right w:val="nil"/>
            </w:tcBorders>
            <w:vAlign w:val="center"/>
          </w:tcPr>
          <w:p w14:paraId="34228D02" w14:textId="77777777" w:rsidR="0001013D" w:rsidRPr="0031026C" w:rsidRDefault="0001013D" w:rsidP="005C2179">
            <w:pPr>
              <w:rPr>
                <w:sz w:val="18"/>
                <w:szCs w:val="18"/>
              </w:rPr>
            </w:pPr>
          </w:p>
        </w:tc>
      </w:tr>
      <w:tr w:rsidR="0001013D" w:rsidRPr="0031026C" w14:paraId="78BC8DC9"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3D8D11B" w14:textId="77777777" w:rsidR="0001013D" w:rsidRPr="0031026C" w:rsidRDefault="0001013D" w:rsidP="005C2179">
            <w:pPr>
              <w:rPr>
                <w:sz w:val="18"/>
                <w:szCs w:val="18"/>
              </w:rPr>
            </w:pPr>
            <w:r w:rsidRPr="0031026C">
              <w:rPr>
                <w:sz w:val="18"/>
                <w:szCs w:val="18"/>
              </w:rPr>
              <w:t>LastUpdate</w:t>
            </w:r>
          </w:p>
        </w:tc>
        <w:tc>
          <w:tcPr>
            <w:tcW w:w="774"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2FDAAD42" w14:textId="77777777" w:rsidR="0001013D" w:rsidRPr="0031026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73359C82" w14:textId="77777777" w:rsidR="0001013D" w:rsidRPr="0031026C" w:rsidRDefault="0001013D" w:rsidP="005C2179">
            <w:pPr>
              <w:rPr>
                <w:sz w:val="18"/>
                <w:szCs w:val="18"/>
              </w:rPr>
            </w:pP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AC217C4" w14:textId="77777777" w:rsidR="0001013D" w:rsidRPr="0031026C" w:rsidRDefault="0001013D" w:rsidP="005C2179">
            <w:pPr>
              <w:rPr>
                <w:sz w:val="18"/>
                <w:szCs w:val="18"/>
              </w:rPr>
            </w:pPr>
            <w:r w:rsidRPr="0031026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316B3D0" w14:textId="77777777" w:rsidR="0001013D" w:rsidRPr="0031026C" w:rsidRDefault="0001013D" w:rsidP="005C2179">
            <w:pPr>
              <w:rPr>
                <w:sz w:val="18"/>
                <w:szCs w:val="18"/>
              </w:rPr>
            </w:pPr>
            <w:r w:rsidRPr="0031026C">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8FD04D6" w14:textId="77777777" w:rsidR="0001013D" w:rsidRPr="0031026C" w:rsidRDefault="0001013D" w:rsidP="005C2179">
            <w:pPr>
              <w:rPr>
                <w:sz w:val="18"/>
                <w:szCs w:val="18"/>
              </w:rPr>
            </w:pPr>
            <w:r w:rsidRPr="0031026C">
              <w:rPr>
                <w:sz w:val="18"/>
                <w:szCs w:val="18"/>
              </w:rPr>
              <w:t>Datetime</w:t>
            </w:r>
          </w:p>
        </w:tc>
        <w:tc>
          <w:tcPr>
            <w:tcW w:w="2422" w:type="dxa"/>
            <w:tcBorders>
              <w:top w:val="single" w:sz="2" w:space="0" w:color="000000" w:themeColor="text1"/>
              <w:left w:val="nil"/>
              <w:bottom w:val="single" w:sz="2" w:space="0" w:color="000000" w:themeColor="text1"/>
              <w:right w:val="nil"/>
            </w:tcBorders>
            <w:vAlign w:val="center"/>
          </w:tcPr>
          <w:p w14:paraId="6DAF4A26" w14:textId="77777777" w:rsidR="0001013D" w:rsidRPr="0031026C" w:rsidRDefault="0001013D" w:rsidP="005C2179">
            <w:pPr>
              <w:rPr>
                <w:sz w:val="18"/>
                <w:szCs w:val="18"/>
              </w:rPr>
            </w:pPr>
            <w:r w:rsidRPr="0031026C">
              <w:rPr>
                <w:sz w:val="18"/>
                <w:szCs w:val="18"/>
              </w:rPr>
              <w:t xml:space="preserve"> </w:t>
            </w:r>
          </w:p>
        </w:tc>
      </w:tr>
      <w:tr w:rsidR="0001013D" w:rsidRPr="0031026C" w14:paraId="09940B87"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74984D21" w14:textId="77777777" w:rsidR="0001013D" w:rsidRPr="0031026C" w:rsidRDefault="0001013D" w:rsidP="005C2179">
            <w:pPr>
              <w:rPr>
                <w:sz w:val="18"/>
                <w:szCs w:val="18"/>
              </w:rPr>
            </w:pPr>
            <w:r w:rsidRPr="0031026C">
              <w:rPr>
                <w:sz w:val="18"/>
                <w:szCs w:val="18"/>
              </w:rPr>
              <w:t>BinaryData</w:t>
            </w:r>
          </w:p>
        </w:tc>
        <w:tc>
          <w:tcPr>
            <w:tcW w:w="774"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11D3E799" w14:textId="77777777" w:rsidR="0001013D" w:rsidRPr="0031026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9688EC2" w14:textId="77777777" w:rsidR="0001013D" w:rsidRPr="0031026C" w:rsidRDefault="0001013D" w:rsidP="005C2179">
            <w:pPr>
              <w:rPr>
                <w:sz w:val="18"/>
                <w:szCs w:val="18"/>
              </w:rPr>
            </w:pP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B396878" w14:textId="77777777" w:rsidR="0001013D" w:rsidRPr="0031026C" w:rsidRDefault="0001013D" w:rsidP="005C2179">
            <w:pPr>
              <w:rPr>
                <w:sz w:val="18"/>
                <w:szCs w:val="18"/>
              </w:rPr>
            </w:pPr>
            <w:r w:rsidRPr="0031026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4697BB7" w14:textId="77777777" w:rsidR="0001013D" w:rsidRPr="0031026C" w:rsidRDefault="0001013D" w:rsidP="005C2179">
            <w:pPr>
              <w:rPr>
                <w:sz w:val="18"/>
                <w:szCs w:val="18"/>
              </w:rPr>
            </w:pPr>
            <w:r w:rsidRPr="0031026C">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DBBF731" w14:textId="77777777" w:rsidR="0001013D" w:rsidRPr="0031026C" w:rsidRDefault="0001013D" w:rsidP="005C2179">
            <w:pPr>
              <w:rPr>
                <w:sz w:val="18"/>
                <w:szCs w:val="18"/>
              </w:rPr>
            </w:pPr>
            <w:r w:rsidRPr="0031026C">
              <w:rPr>
                <w:sz w:val="18"/>
                <w:szCs w:val="18"/>
              </w:rPr>
              <w:t>BLOB</w:t>
            </w:r>
          </w:p>
        </w:tc>
        <w:tc>
          <w:tcPr>
            <w:tcW w:w="2422" w:type="dxa"/>
            <w:tcBorders>
              <w:top w:val="single" w:sz="2" w:space="0" w:color="000000" w:themeColor="text1"/>
              <w:left w:val="nil"/>
              <w:bottom w:val="single" w:sz="2" w:space="0" w:color="000000" w:themeColor="text1"/>
              <w:right w:val="nil"/>
            </w:tcBorders>
            <w:vAlign w:val="center"/>
          </w:tcPr>
          <w:p w14:paraId="3F06F93A" w14:textId="77777777" w:rsidR="0001013D" w:rsidRPr="0031026C" w:rsidRDefault="0001013D" w:rsidP="005C2179">
            <w:pPr>
              <w:rPr>
                <w:sz w:val="18"/>
                <w:szCs w:val="18"/>
              </w:rPr>
            </w:pPr>
            <w:r w:rsidRPr="0031026C">
              <w:rPr>
                <w:sz w:val="18"/>
                <w:szCs w:val="18"/>
              </w:rPr>
              <w:t>1000000000</w:t>
            </w:r>
          </w:p>
        </w:tc>
      </w:tr>
      <w:tr w:rsidR="0001013D" w:rsidRPr="0031026C" w14:paraId="49E41108"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F8AEB46" w14:textId="77777777" w:rsidR="0001013D" w:rsidRPr="0031026C" w:rsidRDefault="0001013D" w:rsidP="005C2179">
            <w:pPr>
              <w:rPr>
                <w:sz w:val="18"/>
                <w:szCs w:val="18"/>
              </w:rPr>
            </w:pPr>
            <w:r w:rsidRPr="0031026C">
              <w:rPr>
                <w:sz w:val="18"/>
                <w:szCs w:val="18"/>
              </w:rPr>
              <w:t>LastUpdatedBy</w:t>
            </w:r>
          </w:p>
        </w:tc>
        <w:tc>
          <w:tcPr>
            <w:tcW w:w="774"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5F709CDE" w14:textId="77777777" w:rsidR="0001013D" w:rsidRPr="0031026C"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7E3ED294" w14:textId="77777777" w:rsidR="0001013D" w:rsidRPr="0031026C" w:rsidRDefault="0001013D" w:rsidP="005C2179">
            <w:pPr>
              <w:rPr>
                <w:sz w:val="18"/>
                <w:szCs w:val="18"/>
              </w:rPr>
            </w:pPr>
            <w:r w:rsidRPr="0031026C">
              <w:rPr>
                <w:sz w:val="18"/>
                <w:szCs w:val="18"/>
              </w:rPr>
              <w:t>Yes</w:t>
            </w: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B21611D" w14:textId="77777777" w:rsidR="0001013D" w:rsidRPr="0031026C" w:rsidRDefault="0001013D" w:rsidP="005C2179">
            <w:pPr>
              <w:rPr>
                <w:sz w:val="18"/>
                <w:szCs w:val="18"/>
              </w:rPr>
            </w:pPr>
            <w:r w:rsidRPr="0031026C">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5A977E5C" w14:textId="77777777" w:rsidR="0001013D" w:rsidRPr="0031026C" w:rsidRDefault="0001013D" w:rsidP="005C2179">
            <w:pPr>
              <w:rPr>
                <w:sz w:val="18"/>
                <w:szCs w:val="18"/>
              </w:rPr>
            </w:pPr>
            <w:r w:rsidRPr="0031026C">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0D76DB0" w14:textId="77777777" w:rsidR="0001013D" w:rsidRPr="0031026C" w:rsidRDefault="0001013D" w:rsidP="005C2179">
            <w:pPr>
              <w:rPr>
                <w:sz w:val="18"/>
                <w:szCs w:val="18"/>
              </w:rPr>
            </w:pPr>
            <w:r w:rsidRPr="0031026C">
              <w:rPr>
                <w:sz w:val="18"/>
                <w:szCs w:val="18"/>
              </w:rPr>
              <w:t>Int</w:t>
            </w:r>
          </w:p>
        </w:tc>
        <w:tc>
          <w:tcPr>
            <w:tcW w:w="2422" w:type="dxa"/>
            <w:tcBorders>
              <w:top w:val="single" w:sz="2" w:space="0" w:color="000000" w:themeColor="text1"/>
              <w:left w:val="nil"/>
              <w:bottom w:val="single" w:sz="2" w:space="0" w:color="000000" w:themeColor="text1"/>
              <w:right w:val="nil"/>
            </w:tcBorders>
            <w:vAlign w:val="center"/>
          </w:tcPr>
          <w:p w14:paraId="63979961" w14:textId="77777777" w:rsidR="0001013D" w:rsidRPr="0031026C" w:rsidRDefault="0001013D" w:rsidP="005C2179">
            <w:pPr>
              <w:rPr>
                <w:sz w:val="18"/>
                <w:szCs w:val="18"/>
              </w:rPr>
            </w:pPr>
          </w:p>
        </w:tc>
      </w:tr>
    </w:tbl>
    <w:p w14:paraId="1634A262" w14:textId="77777777" w:rsidR="0001013D" w:rsidRPr="00A8609C" w:rsidRDefault="0001013D" w:rsidP="0001013D">
      <w:pPr>
        <w:rPr>
          <w:sz w:val="18"/>
          <w:szCs w:val="18"/>
        </w:rPr>
      </w:pPr>
    </w:p>
    <w:p w14:paraId="7C4650C8" w14:textId="423327A6" w:rsidR="0001013D" w:rsidRDefault="0001013D" w:rsidP="002A74F3">
      <w:pPr>
        <w:pStyle w:val="Heading3"/>
      </w:pPr>
      <w:bookmarkStart w:id="156" w:name="_Toc86153903"/>
      <w:r>
        <w:t>Format</w:t>
      </w:r>
      <w:bookmarkEnd w:id="156"/>
    </w:p>
    <w:p w14:paraId="3095F7ED" w14:textId="156D9270" w:rsidR="0001013D" w:rsidRPr="003D19B3" w:rsidRDefault="0001013D" w:rsidP="008D5CC6">
      <w:r w:rsidRPr="003D19B3">
        <w:t>Format of a document</w:t>
      </w:r>
    </w:p>
    <w:tbl>
      <w:tblPr>
        <w:tblW w:w="10616" w:type="dxa"/>
        <w:tblCellMar>
          <w:left w:w="0" w:type="dxa"/>
          <w:right w:w="0" w:type="dxa"/>
        </w:tblCellMar>
        <w:tblLook w:val="0000" w:firstRow="0" w:lastRow="0" w:firstColumn="0" w:lastColumn="0" w:noHBand="0" w:noVBand="0"/>
      </w:tblPr>
      <w:tblGrid>
        <w:gridCol w:w="2142"/>
        <w:gridCol w:w="867"/>
        <w:gridCol w:w="1134"/>
        <w:gridCol w:w="1384"/>
        <w:gridCol w:w="1240"/>
        <w:gridCol w:w="1520"/>
        <w:gridCol w:w="2329"/>
      </w:tblGrid>
      <w:tr w:rsidR="0001013D" w:rsidRPr="003D19B3" w14:paraId="03AF2F4B" w14:textId="77777777" w:rsidTr="008D5CC6">
        <w:trPr>
          <w:trHeight w:val="255"/>
        </w:trPr>
        <w:tc>
          <w:tcPr>
            <w:tcW w:w="2142" w:type="dxa"/>
            <w:tcBorders>
              <w:top w:val="nil"/>
              <w:left w:val="nil"/>
              <w:bottom w:val="nil"/>
              <w:right w:val="nil"/>
            </w:tcBorders>
            <w:shd w:val="clear" w:color="auto" w:fill="F49644"/>
            <w:noWrap/>
            <w:tcMar>
              <w:top w:w="15" w:type="dxa"/>
              <w:left w:w="15" w:type="dxa"/>
              <w:bottom w:w="0" w:type="dxa"/>
              <w:right w:w="15" w:type="dxa"/>
            </w:tcMar>
            <w:vAlign w:val="center"/>
          </w:tcPr>
          <w:p w14:paraId="04550EE6" w14:textId="77777777" w:rsidR="0001013D" w:rsidRPr="00C878DB" w:rsidRDefault="0001013D" w:rsidP="005C2179">
            <w:pPr>
              <w:rPr>
                <w:b/>
                <w:bCs/>
                <w:color w:val="FFFFFF" w:themeColor="background1"/>
                <w:sz w:val="18"/>
                <w:szCs w:val="18"/>
              </w:rPr>
            </w:pPr>
            <w:r w:rsidRPr="00C878DB">
              <w:rPr>
                <w:b/>
                <w:bCs/>
                <w:color w:val="FFFFFF" w:themeColor="background1"/>
                <w:sz w:val="18"/>
                <w:szCs w:val="18"/>
              </w:rPr>
              <w:t>Column Name</w:t>
            </w:r>
          </w:p>
        </w:tc>
        <w:tc>
          <w:tcPr>
            <w:tcW w:w="867" w:type="dxa"/>
            <w:tcBorders>
              <w:top w:val="nil"/>
              <w:left w:val="nil"/>
              <w:bottom w:val="nil"/>
              <w:right w:val="nil"/>
            </w:tcBorders>
            <w:shd w:val="clear" w:color="auto" w:fill="F49644"/>
            <w:tcMar>
              <w:top w:w="15" w:type="dxa"/>
              <w:left w:w="15" w:type="dxa"/>
              <w:bottom w:w="0" w:type="dxa"/>
              <w:right w:w="15" w:type="dxa"/>
            </w:tcMar>
            <w:vAlign w:val="center"/>
          </w:tcPr>
          <w:p w14:paraId="4E295230" w14:textId="77777777" w:rsidR="0001013D" w:rsidRPr="00C878DB" w:rsidRDefault="0001013D" w:rsidP="005C2179">
            <w:pPr>
              <w:rPr>
                <w:b/>
                <w:bCs/>
                <w:color w:val="FFFFFF" w:themeColor="background1"/>
                <w:sz w:val="18"/>
                <w:szCs w:val="18"/>
              </w:rPr>
            </w:pPr>
            <w:r w:rsidRPr="00C878DB">
              <w:rPr>
                <w:b/>
                <w:bCs/>
                <w:color w:val="FFFFFF" w:themeColor="background1"/>
                <w:sz w:val="18"/>
                <w:szCs w:val="18"/>
              </w:rPr>
              <w:t>PF</w:t>
            </w:r>
          </w:p>
        </w:tc>
        <w:tc>
          <w:tcPr>
            <w:tcW w:w="1134" w:type="dxa"/>
            <w:tcBorders>
              <w:top w:val="nil"/>
              <w:left w:val="nil"/>
              <w:bottom w:val="nil"/>
              <w:right w:val="nil"/>
            </w:tcBorders>
            <w:shd w:val="clear" w:color="auto" w:fill="F49644"/>
            <w:noWrap/>
            <w:tcMar>
              <w:top w:w="15" w:type="dxa"/>
              <w:left w:w="15" w:type="dxa"/>
              <w:bottom w:w="0" w:type="dxa"/>
              <w:right w:w="15" w:type="dxa"/>
            </w:tcMar>
            <w:vAlign w:val="center"/>
          </w:tcPr>
          <w:p w14:paraId="2242E3F7" w14:textId="77777777" w:rsidR="0001013D" w:rsidRPr="00C878DB" w:rsidRDefault="0001013D" w:rsidP="005C2179">
            <w:pPr>
              <w:rPr>
                <w:b/>
                <w:bCs/>
                <w:color w:val="FFFFFF" w:themeColor="background1"/>
                <w:sz w:val="18"/>
                <w:szCs w:val="18"/>
              </w:rPr>
            </w:pPr>
            <w:r w:rsidRPr="00C878DB">
              <w:rPr>
                <w:b/>
                <w:bCs/>
                <w:color w:val="FFFFFF" w:themeColor="background1"/>
                <w:sz w:val="18"/>
                <w:szCs w:val="18"/>
              </w:rPr>
              <w:t>FK</w:t>
            </w:r>
          </w:p>
        </w:tc>
        <w:tc>
          <w:tcPr>
            <w:tcW w:w="1384" w:type="dxa"/>
            <w:tcBorders>
              <w:top w:val="nil"/>
              <w:left w:val="nil"/>
              <w:bottom w:val="nil"/>
              <w:right w:val="nil"/>
            </w:tcBorders>
            <w:shd w:val="clear" w:color="auto" w:fill="F49644"/>
            <w:noWrap/>
            <w:tcMar>
              <w:top w:w="15" w:type="dxa"/>
              <w:left w:w="15" w:type="dxa"/>
              <w:bottom w:w="0" w:type="dxa"/>
              <w:right w:w="15" w:type="dxa"/>
            </w:tcMar>
            <w:vAlign w:val="center"/>
          </w:tcPr>
          <w:p w14:paraId="7B303D1D" w14:textId="77777777" w:rsidR="0001013D" w:rsidRPr="00C878DB" w:rsidRDefault="0001013D" w:rsidP="005C2179">
            <w:pPr>
              <w:rPr>
                <w:b/>
                <w:bCs/>
                <w:color w:val="FFFFFF" w:themeColor="background1"/>
                <w:sz w:val="18"/>
                <w:szCs w:val="18"/>
              </w:rPr>
            </w:pPr>
            <w:r w:rsidRPr="00C878DB">
              <w:rPr>
                <w:b/>
                <w:bCs/>
                <w:color w:val="FFFFFF" w:themeColor="background1"/>
                <w:sz w:val="18"/>
                <w:szCs w:val="18"/>
              </w:rPr>
              <w:t xml:space="preserve">Default </w:t>
            </w:r>
          </w:p>
        </w:tc>
        <w:tc>
          <w:tcPr>
            <w:tcW w:w="1240" w:type="dxa"/>
            <w:tcBorders>
              <w:top w:val="nil"/>
              <w:left w:val="nil"/>
              <w:bottom w:val="nil"/>
              <w:right w:val="nil"/>
            </w:tcBorders>
            <w:shd w:val="clear" w:color="auto" w:fill="F49644"/>
            <w:noWrap/>
            <w:tcMar>
              <w:top w:w="15" w:type="dxa"/>
              <w:left w:w="15" w:type="dxa"/>
              <w:bottom w:w="0" w:type="dxa"/>
              <w:right w:w="15" w:type="dxa"/>
            </w:tcMar>
            <w:vAlign w:val="center"/>
          </w:tcPr>
          <w:p w14:paraId="04A57F32" w14:textId="77777777" w:rsidR="0001013D" w:rsidRPr="00C878DB" w:rsidRDefault="0001013D" w:rsidP="005C2179">
            <w:pPr>
              <w:rPr>
                <w:b/>
                <w:bCs/>
                <w:color w:val="FFFFFF" w:themeColor="background1"/>
                <w:sz w:val="18"/>
                <w:szCs w:val="18"/>
              </w:rPr>
            </w:pPr>
            <w:r w:rsidRPr="00C878DB">
              <w:rPr>
                <w:b/>
                <w:bCs/>
                <w:color w:val="FFFFFF" w:themeColor="background1"/>
                <w:sz w:val="18"/>
                <w:szCs w:val="18"/>
              </w:rPr>
              <w:t>Nullable</w:t>
            </w:r>
          </w:p>
        </w:tc>
        <w:tc>
          <w:tcPr>
            <w:tcW w:w="1520" w:type="dxa"/>
            <w:tcBorders>
              <w:top w:val="nil"/>
              <w:left w:val="nil"/>
              <w:bottom w:val="nil"/>
              <w:right w:val="nil"/>
            </w:tcBorders>
            <w:shd w:val="clear" w:color="auto" w:fill="F49644"/>
            <w:noWrap/>
            <w:tcMar>
              <w:top w:w="15" w:type="dxa"/>
              <w:left w:w="15" w:type="dxa"/>
              <w:bottom w:w="0" w:type="dxa"/>
              <w:right w:w="15" w:type="dxa"/>
            </w:tcMar>
            <w:vAlign w:val="center"/>
          </w:tcPr>
          <w:p w14:paraId="5C0D45CD" w14:textId="77777777" w:rsidR="0001013D" w:rsidRPr="00C878DB" w:rsidRDefault="0001013D" w:rsidP="005C2179">
            <w:pPr>
              <w:rPr>
                <w:b/>
                <w:bCs/>
                <w:color w:val="FFFFFF" w:themeColor="background1"/>
                <w:sz w:val="18"/>
                <w:szCs w:val="18"/>
              </w:rPr>
            </w:pPr>
            <w:r w:rsidRPr="00C878DB">
              <w:rPr>
                <w:b/>
                <w:bCs/>
                <w:color w:val="FFFFFF" w:themeColor="background1"/>
                <w:sz w:val="18"/>
                <w:szCs w:val="18"/>
              </w:rPr>
              <w:t>Data Type</w:t>
            </w:r>
          </w:p>
        </w:tc>
        <w:tc>
          <w:tcPr>
            <w:tcW w:w="2329" w:type="dxa"/>
            <w:tcBorders>
              <w:top w:val="nil"/>
              <w:left w:val="nil"/>
              <w:bottom w:val="nil"/>
              <w:right w:val="nil"/>
            </w:tcBorders>
            <w:shd w:val="clear" w:color="auto" w:fill="F49644"/>
            <w:vAlign w:val="center"/>
          </w:tcPr>
          <w:p w14:paraId="043BC2DC" w14:textId="77777777" w:rsidR="0001013D" w:rsidRPr="00C878DB" w:rsidRDefault="0001013D" w:rsidP="005C2179">
            <w:pPr>
              <w:rPr>
                <w:b/>
                <w:bCs/>
                <w:color w:val="FFFFFF" w:themeColor="background1"/>
                <w:sz w:val="18"/>
                <w:szCs w:val="18"/>
              </w:rPr>
            </w:pPr>
            <w:r w:rsidRPr="00C878DB">
              <w:rPr>
                <w:b/>
                <w:bCs/>
                <w:color w:val="FFFFFF" w:themeColor="background1"/>
                <w:sz w:val="18"/>
                <w:szCs w:val="18"/>
              </w:rPr>
              <w:t>Max Length</w:t>
            </w:r>
          </w:p>
        </w:tc>
      </w:tr>
      <w:tr w:rsidR="008D5CC6" w:rsidRPr="003D19B3" w14:paraId="27CB638E" w14:textId="77777777" w:rsidTr="008D5CC6">
        <w:trPr>
          <w:trHeight w:val="255"/>
        </w:trPr>
        <w:tc>
          <w:tcPr>
            <w:tcW w:w="2142" w:type="dxa"/>
            <w:tcBorders>
              <w:top w:val="nil"/>
              <w:left w:val="nil"/>
              <w:bottom w:val="single" w:sz="2" w:space="0" w:color="000000" w:themeColor="text1"/>
              <w:right w:val="nil"/>
            </w:tcBorders>
            <w:noWrap/>
            <w:tcMar>
              <w:top w:w="15" w:type="dxa"/>
              <w:left w:w="15" w:type="dxa"/>
              <w:bottom w:w="0" w:type="dxa"/>
              <w:right w:w="15" w:type="dxa"/>
            </w:tcMar>
            <w:vAlign w:val="center"/>
          </w:tcPr>
          <w:p w14:paraId="72B5FAA7" w14:textId="77777777" w:rsidR="0001013D" w:rsidRPr="003D19B3" w:rsidRDefault="0001013D" w:rsidP="005C2179">
            <w:pPr>
              <w:rPr>
                <w:sz w:val="18"/>
                <w:szCs w:val="18"/>
              </w:rPr>
            </w:pPr>
            <w:r w:rsidRPr="003D19B3">
              <w:rPr>
                <w:sz w:val="18"/>
                <w:szCs w:val="18"/>
              </w:rPr>
              <w:t>Format</w:t>
            </w:r>
          </w:p>
        </w:tc>
        <w:tc>
          <w:tcPr>
            <w:tcW w:w="867" w:type="dxa"/>
            <w:tcBorders>
              <w:top w:val="nil"/>
              <w:left w:val="nil"/>
              <w:bottom w:val="single" w:sz="2" w:space="0" w:color="000000" w:themeColor="text1"/>
              <w:right w:val="nil"/>
            </w:tcBorders>
            <w:tcMar>
              <w:top w:w="15" w:type="dxa"/>
              <w:left w:w="15" w:type="dxa"/>
              <w:bottom w:w="0" w:type="dxa"/>
              <w:right w:w="15" w:type="dxa"/>
            </w:tcMar>
            <w:vAlign w:val="center"/>
          </w:tcPr>
          <w:p w14:paraId="4A5DD187" w14:textId="77777777" w:rsidR="0001013D" w:rsidRPr="003D19B3" w:rsidRDefault="0001013D" w:rsidP="005C2179">
            <w:pPr>
              <w:rPr>
                <w:sz w:val="18"/>
                <w:szCs w:val="18"/>
              </w:rPr>
            </w:pPr>
            <w:r w:rsidRPr="003D19B3">
              <w:rPr>
                <w:sz w:val="18"/>
                <w:szCs w:val="18"/>
              </w:rPr>
              <w:t>Yes</w:t>
            </w:r>
          </w:p>
        </w:tc>
        <w:tc>
          <w:tcPr>
            <w:tcW w:w="1134" w:type="dxa"/>
            <w:tcBorders>
              <w:top w:val="nil"/>
              <w:left w:val="nil"/>
              <w:bottom w:val="single" w:sz="2" w:space="0" w:color="000000" w:themeColor="text1"/>
              <w:right w:val="nil"/>
            </w:tcBorders>
            <w:noWrap/>
            <w:tcMar>
              <w:top w:w="15" w:type="dxa"/>
              <w:left w:w="15" w:type="dxa"/>
              <w:bottom w:w="0" w:type="dxa"/>
              <w:right w:w="15" w:type="dxa"/>
            </w:tcMar>
            <w:vAlign w:val="center"/>
          </w:tcPr>
          <w:p w14:paraId="0C3C0170" w14:textId="77777777" w:rsidR="0001013D" w:rsidRPr="003D19B3" w:rsidRDefault="0001013D" w:rsidP="005C2179">
            <w:pPr>
              <w:rPr>
                <w:sz w:val="18"/>
                <w:szCs w:val="18"/>
              </w:rPr>
            </w:pPr>
            <w:r w:rsidRPr="003D19B3">
              <w:rPr>
                <w:sz w:val="18"/>
                <w:szCs w:val="18"/>
              </w:rPr>
              <w:t>Yes</w:t>
            </w:r>
          </w:p>
        </w:tc>
        <w:tc>
          <w:tcPr>
            <w:tcW w:w="1384" w:type="dxa"/>
            <w:tcBorders>
              <w:top w:val="nil"/>
              <w:left w:val="nil"/>
              <w:bottom w:val="single" w:sz="2" w:space="0" w:color="000000" w:themeColor="text1"/>
              <w:right w:val="nil"/>
            </w:tcBorders>
            <w:noWrap/>
            <w:tcMar>
              <w:top w:w="15" w:type="dxa"/>
              <w:left w:w="15" w:type="dxa"/>
              <w:bottom w:w="0" w:type="dxa"/>
              <w:right w:w="15" w:type="dxa"/>
            </w:tcMar>
            <w:vAlign w:val="center"/>
          </w:tcPr>
          <w:p w14:paraId="750FCD8C" w14:textId="77777777" w:rsidR="0001013D" w:rsidRPr="003D19B3" w:rsidRDefault="0001013D" w:rsidP="005C2179">
            <w:pPr>
              <w:rPr>
                <w:sz w:val="18"/>
                <w:szCs w:val="18"/>
              </w:rPr>
            </w:pPr>
            <w:r w:rsidRPr="003D19B3">
              <w:rPr>
                <w:sz w:val="18"/>
                <w:szCs w:val="18"/>
              </w:rPr>
              <w:t>NULL</w:t>
            </w:r>
          </w:p>
        </w:tc>
        <w:tc>
          <w:tcPr>
            <w:tcW w:w="0" w:type="auto"/>
            <w:tcBorders>
              <w:top w:val="nil"/>
              <w:left w:val="nil"/>
              <w:bottom w:val="single" w:sz="2" w:space="0" w:color="000000" w:themeColor="text1"/>
              <w:right w:val="nil"/>
            </w:tcBorders>
            <w:noWrap/>
            <w:tcMar>
              <w:top w:w="15" w:type="dxa"/>
              <w:left w:w="15" w:type="dxa"/>
              <w:bottom w:w="0" w:type="dxa"/>
              <w:right w:w="15" w:type="dxa"/>
            </w:tcMar>
            <w:vAlign w:val="center"/>
          </w:tcPr>
          <w:p w14:paraId="7A4D65F9" w14:textId="77777777" w:rsidR="0001013D" w:rsidRPr="003D19B3" w:rsidRDefault="0001013D" w:rsidP="005C2179">
            <w:pPr>
              <w:rPr>
                <w:sz w:val="18"/>
                <w:szCs w:val="18"/>
              </w:rPr>
            </w:pPr>
            <w:r w:rsidRPr="003D19B3">
              <w:rPr>
                <w:sz w:val="18"/>
                <w:szCs w:val="18"/>
              </w:rPr>
              <w:t xml:space="preserve">No </w:t>
            </w:r>
          </w:p>
        </w:tc>
        <w:tc>
          <w:tcPr>
            <w:tcW w:w="0" w:type="auto"/>
            <w:tcBorders>
              <w:top w:val="nil"/>
              <w:left w:val="nil"/>
              <w:bottom w:val="single" w:sz="2" w:space="0" w:color="000000" w:themeColor="text1"/>
              <w:right w:val="nil"/>
            </w:tcBorders>
            <w:noWrap/>
            <w:tcMar>
              <w:top w:w="15" w:type="dxa"/>
              <w:left w:w="15" w:type="dxa"/>
              <w:bottom w:w="0" w:type="dxa"/>
              <w:right w:w="15" w:type="dxa"/>
            </w:tcMar>
            <w:vAlign w:val="center"/>
          </w:tcPr>
          <w:p w14:paraId="064DF3E0" w14:textId="77777777" w:rsidR="0001013D" w:rsidRPr="003D19B3" w:rsidRDefault="0001013D" w:rsidP="005C2179">
            <w:pPr>
              <w:rPr>
                <w:sz w:val="18"/>
                <w:szCs w:val="18"/>
              </w:rPr>
            </w:pPr>
            <w:r w:rsidRPr="003D19B3">
              <w:rPr>
                <w:sz w:val="18"/>
                <w:szCs w:val="18"/>
              </w:rPr>
              <w:t>Int</w:t>
            </w:r>
          </w:p>
        </w:tc>
        <w:tc>
          <w:tcPr>
            <w:tcW w:w="2329" w:type="dxa"/>
            <w:tcBorders>
              <w:top w:val="nil"/>
              <w:left w:val="nil"/>
              <w:bottom w:val="single" w:sz="2" w:space="0" w:color="000000" w:themeColor="text1"/>
              <w:right w:val="nil"/>
            </w:tcBorders>
            <w:vAlign w:val="center"/>
          </w:tcPr>
          <w:p w14:paraId="779199EF" w14:textId="77777777" w:rsidR="0001013D" w:rsidRPr="003D19B3" w:rsidRDefault="0001013D" w:rsidP="005C2179">
            <w:pPr>
              <w:rPr>
                <w:sz w:val="18"/>
                <w:szCs w:val="18"/>
              </w:rPr>
            </w:pPr>
          </w:p>
        </w:tc>
      </w:tr>
      <w:tr w:rsidR="008D5CC6" w:rsidRPr="003D19B3" w14:paraId="56A65116"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0B710A2" w14:textId="77777777" w:rsidR="0001013D" w:rsidRPr="003D19B3" w:rsidRDefault="0001013D" w:rsidP="005C2179">
            <w:pPr>
              <w:rPr>
                <w:sz w:val="18"/>
                <w:szCs w:val="18"/>
              </w:rPr>
            </w:pPr>
            <w:r w:rsidRPr="003D19B3">
              <w:rPr>
                <w:sz w:val="18"/>
                <w:szCs w:val="18"/>
              </w:rPr>
              <w:t>MIME_Type</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4A05ECB8" w14:textId="77777777" w:rsidR="0001013D" w:rsidRPr="003D19B3"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0572ED3" w14:textId="77777777" w:rsidR="0001013D" w:rsidRPr="003D19B3" w:rsidRDefault="0001013D" w:rsidP="005C2179">
            <w:pPr>
              <w:rPr>
                <w:sz w:val="18"/>
                <w:szCs w:val="18"/>
              </w:rPr>
            </w:pP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0BAC48A5" w14:textId="77777777" w:rsidR="0001013D" w:rsidRPr="003D19B3" w:rsidRDefault="0001013D" w:rsidP="005C2179">
            <w:pPr>
              <w:rPr>
                <w:sz w:val="18"/>
                <w:szCs w:val="18"/>
              </w:rPr>
            </w:pPr>
            <w:r w:rsidRPr="003D19B3">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B6B9C4F" w14:textId="77777777" w:rsidR="0001013D" w:rsidRPr="003D19B3" w:rsidRDefault="0001013D" w:rsidP="005C2179">
            <w:pPr>
              <w:rPr>
                <w:sz w:val="18"/>
                <w:szCs w:val="18"/>
              </w:rPr>
            </w:pPr>
            <w:r w:rsidRPr="003D19B3">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1A586FA6" w14:textId="77777777" w:rsidR="0001013D" w:rsidRPr="003D19B3" w:rsidRDefault="0001013D" w:rsidP="005C2179">
            <w:pPr>
              <w:rPr>
                <w:sz w:val="18"/>
                <w:szCs w:val="18"/>
              </w:rPr>
            </w:pPr>
            <w:r w:rsidRPr="003D19B3">
              <w:rPr>
                <w:sz w:val="18"/>
                <w:szCs w:val="18"/>
              </w:rPr>
              <w:t>Varchar</w:t>
            </w:r>
          </w:p>
        </w:tc>
        <w:tc>
          <w:tcPr>
            <w:tcW w:w="2329" w:type="dxa"/>
            <w:tcBorders>
              <w:top w:val="single" w:sz="2" w:space="0" w:color="000000" w:themeColor="text1"/>
              <w:left w:val="nil"/>
              <w:bottom w:val="single" w:sz="2" w:space="0" w:color="000000" w:themeColor="text1"/>
              <w:right w:val="nil"/>
            </w:tcBorders>
            <w:vAlign w:val="center"/>
          </w:tcPr>
          <w:p w14:paraId="4DBFEAFA" w14:textId="77777777" w:rsidR="0001013D" w:rsidRPr="003D19B3" w:rsidRDefault="0001013D" w:rsidP="005C2179">
            <w:pPr>
              <w:rPr>
                <w:sz w:val="18"/>
                <w:szCs w:val="18"/>
              </w:rPr>
            </w:pPr>
            <w:r w:rsidRPr="003D19B3">
              <w:rPr>
                <w:sz w:val="18"/>
                <w:szCs w:val="18"/>
              </w:rPr>
              <w:t>100</w:t>
            </w:r>
          </w:p>
        </w:tc>
      </w:tr>
      <w:tr w:rsidR="008D5CC6" w:rsidRPr="003D19B3" w14:paraId="76857EF4" w14:textId="77777777" w:rsidTr="008D5CC6">
        <w:trPr>
          <w:trHeight w:val="255"/>
        </w:trPr>
        <w:tc>
          <w:tcPr>
            <w:tcW w:w="2142"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58191C8" w14:textId="77777777" w:rsidR="0001013D" w:rsidRPr="003D19B3" w:rsidRDefault="0001013D" w:rsidP="005C2179">
            <w:pPr>
              <w:rPr>
                <w:sz w:val="18"/>
                <w:szCs w:val="18"/>
              </w:rPr>
            </w:pPr>
            <w:r w:rsidRPr="003D19B3">
              <w:rPr>
                <w:sz w:val="18"/>
                <w:szCs w:val="18"/>
              </w:rPr>
              <w:t>Extension</w:t>
            </w:r>
          </w:p>
        </w:tc>
        <w:tc>
          <w:tcPr>
            <w:tcW w:w="867" w:type="dxa"/>
            <w:tcBorders>
              <w:top w:val="single" w:sz="2" w:space="0" w:color="000000" w:themeColor="text1"/>
              <w:left w:val="nil"/>
              <w:bottom w:val="single" w:sz="2" w:space="0" w:color="000000" w:themeColor="text1"/>
              <w:right w:val="nil"/>
            </w:tcBorders>
            <w:tcMar>
              <w:top w:w="15" w:type="dxa"/>
              <w:left w:w="15" w:type="dxa"/>
              <w:bottom w:w="0" w:type="dxa"/>
              <w:right w:w="15" w:type="dxa"/>
            </w:tcMar>
            <w:vAlign w:val="center"/>
          </w:tcPr>
          <w:p w14:paraId="16C288DD" w14:textId="77777777" w:rsidR="0001013D" w:rsidRPr="003D19B3" w:rsidRDefault="0001013D" w:rsidP="005C2179">
            <w:pPr>
              <w:rPr>
                <w:sz w:val="18"/>
                <w:szCs w:val="18"/>
              </w:rPr>
            </w:pPr>
          </w:p>
        </w:tc>
        <w:tc>
          <w:tcPr>
            <w:tcW w:w="113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0094CA5" w14:textId="77777777" w:rsidR="0001013D" w:rsidRPr="003D19B3" w:rsidRDefault="0001013D" w:rsidP="005C2179">
            <w:pPr>
              <w:rPr>
                <w:sz w:val="18"/>
                <w:szCs w:val="18"/>
              </w:rPr>
            </w:pPr>
          </w:p>
        </w:tc>
        <w:tc>
          <w:tcPr>
            <w:tcW w:w="1384" w:type="dxa"/>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3FCE1EEC" w14:textId="77777777" w:rsidR="0001013D" w:rsidRPr="003D19B3" w:rsidRDefault="0001013D" w:rsidP="005C2179">
            <w:pPr>
              <w:rPr>
                <w:sz w:val="18"/>
                <w:szCs w:val="18"/>
              </w:rPr>
            </w:pPr>
            <w:r w:rsidRPr="003D19B3">
              <w:rPr>
                <w:sz w:val="18"/>
                <w:szCs w:val="18"/>
              </w:rPr>
              <w:t>NULL</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61851A6D" w14:textId="77777777" w:rsidR="0001013D" w:rsidRPr="003D19B3" w:rsidRDefault="0001013D" w:rsidP="005C2179">
            <w:pPr>
              <w:rPr>
                <w:sz w:val="18"/>
                <w:szCs w:val="18"/>
              </w:rPr>
            </w:pPr>
            <w:r w:rsidRPr="003D19B3">
              <w:rPr>
                <w:sz w:val="18"/>
                <w:szCs w:val="18"/>
              </w:rPr>
              <w:t>No</w:t>
            </w:r>
          </w:p>
        </w:tc>
        <w:tc>
          <w:tcPr>
            <w:tcW w:w="0" w:type="auto"/>
            <w:tcBorders>
              <w:top w:val="single" w:sz="2" w:space="0" w:color="000000" w:themeColor="text1"/>
              <w:left w:val="nil"/>
              <w:bottom w:val="single" w:sz="2" w:space="0" w:color="000000" w:themeColor="text1"/>
              <w:right w:val="nil"/>
            </w:tcBorders>
            <w:noWrap/>
            <w:tcMar>
              <w:top w:w="15" w:type="dxa"/>
              <w:left w:w="15" w:type="dxa"/>
              <w:bottom w:w="0" w:type="dxa"/>
              <w:right w:w="15" w:type="dxa"/>
            </w:tcMar>
            <w:vAlign w:val="center"/>
          </w:tcPr>
          <w:p w14:paraId="4A53A781" w14:textId="77777777" w:rsidR="0001013D" w:rsidRPr="003D19B3" w:rsidRDefault="0001013D" w:rsidP="005C2179">
            <w:pPr>
              <w:rPr>
                <w:sz w:val="18"/>
                <w:szCs w:val="18"/>
              </w:rPr>
            </w:pPr>
            <w:r w:rsidRPr="003D19B3">
              <w:rPr>
                <w:sz w:val="18"/>
                <w:szCs w:val="18"/>
              </w:rPr>
              <w:t>Varchar</w:t>
            </w:r>
          </w:p>
        </w:tc>
        <w:tc>
          <w:tcPr>
            <w:tcW w:w="2329" w:type="dxa"/>
            <w:tcBorders>
              <w:top w:val="single" w:sz="2" w:space="0" w:color="000000" w:themeColor="text1"/>
              <w:left w:val="nil"/>
              <w:bottom w:val="single" w:sz="2" w:space="0" w:color="000000" w:themeColor="text1"/>
              <w:right w:val="nil"/>
            </w:tcBorders>
            <w:vAlign w:val="center"/>
          </w:tcPr>
          <w:p w14:paraId="064DECE3" w14:textId="77777777" w:rsidR="0001013D" w:rsidRPr="003D19B3" w:rsidRDefault="0001013D" w:rsidP="005C2179">
            <w:pPr>
              <w:rPr>
                <w:sz w:val="18"/>
                <w:szCs w:val="18"/>
              </w:rPr>
            </w:pPr>
            <w:r w:rsidRPr="003D19B3">
              <w:rPr>
                <w:sz w:val="18"/>
                <w:szCs w:val="18"/>
              </w:rPr>
              <w:t>20</w:t>
            </w:r>
          </w:p>
        </w:tc>
      </w:tr>
    </w:tbl>
    <w:p w14:paraId="09DD0979" w14:textId="746C7FF1" w:rsidR="00F22987" w:rsidRDefault="00F22987" w:rsidP="0001013D">
      <w:pPr>
        <w:rPr>
          <w:sz w:val="18"/>
          <w:szCs w:val="18"/>
        </w:rPr>
      </w:pPr>
    </w:p>
    <w:p w14:paraId="0175433B" w14:textId="77777777" w:rsidR="00F22987" w:rsidRDefault="00F22987">
      <w:pPr>
        <w:spacing w:after="0" w:line="240" w:lineRule="auto"/>
        <w:rPr>
          <w:sz w:val="18"/>
          <w:szCs w:val="18"/>
        </w:rPr>
      </w:pPr>
      <w:r>
        <w:rPr>
          <w:sz w:val="18"/>
          <w:szCs w:val="18"/>
        </w:rPr>
        <w:br w:type="page"/>
      </w:r>
    </w:p>
    <w:p w14:paraId="5AEDEB66" w14:textId="77777777" w:rsidR="005155E9" w:rsidRPr="00A8609C" w:rsidRDefault="005155E9" w:rsidP="0001013D">
      <w:pPr>
        <w:rPr>
          <w:sz w:val="18"/>
          <w:szCs w:val="18"/>
        </w:rPr>
      </w:pPr>
    </w:p>
    <w:p w14:paraId="73735019" w14:textId="333A4825" w:rsidR="0001013D" w:rsidRDefault="0001013D" w:rsidP="008D5CC6">
      <w:pPr>
        <w:pStyle w:val="Heading2"/>
      </w:pPr>
      <w:bookmarkStart w:id="157" w:name="_Toc85103859"/>
      <w:bookmarkStart w:id="158" w:name="_Toc86153904"/>
      <w:r>
        <w:t>Entity Relationship Diagram</w:t>
      </w:r>
      <w:bookmarkEnd w:id="157"/>
      <w:bookmarkEnd w:id="158"/>
    </w:p>
    <w:p w14:paraId="1C3DA26F" w14:textId="4E70B8FC" w:rsidR="00636DC3" w:rsidRDefault="00636DC3" w:rsidP="00636DC3">
      <w:pPr>
        <w:rPr>
          <w:rFonts w:ascii="Calibri" w:hAnsi="Calibri" w:cs="Calibri"/>
          <w:noProof w:val="0"/>
          <w:color w:val="000000"/>
          <w:spacing w:val="0"/>
          <w:sz w:val="20"/>
          <w:szCs w:val="20"/>
        </w:rPr>
      </w:pPr>
      <w:r>
        <w:rPr>
          <w:rFonts w:ascii="Calibri" w:hAnsi="Calibri" w:cs="Calibri"/>
          <w:noProof w:val="0"/>
          <w:color w:val="000000"/>
          <w:spacing w:val="0"/>
          <w:sz w:val="20"/>
          <w:szCs w:val="20"/>
        </w:rPr>
        <w:t>There is a table call SanctionLog with a relation with SanctionLogsDetails, we can use those tables, this will be validated after the access arrived from chubb. This is our proposal for the database squema.</w:t>
      </w:r>
    </w:p>
    <w:p w14:paraId="10CFCD2E" w14:textId="63864DF6" w:rsidR="00636DC3" w:rsidRDefault="00636DC3" w:rsidP="00636DC3">
      <w:pPr>
        <w:rPr>
          <w:rFonts w:ascii="Calibri" w:hAnsi="Calibri" w:cs="Calibri"/>
          <w:noProof w:val="0"/>
          <w:color w:val="000000"/>
          <w:spacing w:val="0"/>
          <w:sz w:val="20"/>
          <w:szCs w:val="20"/>
        </w:rPr>
      </w:pPr>
      <w:r w:rsidRPr="00636DC3">
        <w:rPr>
          <w:rFonts w:ascii="Calibri" w:hAnsi="Calibri" w:cs="Calibri"/>
          <w:color w:val="000000"/>
          <w:spacing w:val="0"/>
          <w:sz w:val="20"/>
          <w:szCs w:val="20"/>
        </w:rPr>
        <w:drawing>
          <wp:inline distT="0" distB="0" distL="0" distR="0" wp14:anchorId="3269CA0F" wp14:editId="1F796650">
            <wp:extent cx="6534486" cy="49024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34486" cy="4902452"/>
                    </a:xfrm>
                    <a:prstGeom prst="rect">
                      <a:avLst/>
                    </a:prstGeom>
                  </pic:spPr>
                </pic:pic>
              </a:graphicData>
            </a:graphic>
          </wp:inline>
        </w:drawing>
      </w:r>
    </w:p>
    <w:p w14:paraId="080A7D98" w14:textId="77777777" w:rsidR="00636DC3" w:rsidRPr="00636DC3" w:rsidRDefault="00636DC3" w:rsidP="00636DC3">
      <w:pPr>
        <w:rPr>
          <w:rFonts w:ascii="Calibri" w:hAnsi="Calibri" w:cs="Calibri"/>
          <w:noProof w:val="0"/>
          <w:color w:val="000000"/>
          <w:spacing w:val="0"/>
          <w:sz w:val="20"/>
          <w:szCs w:val="20"/>
        </w:rPr>
      </w:pPr>
    </w:p>
    <w:p w14:paraId="1B294C55" w14:textId="3D3ACFDC" w:rsidR="0001013D" w:rsidRDefault="00EE1EED" w:rsidP="0001013D">
      <w:r>
        <w:lastRenderedPageBreak/>
        <w:drawing>
          <wp:inline distT="0" distB="0" distL="0" distR="0" wp14:anchorId="043E9A35" wp14:editId="2C0B013A">
            <wp:extent cx="6680835" cy="3996055"/>
            <wp:effectExtent l="0" t="0" r="5715" b="4445"/>
            <wp:docPr id="47" name="Picture 1" descr="C:\Users\2044124\AppData\Local\Microsoft\Windows\INetCache\Content.Word\Tablas y Re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044124\AppData\Local\Microsoft\Windows\INetCache\Content.Word\Tablas y Relacion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80835" cy="3996055"/>
                    </a:xfrm>
                    <a:prstGeom prst="rect">
                      <a:avLst/>
                    </a:prstGeom>
                    <a:noFill/>
                    <a:ln>
                      <a:noFill/>
                    </a:ln>
                  </pic:spPr>
                </pic:pic>
              </a:graphicData>
            </a:graphic>
          </wp:inline>
        </w:drawing>
      </w:r>
    </w:p>
    <w:p w14:paraId="1A6212F3" w14:textId="621D4B39" w:rsidR="0001013D" w:rsidRPr="00A8609C" w:rsidRDefault="0001013D" w:rsidP="0001013D">
      <w:pPr>
        <w:rPr>
          <w:sz w:val="18"/>
          <w:szCs w:val="18"/>
        </w:rPr>
      </w:pPr>
    </w:p>
    <w:p w14:paraId="3F7DC55A" w14:textId="37B5A99E" w:rsidR="0001013D" w:rsidRDefault="0001013D" w:rsidP="008D5CC6">
      <w:pPr>
        <w:pStyle w:val="Heading2"/>
      </w:pPr>
      <w:bookmarkStart w:id="159" w:name="_Toc85103860"/>
      <w:bookmarkStart w:id="160" w:name="_Toc86153905"/>
      <w:r>
        <w:t>Database Design Considerations</w:t>
      </w:r>
      <w:bookmarkEnd w:id="159"/>
      <w:bookmarkEnd w:id="160"/>
    </w:p>
    <w:p w14:paraId="5708D5B3" w14:textId="13FD38EF" w:rsidR="0001013D" w:rsidRPr="00B13A9B" w:rsidRDefault="0001013D"/>
    <w:p w14:paraId="1FC801EA" w14:textId="77777777" w:rsidR="002A74F3" w:rsidRDefault="0001013D" w:rsidP="002A74F3">
      <w:pPr>
        <w:pStyle w:val="Heading3"/>
      </w:pPr>
      <w:bookmarkStart w:id="161" w:name="_Toc86153906"/>
      <w:r>
        <w:t>Database Files – New/Changed/Deleted</w:t>
      </w:r>
      <w:bookmarkEnd w:id="161"/>
    </w:p>
    <w:p w14:paraId="2A0BAEF2" w14:textId="0D08A5A9" w:rsidR="0001013D" w:rsidRDefault="0001013D" w:rsidP="00270ADA">
      <w:pPr>
        <w:pStyle w:val="Heading3"/>
        <w:numPr>
          <w:ilvl w:val="2"/>
          <w:numId w:val="33"/>
        </w:numPr>
      </w:pPr>
      <w:bookmarkStart w:id="162" w:name="_Toc86153907"/>
      <w:r>
        <w:t>Impacted Files</w:t>
      </w:r>
      <w:bookmarkEnd w:id="162"/>
    </w:p>
    <w:tbl>
      <w:tblPr>
        <w:tblW w:w="10421" w:type="dxa"/>
        <w:tblBorders>
          <w:top w:val="double" w:sz="4" w:space="0" w:color="auto"/>
          <w:left w:val="double" w:sz="4" w:space="0" w:color="auto"/>
          <w:bottom w:val="double" w:sz="4" w:space="0" w:color="auto"/>
          <w:right w:val="double" w:sz="4" w:space="0" w:color="auto"/>
          <w:insideH w:val="dotted" w:sz="4" w:space="0" w:color="auto"/>
          <w:insideV w:val="dotted" w:sz="4" w:space="0" w:color="auto"/>
        </w:tblBorders>
        <w:tblLayout w:type="fixed"/>
        <w:tblCellMar>
          <w:left w:w="0" w:type="dxa"/>
          <w:right w:w="0" w:type="dxa"/>
        </w:tblCellMar>
        <w:tblLook w:val="0000" w:firstRow="0" w:lastRow="0" w:firstColumn="0" w:lastColumn="0" w:noHBand="0" w:noVBand="0"/>
      </w:tblPr>
      <w:tblGrid>
        <w:gridCol w:w="720"/>
        <w:gridCol w:w="1800"/>
        <w:gridCol w:w="2280"/>
        <w:gridCol w:w="720"/>
        <w:gridCol w:w="1560"/>
        <w:gridCol w:w="1080"/>
        <w:gridCol w:w="2261"/>
      </w:tblGrid>
      <w:tr w:rsidR="008D5CC6" w:rsidRPr="006579F0" w14:paraId="74CBEEF9" w14:textId="77777777" w:rsidTr="008D5CC6">
        <w:trPr>
          <w:trHeight w:val="20"/>
          <w:tblHeader/>
        </w:trPr>
        <w:tc>
          <w:tcPr>
            <w:tcW w:w="720" w:type="dxa"/>
            <w:tcBorders>
              <w:top w:val="nil"/>
              <w:left w:val="nil"/>
              <w:bottom w:val="nil"/>
              <w:right w:val="nil"/>
            </w:tcBorders>
            <w:shd w:val="clear" w:color="auto" w:fill="F49644"/>
            <w:vAlign w:val="center"/>
          </w:tcPr>
          <w:p w14:paraId="1D4355DB"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Ref.</w:t>
            </w:r>
          </w:p>
        </w:tc>
        <w:tc>
          <w:tcPr>
            <w:tcW w:w="1800" w:type="dxa"/>
            <w:tcBorders>
              <w:top w:val="nil"/>
              <w:left w:val="nil"/>
              <w:bottom w:val="nil"/>
              <w:right w:val="nil"/>
            </w:tcBorders>
            <w:shd w:val="clear" w:color="auto" w:fill="F49644"/>
            <w:vAlign w:val="center"/>
          </w:tcPr>
          <w:p w14:paraId="3B41612A"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File Name</w:t>
            </w:r>
          </w:p>
        </w:tc>
        <w:tc>
          <w:tcPr>
            <w:tcW w:w="2280" w:type="dxa"/>
            <w:tcBorders>
              <w:top w:val="nil"/>
              <w:left w:val="nil"/>
              <w:bottom w:val="nil"/>
              <w:right w:val="nil"/>
            </w:tcBorders>
            <w:shd w:val="clear" w:color="auto" w:fill="F49644"/>
            <w:vAlign w:val="center"/>
          </w:tcPr>
          <w:p w14:paraId="56396159"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Description</w:t>
            </w:r>
          </w:p>
        </w:tc>
        <w:tc>
          <w:tcPr>
            <w:tcW w:w="720" w:type="dxa"/>
            <w:tcBorders>
              <w:top w:val="nil"/>
              <w:left w:val="nil"/>
              <w:bottom w:val="nil"/>
              <w:right w:val="nil"/>
            </w:tcBorders>
            <w:shd w:val="clear" w:color="auto" w:fill="F49644"/>
            <w:vAlign w:val="center"/>
          </w:tcPr>
          <w:p w14:paraId="72586C0B"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N/C/D</w:t>
            </w:r>
          </w:p>
        </w:tc>
        <w:tc>
          <w:tcPr>
            <w:tcW w:w="1560" w:type="dxa"/>
            <w:tcBorders>
              <w:top w:val="nil"/>
              <w:left w:val="nil"/>
              <w:bottom w:val="nil"/>
              <w:right w:val="nil"/>
            </w:tcBorders>
            <w:shd w:val="clear" w:color="auto" w:fill="F49644"/>
            <w:vAlign w:val="center"/>
          </w:tcPr>
          <w:p w14:paraId="4535E499"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Owner</w:t>
            </w:r>
          </w:p>
        </w:tc>
        <w:tc>
          <w:tcPr>
            <w:tcW w:w="1080" w:type="dxa"/>
            <w:tcBorders>
              <w:top w:val="nil"/>
              <w:left w:val="nil"/>
              <w:bottom w:val="nil"/>
              <w:right w:val="nil"/>
            </w:tcBorders>
            <w:shd w:val="clear" w:color="auto" w:fill="F49644"/>
            <w:vAlign w:val="center"/>
          </w:tcPr>
          <w:p w14:paraId="3F8F8C23"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S/F/J/D</w:t>
            </w:r>
          </w:p>
        </w:tc>
        <w:tc>
          <w:tcPr>
            <w:tcW w:w="2261" w:type="dxa"/>
            <w:tcBorders>
              <w:top w:val="nil"/>
              <w:left w:val="nil"/>
              <w:bottom w:val="nil"/>
              <w:right w:val="nil"/>
            </w:tcBorders>
            <w:shd w:val="clear" w:color="auto" w:fill="F49644"/>
            <w:vAlign w:val="center"/>
          </w:tcPr>
          <w:p w14:paraId="00FFEA4B"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Folder Path</w:t>
            </w:r>
          </w:p>
        </w:tc>
      </w:tr>
      <w:tr w:rsidR="0001013D" w:rsidRPr="006579F0" w14:paraId="08C238AC" w14:textId="77777777" w:rsidTr="008D5CC6">
        <w:trPr>
          <w:trHeight w:val="20"/>
        </w:trPr>
        <w:tc>
          <w:tcPr>
            <w:tcW w:w="720" w:type="dxa"/>
            <w:tcBorders>
              <w:top w:val="nil"/>
              <w:left w:val="nil"/>
              <w:bottom w:val="single" w:sz="2" w:space="0" w:color="000000" w:themeColor="text1"/>
              <w:right w:val="nil"/>
            </w:tcBorders>
            <w:vAlign w:val="center"/>
          </w:tcPr>
          <w:p w14:paraId="4E9BBB59" w14:textId="77777777" w:rsidR="0001013D" w:rsidRPr="006579F0" w:rsidRDefault="0001013D" w:rsidP="005C2179">
            <w:pPr>
              <w:pStyle w:val="TableText0"/>
            </w:pPr>
          </w:p>
        </w:tc>
        <w:tc>
          <w:tcPr>
            <w:tcW w:w="1800" w:type="dxa"/>
            <w:tcBorders>
              <w:top w:val="nil"/>
              <w:left w:val="nil"/>
              <w:bottom w:val="single" w:sz="2" w:space="0" w:color="000000" w:themeColor="text1"/>
              <w:right w:val="nil"/>
            </w:tcBorders>
            <w:vAlign w:val="center"/>
          </w:tcPr>
          <w:p w14:paraId="476F1222" w14:textId="77777777" w:rsidR="0001013D" w:rsidRPr="006579F0" w:rsidRDefault="0001013D" w:rsidP="005C2179">
            <w:pPr>
              <w:pStyle w:val="TableText0"/>
              <w:rPr>
                <w:bCs/>
              </w:rPr>
            </w:pPr>
          </w:p>
        </w:tc>
        <w:tc>
          <w:tcPr>
            <w:tcW w:w="2280" w:type="dxa"/>
            <w:tcBorders>
              <w:top w:val="nil"/>
              <w:left w:val="nil"/>
              <w:bottom w:val="single" w:sz="2" w:space="0" w:color="000000" w:themeColor="text1"/>
              <w:right w:val="nil"/>
            </w:tcBorders>
            <w:vAlign w:val="center"/>
          </w:tcPr>
          <w:p w14:paraId="0B17832A" w14:textId="77777777" w:rsidR="0001013D" w:rsidRPr="006579F0" w:rsidRDefault="0001013D" w:rsidP="005C2179">
            <w:pPr>
              <w:pStyle w:val="TableText0"/>
              <w:rPr>
                <w:bCs/>
              </w:rPr>
            </w:pPr>
          </w:p>
        </w:tc>
        <w:tc>
          <w:tcPr>
            <w:tcW w:w="720" w:type="dxa"/>
            <w:tcBorders>
              <w:top w:val="nil"/>
              <w:left w:val="nil"/>
              <w:bottom w:val="single" w:sz="2" w:space="0" w:color="000000" w:themeColor="text1"/>
              <w:right w:val="nil"/>
            </w:tcBorders>
            <w:vAlign w:val="center"/>
          </w:tcPr>
          <w:p w14:paraId="200F8973" w14:textId="77777777" w:rsidR="0001013D" w:rsidRPr="006579F0" w:rsidRDefault="0001013D" w:rsidP="005C2179">
            <w:pPr>
              <w:pStyle w:val="TableText0"/>
              <w:rPr>
                <w:bCs/>
              </w:rPr>
            </w:pPr>
          </w:p>
        </w:tc>
        <w:tc>
          <w:tcPr>
            <w:tcW w:w="1560" w:type="dxa"/>
            <w:tcBorders>
              <w:top w:val="nil"/>
              <w:left w:val="nil"/>
              <w:bottom w:val="single" w:sz="2" w:space="0" w:color="000000" w:themeColor="text1"/>
              <w:right w:val="nil"/>
            </w:tcBorders>
            <w:vAlign w:val="center"/>
          </w:tcPr>
          <w:p w14:paraId="0F18B42E" w14:textId="77777777" w:rsidR="0001013D" w:rsidRPr="006579F0" w:rsidRDefault="0001013D" w:rsidP="005C2179">
            <w:pPr>
              <w:pStyle w:val="TableText0"/>
              <w:rPr>
                <w:bCs/>
              </w:rPr>
            </w:pPr>
          </w:p>
        </w:tc>
        <w:tc>
          <w:tcPr>
            <w:tcW w:w="1080" w:type="dxa"/>
            <w:tcBorders>
              <w:top w:val="nil"/>
              <w:left w:val="nil"/>
              <w:bottom w:val="single" w:sz="2" w:space="0" w:color="000000" w:themeColor="text1"/>
              <w:right w:val="nil"/>
            </w:tcBorders>
            <w:vAlign w:val="center"/>
          </w:tcPr>
          <w:p w14:paraId="41C5136A" w14:textId="77777777" w:rsidR="0001013D" w:rsidRPr="006579F0" w:rsidRDefault="0001013D" w:rsidP="005C2179">
            <w:pPr>
              <w:pStyle w:val="TableText0"/>
              <w:rPr>
                <w:bCs/>
              </w:rPr>
            </w:pPr>
          </w:p>
        </w:tc>
        <w:tc>
          <w:tcPr>
            <w:tcW w:w="2261" w:type="dxa"/>
            <w:tcBorders>
              <w:top w:val="nil"/>
              <w:left w:val="nil"/>
              <w:bottom w:val="single" w:sz="2" w:space="0" w:color="000000" w:themeColor="text1"/>
              <w:right w:val="nil"/>
            </w:tcBorders>
            <w:vAlign w:val="center"/>
          </w:tcPr>
          <w:p w14:paraId="4086A705" w14:textId="77777777" w:rsidR="0001013D" w:rsidRPr="006579F0" w:rsidRDefault="0001013D" w:rsidP="005C2179">
            <w:pPr>
              <w:pStyle w:val="TableText0"/>
              <w:rPr>
                <w:bCs/>
              </w:rPr>
            </w:pPr>
          </w:p>
        </w:tc>
      </w:tr>
      <w:tr w:rsidR="0001013D" w:rsidRPr="006579F0" w14:paraId="330AE65C" w14:textId="77777777" w:rsidTr="008D5CC6">
        <w:trPr>
          <w:trHeight w:val="20"/>
        </w:trPr>
        <w:tc>
          <w:tcPr>
            <w:tcW w:w="720" w:type="dxa"/>
            <w:tcBorders>
              <w:top w:val="single" w:sz="2" w:space="0" w:color="000000" w:themeColor="text1"/>
              <w:left w:val="nil"/>
              <w:bottom w:val="single" w:sz="2" w:space="0" w:color="000000" w:themeColor="text1"/>
              <w:right w:val="nil"/>
            </w:tcBorders>
            <w:vAlign w:val="center"/>
          </w:tcPr>
          <w:p w14:paraId="1E04C766" w14:textId="77777777" w:rsidR="0001013D" w:rsidRPr="006579F0" w:rsidRDefault="0001013D" w:rsidP="005C2179">
            <w:pPr>
              <w:pStyle w:val="TableText0"/>
            </w:pPr>
          </w:p>
        </w:tc>
        <w:tc>
          <w:tcPr>
            <w:tcW w:w="1800" w:type="dxa"/>
            <w:tcBorders>
              <w:top w:val="single" w:sz="2" w:space="0" w:color="000000" w:themeColor="text1"/>
              <w:left w:val="nil"/>
              <w:bottom w:val="single" w:sz="2" w:space="0" w:color="000000" w:themeColor="text1"/>
              <w:right w:val="nil"/>
            </w:tcBorders>
            <w:vAlign w:val="center"/>
          </w:tcPr>
          <w:p w14:paraId="38624E46" w14:textId="77777777" w:rsidR="0001013D" w:rsidRPr="006579F0" w:rsidRDefault="0001013D" w:rsidP="005C2179">
            <w:pPr>
              <w:pStyle w:val="TableText0"/>
              <w:rPr>
                <w:bCs/>
              </w:rPr>
            </w:pPr>
          </w:p>
        </w:tc>
        <w:tc>
          <w:tcPr>
            <w:tcW w:w="2280" w:type="dxa"/>
            <w:tcBorders>
              <w:top w:val="single" w:sz="2" w:space="0" w:color="000000" w:themeColor="text1"/>
              <w:left w:val="nil"/>
              <w:bottom w:val="single" w:sz="2" w:space="0" w:color="000000" w:themeColor="text1"/>
              <w:right w:val="nil"/>
            </w:tcBorders>
            <w:vAlign w:val="center"/>
          </w:tcPr>
          <w:p w14:paraId="2E61B271" w14:textId="77777777" w:rsidR="0001013D" w:rsidRPr="006579F0" w:rsidRDefault="0001013D" w:rsidP="005C2179">
            <w:pPr>
              <w:pStyle w:val="TableText0"/>
              <w:rPr>
                <w:bCs/>
              </w:rPr>
            </w:pPr>
          </w:p>
        </w:tc>
        <w:tc>
          <w:tcPr>
            <w:tcW w:w="720" w:type="dxa"/>
            <w:tcBorders>
              <w:top w:val="single" w:sz="2" w:space="0" w:color="000000" w:themeColor="text1"/>
              <w:left w:val="nil"/>
              <w:bottom w:val="single" w:sz="2" w:space="0" w:color="000000" w:themeColor="text1"/>
              <w:right w:val="nil"/>
            </w:tcBorders>
            <w:vAlign w:val="center"/>
          </w:tcPr>
          <w:p w14:paraId="750758D0" w14:textId="77777777" w:rsidR="0001013D" w:rsidRPr="006579F0" w:rsidRDefault="0001013D" w:rsidP="005C2179">
            <w:pPr>
              <w:pStyle w:val="TableText0"/>
              <w:rPr>
                <w:bCs/>
              </w:rPr>
            </w:pPr>
          </w:p>
        </w:tc>
        <w:tc>
          <w:tcPr>
            <w:tcW w:w="1560" w:type="dxa"/>
            <w:tcBorders>
              <w:top w:val="single" w:sz="2" w:space="0" w:color="000000" w:themeColor="text1"/>
              <w:left w:val="nil"/>
              <w:bottom w:val="single" w:sz="2" w:space="0" w:color="000000" w:themeColor="text1"/>
              <w:right w:val="nil"/>
            </w:tcBorders>
            <w:vAlign w:val="center"/>
          </w:tcPr>
          <w:p w14:paraId="35E71382" w14:textId="77777777" w:rsidR="0001013D" w:rsidRPr="006579F0" w:rsidRDefault="0001013D" w:rsidP="005C2179">
            <w:pPr>
              <w:pStyle w:val="TableText0"/>
              <w:rPr>
                <w:bCs/>
              </w:rPr>
            </w:pPr>
          </w:p>
        </w:tc>
        <w:tc>
          <w:tcPr>
            <w:tcW w:w="1080" w:type="dxa"/>
            <w:tcBorders>
              <w:top w:val="single" w:sz="2" w:space="0" w:color="000000" w:themeColor="text1"/>
              <w:left w:val="nil"/>
              <w:bottom w:val="single" w:sz="2" w:space="0" w:color="000000" w:themeColor="text1"/>
              <w:right w:val="nil"/>
            </w:tcBorders>
            <w:vAlign w:val="center"/>
          </w:tcPr>
          <w:p w14:paraId="7CE42416" w14:textId="77777777" w:rsidR="0001013D" w:rsidRPr="006579F0" w:rsidRDefault="0001013D" w:rsidP="005C2179">
            <w:pPr>
              <w:pStyle w:val="TableText0"/>
              <w:rPr>
                <w:bCs/>
              </w:rPr>
            </w:pPr>
          </w:p>
        </w:tc>
        <w:tc>
          <w:tcPr>
            <w:tcW w:w="2261" w:type="dxa"/>
            <w:tcBorders>
              <w:top w:val="single" w:sz="2" w:space="0" w:color="000000" w:themeColor="text1"/>
              <w:left w:val="nil"/>
              <w:bottom w:val="single" w:sz="2" w:space="0" w:color="000000" w:themeColor="text1"/>
              <w:right w:val="nil"/>
            </w:tcBorders>
            <w:vAlign w:val="center"/>
          </w:tcPr>
          <w:p w14:paraId="5749533B" w14:textId="77777777" w:rsidR="0001013D" w:rsidRPr="006579F0" w:rsidRDefault="0001013D" w:rsidP="005C2179">
            <w:pPr>
              <w:pStyle w:val="TableText0"/>
              <w:rPr>
                <w:bCs/>
              </w:rPr>
            </w:pPr>
          </w:p>
        </w:tc>
      </w:tr>
    </w:tbl>
    <w:p w14:paraId="44342ECA" w14:textId="77777777" w:rsidR="0001013D" w:rsidRPr="006579F0" w:rsidRDefault="0001013D" w:rsidP="0001013D">
      <w:pPr>
        <w:rPr>
          <w:sz w:val="18"/>
          <w:szCs w:val="18"/>
        </w:rPr>
      </w:pPr>
    </w:p>
    <w:p w14:paraId="20F3CD48" w14:textId="56FE265A" w:rsidR="0001013D" w:rsidRPr="006579F0" w:rsidRDefault="0001013D" w:rsidP="0001013D">
      <w:pPr>
        <w:pStyle w:val="Heading3"/>
        <w:keepNext/>
        <w:numPr>
          <w:ilvl w:val="2"/>
          <w:numId w:val="0"/>
        </w:numPr>
        <w:overflowPunct w:val="0"/>
        <w:autoSpaceDE w:val="0"/>
        <w:autoSpaceDN w:val="0"/>
        <w:adjustRightInd w:val="0"/>
        <w:spacing w:before="0" w:after="0" w:line="240" w:lineRule="auto"/>
        <w:textAlignment w:val="baseline"/>
      </w:pPr>
      <w:bookmarkStart w:id="163" w:name="_Toc86153908"/>
      <w:r>
        <w:t>Impacted File Details</w:t>
      </w:r>
      <w:bookmarkEnd w:id="163"/>
    </w:p>
    <w:p w14:paraId="71A2DF6F" w14:textId="52E1205A" w:rsidR="0001013D" w:rsidRPr="00A8609C" w:rsidRDefault="0001013D" w:rsidP="00A13391">
      <w:pPr>
        <w:pStyle w:val="Heading1"/>
      </w:pPr>
      <w:bookmarkStart w:id="164" w:name="_Toc85103861"/>
      <w:bookmarkStart w:id="165" w:name="_Toc86153909"/>
      <w:r>
        <w:t>User Interface</w:t>
      </w:r>
      <w:bookmarkEnd w:id="164"/>
      <w:bookmarkEnd w:id="165"/>
    </w:p>
    <w:p w14:paraId="2FE8A6A8" w14:textId="1F5AC752" w:rsidR="0001013D" w:rsidRDefault="0001013D" w:rsidP="008D5CC6">
      <w:pPr>
        <w:pStyle w:val="Heading2"/>
      </w:pPr>
      <w:bookmarkStart w:id="166" w:name="_Toc85103862"/>
      <w:bookmarkStart w:id="167" w:name="_Toc86153910"/>
      <w:r>
        <w:t>Screen Mock-ups</w:t>
      </w:r>
      <w:bookmarkEnd w:id="166"/>
      <w:bookmarkEnd w:id="167"/>
    </w:p>
    <w:p w14:paraId="5AFDF37E" w14:textId="77777777" w:rsidR="00E658E8" w:rsidRDefault="00A5602C" w:rsidP="0001013D">
      <w:r>
        <w:br/>
      </w:r>
      <w:r w:rsidR="00FE5007">
        <w:t>Case Manager</w:t>
      </w:r>
    </w:p>
    <w:p w14:paraId="6BE1E846" w14:textId="0C2AA4B9" w:rsidR="00FE5007" w:rsidRDefault="00FE5007" w:rsidP="0001013D">
      <w:r>
        <w:t xml:space="preserve"> </w:t>
      </w:r>
      <w:r w:rsidRPr="00E658E8">
        <w:rPr>
          <w:b/>
        </w:rPr>
        <w:t>User Interface</w:t>
      </w:r>
    </w:p>
    <w:p w14:paraId="3F258221" w14:textId="77777777" w:rsidR="00E658E8" w:rsidRDefault="00E658E8" w:rsidP="0001013D"/>
    <w:p w14:paraId="1A0E2C21" w14:textId="77777777" w:rsidR="00E658E8" w:rsidRDefault="00E658E8" w:rsidP="0001013D"/>
    <w:p w14:paraId="3F8D7EA7" w14:textId="3815BF0B" w:rsidR="00A5602C" w:rsidRDefault="00A5602C" w:rsidP="0001013D">
      <w:r>
        <w:lastRenderedPageBreak/>
        <w:t>Login</w:t>
      </w:r>
    </w:p>
    <w:p w14:paraId="7F9AC4D8" w14:textId="138D4D3E" w:rsidR="00FE5007" w:rsidRDefault="002A3FEB" w:rsidP="0001013D">
      <w:r w:rsidRPr="002A3FEB">
        <w:drawing>
          <wp:inline distT="0" distB="0" distL="0" distR="0" wp14:anchorId="28233B4E" wp14:editId="6AA6D6B5">
            <wp:extent cx="2343270" cy="13907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270" cy="1390721"/>
                    </a:xfrm>
                    <a:prstGeom prst="rect">
                      <a:avLst/>
                    </a:prstGeom>
                  </pic:spPr>
                </pic:pic>
              </a:graphicData>
            </a:graphic>
          </wp:inline>
        </w:drawing>
      </w:r>
    </w:p>
    <w:p w14:paraId="5E5BF101" w14:textId="529284CB" w:rsidR="00E658E8" w:rsidRDefault="00E658E8" w:rsidP="0001013D"/>
    <w:p w14:paraId="1B88FCCE" w14:textId="0904A4D9" w:rsidR="002A3FEB" w:rsidRDefault="001803C0" w:rsidP="0001013D">
      <w:r>
        <w:t>Home</w:t>
      </w:r>
    </w:p>
    <w:p w14:paraId="60D7FD6F" w14:textId="10A1EDD6" w:rsidR="002A3FEB" w:rsidRDefault="00532BCC" w:rsidP="0001013D">
      <w:r>
        <w:object w:dxaOrig="12141" w:dyaOrig="4301" w14:anchorId="6827FFD9">
          <v:shape id="_x0000_i1027" type="#_x0000_t75" style="width:526.8pt;height:186.6pt" o:ole="">
            <v:imagedata r:id="rId57" o:title=""/>
          </v:shape>
          <o:OLEObject Type="Embed" ProgID="Visio.Drawing.15" ShapeID="_x0000_i1027" DrawAspect="Content" ObjectID="_1697528235" r:id="rId58"/>
        </w:object>
      </w:r>
    </w:p>
    <w:p w14:paraId="01BC3CF9" w14:textId="77777777" w:rsidR="001803C0" w:rsidRDefault="001803C0" w:rsidP="0001013D"/>
    <w:p w14:paraId="7074C696" w14:textId="6AA61D3A" w:rsidR="00A5602C" w:rsidRDefault="005A0034" w:rsidP="0001013D">
      <w:r>
        <w:t>Inbox</w:t>
      </w:r>
    </w:p>
    <w:p w14:paraId="46D9167A" w14:textId="2E9E3E20" w:rsidR="005A0034" w:rsidRDefault="00532BCC" w:rsidP="0001013D">
      <w:r>
        <w:object w:dxaOrig="14691" w:dyaOrig="4061" w14:anchorId="71824DEA">
          <v:shape id="_x0000_i1028" type="#_x0000_t75" style="width:526.8pt;height:145.8pt" o:ole="">
            <v:imagedata r:id="rId59" o:title=""/>
          </v:shape>
          <o:OLEObject Type="Embed" ProgID="Visio.Drawing.15" ShapeID="_x0000_i1028" DrawAspect="Content" ObjectID="_1697528236" r:id="rId60"/>
        </w:object>
      </w:r>
    </w:p>
    <w:p w14:paraId="7CCB20FB" w14:textId="77777777" w:rsidR="003500F7" w:rsidRDefault="003500F7" w:rsidP="0001013D"/>
    <w:p w14:paraId="212C0C12" w14:textId="77777777" w:rsidR="003500F7" w:rsidRDefault="003500F7" w:rsidP="0001013D"/>
    <w:p w14:paraId="70C9AB6A" w14:textId="77777777" w:rsidR="003500F7" w:rsidRDefault="003500F7" w:rsidP="0001013D"/>
    <w:p w14:paraId="3A425C0F" w14:textId="77777777" w:rsidR="003500F7" w:rsidRDefault="003500F7" w:rsidP="0001013D"/>
    <w:p w14:paraId="41F6E754" w14:textId="77777777" w:rsidR="003500F7" w:rsidRDefault="003500F7" w:rsidP="0001013D"/>
    <w:p w14:paraId="6399C3C2" w14:textId="24EA0CB9" w:rsidR="005D688A" w:rsidRDefault="005D688A" w:rsidP="0001013D">
      <w:r>
        <w:lastRenderedPageBreak/>
        <w:t>Search</w:t>
      </w:r>
    </w:p>
    <w:p w14:paraId="1E4E47AD" w14:textId="328CB3F2" w:rsidR="005D688A" w:rsidRDefault="003500F7" w:rsidP="0001013D">
      <w:r>
        <w:object w:dxaOrig="11341" w:dyaOrig="8041" w14:anchorId="4D17CF1C">
          <v:shape id="_x0000_i1029" type="#_x0000_t75" style="width:526.8pt;height:373.8pt" o:ole="">
            <v:imagedata r:id="rId61" o:title=""/>
          </v:shape>
          <o:OLEObject Type="Embed" ProgID="Visio.Drawing.15" ShapeID="_x0000_i1029" DrawAspect="Content" ObjectID="_1697528237" r:id="rId62"/>
        </w:object>
      </w:r>
    </w:p>
    <w:p w14:paraId="2B5C3513" w14:textId="7136804A" w:rsidR="005D688A" w:rsidRDefault="005D688A" w:rsidP="0001013D"/>
    <w:p w14:paraId="52E49CC7" w14:textId="33C194DA" w:rsidR="005D688A" w:rsidRDefault="009036B0" w:rsidP="0001013D">
      <w:r>
        <w:t>Match Search Results</w:t>
      </w:r>
    </w:p>
    <w:p w14:paraId="2478406B" w14:textId="512F196A" w:rsidR="009036B0" w:rsidRDefault="003500F7" w:rsidP="0001013D">
      <w:r>
        <w:object w:dxaOrig="14551" w:dyaOrig="4061" w14:anchorId="4BD4AB70">
          <v:shape id="_x0000_i1030" type="#_x0000_t75" style="width:526.8pt;height:147pt" o:ole="">
            <v:imagedata r:id="rId63" o:title=""/>
          </v:shape>
          <o:OLEObject Type="Embed" ProgID="Visio.Drawing.15" ShapeID="_x0000_i1030" DrawAspect="Content" ObjectID="_1697528238" r:id="rId64"/>
        </w:object>
      </w:r>
    </w:p>
    <w:p w14:paraId="6CBC3882" w14:textId="77777777" w:rsidR="00E658E8" w:rsidRDefault="00E658E8" w:rsidP="0001013D"/>
    <w:p w14:paraId="4AAE07DC" w14:textId="77777777" w:rsidR="00E658E8" w:rsidRDefault="00E658E8" w:rsidP="0001013D"/>
    <w:p w14:paraId="4F86DEF5" w14:textId="77777777" w:rsidR="00E658E8" w:rsidRDefault="00E658E8" w:rsidP="0001013D"/>
    <w:p w14:paraId="46FE6FA9" w14:textId="77777777" w:rsidR="00E658E8" w:rsidRDefault="00E658E8" w:rsidP="0001013D"/>
    <w:p w14:paraId="0F830046" w14:textId="425EB97B" w:rsidR="009036B0" w:rsidRDefault="009036B0" w:rsidP="0001013D">
      <w:r>
        <w:lastRenderedPageBreak/>
        <w:t>Match Review</w:t>
      </w:r>
    </w:p>
    <w:p w14:paraId="2756CDE9" w14:textId="4A2C177B" w:rsidR="009036B0" w:rsidRDefault="00E53FC8" w:rsidP="0001013D">
      <w:r>
        <w:object w:dxaOrig="12631" w:dyaOrig="12121" w14:anchorId="5AFC8E79">
          <v:shape id="_x0000_i1031" type="#_x0000_t75" style="width:526.8pt;height:505.2pt" o:ole="">
            <v:imagedata r:id="rId65" o:title=""/>
          </v:shape>
          <o:OLEObject Type="Embed" ProgID="Visio.Drawing.15" ShapeID="_x0000_i1031" DrawAspect="Content" ObjectID="_1697528239" r:id="rId66"/>
        </w:object>
      </w:r>
    </w:p>
    <w:p w14:paraId="07F9B150" w14:textId="77777777" w:rsidR="00E658E8" w:rsidRDefault="00E658E8" w:rsidP="0001013D"/>
    <w:p w14:paraId="66E17577" w14:textId="77777777" w:rsidR="00E658E8" w:rsidRDefault="00E658E8" w:rsidP="0001013D">
      <w:pPr>
        <w:rPr>
          <w:b/>
        </w:rPr>
      </w:pPr>
    </w:p>
    <w:p w14:paraId="498CC7D7" w14:textId="77777777" w:rsidR="00E658E8" w:rsidRDefault="00E658E8" w:rsidP="0001013D">
      <w:pPr>
        <w:rPr>
          <w:b/>
        </w:rPr>
      </w:pPr>
    </w:p>
    <w:p w14:paraId="1A990608" w14:textId="77777777" w:rsidR="00E658E8" w:rsidRDefault="00E658E8" w:rsidP="0001013D">
      <w:pPr>
        <w:rPr>
          <w:b/>
        </w:rPr>
      </w:pPr>
    </w:p>
    <w:p w14:paraId="6A536D0D" w14:textId="77777777" w:rsidR="00E658E8" w:rsidRDefault="00E658E8" w:rsidP="0001013D">
      <w:pPr>
        <w:rPr>
          <w:b/>
        </w:rPr>
      </w:pPr>
    </w:p>
    <w:p w14:paraId="41DB0512" w14:textId="77777777" w:rsidR="00E658E8" w:rsidRDefault="00E658E8" w:rsidP="0001013D">
      <w:pPr>
        <w:rPr>
          <w:b/>
        </w:rPr>
      </w:pPr>
    </w:p>
    <w:p w14:paraId="0C76538F" w14:textId="77777777" w:rsidR="00E658E8" w:rsidRDefault="00E658E8" w:rsidP="0001013D">
      <w:pPr>
        <w:rPr>
          <w:b/>
        </w:rPr>
      </w:pPr>
    </w:p>
    <w:p w14:paraId="0F6677C9" w14:textId="77777777" w:rsidR="00E658E8" w:rsidRDefault="00E658E8" w:rsidP="0001013D">
      <w:pPr>
        <w:rPr>
          <w:b/>
        </w:rPr>
      </w:pPr>
    </w:p>
    <w:p w14:paraId="678292A4" w14:textId="62F94204" w:rsidR="0001544C" w:rsidRPr="00E658E8" w:rsidRDefault="0001544C" w:rsidP="0001013D">
      <w:pPr>
        <w:rPr>
          <w:b/>
        </w:rPr>
      </w:pPr>
      <w:r w:rsidRPr="00E658E8">
        <w:rPr>
          <w:b/>
        </w:rPr>
        <w:t>IT Support</w:t>
      </w:r>
    </w:p>
    <w:p w14:paraId="4AF77FA8" w14:textId="554EEE30" w:rsidR="0001544C" w:rsidRDefault="0001544C" w:rsidP="0001013D">
      <w:r>
        <w:t>Resolution Teams Configuration</w:t>
      </w:r>
    </w:p>
    <w:p w14:paraId="501488B2" w14:textId="0224AFB7" w:rsidR="0001544C" w:rsidRDefault="0001544C" w:rsidP="0001013D">
      <w:r>
        <w:t>Main View</w:t>
      </w:r>
    </w:p>
    <w:p w14:paraId="5C7F84E8" w14:textId="6679B672" w:rsidR="0001544C" w:rsidRDefault="0076633E" w:rsidP="0001013D">
      <w:r w:rsidRPr="0076633E">
        <w:drawing>
          <wp:inline distT="0" distB="0" distL="0" distR="0" wp14:anchorId="66591891" wp14:editId="031054C3">
            <wp:extent cx="4673840" cy="28068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73840" cy="2806844"/>
                    </a:xfrm>
                    <a:prstGeom prst="rect">
                      <a:avLst/>
                    </a:prstGeom>
                  </pic:spPr>
                </pic:pic>
              </a:graphicData>
            </a:graphic>
          </wp:inline>
        </w:drawing>
      </w:r>
    </w:p>
    <w:p w14:paraId="2ED0A4E7" w14:textId="38DCF031" w:rsidR="0001544C" w:rsidRDefault="0001544C" w:rsidP="0001013D">
      <w:r>
        <w:t>New view</w:t>
      </w:r>
    </w:p>
    <w:p w14:paraId="74573F01" w14:textId="56A4AFF2" w:rsidR="0001544C" w:rsidRDefault="0076633E" w:rsidP="0001013D">
      <w:r w:rsidRPr="0076633E">
        <w:drawing>
          <wp:inline distT="0" distB="0" distL="0" distR="0" wp14:anchorId="2A9C596C" wp14:editId="4B1F3D41">
            <wp:extent cx="4654789" cy="1549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4789" cy="1549480"/>
                    </a:xfrm>
                    <a:prstGeom prst="rect">
                      <a:avLst/>
                    </a:prstGeom>
                  </pic:spPr>
                </pic:pic>
              </a:graphicData>
            </a:graphic>
          </wp:inline>
        </w:drawing>
      </w:r>
    </w:p>
    <w:p w14:paraId="06FEC67C" w14:textId="252AAA2E" w:rsidR="00EC58A9" w:rsidRPr="00D13658" w:rsidRDefault="002E64DF" w:rsidP="0001013D">
      <w:pPr>
        <w:rPr>
          <w:i/>
          <w:color w:val="002060"/>
        </w:rPr>
      </w:pPr>
      <w:r w:rsidRPr="00AC0908">
        <w:rPr>
          <w:b/>
          <w:i/>
          <w:color w:val="002060"/>
        </w:rPr>
        <w:t>TeamID</w:t>
      </w:r>
      <w:r w:rsidRPr="00D13658">
        <w:rPr>
          <w:i/>
          <w:color w:val="002060"/>
        </w:rPr>
        <w:t>: will be calculated by application automatically</w:t>
      </w:r>
    </w:p>
    <w:p w14:paraId="70CF71DD" w14:textId="0955976E" w:rsidR="002E64DF" w:rsidRPr="00D13658" w:rsidRDefault="002E64DF" w:rsidP="0001013D">
      <w:pPr>
        <w:rPr>
          <w:i/>
          <w:color w:val="002060"/>
        </w:rPr>
      </w:pPr>
      <w:r w:rsidRPr="00AC0908">
        <w:rPr>
          <w:b/>
          <w:i/>
          <w:color w:val="002060"/>
        </w:rPr>
        <w:t>Type</w:t>
      </w:r>
      <w:r w:rsidRPr="00D13658">
        <w:rPr>
          <w:i/>
          <w:color w:val="002060"/>
        </w:rPr>
        <w:t>: values, All Transactions, UW, Claims, Claim Payments, Support, Administrator</w:t>
      </w:r>
    </w:p>
    <w:p w14:paraId="339F08B7" w14:textId="6BB68C35" w:rsidR="00566DDA" w:rsidRPr="00D13658" w:rsidRDefault="00566DDA" w:rsidP="0001013D">
      <w:pPr>
        <w:rPr>
          <w:i/>
          <w:color w:val="002060"/>
        </w:rPr>
      </w:pPr>
      <w:r w:rsidRPr="00AC0908">
        <w:rPr>
          <w:b/>
          <w:i/>
          <w:color w:val="002060"/>
        </w:rPr>
        <w:t>Name</w:t>
      </w:r>
      <w:r w:rsidRPr="00D13658">
        <w:rPr>
          <w:i/>
          <w:color w:val="002060"/>
        </w:rPr>
        <w:t>: calculated automatically, County+Type</w:t>
      </w:r>
    </w:p>
    <w:p w14:paraId="7A1A33CE" w14:textId="583064F3" w:rsidR="002E64DF" w:rsidRDefault="002E64DF" w:rsidP="0001013D">
      <w:pPr>
        <w:rPr>
          <w:b/>
        </w:rPr>
      </w:pPr>
    </w:p>
    <w:p w14:paraId="539DA59A" w14:textId="3582DD0E" w:rsidR="00D13658" w:rsidRDefault="00D13658" w:rsidP="0001013D">
      <w:pPr>
        <w:rPr>
          <w:b/>
        </w:rPr>
      </w:pPr>
    </w:p>
    <w:p w14:paraId="7867340E" w14:textId="5ED395B9" w:rsidR="00D13658" w:rsidRDefault="00D13658" w:rsidP="0001013D">
      <w:pPr>
        <w:rPr>
          <w:b/>
        </w:rPr>
      </w:pPr>
    </w:p>
    <w:p w14:paraId="7623D2C3" w14:textId="27641D93" w:rsidR="00D13658" w:rsidRDefault="00D13658" w:rsidP="0001013D">
      <w:pPr>
        <w:rPr>
          <w:b/>
        </w:rPr>
      </w:pPr>
    </w:p>
    <w:p w14:paraId="46CF502B" w14:textId="6D4F5E84" w:rsidR="00D13658" w:rsidRDefault="00D13658" w:rsidP="0001013D">
      <w:pPr>
        <w:rPr>
          <w:b/>
        </w:rPr>
      </w:pPr>
    </w:p>
    <w:p w14:paraId="18E9D9C7" w14:textId="2DB7DE8A" w:rsidR="00D13658" w:rsidRDefault="00D13658" w:rsidP="0001013D">
      <w:pPr>
        <w:rPr>
          <w:b/>
        </w:rPr>
      </w:pPr>
    </w:p>
    <w:p w14:paraId="01E12A01" w14:textId="24429824" w:rsidR="00E658E8" w:rsidRDefault="00E658E8" w:rsidP="0001013D">
      <w:pPr>
        <w:rPr>
          <w:b/>
        </w:rPr>
      </w:pPr>
    </w:p>
    <w:p w14:paraId="4630F0C2" w14:textId="6CB9E879" w:rsidR="0001544C" w:rsidRDefault="0001544C" w:rsidP="0001013D">
      <w:r>
        <w:t>Edit view</w:t>
      </w:r>
    </w:p>
    <w:p w14:paraId="74A27C8D" w14:textId="7A2E94F3" w:rsidR="0001544C" w:rsidRDefault="0076633E" w:rsidP="0001013D">
      <w:r w:rsidRPr="0076633E">
        <w:drawing>
          <wp:inline distT="0" distB="0" distL="0" distR="0" wp14:anchorId="68151CCB" wp14:editId="0CFE94F4">
            <wp:extent cx="4705592" cy="26861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05592" cy="2686188"/>
                    </a:xfrm>
                    <a:prstGeom prst="rect">
                      <a:avLst/>
                    </a:prstGeom>
                  </pic:spPr>
                </pic:pic>
              </a:graphicData>
            </a:graphic>
          </wp:inline>
        </w:drawing>
      </w:r>
    </w:p>
    <w:p w14:paraId="352AD378" w14:textId="4901AA44" w:rsidR="0001544C" w:rsidRDefault="00AF6C49" w:rsidP="0001013D">
      <w:r>
        <w:t>A</w:t>
      </w:r>
      <w:r w:rsidR="0001544C">
        <w:t>dd new Resolution team, member view</w:t>
      </w:r>
    </w:p>
    <w:p w14:paraId="12AFD9C0" w14:textId="32D5B92C" w:rsidR="0001544C" w:rsidRDefault="0076633E" w:rsidP="0001013D">
      <w:r w:rsidRPr="0076633E">
        <w:drawing>
          <wp:inline distT="0" distB="0" distL="0" distR="0" wp14:anchorId="5C416792" wp14:editId="542F32C4">
            <wp:extent cx="4635738" cy="15685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35738" cy="1568531"/>
                    </a:xfrm>
                    <a:prstGeom prst="rect">
                      <a:avLst/>
                    </a:prstGeom>
                  </pic:spPr>
                </pic:pic>
              </a:graphicData>
            </a:graphic>
          </wp:inline>
        </w:drawing>
      </w:r>
    </w:p>
    <w:p w14:paraId="4C2DAA92" w14:textId="08133EAC" w:rsidR="00D13658" w:rsidRPr="00D13658" w:rsidRDefault="00D13658" w:rsidP="00D13658">
      <w:pPr>
        <w:rPr>
          <w:color w:val="002060"/>
        </w:rPr>
      </w:pPr>
      <w:r w:rsidRPr="00AC0908">
        <w:rPr>
          <w:b/>
          <w:i/>
          <w:color w:val="002060"/>
        </w:rPr>
        <w:t>Lan ID</w:t>
      </w:r>
      <w:r w:rsidRPr="00D13658">
        <w:rPr>
          <w:i/>
          <w:color w:val="002060"/>
        </w:rPr>
        <w:t>: Users dropdown List</w:t>
      </w:r>
    </w:p>
    <w:p w14:paraId="48E0A90C" w14:textId="77777777" w:rsidR="0076633E" w:rsidRDefault="0076633E" w:rsidP="0001013D"/>
    <w:p w14:paraId="0352B4D3" w14:textId="27BEC5B3" w:rsidR="0001544C" w:rsidRDefault="0001544C" w:rsidP="0001013D">
      <w:r>
        <w:t>User Manager View</w:t>
      </w:r>
    </w:p>
    <w:p w14:paraId="0499A08E" w14:textId="5C2C4957" w:rsidR="0001544C" w:rsidRDefault="00605956" w:rsidP="0001013D">
      <w:r w:rsidRPr="00605956">
        <w:lastRenderedPageBreak/>
        <w:drawing>
          <wp:inline distT="0" distB="0" distL="0" distR="0" wp14:anchorId="2A0669DF" wp14:editId="53184CA1">
            <wp:extent cx="5512083" cy="26544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2083" cy="2654436"/>
                    </a:xfrm>
                    <a:prstGeom prst="rect">
                      <a:avLst/>
                    </a:prstGeom>
                  </pic:spPr>
                </pic:pic>
              </a:graphicData>
            </a:graphic>
          </wp:inline>
        </w:drawing>
      </w:r>
    </w:p>
    <w:p w14:paraId="1835D96B" w14:textId="546CA472" w:rsidR="0001544C" w:rsidRDefault="00AF6C49" w:rsidP="0001013D">
      <w:r>
        <w:t>N</w:t>
      </w:r>
      <w:r w:rsidR="0001544C">
        <w:t>ew user view</w:t>
      </w:r>
    </w:p>
    <w:p w14:paraId="53677D8E" w14:textId="7AF0B2C6" w:rsidR="0001544C" w:rsidRDefault="00605956" w:rsidP="0001013D">
      <w:r w:rsidRPr="00605956">
        <w:drawing>
          <wp:inline distT="0" distB="0" distL="0" distR="0" wp14:anchorId="51F128F1" wp14:editId="2BBC7E7E">
            <wp:extent cx="4426177" cy="194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26177" cy="1949550"/>
                    </a:xfrm>
                    <a:prstGeom prst="rect">
                      <a:avLst/>
                    </a:prstGeom>
                  </pic:spPr>
                </pic:pic>
              </a:graphicData>
            </a:graphic>
          </wp:inline>
        </w:drawing>
      </w:r>
    </w:p>
    <w:p w14:paraId="42EBC033" w14:textId="71097071" w:rsidR="007E4E50" w:rsidRPr="00D13658" w:rsidRDefault="007E4E50" w:rsidP="007E4E50">
      <w:pPr>
        <w:rPr>
          <w:color w:val="002060"/>
        </w:rPr>
      </w:pPr>
      <w:r w:rsidRPr="00AC0908">
        <w:rPr>
          <w:b/>
          <w:i/>
          <w:color w:val="002060"/>
        </w:rPr>
        <w:t>Role</w:t>
      </w:r>
      <w:r>
        <w:rPr>
          <w:i/>
          <w:color w:val="002060"/>
        </w:rPr>
        <w:t>:</w:t>
      </w:r>
      <w:r w:rsidRPr="00D13658">
        <w:rPr>
          <w:i/>
          <w:color w:val="002060"/>
        </w:rPr>
        <w:t xml:space="preserve"> </w:t>
      </w:r>
      <w:r>
        <w:rPr>
          <w:i/>
          <w:color w:val="002060"/>
        </w:rPr>
        <w:t>Compliance Level 1, Compliance Level 2, Compliance Level 3, Support team, Administrator.</w:t>
      </w:r>
    </w:p>
    <w:p w14:paraId="7FC577C0" w14:textId="77777777" w:rsidR="007E4E50" w:rsidRDefault="007E4E50" w:rsidP="0001013D"/>
    <w:p w14:paraId="1D3B2974" w14:textId="70622229" w:rsidR="0001544C" w:rsidRDefault="0001544C" w:rsidP="0001013D">
      <w:r>
        <w:t>Edit user view</w:t>
      </w:r>
    </w:p>
    <w:p w14:paraId="00D22BC3" w14:textId="3F1DA383" w:rsidR="0001544C" w:rsidRDefault="00605956" w:rsidP="0001013D">
      <w:r w:rsidRPr="00605956">
        <w:drawing>
          <wp:inline distT="0" distB="0" distL="0" distR="0" wp14:anchorId="6F16B905" wp14:editId="55C4EC40">
            <wp:extent cx="4438878" cy="2133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8878" cy="2133710"/>
                    </a:xfrm>
                    <a:prstGeom prst="rect">
                      <a:avLst/>
                    </a:prstGeom>
                  </pic:spPr>
                </pic:pic>
              </a:graphicData>
            </a:graphic>
          </wp:inline>
        </w:drawing>
      </w:r>
    </w:p>
    <w:p w14:paraId="0BFDDAF1" w14:textId="4F4996A7" w:rsidR="0001544C" w:rsidRDefault="0001544C" w:rsidP="0001013D">
      <w:r>
        <w:t>Batch process management – Main view</w:t>
      </w:r>
    </w:p>
    <w:p w14:paraId="246D2F43" w14:textId="78107327" w:rsidR="0001544C" w:rsidRDefault="005E5CC4" w:rsidP="0001013D">
      <w:r w:rsidRPr="005E5CC4">
        <w:lastRenderedPageBreak/>
        <w:drawing>
          <wp:inline distT="0" distB="0" distL="0" distR="0" wp14:anchorId="2A1E84B3" wp14:editId="247A34EA">
            <wp:extent cx="6692265" cy="25857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92265" cy="2585720"/>
                    </a:xfrm>
                    <a:prstGeom prst="rect">
                      <a:avLst/>
                    </a:prstGeom>
                  </pic:spPr>
                </pic:pic>
              </a:graphicData>
            </a:graphic>
          </wp:inline>
        </w:drawing>
      </w:r>
    </w:p>
    <w:p w14:paraId="054B5155" w14:textId="77777777" w:rsidR="00E658E8" w:rsidRDefault="00E658E8" w:rsidP="0001013D"/>
    <w:p w14:paraId="4E850088" w14:textId="1F907E55" w:rsidR="0001544C" w:rsidRDefault="0001544C" w:rsidP="0001013D">
      <w:r>
        <w:t>Add Job</w:t>
      </w:r>
    </w:p>
    <w:p w14:paraId="3691B964" w14:textId="4411AE79" w:rsidR="0001544C" w:rsidRDefault="005E5CC4" w:rsidP="0001013D">
      <w:r w:rsidRPr="005E5CC4">
        <w:drawing>
          <wp:inline distT="0" distB="0" distL="0" distR="0" wp14:anchorId="12D01086" wp14:editId="5316A08C">
            <wp:extent cx="3397425" cy="3302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97425" cy="3302170"/>
                    </a:xfrm>
                    <a:prstGeom prst="rect">
                      <a:avLst/>
                    </a:prstGeom>
                  </pic:spPr>
                </pic:pic>
              </a:graphicData>
            </a:graphic>
          </wp:inline>
        </w:drawing>
      </w:r>
    </w:p>
    <w:p w14:paraId="3A521D7C" w14:textId="0DD46ABF" w:rsidR="00BF6E38" w:rsidRDefault="00BF6E38" w:rsidP="00BF6E38">
      <w:pPr>
        <w:rPr>
          <w:i/>
          <w:color w:val="002060"/>
        </w:rPr>
      </w:pPr>
      <w:r w:rsidRPr="00AC0908">
        <w:rPr>
          <w:b/>
          <w:i/>
          <w:color w:val="002060"/>
        </w:rPr>
        <w:t>Status</w:t>
      </w:r>
      <w:r w:rsidRPr="00D13658">
        <w:rPr>
          <w:i/>
          <w:color w:val="002060"/>
        </w:rPr>
        <w:t xml:space="preserve">: </w:t>
      </w:r>
      <w:r>
        <w:rPr>
          <w:i/>
          <w:color w:val="002060"/>
        </w:rPr>
        <w:t>Disable, Enable</w:t>
      </w:r>
    </w:p>
    <w:p w14:paraId="290FE98B" w14:textId="6714A8CB" w:rsidR="00BF6E38" w:rsidRDefault="00BF6E38" w:rsidP="00BF6E38">
      <w:pPr>
        <w:rPr>
          <w:color w:val="002060"/>
        </w:rPr>
      </w:pPr>
      <w:r w:rsidRPr="00AC0908">
        <w:rPr>
          <w:b/>
          <w:color w:val="002060"/>
        </w:rPr>
        <w:t>Frecuency</w:t>
      </w:r>
      <w:r>
        <w:rPr>
          <w:color w:val="002060"/>
        </w:rPr>
        <w:t>: Daily, On demand, Weekly</w:t>
      </w:r>
    </w:p>
    <w:p w14:paraId="1E9C55D4" w14:textId="24F5B430" w:rsidR="00BF6E38" w:rsidRPr="00D13658" w:rsidRDefault="00BF6E38" w:rsidP="00BF6E38">
      <w:pPr>
        <w:rPr>
          <w:color w:val="002060"/>
        </w:rPr>
      </w:pPr>
      <w:r w:rsidRPr="00AC0908">
        <w:rPr>
          <w:b/>
          <w:color w:val="002060"/>
        </w:rPr>
        <w:t>Run days</w:t>
      </w:r>
      <w:r>
        <w:rPr>
          <w:color w:val="002060"/>
        </w:rPr>
        <w:t>: Mon-Fri (Monday to Friday), Every Day, Monday, Tuesday…Friday</w:t>
      </w:r>
    </w:p>
    <w:p w14:paraId="755F32D8" w14:textId="77777777" w:rsidR="00BF6E38" w:rsidRDefault="00BF6E38" w:rsidP="0001013D"/>
    <w:p w14:paraId="0D7C4FAB" w14:textId="160182E8" w:rsidR="005E5CC4" w:rsidRDefault="005E5CC4">
      <w:pPr>
        <w:spacing w:after="0" w:line="240" w:lineRule="auto"/>
      </w:pPr>
    </w:p>
    <w:p w14:paraId="4FEEF261" w14:textId="4404F6C9" w:rsidR="0001544C" w:rsidRDefault="0001544C" w:rsidP="0001013D">
      <w:r>
        <w:t>Edit Job</w:t>
      </w:r>
    </w:p>
    <w:p w14:paraId="25B4241C" w14:textId="4E7EF45E" w:rsidR="0001544C" w:rsidRDefault="005E5CC4" w:rsidP="0001013D">
      <w:r w:rsidRPr="005E5CC4">
        <w:lastRenderedPageBreak/>
        <w:drawing>
          <wp:inline distT="0" distB="0" distL="0" distR="0" wp14:anchorId="77718C7E" wp14:editId="5A27AF83">
            <wp:extent cx="3397425" cy="3302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97425" cy="3302170"/>
                    </a:xfrm>
                    <a:prstGeom prst="rect">
                      <a:avLst/>
                    </a:prstGeom>
                  </pic:spPr>
                </pic:pic>
              </a:graphicData>
            </a:graphic>
          </wp:inline>
        </w:drawing>
      </w:r>
    </w:p>
    <w:p w14:paraId="17EB9320" w14:textId="7D866D4C" w:rsidR="0001544C" w:rsidRDefault="0001544C" w:rsidP="0001013D">
      <w:r>
        <w:t>Process log detail view</w:t>
      </w:r>
    </w:p>
    <w:p w14:paraId="5A45318E" w14:textId="5C476CB2" w:rsidR="0001544C" w:rsidRDefault="00D22FC5" w:rsidP="0001013D">
      <w:r w:rsidRPr="00D22FC5">
        <w:drawing>
          <wp:inline distT="0" distB="0" distL="0" distR="0" wp14:anchorId="3B21C9EC" wp14:editId="1A4C33BC">
            <wp:extent cx="6331275" cy="264808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31275" cy="2648086"/>
                    </a:xfrm>
                    <a:prstGeom prst="rect">
                      <a:avLst/>
                    </a:prstGeom>
                  </pic:spPr>
                </pic:pic>
              </a:graphicData>
            </a:graphic>
          </wp:inline>
        </w:drawing>
      </w:r>
    </w:p>
    <w:p w14:paraId="60CEA51E" w14:textId="60DCE71B" w:rsidR="005E5B13" w:rsidRDefault="005E5B13" w:rsidP="00FE336D"/>
    <w:p w14:paraId="4F31DE80" w14:textId="503EC885" w:rsidR="0001544C" w:rsidRDefault="0001544C" w:rsidP="0001013D">
      <w:r>
        <w:t>Transaction view – Main</w:t>
      </w:r>
    </w:p>
    <w:p w14:paraId="0AA5C762" w14:textId="129F8F93" w:rsidR="00A641AB" w:rsidRDefault="00D555FC" w:rsidP="0001013D">
      <w:r w:rsidRPr="00D555FC">
        <w:lastRenderedPageBreak/>
        <w:drawing>
          <wp:inline distT="0" distB="0" distL="0" distR="0" wp14:anchorId="342BF73E" wp14:editId="15B8CAFC">
            <wp:extent cx="3733992" cy="25020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33992" cy="2502029"/>
                    </a:xfrm>
                    <a:prstGeom prst="rect">
                      <a:avLst/>
                    </a:prstGeom>
                  </pic:spPr>
                </pic:pic>
              </a:graphicData>
            </a:graphic>
          </wp:inline>
        </w:drawing>
      </w:r>
    </w:p>
    <w:p w14:paraId="3DED9345" w14:textId="7AD33AED" w:rsidR="00BF6E38" w:rsidRDefault="00BF6E38" w:rsidP="00BF6E38">
      <w:pPr>
        <w:rPr>
          <w:i/>
          <w:color w:val="002060"/>
        </w:rPr>
      </w:pPr>
      <w:r w:rsidRPr="00AC0908">
        <w:rPr>
          <w:b/>
          <w:i/>
          <w:color w:val="002060"/>
        </w:rPr>
        <w:t>Status</w:t>
      </w:r>
      <w:r w:rsidRPr="00D13658">
        <w:rPr>
          <w:i/>
          <w:color w:val="002060"/>
        </w:rPr>
        <w:t xml:space="preserve">: </w:t>
      </w:r>
      <w:r>
        <w:rPr>
          <w:i/>
          <w:color w:val="002060"/>
        </w:rPr>
        <w:t>New, Under review, Refer to Level 2, Refer to Regional, Compliance, False positive, True match, Warning confirmed, Warning discarted, Error.</w:t>
      </w:r>
    </w:p>
    <w:p w14:paraId="14888A50" w14:textId="292AE6AC" w:rsidR="00AC0908" w:rsidRPr="00D13658" w:rsidRDefault="00AC0908" w:rsidP="00BF6E38">
      <w:pPr>
        <w:rPr>
          <w:color w:val="002060"/>
        </w:rPr>
      </w:pPr>
      <w:r w:rsidRPr="00AC0908">
        <w:rPr>
          <w:b/>
          <w:i/>
          <w:color w:val="002060"/>
        </w:rPr>
        <w:t>Request Type</w:t>
      </w:r>
      <w:r>
        <w:rPr>
          <w:i/>
          <w:color w:val="002060"/>
        </w:rPr>
        <w:t>: Policy, Claim, Claim payment.</w:t>
      </w:r>
    </w:p>
    <w:p w14:paraId="41EE2D85" w14:textId="4AB2A4DC" w:rsidR="00A641AB" w:rsidRDefault="00A641AB" w:rsidP="0001013D"/>
    <w:p w14:paraId="426B7B44" w14:textId="2AC73BDB" w:rsidR="00FE336D" w:rsidRDefault="00FE336D" w:rsidP="0001013D"/>
    <w:p w14:paraId="38501AEC" w14:textId="1616161E" w:rsidR="00FE336D" w:rsidRDefault="00FE336D" w:rsidP="0001013D"/>
    <w:p w14:paraId="685B3F82" w14:textId="68939669" w:rsidR="00FE336D" w:rsidRDefault="00FE336D" w:rsidP="0001013D"/>
    <w:p w14:paraId="00FE1842" w14:textId="5F92DAF0" w:rsidR="00FE336D" w:rsidRDefault="00FE336D" w:rsidP="0001013D"/>
    <w:p w14:paraId="1FE60101" w14:textId="305B8431" w:rsidR="00FE336D" w:rsidRDefault="00FE336D" w:rsidP="0001013D"/>
    <w:p w14:paraId="32C2AC3C" w14:textId="287F97C5" w:rsidR="0001544C" w:rsidRDefault="0001544C" w:rsidP="0001013D">
      <w:r>
        <w:t>Search Result view</w:t>
      </w:r>
    </w:p>
    <w:p w14:paraId="64C4512B" w14:textId="6A2F24E1" w:rsidR="0001544C" w:rsidRDefault="008A0311" w:rsidP="0001013D">
      <w:r w:rsidRPr="008A0311">
        <w:drawing>
          <wp:inline distT="0" distB="0" distL="0" distR="0" wp14:anchorId="2DA6C01A" wp14:editId="712482A7">
            <wp:extent cx="5874052" cy="24004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74052" cy="2400423"/>
                    </a:xfrm>
                    <a:prstGeom prst="rect">
                      <a:avLst/>
                    </a:prstGeom>
                  </pic:spPr>
                </pic:pic>
              </a:graphicData>
            </a:graphic>
          </wp:inline>
        </w:drawing>
      </w:r>
    </w:p>
    <w:p w14:paraId="06906E04" w14:textId="1E99B5C1" w:rsidR="005E5B13" w:rsidRDefault="00346E35">
      <w:pPr>
        <w:spacing w:after="0" w:line="240" w:lineRule="auto"/>
      </w:pPr>
      <w:r>
        <w:tab/>
      </w:r>
    </w:p>
    <w:p w14:paraId="4DE8AC7F" w14:textId="765A703B" w:rsidR="0001544C" w:rsidRDefault="0001544C" w:rsidP="0001013D">
      <w:r>
        <w:t>Edit View</w:t>
      </w:r>
    </w:p>
    <w:p w14:paraId="455F9CD5" w14:textId="3642A528" w:rsidR="0001544C" w:rsidRDefault="002F435D" w:rsidP="0001013D">
      <w:r>
        <w:object w:dxaOrig="9211" w:dyaOrig="6841" w14:anchorId="0CCA9282">
          <v:shape id="_x0000_i1032" type="#_x0000_t75" style="width:427.2pt;height:316.2pt" o:ole="">
            <v:imagedata r:id="rId80" o:title=""/>
          </v:shape>
          <o:OLEObject Type="Embed" ProgID="Visio.Drawing.15" ShapeID="_x0000_i1032" DrawAspect="Content" ObjectID="_1697528240" r:id="rId81"/>
        </w:object>
      </w:r>
    </w:p>
    <w:p w14:paraId="49E0DC6D" w14:textId="77777777" w:rsidR="002F435D" w:rsidRDefault="002F435D" w:rsidP="0001013D"/>
    <w:p w14:paraId="13B49364" w14:textId="77777777" w:rsidR="002F435D" w:rsidRDefault="002F435D" w:rsidP="0001013D"/>
    <w:p w14:paraId="7FD2BF8E" w14:textId="77777777" w:rsidR="002F435D" w:rsidRDefault="002F435D" w:rsidP="0001013D"/>
    <w:p w14:paraId="47A6CFBC" w14:textId="77777777" w:rsidR="002F435D" w:rsidRDefault="002F435D" w:rsidP="0001013D"/>
    <w:p w14:paraId="2B318F27" w14:textId="77777777" w:rsidR="002F435D" w:rsidRDefault="002F435D" w:rsidP="0001013D"/>
    <w:p w14:paraId="04AD3123" w14:textId="2CFAC3AD" w:rsidR="0001544C" w:rsidRDefault="0001544C" w:rsidP="0001013D">
      <w:r>
        <w:t>Alerts and Notifications – Main view</w:t>
      </w:r>
    </w:p>
    <w:p w14:paraId="39691626" w14:textId="419CDD78" w:rsidR="00061965" w:rsidRDefault="00E87629" w:rsidP="003857C4">
      <w:r w:rsidRPr="00E87629">
        <w:drawing>
          <wp:inline distT="0" distB="0" distL="0" distR="0" wp14:anchorId="39E9112C" wp14:editId="3D4490E3">
            <wp:extent cx="5454930" cy="23305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54930" cy="2330570"/>
                    </a:xfrm>
                    <a:prstGeom prst="rect">
                      <a:avLst/>
                    </a:prstGeom>
                  </pic:spPr>
                </pic:pic>
              </a:graphicData>
            </a:graphic>
          </wp:inline>
        </w:drawing>
      </w:r>
    </w:p>
    <w:p w14:paraId="3E3BABA8" w14:textId="77777777" w:rsidR="00A641AB" w:rsidRDefault="00A641AB" w:rsidP="005E5B13">
      <w:pPr>
        <w:spacing w:after="0" w:line="240" w:lineRule="auto"/>
      </w:pPr>
    </w:p>
    <w:p w14:paraId="2FA3B593" w14:textId="459D4A64" w:rsidR="0001544C" w:rsidRDefault="0001544C" w:rsidP="005E5B13">
      <w:pPr>
        <w:spacing w:after="0" w:line="240" w:lineRule="auto"/>
      </w:pPr>
      <w:r>
        <w:t>Edit View</w:t>
      </w:r>
    </w:p>
    <w:p w14:paraId="4277BDE1" w14:textId="77777777" w:rsidR="0067734B" w:rsidRDefault="0067734B" w:rsidP="005E5B13">
      <w:pPr>
        <w:spacing w:after="0" w:line="240" w:lineRule="auto"/>
      </w:pPr>
    </w:p>
    <w:p w14:paraId="26793D77" w14:textId="31375354" w:rsidR="00356555" w:rsidRDefault="0067734B" w:rsidP="0001013D">
      <w:r w:rsidRPr="0067734B">
        <w:lastRenderedPageBreak/>
        <w:drawing>
          <wp:inline distT="0" distB="0" distL="0" distR="0" wp14:anchorId="780001E3" wp14:editId="335565CA">
            <wp:extent cx="3130711" cy="358793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30711" cy="3587934"/>
                    </a:xfrm>
                    <a:prstGeom prst="rect">
                      <a:avLst/>
                    </a:prstGeom>
                  </pic:spPr>
                </pic:pic>
              </a:graphicData>
            </a:graphic>
          </wp:inline>
        </w:drawing>
      </w:r>
    </w:p>
    <w:p w14:paraId="76073EA4" w14:textId="1F598943" w:rsidR="00356555" w:rsidRDefault="00356555" w:rsidP="0001013D">
      <w:r w:rsidRPr="00356555">
        <w:drawing>
          <wp:inline distT="0" distB="0" distL="0" distR="0" wp14:anchorId="50D66A23" wp14:editId="4CB2AF75">
            <wp:extent cx="3130711" cy="16828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0711" cy="1682836"/>
                    </a:xfrm>
                    <a:prstGeom prst="rect">
                      <a:avLst/>
                    </a:prstGeom>
                  </pic:spPr>
                </pic:pic>
              </a:graphicData>
            </a:graphic>
          </wp:inline>
        </w:drawing>
      </w:r>
    </w:p>
    <w:p w14:paraId="48F398C5" w14:textId="51673D18" w:rsidR="001D756C" w:rsidRDefault="001D756C" w:rsidP="0001013D"/>
    <w:p w14:paraId="009F9C9C" w14:textId="3E611366" w:rsidR="001D756C" w:rsidRDefault="001D756C" w:rsidP="0001013D">
      <w:r>
        <w:object w:dxaOrig="9691" w:dyaOrig="6561" w14:anchorId="7B992D05">
          <v:shape id="_x0000_i1033" type="#_x0000_t75" style="width:484.8pt;height:326.4pt" o:ole="">
            <v:imagedata r:id="rId85" o:title=""/>
          </v:shape>
          <o:OLEObject Type="Embed" ProgID="Visio.Drawing.15" ShapeID="_x0000_i1033" DrawAspect="Content" ObjectID="_1697528241" r:id="rId86"/>
        </w:object>
      </w:r>
    </w:p>
    <w:p w14:paraId="6FE4D95C" w14:textId="0B100FBA" w:rsidR="00843FC9" w:rsidRDefault="00843FC9" w:rsidP="0001013D"/>
    <w:p w14:paraId="22993A84" w14:textId="06BCD0BB" w:rsidR="0001013D" w:rsidRPr="00E94B57" w:rsidRDefault="008D5CC6" w:rsidP="008D5CC6">
      <w:pPr>
        <w:pStyle w:val="Heading2"/>
      </w:pPr>
      <w:bookmarkStart w:id="168" w:name="_Toc85103863"/>
      <w:bookmarkStart w:id="169" w:name="_Toc86153911"/>
      <w:r>
        <w:t>7.2</w:t>
      </w:r>
      <w:r>
        <w:tab/>
      </w:r>
      <w:r w:rsidR="0001013D">
        <w:t>Impacted User Interface/Screens</w:t>
      </w:r>
      <w:bookmarkEnd w:id="168"/>
      <w:bookmarkEnd w:id="169"/>
    </w:p>
    <w:p w14:paraId="6B6697EB" w14:textId="7AC640F0" w:rsidR="0001013D" w:rsidRPr="00E94B57" w:rsidRDefault="0001013D" w:rsidP="008D5CC6"/>
    <w:tbl>
      <w:tblPr>
        <w:tblW w:w="10436" w:type="dxa"/>
        <w:tblBorders>
          <w:top w:val="single" w:sz="6" w:space="0" w:color="000000"/>
          <w:bottom w:val="single" w:sz="6" w:space="0" w:color="000000"/>
          <w:insideH w:val="dotted" w:sz="4" w:space="0" w:color="auto"/>
          <w:insideV w:val="dotted" w:sz="4" w:space="0" w:color="auto"/>
        </w:tblBorders>
        <w:tblLayout w:type="fixed"/>
        <w:tblCellMar>
          <w:left w:w="0" w:type="dxa"/>
          <w:right w:w="0" w:type="dxa"/>
        </w:tblCellMar>
        <w:tblLook w:val="0000" w:firstRow="0" w:lastRow="0" w:firstColumn="0" w:lastColumn="0" w:noHBand="0" w:noVBand="0"/>
      </w:tblPr>
      <w:tblGrid>
        <w:gridCol w:w="900"/>
        <w:gridCol w:w="2880"/>
        <w:gridCol w:w="2220"/>
        <w:gridCol w:w="720"/>
        <w:gridCol w:w="900"/>
        <w:gridCol w:w="2816"/>
      </w:tblGrid>
      <w:tr w:rsidR="008D5CC6" w:rsidRPr="007F5829" w14:paraId="415DD07A" w14:textId="77777777" w:rsidTr="008D5CC6">
        <w:trPr>
          <w:trHeight w:val="20"/>
          <w:tblHeader/>
        </w:trPr>
        <w:tc>
          <w:tcPr>
            <w:tcW w:w="900" w:type="dxa"/>
            <w:tcBorders>
              <w:top w:val="nil"/>
              <w:left w:val="nil"/>
              <w:bottom w:val="nil"/>
              <w:right w:val="nil"/>
            </w:tcBorders>
            <w:shd w:val="clear" w:color="auto" w:fill="F49644"/>
            <w:vAlign w:val="center"/>
          </w:tcPr>
          <w:p w14:paraId="59DEF487"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Ref.</w:t>
            </w:r>
          </w:p>
        </w:tc>
        <w:tc>
          <w:tcPr>
            <w:tcW w:w="2880" w:type="dxa"/>
            <w:tcBorders>
              <w:top w:val="nil"/>
              <w:left w:val="nil"/>
              <w:bottom w:val="nil"/>
              <w:right w:val="nil"/>
            </w:tcBorders>
            <w:shd w:val="clear" w:color="auto" w:fill="F49644"/>
            <w:vAlign w:val="center"/>
          </w:tcPr>
          <w:p w14:paraId="5957B715"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User Interface/Screen Name</w:t>
            </w:r>
          </w:p>
        </w:tc>
        <w:tc>
          <w:tcPr>
            <w:tcW w:w="2220" w:type="dxa"/>
            <w:tcBorders>
              <w:top w:val="nil"/>
              <w:left w:val="nil"/>
              <w:bottom w:val="nil"/>
              <w:right w:val="nil"/>
            </w:tcBorders>
            <w:shd w:val="clear" w:color="auto" w:fill="F49644"/>
            <w:vAlign w:val="center"/>
          </w:tcPr>
          <w:p w14:paraId="15178AE1"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Description</w:t>
            </w:r>
          </w:p>
        </w:tc>
        <w:tc>
          <w:tcPr>
            <w:tcW w:w="720" w:type="dxa"/>
            <w:tcBorders>
              <w:top w:val="nil"/>
              <w:left w:val="nil"/>
              <w:bottom w:val="nil"/>
              <w:right w:val="nil"/>
            </w:tcBorders>
            <w:shd w:val="clear" w:color="auto" w:fill="F49644"/>
            <w:vAlign w:val="center"/>
          </w:tcPr>
          <w:p w14:paraId="4337A2F1"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N/C/D</w:t>
            </w:r>
          </w:p>
        </w:tc>
        <w:tc>
          <w:tcPr>
            <w:tcW w:w="900" w:type="dxa"/>
            <w:tcBorders>
              <w:top w:val="nil"/>
              <w:left w:val="nil"/>
              <w:bottom w:val="nil"/>
              <w:right w:val="nil"/>
            </w:tcBorders>
            <w:shd w:val="clear" w:color="auto" w:fill="F49644"/>
            <w:vAlign w:val="center"/>
          </w:tcPr>
          <w:p w14:paraId="4872E326"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Owner</w:t>
            </w:r>
          </w:p>
        </w:tc>
        <w:tc>
          <w:tcPr>
            <w:tcW w:w="2816" w:type="dxa"/>
            <w:tcBorders>
              <w:top w:val="nil"/>
              <w:left w:val="nil"/>
              <w:bottom w:val="nil"/>
              <w:right w:val="nil"/>
            </w:tcBorders>
            <w:shd w:val="clear" w:color="auto" w:fill="F49644"/>
            <w:vAlign w:val="center"/>
          </w:tcPr>
          <w:p w14:paraId="7A80FC59" w14:textId="77777777" w:rsidR="0001013D" w:rsidRPr="00C878DB" w:rsidRDefault="0001013D" w:rsidP="00C878DB">
            <w:pPr>
              <w:pStyle w:val="TableHeading"/>
              <w:rPr>
                <w:rFonts w:ascii="Georgia" w:hAnsi="Georgia"/>
                <w:i w:val="0"/>
                <w:color w:val="FFFFFF" w:themeColor="background1"/>
              </w:rPr>
            </w:pPr>
            <w:r w:rsidRPr="00C878DB">
              <w:rPr>
                <w:rFonts w:ascii="Georgia" w:hAnsi="Georgia"/>
                <w:i w:val="0"/>
                <w:color w:val="FFFFFF" w:themeColor="background1"/>
              </w:rPr>
              <w:t>Folder Path</w:t>
            </w:r>
          </w:p>
        </w:tc>
      </w:tr>
      <w:tr w:rsidR="0001013D" w14:paraId="31769F6F" w14:textId="77777777" w:rsidTr="008D5CC6">
        <w:trPr>
          <w:trHeight w:val="352"/>
        </w:trPr>
        <w:tc>
          <w:tcPr>
            <w:tcW w:w="900" w:type="dxa"/>
            <w:tcBorders>
              <w:top w:val="nil"/>
              <w:left w:val="nil"/>
              <w:bottom w:val="single" w:sz="2" w:space="0" w:color="000000" w:themeColor="text1"/>
              <w:right w:val="nil"/>
            </w:tcBorders>
          </w:tcPr>
          <w:p w14:paraId="4713B2C2" w14:textId="77777777" w:rsidR="0001013D" w:rsidRDefault="0001013D" w:rsidP="005C2179">
            <w:pPr>
              <w:pStyle w:val="TableText0"/>
            </w:pPr>
          </w:p>
        </w:tc>
        <w:tc>
          <w:tcPr>
            <w:tcW w:w="2880" w:type="dxa"/>
            <w:tcBorders>
              <w:top w:val="nil"/>
              <w:left w:val="nil"/>
              <w:bottom w:val="single" w:sz="2" w:space="0" w:color="000000" w:themeColor="text1"/>
              <w:right w:val="nil"/>
            </w:tcBorders>
          </w:tcPr>
          <w:p w14:paraId="59BD9F88" w14:textId="77777777" w:rsidR="0001013D" w:rsidRDefault="0001013D" w:rsidP="005C2179">
            <w:pPr>
              <w:pStyle w:val="TableText0"/>
              <w:rPr>
                <w:bCs/>
              </w:rPr>
            </w:pPr>
          </w:p>
        </w:tc>
        <w:tc>
          <w:tcPr>
            <w:tcW w:w="2220" w:type="dxa"/>
            <w:tcBorders>
              <w:top w:val="nil"/>
              <w:left w:val="nil"/>
              <w:bottom w:val="single" w:sz="2" w:space="0" w:color="000000" w:themeColor="text1"/>
              <w:right w:val="nil"/>
            </w:tcBorders>
          </w:tcPr>
          <w:p w14:paraId="5A9E0330" w14:textId="77777777" w:rsidR="0001013D" w:rsidRDefault="0001013D" w:rsidP="005C2179">
            <w:pPr>
              <w:pStyle w:val="TableText0"/>
              <w:rPr>
                <w:bCs/>
              </w:rPr>
            </w:pPr>
          </w:p>
        </w:tc>
        <w:tc>
          <w:tcPr>
            <w:tcW w:w="720" w:type="dxa"/>
            <w:tcBorders>
              <w:top w:val="nil"/>
              <w:left w:val="nil"/>
              <w:bottom w:val="single" w:sz="2" w:space="0" w:color="000000" w:themeColor="text1"/>
              <w:right w:val="nil"/>
            </w:tcBorders>
          </w:tcPr>
          <w:p w14:paraId="7AED4005" w14:textId="77777777" w:rsidR="0001013D" w:rsidRDefault="0001013D" w:rsidP="005C2179">
            <w:pPr>
              <w:pStyle w:val="TableText0"/>
              <w:rPr>
                <w:bCs/>
              </w:rPr>
            </w:pPr>
          </w:p>
        </w:tc>
        <w:tc>
          <w:tcPr>
            <w:tcW w:w="900" w:type="dxa"/>
            <w:tcBorders>
              <w:top w:val="nil"/>
              <w:left w:val="nil"/>
              <w:bottom w:val="single" w:sz="2" w:space="0" w:color="000000" w:themeColor="text1"/>
              <w:right w:val="nil"/>
            </w:tcBorders>
          </w:tcPr>
          <w:p w14:paraId="7ABDFC1F" w14:textId="77777777" w:rsidR="0001013D" w:rsidRDefault="0001013D" w:rsidP="005C2179">
            <w:pPr>
              <w:pStyle w:val="TableText0"/>
              <w:rPr>
                <w:bCs/>
              </w:rPr>
            </w:pPr>
          </w:p>
        </w:tc>
        <w:tc>
          <w:tcPr>
            <w:tcW w:w="2816" w:type="dxa"/>
            <w:tcBorders>
              <w:top w:val="nil"/>
              <w:left w:val="nil"/>
              <w:bottom w:val="single" w:sz="2" w:space="0" w:color="000000" w:themeColor="text1"/>
              <w:right w:val="nil"/>
            </w:tcBorders>
          </w:tcPr>
          <w:p w14:paraId="657E1849" w14:textId="77777777" w:rsidR="0001013D" w:rsidRDefault="0001013D" w:rsidP="005C2179">
            <w:pPr>
              <w:pStyle w:val="TableText0"/>
              <w:rPr>
                <w:bCs/>
              </w:rPr>
            </w:pPr>
          </w:p>
        </w:tc>
      </w:tr>
      <w:tr w:rsidR="0001013D" w14:paraId="28A5591E" w14:textId="77777777" w:rsidTr="008D5CC6">
        <w:trPr>
          <w:trHeight w:val="20"/>
        </w:trPr>
        <w:tc>
          <w:tcPr>
            <w:tcW w:w="900" w:type="dxa"/>
            <w:tcBorders>
              <w:top w:val="single" w:sz="2" w:space="0" w:color="000000" w:themeColor="text1"/>
              <w:left w:val="nil"/>
              <w:bottom w:val="single" w:sz="2" w:space="0" w:color="000000" w:themeColor="text1"/>
              <w:right w:val="nil"/>
            </w:tcBorders>
          </w:tcPr>
          <w:p w14:paraId="2ECF22EB" w14:textId="77777777" w:rsidR="0001013D" w:rsidRDefault="0001013D" w:rsidP="005C2179">
            <w:pPr>
              <w:pStyle w:val="TableText0"/>
            </w:pPr>
          </w:p>
        </w:tc>
        <w:tc>
          <w:tcPr>
            <w:tcW w:w="2880" w:type="dxa"/>
            <w:tcBorders>
              <w:top w:val="single" w:sz="2" w:space="0" w:color="000000" w:themeColor="text1"/>
              <w:left w:val="nil"/>
              <w:bottom w:val="single" w:sz="2" w:space="0" w:color="000000" w:themeColor="text1"/>
              <w:right w:val="nil"/>
            </w:tcBorders>
          </w:tcPr>
          <w:p w14:paraId="5B7B50AF" w14:textId="77777777" w:rsidR="0001013D" w:rsidRDefault="0001013D" w:rsidP="005C2179">
            <w:pPr>
              <w:pStyle w:val="TableText0"/>
              <w:rPr>
                <w:bCs/>
              </w:rPr>
            </w:pPr>
          </w:p>
        </w:tc>
        <w:tc>
          <w:tcPr>
            <w:tcW w:w="2220" w:type="dxa"/>
            <w:tcBorders>
              <w:top w:val="single" w:sz="2" w:space="0" w:color="000000" w:themeColor="text1"/>
              <w:left w:val="nil"/>
              <w:bottom w:val="single" w:sz="2" w:space="0" w:color="000000" w:themeColor="text1"/>
              <w:right w:val="nil"/>
            </w:tcBorders>
          </w:tcPr>
          <w:p w14:paraId="24D33613" w14:textId="77777777" w:rsidR="0001013D" w:rsidRDefault="0001013D" w:rsidP="005C2179">
            <w:pPr>
              <w:pStyle w:val="TableText0"/>
              <w:rPr>
                <w:bCs/>
              </w:rPr>
            </w:pPr>
          </w:p>
        </w:tc>
        <w:tc>
          <w:tcPr>
            <w:tcW w:w="720" w:type="dxa"/>
            <w:tcBorders>
              <w:top w:val="single" w:sz="2" w:space="0" w:color="000000" w:themeColor="text1"/>
              <w:left w:val="nil"/>
              <w:bottom w:val="single" w:sz="2" w:space="0" w:color="000000" w:themeColor="text1"/>
              <w:right w:val="nil"/>
            </w:tcBorders>
          </w:tcPr>
          <w:p w14:paraId="55CE2AFA" w14:textId="77777777" w:rsidR="0001013D" w:rsidRDefault="0001013D" w:rsidP="005C2179">
            <w:pPr>
              <w:pStyle w:val="TableText0"/>
              <w:rPr>
                <w:bCs/>
              </w:rPr>
            </w:pPr>
          </w:p>
        </w:tc>
        <w:tc>
          <w:tcPr>
            <w:tcW w:w="900" w:type="dxa"/>
            <w:tcBorders>
              <w:top w:val="single" w:sz="2" w:space="0" w:color="000000" w:themeColor="text1"/>
              <w:left w:val="nil"/>
              <w:bottom w:val="single" w:sz="2" w:space="0" w:color="000000" w:themeColor="text1"/>
              <w:right w:val="nil"/>
            </w:tcBorders>
          </w:tcPr>
          <w:p w14:paraId="61539BE0" w14:textId="77777777" w:rsidR="0001013D" w:rsidRDefault="0001013D" w:rsidP="005C2179">
            <w:pPr>
              <w:pStyle w:val="TableText0"/>
              <w:rPr>
                <w:bCs/>
              </w:rPr>
            </w:pPr>
          </w:p>
        </w:tc>
        <w:tc>
          <w:tcPr>
            <w:tcW w:w="2816" w:type="dxa"/>
            <w:tcBorders>
              <w:top w:val="single" w:sz="2" w:space="0" w:color="000000" w:themeColor="text1"/>
              <w:left w:val="nil"/>
              <w:bottom w:val="single" w:sz="2" w:space="0" w:color="000000" w:themeColor="text1"/>
              <w:right w:val="nil"/>
            </w:tcBorders>
          </w:tcPr>
          <w:p w14:paraId="5F8FBF28" w14:textId="77777777" w:rsidR="0001013D" w:rsidRDefault="0001013D" w:rsidP="005C2179">
            <w:pPr>
              <w:pStyle w:val="TableText0"/>
              <w:rPr>
                <w:bCs/>
              </w:rPr>
            </w:pPr>
          </w:p>
        </w:tc>
      </w:tr>
    </w:tbl>
    <w:p w14:paraId="6A58A9D7" w14:textId="74ED4F2B" w:rsidR="0001013D" w:rsidRDefault="008D5CC6" w:rsidP="008D5CC6">
      <w:pPr>
        <w:pStyle w:val="Heading2"/>
      </w:pPr>
      <w:bookmarkStart w:id="170" w:name="_Toc85103864"/>
      <w:bookmarkStart w:id="171" w:name="_Toc86153912"/>
      <w:r>
        <w:t xml:space="preserve">7.3  </w:t>
      </w:r>
      <w:r>
        <w:tab/>
      </w:r>
      <w:r w:rsidR="0001013D">
        <w:t>User Interface/Screen Details</w:t>
      </w:r>
      <w:bookmarkEnd w:id="170"/>
      <w:bookmarkEnd w:id="171"/>
    </w:p>
    <w:p w14:paraId="44637E3A" w14:textId="20872C3A" w:rsidR="00841B5B" w:rsidRPr="00824B16" w:rsidRDefault="00841B5B" w:rsidP="00841B5B">
      <w:pPr>
        <w:rPr>
          <w:rFonts w:ascii="Chubb Publico App Light" w:eastAsiaTheme="majorEastAsia" w:hAnsi="Chubb Publico App Light" w:cs="Arial"/>
          <w:szCs w:val="26"/>
          <w:lang w:eastAsia="es-CO"/>
        </w:rPr>
      </w:pPr>
      <w:r w:rsidRPr="00824B16">
        <w:rPr>
          <w:rFonts w:ascii="Chubb Publico App Light" w:eastAsiaTheme="majorEastAsia" w:hAnsi="Chubb Publico App Light" w:cs="Arial"/>
          <w:szCs w:val="26"/>
          <w:lang w:eastAsia="es-CO"/>
        </w:rPr>
        <w:t>The expected folders are:</w:t>
      </w:r>
    </w:p>
    <w:p w14:paraId="37EE442C" w14:textId="77777777" w:rsidR="00841B5B" w:rsidRPr="00517689" w:rsidRDefault="00841B5B" w:rsidP="00270ADA">
      <w:pPr>
        <w:pStyle w:val="ListParagraph"/>
        <w:numPr>
          <w:ilvl w:val="0"/>
          <w:numId w:val="27"/>
        </w:numPr>
        <w:spacing w:after="160" w:line="259" w:lineRule="auto"/>
        <w:rPr>
          <w:rFonts w:ascii="Chubb Publico App Light" w:eastAsiaTheme="majorEastAsia" w:hAnsi="Chubb Publico App Light" w:cs="Arial"/>
          <w:szCs w:val="26"/>
          <w:lang w:eastAsia="es-CO"/>
        </w:rPr>
      </w:pPr>
      <w:r w:rsidRPr="00517689">
        <w:rPr>
          <w:rFonts w:ascii="Chubb Publico App Light" w:eastAsiaTheme="majorEastAsia" w:hAnsi="Chubb Publico App Light" w:cs="Arial"/>
          <w:b/>
          <w:szCs w:val="26"/>
          <w:lang w:eastAsia="es-CO"/>
        </w:rPr>
        <w:t>Batch:</w:t>
      </w:r>
      <w:r w:rsidRPr="00517689">
        <w:rPr>
          <w:rFonts w:ascii="Chubb Publico App Light" w:eastAsiaTheme="majorEastAsia" w:hAnsi="Chubb Publico App Light" w:cs="Arial"/>
          <w:szCs w:val="26"/>
          <w:lang w:eastAsia="es-CO"/>
        </w:rPr>
        <w:t xml:space="preserve"> This folder should allocate all the batch process arriving from the countries.  </w:t>
      </w:r>
    </w:p>
    <w:p w14:paraId="4ABA224D" w14:textId="77777777" w:rsidR="00841B5B" w:rsidRPr="00517689" w:rsidRDefault="00841B5B" w:rsidP="00270ADA">
      <w:pPr>
        <w:pStyle w:val="ListParagraph"/>
        <w:numPr>
          <w:ilvl w:val="0"/>
          <w:numId w:val="27"/>
        </w:numPr>
        <w:spacing w:after="160" w:line="259" w:lineRule="auto"/>
        <w:rPr>
          <w:rFonts w:ascii="Chubb Publico App Light" w:eastAsiaTheme="majorEastAsia" w:hAnsi="Chubb Publico App Light" w:cs="Arial"/>
          <w:szCs w:val="26"/>
          <w:lang w:eastAsia="es-CO"/>
        </w:rPr>
      </w:pPr>
      <w:r w:rsidRPr="00517689">
        <w:rPr>
          <w:rFonts w:ascii="Chubb Publico App Light" w:eastAsiaTheme="majorEastAsia" w:hAnsi="Chubb Publico App Light" w:cs="Arial"/>
          <w:b/>
          <w:szCs w:val="26"/>
          <w:lang w:eastAsia="es-CO"/>
        </w:rPr>
        <w:t>Online:</w:t>
      </w:r>
      <w:r w:rsidRPr="00517689">
        <w:rPr>
          <w:rFonts w:ascii="Chubb Publico App Light" w:eastAsiaTheme="majorEastAsia" w:hAnsi="Chubb Publico App Light" w:cs="Arial"/>
          <w:szCs w:val="26"/>
          <w:lang w:eastAsia="es-CO"/>
        </w:rPr>
        <w:t xml:space="preserve"> This folder should allocate all the on line transactions </w:t>
      </w:r>
    </w:p>
    <w:p w14:paraId="61C2C767" w14:textId="77777777" w:rsidR="00841B5B" w:rsidRPr="00517689" w:rsidRDefault="00841B5B" w:rsidP="00270ADA">
      <w:pPr>
        <w:pStyle w:val="ListParagraph"/>
        <w:numPr>
          <w:ilvl w:val="0"/>
          <w:numId w:val="27"/>
        </w:numPr>
        <w:spacing w:after="160" w:line="259" w:lineRule="auto"/>
        <w:rPr>
          <w:rFonts w:ascii="Chubb Publico App Light" w:eastAsiaTheme="majorEastAsia" w:hAnsi="Chubb Publico App Light" w:cs="Arial"/>
          <w:szCs w:val="26"/>
          <w:lang w:eastAsia="es-CO"/>
        </w:rPr>
      </w:pPr>
      <w:r w:rsidRPr="00517689">
        <w:rPr>
          <w:rFonts w:ascii="Chubb Publico App Light" w:eastAsiaTheme="majorEastAsia" w:hAnsi="Chubb Publico App Light" w:cs="Arial"/>
          <w:b/>
          <w:szCs w:val="26"/>
          <w:lang w:eastAsia="es-CO"/>
        </w:rPr>
        <w:t>Group of on Warning</w:t>
      </w:r>
      <w:r w:rsidRPr="00517689">
        <w:rPr>
          <w:rFonts w:ascii="Chubb Publico App Light" w:eastAsiaTheme="majorEastAsia" w:hAnsi="Chubb Publico App Light" w:cs="Arial"/>
          <w:szCs w:val="26"/>
          <w:lang w:eastAsia="es-CO"/>
        </w:rPr>
        <w:t xml:space="preserve">: </w:t>
      </w:r>
      <w:r>
        <w:rPr>
          <w:rFonts w:ascii="Chubb Publico App Light" w:eastAsiaTheme="majorEastAsia" w:hAnsi="Chubb Publico App Light" w:cs="Arial"/>
          <w:szCs w:val="26"/>
          <w:lang w:eastAsia="es-CO"/>
        </w:rPr>
        <w:t>This folder should allocate all the warning transactions</w:t>
      </w:r>
    </w:p>
    <w:p w14:paraId="086895AF" w14:textId="77777777" w:rsidR="00841B5B" w:rsidRDefault="00841B5B" w:rsidP="00841B5B">
      <w:pPr>
        <w:rPr>
          <w:rFonts w:ascii="Chubb Publico App Light" w:eastAsiaTheme="majorEastAsia" w:hAnsi="Chubb Publico App Light" w:cs="Arial"/>
          <w:szCs w:val="26"/>
          <w:lang w:eastAsia="es-CO"/>
        </w:rPr>
      </w:pPr>
    </w:p>
    <w:p w14:paraId="2F431731" w14:textId="77777777" w:rsidR="00841B5B" w:rsidRPr="00824B16" w:rsidRDefault="00841B5B" w:rsidP="00841B5B">
      <w:pPr>
        <w:rPr>
          <w:rFonts w:ascii="Chubb Publico App Light" w:eastAsiaTheme="majorEastAsia" w:hAnsi="Chubb Publico App Light" w:cs="Arial"/>
          <w:szCs w:val="26"/>
          <w:lang w:eastAsia="es-CO"/>
        </w:rPr>
      </w:pPr>
      <w:r w:rsidRPr="00824B16">
        <w:rPr>
          <w:rFonts w:ascii="Chubb Publico App Light" w:eastAsiaTheme="majorEastAsia" w:hAnsi="Chubb Publico App Light" w:cs="Arial"/>
          <w:szCs w:val="26"/>
          <w:lang w:eastAsia="es-CO"/>
        </w:rPr>
        <w:t>There should be a folder per each country.</w:t>
      </w:r>
    </w:p>
    <w:tbl>
      <w:tblPr>
        <w:tblW w:w="8460" w:type="dxa"/>
        <w:tblInd w:w="1171" w:type="dxa"/>
        <w:tblLook w:val="04A0" w:firstRow="1" w:lastRow="0" w:firstColumn="1" w:lastColumn="0" w:noHBand="0" w:noVBand="1"/>
      </w:tblPr>
      <w:tblGrid>
        <w:gridCol w:w="1460"/>
        <w:gridCol w:w="7000"/>
      </w:tblGrid>
      <w:tr w:rsidR="00841B5B" w:rsidRPr="00F26AD8" w14:paraId="688BE297" w14:textId="77777777" w:rsidTr="00841B5B">
        <w:trPr>
          <w:trHeight w:val="360"/>
        </w:trPr>
        <w:tc>
          <w:tcPr>
            <w:tcW w:w="146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14:paraId="3BDD8A9E" w14:textId="77777777" w:rsidR="00841B5B" w:rsidRPr="00F26AD8" w:rsidRDefault="00841B5B" w:rsidP="002E0D68">
            <w:pPr>
              <w:spacing w:after="0" w:line="240" w:lineRule="auto"/>
              <w:rPr>
                <w:rFonts w:ascii="Chubb Publico App Light" w:eastAsia="Times New Roman" w:hAnsi="Chubb Publico App Light" w:cs="Calibri"/>
                <w:b/>
                <w:bCs/>
                <w:color w:val="FFFFFF"/>
              </w:rPr>
            </w:pPr>
            <w:r w:rsidRPr="00F26AD8">
              <w:rPr>
                <w:rFonts w:ascii="Chubb Publico App Light" w:eastAsia="Times New Roman" w:hAnsi="Chubb Publico App Light" w:cs="Calibri"/>
                <w:b/>
                <w:bCs/>
                <w:color w:val="FFFFFF"/>
              </w:rPr>
              <w:t> </w:t>
            </w:r>
          </w:p>
        </w:tc>
        <w:tc>
          <w:tcPr>
            <w:tcW w:w="7000" w:type="dxa"/>
            <w:tcBorders>
              <w:top w:val="single" w:sz="4" w:space="0" w:color="auto"/>
              <w:left w:val="nil"/>
              <w:bottom w:val="single" w:sz="4" w:space="0" w:color="auto"/>
              <w:right w:val="single" w:sz="4" w:space="0" w:color="auto"/>
            </w:tcBorders>
            <w:shd w:val="clear" w:color="000000" w:fill="1F497D"/>
            <w:noWrap/>
            <w:vAlign w:val="bottom"/>
            <w:hideMark/>
          </w:tcPr>
          <w:p w14:paraId="3D1BA4BE" w14:textId="77777777" w:rsidR="00841B5B" w:rsidRPr="00F26AD8" w:rsidRDefault="00841B5B" w:rsidP="002E0D68">
            <w:pPr>
              <w:spacing w:after="0" w:line="240" w:lineRule="auto"/>
              <w:rPr>
                <w:rFonts w:ascii="Chubb Publico App Light" w:eastAsia="Times New Roman" w:hAnsi="Chubb Publico App Light" w:cs="Calibri"/>
                <w:b/>
                <w:bCs/>
                <w:color w:val="FFFFFF"/>
              </w:rPr>
            </w:pPr>
            <w:r w:rsidRPr="00F26AD8">
              <w:rPr>
                <w:rFonts w:ascii="Chubb Publico App Light" w:eastAsia="Times New Roman" w:hAnsi="Chubb Publico App Light" w:cs="Calibri"/>
                <w:b/>
                <w:bCs/>
                <w:color w:val="FFFFFF"/>
              </w:rPr>
              <w:t>Definitions</w:t>
            </w:r>
          </w:p>
        </w:tc>
      </w:tr>
      <w:tr w:rsidR="00841B5B" w:rsidRPr="00F26AD8" w14:paraId="156E8A5D" w14:textId="77777777" w:rsidTr="00841B5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980A554" w14:textId="77777777" w:rsidR="00841B5B" w:rsidRPr="00F26AD8" w:rsidRDefault="00841B5B" w:rsidP="002E0D68">
            <w:pPr>
              <w:spacing w:after="0" w:line="240" w:lineRule="auto"/>
              <w:rPr>
                <w:rFonts w:ascii="Chubb Publico App Light" w:eastAsia="Times New Roman" w:hAnsi="Chubb Publico App Light" w:cs="Calibri"/>
                <w:b/>
                <w:bCs/>
                <w:color w:val="000000"/>
              </w:rPr>
            </w:pPr>
            <w:r w:rsidRPr="00F26AD8">
              <w:rPr>
                <w:rFonts w:ascii="Chubb Publico App Light" w:eastAsia="Times New Roman" w:hAnsi="Chubb Publico App Light" w:cs="Calibri"/>
                <w:b/>
                <w:bCs/>
                <w:color w:val="000000"/>
              </w:rPr>
              <w:t>Folder</w:t>
            </w:r>
          </w:p>
        </w:tc>
        <w:tc>
          <w:tcPr>
            <w:tcW w:w="7000" w:type="dxa"/>
            <w:tcBorders>
              <w:top w:val="nil"/>
              <w:left w:val="nil"/>
              <w:bottom w:val="single" w:sz="4" w:space="0" w:color="auto"/>
              <w:right w:val="single" w:sz="4" w:space="0" w:color="auto"/>
            </w:tcBorders>
            <w:shd w:val="clear" w:color="auto" w:fill="auto"/>
            <w:noWrap/>
            <w:vAlign w:val="bottom"/>
            <w:hideMark/>
          </w:tcPr>
          <w:p w14:paraId="375365A0" w14:textId="77777777" w:rsidR="00841B5B" w:rsidRPr="00F26AD8" w:rsidRDefault="00841B5B" w:rsidP="002E0D68">
            <w:pPr>
              <w:spacing w:after="0" w:line="240" w:lineRule="auto"/>
              <w:rPr>
                <w:rFonts w:ascii="Chubb Publico App Light" w:eastAsia="Times New Roman" w:hAnsi="Chubb Publico App Light" w:cs="Calibri"/>
                <w:color w:val="000000"/>
              </w:rPr>
            </w:pPr>
            <w:r w:rsidRPr="00F26AD8">
              <w:rPr>
                <w:rFonts w:ascii="Chubb Publico App Light" w:eastAsia="Times New Roman" w:hAnsi="Chubb Publico App Light" w:cs="Calibri"/>
                <w:color w:val="000000"/>
              </w:rPr>
              <w:t>Group batch transactions. Per country</w:t>
            </w:r>
          </w:p>
        </w:tc>
      </w:tr>
      <w:tr w:rsidR="00841B5B" w:rsidRPr="00F26AD8" w14:paraId="32425B06" w14:textId="77777777" w:rsidTr="00841B5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CBEC017" w14:textId="77777777" w:rsidR="00841B5B" w:rsidRPr="00F26AD8" w:rsidRDefault="00841B5B" w:rsidP="002E0D68">
            <w:pPr>
              <w:spacing w:after="0" w:line="240" w:lineRule="auto"/>
              <w:rPr>
                <w:rFonts w:ascii="Chubb Publico App Light" w:eastAsia="Times New Roman" w:hAnsi="Chubb Publico App Light" w:cs="Calibri"/>
                <w:color w:val="000000"/>
              </w:rPr>
            </w:pPr>
            <w:r w:rsidRPr="00F26AD8">
              <w:rPr>
                <w:rFonts w:ascii="Chubb Publico App Light" w:eastAsia="Times New Roman" w:hAnsi="Chubb Publico App Light" w:cs="Calibri"/>
                <w:color w:val="000000"/>
              </w:rPr>
              <w:t> </w:t>
            </w:r>
          </w:p>
        </w:tc>
        <w:tc>
          <w:tcPr>
            <w:tcW w:w="7000" w:type="dxa"/>
            <w:tcBorders>
              <w:top w:val="nil"/>
              <w:left w:val="nil"/>
              <w:bottom w:val="single" w:sz="4" w:space="0" w:color="auto"/>
              <w:right w:val="single" w:sz="4" w:space="0" w:color="auto"/>
            </w:tcBorders>
            <w:shd w:val="clear" w:color="auto" w:fill="auto"/>
            <w:noWrap/>
            <w:vAlign w:val="bottom"/>
            <w:hideMark/>
          </w:tcPr>
          <w:p w14:paraId="4CDC15EF" w14:textId="77777777" w:rsidR="00841B5B" w:rsidRPr="00F26AD8" w:rsidRDefault="00841B5B" w:rsidP="002E0D68">
            <w:pPr>
              <w:spacing w:after="0" w:line="240" w:lineRule="auto"/>
              <w:rPr>
                <w:rFonts w:ascii="Chubb Publico App Light" w:eastAsia="Times New Roman" w:hAnsi="Chubb Publico App Light" w:cs="Calibri"/>
                <w:color w:val="000000"/>
              </w:rPr>
            </w:pPr>
            <w:r w:rsidRPr="00F26AD8">
              <w:rPr>
                <w:rFonts w:ascii="Chubb Publico App Light" w:eastAsia="Times New Roman" w:hAnsi="Chubb Publico App Light" w:cs="Calibri"/>
                <w:color w:val="000000"/>
              </w:rPr>
              <w:t>Group of on line transactions. Per country</w:t>
            </w:r>
          </w:p>
        </w:tc>
      </w:tr>
      <w:tr w:rsidR="00841B5B" w:rsidRPr="00F26AD8" w14:paraId="15CFBF7E" w14:textId="77777777" w:rsidTr="00841B5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6AACFEB" w14:textId="77777777" w:rsidR="00841B5B" w:rsidRPr="00F26AD8" w:rsidRDefault="00841B5B" w:rsidP="002E0D68">
            <w:pPr>
              <w:spacing w:after="0" w:line="240" w:lineRule="auto"/>
              <w:rPr>
                <w:rFonts w:ascii="Chubb Publico App Light" w:eastAsia="Times New Roman" w:hAnsi="Chubb Publico App Light" w:cs="Calibri"/>
                <w:color w:val="000000"/>
              </w:rPr>
            </w:pPr>
            <w:r w:rsidRPr="00F26AD8">
              <w:rPr>
                <w:rFonts w:ascii="Chubb Publico App Light" w:eastAsia="Times New Roman" w:hAnsi="Chubb Publico App Light" w:cs="Calibri"/>
                <w:color w:val="000000"/>
              </w:rPr>
              <w:t> </w:t>
            </w:r>
          </w:p>
        </w:tc>
        <w:tc>
          <w:tcPr>
            <w:tcW w:w="7000" w:type="dxa"/>
            <w:tcBorders>
              <w:top w:val="nil"/>
              <w:left w:val="nil"/>
              <w:bottom w:val="single" w:sz="4" w:space="0" w:color="auto"/>
              <w:right w:val="single" w:sz="4" w:space="0" w:color="auto"/>
            </w:tcBorders>
            <w:shd w:val="clear" w:color="000000" w:fill="FFFF00"/>
            <w:noWrap/>
            <w:vAlign w:val="bottom"/>
            <w:hideMark/>
          </w:tcPr>
          <w:p w14:paraId="51F742F0" w14:textId="77777777" w:rsidR="00841B5B" w:rsidRPr="00F26AD8" w:rsidRDefault="00841B5B" w:rsidP="002E0D68">
            <w:pPr>
              <w:spacing w:after="0" w:line="240" w:lineRule="auto"/>
              <w:rPr>
                <w:rFonts w:ascii="Chubb Publico App Light" w:eastAsia="Times New Roman" w:hAnsi="Chubb Publico App Light" w:cs="Calibri"/>
                <w:color w:val="000000"/>
              </w:rPr>
            </w:pPr>
            <w:r w:rsidRPr="00F26AD8">
              <w:rPr>
                <w:rFonts w:ascii="Chubb Publico App Light" w:eastAsia="Times New Roman" w:hAnsi="Chubb Publico App Light" w:cs="Calibri"/>
                <w:color w:val="000000"/>
              </w:rPr>
              <w:t>Group of on Warning batch. Per country</w:t>
            </w:r>
          </w:p>
        </w:tc>
      </w:tr>
      <w:tr w:rsidR="00841B5B" w:rsidRPr="00F26AD8" w14:paraId="48B66B83" w14:textId="77777777" w:rsidTr="00841B5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DF1F121" w14:textId="77777777" w:rsidR="00841B5B" w:rsidRPr="00F26AD8" w:rsidRDefault="00841B5B" w:rsidP="002E0D68">
            <w:pPr>
              <w:spacing w:after="0" w:line="240" w:lineRule="auto"/>
              <w:rPr>
                <w:rFonts w:ascii="Chubb Publico App Light" w:eastAsia="Times New Roman" w:hAnsi="Chubb Publico App Light" w:cs="Calibri"/>
                <w:color w:val="000000"/>
              </w:rPr>
            </w:pPr>
            <w:r w:rsidRPr="00F26AD8">
              <w:rPr>
                <w:rFonts w:ascii="Chubb Publico App Light" w:eastAsia="Times New Roman" w:hAnsi="Chubb Publico App Light" w:cs="Calibri"/>
                <w:color w:val="000000"/>
              </w:rPr>
              <w:t> </w:t>
            </w:r>
          </w:p>
        </w:tc>
        <w:tc>
          <w:tcPr>
            <w:tcW w:w="7000" w:type="dxa"/>
            <w:tcBorders>
              <w:top w:val="nil"/>
              <w:left w:val="nil"/>
              <w:bottom w:val="single" w:sz="4" w:space="0" w:color="auto"/>
              <w:right w:val="single" w:sz="4" w:space="0" w:color="auto"/>
            </w:tcBorders>
            <w:shd w:val="clear" w:color="000000" w:fill="FFFF00"/>
            <w:noWrap/>
            <w:vAlign w:val="bottom"/>
            <w:hideMark/>
          </w:tcPr>
          <w:p w14:paraId="25BC6D36" w14:textId="77777777" w:rsidR="00841B5B" w:rsidRPr="00F26AD8" w:rsidRDefault="00841B5B" w:rsidP="002E0D68">
            <w:pPr>
              <w:spacing w:after="0" w:line="240" w:lineRule="auto"/>
              <w:rPr>
                <w:rFonts w:ascii="Chubb Publico App Light" w:eastAsia="Times New Roman" w:hAnsi="Chubb Publico App Light" w:cs="Calibri"/>
                <w:color w:val="000000"/>
              </w:rPr>
            </w:pPr>
            <w:r w:rsidRPr="00F26AD8">
              <w:rPr>
                <w:rFonts w:ascii="Chubb Publico App Light" w:eastAsia="Times New Roman" w:hAnsi="Chubb Publico App Light" w:cs="Calibri"/>
                <w:color w:val="000000"/>
              </w:rPr>
              <w:t>Group of on Warning on line. Per country</w:t>
            </w:r>
          </w:p>
        </w:tc>
      </w:tr>
      <w:tr w:rsidR="00841B5B" w:rsidRPr="00F26AD8" w14:paraId="263AF425" w14:textId="77777777" w:rsidTr="00841B5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19475197" w14:textId="77777777" w:rsidR="00841B5B" w:rsidRPr="00F26AD8" w:rsidRDefault="00841B5B" w:rsidP="002E0D68">
            <w:pPr>
              <w:spacing w:after="0" w:line="240" w:lineRule="auto"/>
              <w:rPr>
                <w:rFonts w:ascii="Chubb Publico App Light" w:eastAsia="Times New Roman" w:hAnsi="Chubb Publico App Light" w:cs="Calibri"/>
                <w:color w:val="000000"/>
              </w:rPr>
            </w:pPr>
            <w:r w:rsidRPr="00F26AD8">
              <w:rPr>
                <w:rFonts w:ascii="Chubb Publico App Light" w:eastAsia="Times New Roman" w:hAnsi="Chubb Publico App Light" w:cs="Calibri"/>
                <w:color w:val="000000"/>
              </w:rPr>
              <w:lastRenderedPageBreak/>
              <w:t> </w:t>
            </w:r>
          </w:p>
        </w:tc>
        <w:tc>
          <w:tcPr>
            <w:tcW w:w="7000" w:type="dxa"/>
            <w:tcBorders>
              <w:top w:val="nil"/>
              <w:left w:val="nil"/>
              <w:bottom w:val="single" w:sz="4" w:space="0" w:color="auto"/>
              <w:right w:val="single" w:sz="4" w:space="0" w:color="auto"/>
            </w:tcBorders>
            <w:shd w:val="clear" w:color="auto" w:fill="auto"/>
            <w:noWrap/>
            <w:vAlign w:val="bottom"/>
            <w:hideMark/>
          </w:tcPr>
          <w:p w14:paraId="6011CEE4" w14:textId="77777777" w:rsidR="00841B5B" w:rsidRPr="00F26AD8" w:rsidRDefault="00841B5B" w:rsidP="002E0D68">
            <w:pPr>
              <w:spacing w:after="0" w:line="240" w:lineRule="auto"/>
              <w:rPr>
                <w:rFonts w:ascii="Chubb Publico App Light" w:eastAsia="Times New Roman" w:hAnsi="Chubb Publico App Light" w:cs="Calibri"/>
                <w:color w:val="000000"/>
              </w:rPr>
            </w:pPr>
            <w:r w:rsidRPr="00F26AD8">
              <w:rPr>
                <w:rFonts w:ascii="Chubb Publico App Light" w:eastAsia="Times New Roman" w:hAnsi="Chubb Publico App Light" w:cs="Calibri"/>
                <w:color w:val="000000"/>
              </w:rPr>
              <w:t>The system should filter the folder based on user role (per country)</w:t>
            </w:r>
          </w:p>
        </w:tc>
      </w:tr>
    </w:tbl>
    <w:p w14:paraId="3EB4F7D3" w14:textId="77777777" w:rsidR="00841B5B" w:rsidRDefault="00841B5B" w:rsidP="00841B5B">
      <w:pPr>
        <w:rPr>
          <w:lang w:eastAsia="es-CO"/>
        </w:rPr>
      </w:pPr>
    </w:p>
    <w:p w14:paraId="4F0323C6" w14:textId="3F941EF6" w:rsidR="00841B5B" w:rsidRDefault="00841B5B" w:rsidP="00841B5B">
      <w:r w:rsidRPr="00517689">
        <w:rPr>
          <w:lang w:eastAsia="es-CO"/>
        </w:rPr>
        <w:t>User will be able to search specific cases by: Source system, Transaction id,  Name,  tax id , List</w:t>
      </w:r>
    </w:p>
    <w:p w14:paraId="5B17D323" w14:textId="77777777" w:rsidR="00841B5B" w:rsidRPr="00841B5B" w:rsidRDefault="00841B5B" w:rsidP="00841B5B"/>
    <w:p w14:paraId="7A9F87AB" w14:textId="0F09ACA5" w:rsidR="0001013D" w:rsidRDefault="00392C52" w:rsidP="00392C52">
      <w:pPr>
        <w:pStyle w:val="Heading2"/>
      </w:pPr>
      <w:bookmarkStart w:id="172" w:name="_Toc85103865"/>
      <w:bookmarkStart w:id="173" w:name="_Toc86153913"/>
      <w:r>
        <w:t>7.4</w:t>
      </w:r>
      <w:r>
        <w:tab/>
      </w:r>
      <w:r w:rsidR="0001013D">
        <w:t>Plug-ins and Controls</w:t>
      </w:r>
      <w:bookmarkEnd w:id="172"/>
      <w:bookmarkEnd w:id="173"/>
    </w:p>
    <w:p w14:paraId="53CCD93D" w14:textId="6BC19B4D" w:rsidR="0001013D" w:rsidRDefault="00392C52" w:rsidP="00392C52">
      <w:pPr>
        <w:pStyle w:val="Heading2"/>
      </w:pPr>
      <w:bookmarkStart w:id="174" w:name="_Toc85103866"/>
      <w:bookmarkStart w:id="175" w:name="_Toc86153914"/>
      <w:r>
        <w:t>7.5</w:t>
      </w:r>
      <w:r>
        <w:tab/>
      </w:r>
      <w:r w:rsidR="0001013D">
        <w:t>3</w:t>
      </w:r>
      <w:r w:rsidR="0001013D" w:rsidRPr="00A8609C">
        <w:rPr>
          <w:vertAlign w:val="superscript"/>
        </w:rPr>
        <w:t>rd</w:t>
      </w:r>
      <w:r w:rsidR="0001013D">
        <w:t xml:space="preserve"> Party Controls</w:t>
      </w:r>
      <w:bookmarkEnd w:id="174"/>
      <w:bookmarkEnd w:id="175"/>
    </w:p>
    <w:p w14:paraId="23DBCFAB" w14:textId="42C994B0" w:rsidR="0001013D" w:rsidRDefault="00392C52" w:rsidP="00392C52">
      <w:pPr>
        <w:pStyle w:val="Heading1"/>
      </w:pPr>
      <w:bookmarkStart w:id="176" w:name="_Toc85103867"/>
      <w:bookmarkStart w:id="177" w:name="_Toc86153915"/>
      <w:r>
        <w:t xml:space="preserve">8. </w:t>
      </w:r>
      <w:r w:rsidR="0001013D">
        <w:t>Reports</w:t>
      </w:r>
      <w:bookmarkEnd w:id="176"/>
      <w:bookmarkEnd w:id="177"/>
    </w:p>
    <w:p w14:paraId="68055083" w14:textId="6782D9BD" w:rsidR="0001013D" w:rsidRPr="007F5829" w:rsidRDefault="00392C52" w:rsidP="00392C52">
      <w:pPr>
        <w:pStyle w:val="Heading2"/>
      </w:pPr>
      <w:bookmarkStart w:id="178" w:name="_Toc122335467"/>
      <w:bookmarkStart w:id="179" w:name="_Toc146559801"/>
      <w:bookmarkStart w:id="180" w:name="_Toc85103868"/>
      <w:bookmarkStart w:id="181" w:name="_Toc86153916"/>
      <w:r>
        <w:t>8.1</w:t>
      </w:r>
      <w:r>
        <w:tab/>
      </w:r>
      <w:r w:rsidR="0001013D" w:rsidRPr="007F5829">
        <w:t>Impacted Reports</w:t>
      </w:r>
      <w:bookmarkEnd w:id="178"/>
      <w:bookmarkEnd w:id="179"/>
      <w:bookmarkEnd w:id="180"/>
      <w:bookmarkEnd w:id="181"/>
    </w:p>
    <w:p w14:paraId="2EEE9EFD" w14:textId="4137653A" w:rsidR="0001013D" w:rsidRPr="000957A4" w:rsidRDefault="0001013D" w:rsidP="00392C52"/>
    <w:tbl>
      <w:tblPr>
        <w:tblW w:w="10581" w:type="dxa"/>
        <w:tblBorders>
          <w:top w:val="single" w:sz="6" w:space="0" w:color="000000"/>
          <w:bottom w:val="single" w:sz="6" w:space="0" w:color="000000"/>
          <w:insideH w:val="dotted" w:sz="4" w:space="0" w:color="auto"/>
          <w:insideV w:val="dotted" w:sz="4" w:space="0" w:color="auto"/>
        </w:tblBorders>
        <w:tblLayout w:type="fixed"/>
        <w:tblCellMar>
          <w:left w:w="0" w:type="dxa"/>
          <w:right w:w="0" w:type="dxa"/>
        </w:tblCellMar>
        <w:tblLook w:val="0000" w:firstRow="0" w:lastRow="0" w:firstColumn="0" w:lastColumn="0" w:noHBand="0" w:noVBand="0"/>
      </w:tblPr>
      <w:tblGrid>
        <w:gridCol w:w="900"/>
        <w:gridCol w:w="2160"/>
        <w:gridCol w:w="2820"/>
        <w:gridCol w:w="720"/>
        <w:gridCol w:w="840"/>
        <w:gridCol w:w="3141"/>
      </w:tblGrid>
      <w:tr w:rsidR="00392C52" w:rsidRPr="007F5829" w14:paraId="2C83DC5D" w14:textId="77777777" w:rsidTr="00392C52">
        <w:trPr>
          <w:trHeight w:val="20"/>
          <w:tblHeader/>
        </w:trPr>
        <w:tc>
          <w:tcPr>
            <w:tcW w:w="900" w:type="dxa"/>
            <w:tcBorders>
              <w:top w:val="nil"/>
              <w:left w:val="nil"/>
              <w:bottom w:val="nil"/>
              <w:right w:val="nil"/>
            </w:tcBorders>
            <w:shd w:val="clear" w:color="auto" w:fill="F49644"/>
            <w:vAlign w:val="center"/>
          </w:tcPr>
          <w:p w14:paraId="13560AE2" w14:textId="77777777" w:rsidR="0001013D" w:rsidRPr="00C878DB" w:rsidRDefault="0001013D" w:rsidP="00392C52">
            <w:pPr>
              <w:rPr>
                <w:b/>
                <w:color w:val="FFFFFF" w:themeColor="background1"/>
              </w:rPr>
            </w:pPr>
            <w:r w:rsidRPr="00C878DB">
              <w:rPr>
                <w:b/>
                <w:color w:val="FFFFFF" w:themeColor="background1"/>
              </w:rPr>
              <w:t>Ref.</w:t>
            </w:r>
          </w:p>
        </w:tc>
        <w:tc>
          <w:tcPr>
            <w:tcW w:w="2160" w:type="dxa"/>
            <w:tcBorders>
              <w:top w:val="nil"/>
              <w:left w:val="nil"/>
              <w:bottom w:val="nil"/>
              <w:right w:val="nil"/>
            </w:tcBorders>
            <w:shd w:val="clear" w:color="auto" w:fill="F49644"/>
            <w:vAlign w:val="center"/>
          </w:tcPr>
          <w:p w14:paraId="66EC31B4" w14:textId="77777777" w:rsidR="0001013D" w:rsidRPr="00C878DB" w:rsidRDefault="0001013D" w:rsidP="00392C52">
            <w:pPr>
              <w:rPr>
                <w:b/>
                <w:color w:val="FFFFFF" w:themeColor="background1"/>
              </w:rPr>
            </w:pPr>
            <w:r w:rsidRPr="00C878DB">
              <w:rPr>
                <w:b/>
                <w:color w:val="FFFFFF" w:themeColor="background1"/>
              </w:rPr>
              <w:t>Report Name</w:t>
            </w:r>
          </w:p>
        </w:tc>
        <w:tc>
          <w:tcPr>
            <w:tcW w:w="2820" w:type="dxa"/>
            <w:tcBorders>
              <w:top w:val="nil"/>
              <w:left w:val="nil"/>
              <w:bottom w:val="nil"/>
              <w:right w:val="nil"/>
            </w:tcBorders>
            <w:shd w:val="clear" w:color="auto" w:fill="F49644"/>
            <w:vAlign w:val="center"/>
          </w:tcPr>
          <w:p w14:paraId="0E3BA9AD" w14:textId="77777777" w:rsidR="0001013D" w:rsidRPr="00C878DB" w:rsidRDefault="0001013D" w:rsidP="00392C52">
            <w:pPr>
              <w:rPr>
                <w:b/>
                <w:color w:val="FFFFFF" w:themeColor="background1"/>
              </w:rPr>
            </w:pPr>
            <w:r w:rsidRPr="00C878DB">
              <w:rPr>
                <w:b/>
                <w:color w:val="FFFFFF" w:themeColor="background1"/>
              </w:rPr>
              <w:t>Description</w:t>
            </w:r>
          </w:p>
        </w:tc>
        <w:tc>
          <w:tcPr>
            <w:tcW w:w="720" w:type="dxa"/>
            <w:tcBorders>
              <w:top w:val="nil"/>
              <w:left w:val="nil"/>
              <w:bottom w:val="nil"/>
              <w:right w:val="nil"/>
            </w:tcBorders>
            <w:shd w:val="clear" w:color="auto" w:fill="F49644"/>
            <w:vAlign w:val="center"/>
          </w:tcPr>
          <w:p w14:paraId="21E8F8D0" w14:textId="77777777" w:rsidR="0001013D" w:rsidRPr="00C878DB" w:rsidRDefault="0001013D" w:rsidP="00392C52">
            <w:pPr>
              <w:rPr>
                <w:b/>
                <w:color w:val="FFFFFF" w:themeColor="background1"/>
              </w:rPr>
            </w:pPr>
            <w:r w:rsidRPr="00C878DB">
              <w:rPr>
                <w:b/>
                <w:color w:val="FFFFFF" w:themeColor="background1"/>
              </w:rPr>
              <w:t>N/C/D</w:t>
            </w:r>
          </w:p>
        </w:tc>
        <w:tc>
          <w:tcPr>
            <w:tcW w:w="840" w:type="dxa"/>
            <w:tcBorders>
              <w:top w:val="nil"/>
              <w:left w:val="nil"/>
              <w:bottom w:val="nil"/>
              <w:right w:val="nil"/>
            </w:tcBorders>
            <w:shd w:val="clear" w:color="auto" w:fill="F49644"/>
            <w:vAlign w:val="center"/>
          </w:tcPr>
          <w:p w14:paraId="019E086D" w14:textId="77777777" w:rsidR="0001013D" w:rsidRPr="00C878DB" w:rsidRDefault="0001013D" w:rsidP="00392C52">
            <w:pPr>
              <w:rPr>
                <w:b/>
                <w:color w:val="FFFFFF" w:themeColor="background1"/>
              </w:rPr>
            </w:pPr>
            <w:r w:rsidRPr="00C878DB">
              <w:rPr>
                <w:b/>
                <w:color w:val="FFFFFF" w:themeColor="background1"/>
              </w:rPr>
              <w:t>Owner</w:t>
            </w:r>
          </w:p>
        </w:tc>
        <w:tc>
          <w:tcPr>
            <w:tcW w:w="3141" w:type="dxa"/>
            <w:tcBorders>
              <w:top w:val="nil"/>
              <w:left w:val="nil"/>
              <w:bottom w:val="nil"/>
              <w:right w:val="nil"/>
            </w:tcBorders>
            <w:shd w:val="clear" w:color="auto" w:fill="F49644"/>
            <w:vAlign w:val="center"/>
          </w:tcPr>
          <w:p w14:paraId="26B5EE4E" w14:textId="77777777" w:rsidR="0001013D" w:rsidRPr="00C878DB" w:rsidRDefault="0001013D" w:rsidP="00392C52">
            <w:pPr>
              <w:rPr>
                <w:b/>
                <w:color w:val="FFFFFF" w:themeColor="background1"/>
              </w:rPr>
            </w:pPr>
            <w:r w:rsidRPr="00C878DB">
              <w:rPr>
                <w:b/>
                <w:color w:val="FFFFFF" w:themeColor="background1"/>
              </w:rPr>
              <w:t>Folder Path</w:t>
            </w:r>
          </w:p>
        </w:tc>
      </w:tr>
      <w:tr w:rsidR="0001013D" w14:paraId="314ED640" w14:textId="77777777" w:rsidTr="00392C52">
        <w:trPr>
          <w:trHeight w:val="20"/>
        </w:trPr>
        <w:tc>
          <w:tcPr>
            <w:tcW w:w="900" w:type="dxa"/>
            <w:tcBorders>
              <w:top w:val="nil"/>
              <w:left w:val="nil"/>
              <w:bottom w:val="single" w:sz="2" w:space="0" w:color="000000" w:themeColor="text1"/>
              <w:right w:val="nil"/>
            </w:tcBorders>
          </w:tcPr>
          <w:p w14:paraId="59A99956" w14:textId="77777777" w:rsidR="0001013D" w:rsidRPr="000957A4" w:rsidRDefault="0001013D" w:rsidP="005C2179">
            <w:pPr>
              <w:pStyle w:val="TableText0"/>
            </w:pPr>
          </w:p>
        </w:tc>
        <w:tc>
          <w:tcPr>
            <w:tcW w:w="2160" w:type="dxa"/>
            <w:tcBorders>
              <w:top w:val="nil"/>
              <w:left w:val="nil"/>
              <w:bottom w:val="single" w:sz="2" w:space="0" w:color="000000" w:themeColor="text1"/>
              <w:right w:val="nil"/>
            </w:tcBorders>
          </w:tcPr>
          <w:p w14:paraId="5A6C6D9E" w14:textId="77777777" w:rsidR="0001013D" w:rsidRPr="000957A4" w:rsidRDefault="0001013D" w:rsidP="005C2179">
            <w:pPr>
              <w:pStyle w:val="TableText0"/>
              <w:rPr>
                <w:bCs/>
              </w:rPr>
            </w:pPr>
          </w:p>
        </w:tc>
        <w:tc>
          <w:tcPr>
            <w:tcW w:w="2820" w:type="dxa"/>
            <w:tcBorders>
              <w:top w:val="nil"/>
              <w:left w:val="nil"/>
              <w:bottom w:val="single" w:sz="2" w:space="0" w:color="000000" w:themeColor="text1"/>
              <w:right w:val="nil"/>
            </w:tcBorders>
          </w:tcPr>
          <w:p w14:paraId="0CB621D0" w14:textId="77777777" w:rsidR="0001013D" w:rsidRPr="000957A4" w:rsidRDefault="0001013D" w:rsidP="005C2179">
            <w:pPr>
              <w:pStyle w:val="TableText0"/>
              <w:rPr>
                <w:bCs/>
              </w:rPr>
            </w:pPr>
          </w:p>
        </w:tc>
        <w:tc>
          <w:tcPr>
            <w:tcW w:w="720" w:type="dxa"/>
            <w:tcBorders>
              <w:top w:val="nil"/>
              <w:left w:val="nil"/>
              <w:bottom w:val="single" w:sz="2" w:space="0" w:color="000000" w:themeColor="text1"/>
              <w:right w:val="nil"/>
            </w:tcBorders>
          </w:tcPr>
          <w:p w14:paraId="423BF31E" w14:textId="77777777" w:rsidR="0001013D" w:rsidRPr="000957A4" w:rsidRDefault="0001013D" w:rsidP="005C2179">
            <w:pPr>
              <w:pStyle w:val="TableText0"/>
              <w:rPr>
                <w:bCs/>
              </w:rPr>
            </w:pPr>
          </w:p>
        </w:tc>
        <w:tc>
          <w:tcPr>
            <w:tcW w:w="840" w:type="dxa"/>
            <w:tcBorders>
              <w:top w:val="nil"/>
              <w:left w:val="nil"/>
              <w:bottom w:val="single" w:sz="2" w:space="0" w:color="000000" w:themeColor="text1"/>
              <w:right w:val="nil"/>
            </w:tcBorders>
          </w:tcPr>
          <w:p w14:paraId="10EA957A" w14:textId="77777777" w:rsidR="0001013D" w:rsidRPr="000957A4" w:rsidRDefault="0001013D" w:rsidP="005C2179">
            <w:pPr>
              <w:pStyle w:val="TableText0"/>
              <w:rPr>
                <w:bCs/>
              </w:rPr>
            </w:pPr>
          </w:p>
        </w:tc>
        <w:tc>
          <w:tcPr>
            <w:tcW w:w="3141" w:type="dxa"/>
            <w:tcBorders>
              <w:top w:val="nil"/>
              <w:left w:val="nil"/>
              <w:bottom w:val="single" w:sz="2" w:space="0" w:color="000000" w:themeColor="text1"/>
              <w:right w:val="nil"/>
            </w:tcBorders>
          </w:tcPr>
          <w:p w14:paraId="1275190E" w14:textId="77777777" w:rsidR="0001013D" w:rsidRPr="000957A4" w:rsidRDefault="0001013D" w:rsidP="005C2179">
            <w:pPr>
              <w:pStyle w:val="TableText0"/>
              <w:rPr>
                <w:bCs/>
              </w:rPr>
            </w:pPr>
          </w:p>
        </w:tc>
      </w:tr>
      <w:tr w:rsidR="0001013D" w14:paraId="4EC51ED4" w14:textId="77777777" w:rsidTr="00392C52">
        <w:trPr>
          <w:trHeight w:val="20"/>
        </w:trPr>
        <w:tc>
          <w:tcPr>
            <w:tcW w:w="900" w:type="dxa"/>
            <w:tcBorders>
              <w:top w:val="single" w:sz="2" w:space="0" w:color="000000" w:themeColor="text1"/>
              <w:left w:val="nil"/>
              <w:bottom w:val="single" w:sz="2" w:space="0" w:color="000000" w:themeColor="text1"/>
              <w:right w:val="nil"/>
            </w:tcBorders>
          </w:tcPr>
          <w:p w14:paraId="387E1683" w14:textId="77777777" w:rsidR="0001013D" w:rsidRPr="000957A4" w:rsidRDefault="0001013D" w:rsidP="005C2179">
            <w:pPr>
              <w:pStyle w:val="TableText0"/>
            </w:pPr>
          </w:p>
        </w:tc>
        <w:tc>
          <w:tcPr>
            <w:tcW w:w="2160" w:type="dxa"/>
            <w:tcBorders>
              <w:top w:val="single" w:sz="2" w:space="0" w:color="000000" w:themeColor="text1"/>
              <w:left w:val="nil"/>
              <w:bottom w:val="single" w:sz="2" w:space="0" w:color="000000" w:themeColor="text1"/>
              <w:right w:val="nil"/>
            </w:tcBorders>
          </w:tcPr>
          <w:p w14:paraId="58328172" w14:textId="77777777" w:rsidR="0001013D" w:rsidRPr="000957A4" w:rsidRDefault="0001013D" w:rsidP="005C2179">
            <w:pPr>
              <w:pStyle w:val="TableText0"/>
              <w:rPr>
                <w:bCs/>
              </w:rPr>
            </w:pPr>
          </w:p>
        </w:tc>
        <w:tc>
          <w:tcPr>
            <w:tcW w:w="2820" w:type="dxa"/>
            <w:tcBorders>
              <w:top w:val="single" w:sz="2" w:space="0" w:color="000000" w:themeColor="text1"/>
              <w:left w:val="nil"/>
              <w:bottom w:val="single" w:sz="2" w:space="0" w:color="000000" w:themeColor="text1"/>
              <w:right w:val="nil"/>
            </w:tcBorders>
          </w:tcPr>
          <w:p w14:paraId="249CD4CC" w14:textId="77777777" w:rsidR="0001013D" w:rsidRPr="000957A4" w:rsidRDefault="0001013D" w:rsidP="005C2179">
            <w:pPr>
              <w:pStyle w:val="TableText0"/>
              <w:rPr>
                <w:bCs/>
              </w:rPr>
            </w:pPr>
          </w:p>
        </w:tc>
        <w:tc>
          <w:tcPr>
            <w:tcW w:w="720" w:type="dxa"/>
            <w:tcBorders>
              <w:top w:val="single" w:sz="2" w:space="0" w:color="000000" w:themeColor="text1"/>
              <w:left w:val="nil"/>
              <w:bottom w:val="single" w:sz="2" w:space="0" w:color="000000" w:themeColor="text1"/>
              <w:right w:val="nil"/>
            </w:tcBorders>
          </w:tcPr>
          <w:p w14:paraId="2F9C5C8B" w14:textId="77777777" w:rsidR="0001013D" w:rsidRPr="000957A4" w:rsidRDefault="0001013D" w:rsidP="005C2179">
            <w:pPr>
              <w:pStyle w:val="TableText0"/>
              <w:rPr>
                <w:bCs/>
              </w:rPr>
            </w:pPr>
          </w:p>
        </w:tc>
        <w:tc>
          <w:tcPr>
            <w:tcW w:w="840" w:type="dxa"/>
            <w:tcBorders>
              <w:top w:val="single" w:sz="2" w:space="0" w:color="000000" w:themeColor="text1"/>
              <w:left w:val="nil"/>
              <w:bottom w:val="single" w:sz="2" w:space="0" w:color="000000" w:themeColor="text1"/>
              <w:right w:val="nil"/>
            </w:tcBorders>
          </w:tcPr>
          <w:p w14:paraId="1C971072" w14:textId="77777777" w:rsidR="0001013D" w:rsidRPr="000957A4" w:rsidRDefault="0001013D" w:rsidP="005C2179">
            <w:pPr>
              <w:pStyle w:val="TableText0"/>
              <w:rPr>
                <w:bCs/>
              </w:rPr>
            </w:pPr>
          </w:p>
        </w:tc>
        <w:tc>
          <w:tcPr>
            <w:tcW w:w="3141" w:type="dxa"/>
            <w:tcBorders>
              <w:top w:val="single" w:sz="2" w:space="0" w:color="000000" w:themeColor="text1"/>
              <w:left w:val="nil"/>
              <w:bottom w:val="single" w:sz="2" w:space="0" w:color="000000" w:themeColor="text1"/>
              <w:right w:val="nil"/>
            </w:tcBorders>
          </w:tcPr>
          <w:p w14:paraId="6A5EB7FC" w14:textId="77777777" w:rsidR="0001013D" w:rsidRPr="000957A4" w:rsidRDefault="0001013D" w:rsidP="005C2179">
            <w:pPr>
              <w:pStyle w:val="TableText0"/>
              <w:rPr>
                <w:bCs/>
              </w:rPr>
            </w:pPr>
          </w:p>
        </w:tc>
      </w:tr>
    </w:tbl>
    <w:p w14:paraId="7B3C9483" w14:textId="77777777" w:rsidR="0001013D" w:rsidRDefault="0001013D" w:rsidP="0001013D"/>
    <w:p w14:paraId="5E1A5C33" w14:textId="340B31F7" w:rsidR="0001013D" w:rsidRDefault="00392C52" w:rsidP="00392C52">
      <w:pPr>
        <w:pStyle w:val="Heading3"/>
        <w:keepNext/>
        <w:numPr>
          <w:ilvl w:val="2"/>
          <w:numId w:val="0"/>
        </w:numPr>
        <w:overflowPunct w:val="0"/>
        <w:autoSpaceDE w:val="0"/>
        <w:autoSpaceDN w:val="0"/>
        <w:adjustRightInd w:val="0"/>
        <w:spacing w:before="0" w:after="0" w:line="240" w:lineRule="auto"/>
        <w:textAlignment w:val="baseline"/>
      </w:pPr>
      <w:bookmarkStart w:id="182" w:name="_Toc86153917"/>
      <w:r>
        <w:t xml:space="preserve">8.1.1 </w:t>
      </w:r>
      <w:r w:rsidR="0001013D">
        <w:t>Impacted Report Details</w:t>
      </w:r>
      <w:bookmarkEnd w:id="182"/>
    </w:p>
    <w:p w14:paraId="16674D18" w14:textId="59642E92" w:rsidR="009D6BF8" w:rsidRDefault="009D6BF8" w:rsidP="009D6BF8">
      <w:pPr>
        <w:pStyle w:val="Heading1"/>
      </w:pPr>
      <w:bookmarkStart w:id="183" w:name="_Toc85103869"/>
      <w:bookmarkStart w:id="184" w:name="_Toc86153918"/>
      <w:r>
        <w:t>9. Taxonomy</w:t>
      </w:r>
      <w:bookmarkEnd w:id="183"/>
      <w:bookmarkEnd w:id="184"/>
    </w:p>
    <w:p w14:paraId="6FEE4939" w14:textId="606CD4AD" w:rsidR="0001013D" w:rsidRPr="00392C52" w:rsidRDefault="0001013D" w:rsidP="00392C52">
      <w:pPr>
        <w:pStyle w:val="Heading1"/>
      </w:pPr>
      <w:bookmarkStart w:id="185" w:name="_Toc85103870"/>
      <w:bookmarkStart w:id="186" w:name="_Toc86153919"/>
      <w:r>
        <w:t>Security</w:t>
      </w:r>
      <w:bookmarkEnd w:id="185"/>
      <w:bookmarkEnd w:id="186"/>
    </w:p>
    <w:p w14:paraId="1E5F2534" w14:textId="6C7807F8" w:rsidR="0001013D" w:rsidRDefault="0001013D" w:rsidP="00392C52">
      <w:pPr>
        <w:pStyle w:val="Heading2"/>
      </w:pPr>
      <w:bookmarkStart w:id="187" w:name="_Toc226782008"/>
      <w:bookmarkStart w:id="188" w:name="_Toc226782009"/>
      <w:bookmarkStart w:id="189" w:name="_Toc226782010"/>
      <w:bookmarkStart w:id="190" w:name="_Toc226782011"/>
      <w:bookmarkStart w:id="191" w:name="_Toc226782012"/>
      <w:bookmarkStart w:id="192" w:name="_Toc226782013"/>
      <w:bookmarkStart w:id="193" w:name="_Toc85103871"/>
      <w:bookmarkStart w:id="194" w:name="_Toc86153920"/>
      <w:bookmarkEnd w:id="187"/>
      <w:bookmarkEnd w:id="188"/>
      <w:bookmarkEnd w:id="189"/>
      <w:bookmarkEnd w:id="190"/>
      <w:bookmarkEnd w:id="191"/>
      <w:bookmarkEnd w:id="192"/>
      <w:r>
        <w:t>Authentication</w:t>
      </w:r>
      <w:bookmarkEnd w:id="193"/>
      <w:bookmarkEnd w:id="194"/>
    </w:p>
    <w:p w14:paraId="4322EC85" w14:textId="77777777" w:rsidR="0001013D" w:rsidRPr="00A8609C" w:rsidRDefault="0001013D" w:rsidP="0001013D">
      <w:pPr>
        <w:rPr>
          <w:sz w:val="18"/>
          <w:szCs w:val="18"/>
        </w:rPr>
      </w:pPr>
    </w:p>
    <w:p w14:paraId="65A92BD5" w14:textId="24359AEB" w:rsidR="0001013D" w:rsidRPr="00BE4122" w:rsidRDefault="0001013D" w:rsidP="006B6826">
      <w:pPr>
        <w:pStyle w:val="Heading3"/>
        <w:rPr>
          <w:color w:val="000000" w:themeColor="text1"/>
          <w:sz w:val="18"/>
          <w:szCs w:val="18"/>
        </w:rPr>
      </w:pPr>
      <w:bookmarkStart w:id="195" w:name="_Toc86153921"/>
      <w:r>
        <w:t>User</w:t>
      </w:r>
      <w:bookmarkEnd w:id="195"/>
    </w:p>
    <w:p w14:paraId="7D32A894" w14:textId="314D3CDA" w:rsidR="0001013D" w:rsidRPr="00392C52" w:rsidRDefault="0001013D" w:rsidP="006B6826">
      <w:pPr>
        <w:pStyle w:val="Heading3"/>
        <w:rPr>
          <w:sz w:val="18"/>
          <w:szCs w:val="18"/>
        </w:rPr>
      </w:pPr>
      <w:bookmarkStart w:id="196" w:name="_Toc86153922"/>
      <w:r w:rsidRPr="00392C52">
        <w:t>Databases</w:t>
      </w:r>
      <w:bookmarkEnd w:id="196"/>
    </w:p>
    <w:p w14:paraId="1CE16219" w14:textId="329CCA35" w:rsidR="0001013D" w:rsidRPr="00BE4122" w:rsidRDefault="0001013D" w:rsidP="006B6826">
      <w:pPr>
        <w:pStyle w:val="Heading3"/>
        <w:rPr>
          <w:sz w:val="18"/>
          <w:szCs w:val="18"/>
        </w:rPr>
      </w:pPr>
      <w:bookmarkStart w:id="197" w:name="_Toc86153923"/>
      <w:r w:rsidRPr="00392C52">
        <w:t>Other Applications</w:t>
      </w:r>
      <w:bookmarkEnd w:id="197"/>
    </w:p>
    <w:p w14:paraId="12AACC5D" w14:textId="6FC976E7" w:rsidR="0001013D" w:rsidRDefault="0001013D" w:rsidP="006B6826">
      <w:pPr>
        <w:pStyle w:val="Heading3"/>
      </w:pPr>
      <w:bookmarkStart w:id="198" w:name="_Toc86153924"/>
      <w:r>
        <w:t>Password Rules</w:t>
      </w:r>
      <w:bookmarkEnd w:id="198"/>
    </w:p>
    <w:p w14:paraId="42FC5DFC" w14:textId="397284A7" w:rsidR="0001013D" w:rsidRPr="00CF4AA7" w:rsidRDefault="0001013D" w:rsidP="00A13391">
      <w:pPr>
        <w:pStyle w:val="Heading3"/>
      </w:pPr>
      <w:bookmarkStart w:id="199" w:name="_Toc86153925"/>
      <w:r>
        <w:t>Format</w:t>
      </w:r>
      <w:bookmarkEnd w:id="199"/>
    </w:p>
    <w:p w14:paraId="4D190470" w14:textId="727D57F5" w:rsidR="0001013D" w:rsidRDefault="0001013D" w:rsidP="00392C52">
      <w:pPr>
        <w:pStyle w:val="Heading3"/>
      </w:pPr>
      <w:bookmarkStart w:id="200" w:name="_Toc86153926"/>
      <w:r>
        <w:t>Expiry</w:t>
      </w:r>
      <w:bookmarkEnd w:id="200"/>
    </w:p>
    <w:p w14:paraId="576C3536" w14:textId="32FE292C" w:rsidR="0001013D" w:rsidRPr="00CF4AA7" w:rsidRDefault="0001013D" w:rsidP="00A13391">
      <w:pPr>
        <w:pStyle w:val="Heading3"/>
      </w:pPr>
      <w:bookmarkStart w:id="201" w:name="_Toc86153927"/>
      <w:r>
        <w:t>Resets</w:t>
      </w:r>
      <w:bookmarkEnd w:id="201"/>
    </w:p>
    <w:p w14:paraId="6D424C74" w14:textId="77777777" w:rsidR="0001013D" w:rsidRDefault="0001013D" w:rsidP="00BE4122">
      <w:pPr>
        <w:ind w:left="600"/>
        <w:rPr>
          <w:color w:val="808080"/>
          <w:sz w:val="18"/>
          <w:szCs w:val="18"/>
        </w:rPr>
      </w:pPr>
    </w:p>
    <w:p w14:paraId="237BF74D" w14:textId="7D2FE7DF" w:rsidR="0001013D" w:rsidRDefault="001A141D" w:rsidP="00392C52">
      <w:pPr>
        <w:pStyle w:val="Heading2"/>
      </w:pPr>
      <w:bookmarkStart w:id="202" w:name="_Toc85103872"/>
      <w:bookmarkStart w:id="203" w:name="_Toc86153928"/>
      <w:r>
        <w:t>Authoriz</w:t>
      </w:r>
      <w:r w:rsidR="0001013D">
        <w:t>ation</w:t>
      </w:r>
      <w:bookmarkEnd w:id="202"/>
      <w:bookmarkEnd w:id="203"/>
    </w:p>
    <w:p w14:paraId="43202C95" w14:textId="77777777" w:rsidR="00A13391" w:rsidRDefault="00A13391" w:rsidP="0001013D">
      <w:pPr>
        <w:pStyle w:val="Heading3"/>
        <w:keepNext/>
        <w:numPr>
          <w:ilvl w:val="2"/>
          <w:numId w:val="0"/>
        </w:numPr>
        <w:overflowPunct w:val="0"/>
        <w:autoSpaceDE w:val="0"/>
        <w:autoSpaceDN w:val="0"/>
        <w:adjustRightInd w:val="0"/>
        <w:spacing w:before="0" w:after="0" w:line="240" w:lineRule="auto"/>
        <w:textAlignment w:val="baseline"/>
      </w:pPr>
    </w:p>
    <w:p w14:paraId="6116EA26" w14:textId="376B08CB" w:rsidR="0001013D" w:rsidRDefault="009D6BF8" w:rsidP="0001013D">
      <w:pPr>
        <w:pStyle w:val="Heading3"/>
        <w:keepNext/>
        <w:numPr>
          <w:ilvl w:val="2"/>
          <w:numId w:val="0"/>
        </w:numPr>
        <w:overflowPunct w:val="0"/>
        <w:autoSpaceDE w:val="0"/>
        <w:autoSpaceDN w:val="0"/>
        <w:adjustRightInd w:val="0"/>
        <w:spacing w:before="0" w:after="0" w:line="240" w:lineRule="auto"/>
        <w:textAlignment w:val="baseline"/>
      </w:pPr>
      <w:bookmarkStart w:id="204" w:name="_Toc86153929"/>
      <w:r>
        <w:t>10</w:t>
      </w:r>
      <w:r w:rsidR="00392C52">
        <w:t xml:space="preserve">.2.1 </w:t>
      </w:r>
      <w:r w:rsidR="0001013D">
        <w:t>Access Levels</w:t>
      </w:r>
      <w:bookmarkEnd w:id="204"/>
    </w:p>
    <w:p w14:paraId="203D1FBA" w14:textId="77777777" w:rsidR="00C769E0" w:rsidRPr="00C769E0" w:rsidRDefault="00C769E0" w:rsidP="00C769E0"/>
    <w:tbl>
      <w:tblPr>
        <w:tblW w:w="7840" w:type="dxa"/>
        <w:tblInd w:w="1507" w:type="dxa"/>
        <w:tblLook w:val="04A0" w:firstRow="1" w:lastRow="0" w:firstColumn="1" w:lastColumn="0" w:noHBand="0" w:noVBand="1"/>
      </w:tblPr>
      <w:tblGrid>
        <w:gridCol w:w="2160"/>
        <w:gridCol w:w="5680"/>
      </w:tblGrid>
      <w:tr w:rsidR="00B63B71" w:rsidRPr="0076517A" w14:paraId="7965F8EC" w14:textId="77777777" w:rsidTr="00B63B71">
        <w:trPr>
          <w:trHeight w:val="330"/>
        </w:trPr>
        <w:tc>
          <w:tcPr>
            <w:tcW w:w="7840" w:type="dxa"/>
            <w:gridSpan w:val="2"/>
            <w:tcBorders>
              <w:top w:val="nil"/>
              <w:left w:val="nil"/>
              <w:bottom w:val="nil"/>
              <w:right w:val="nil"/>
            </w:tcBorders>
            <w:shd w:val="clear" w:color="000000" w:fill="002060"/>
            <w:vAlign w:val="bottom"/>
            <w:hideMark/>
          </w:tcPr>
          <w:p w14:paraId="3A7D7107" w14:textId="77777777" w:rsidR="00B63B71" w:rsidRPr="0076517A" w:rsidRDefault="00B63B71" w:rsidP="007B7866">
            <w:pPr>
              <w:spacing w:after="0" w:line="240" w:lineRule="auto"/>
              <w:jc w:val="center"/>
              <w:rPr>
                <w:rFonts w:ascii="Chubb Publico Text App" w:eastAsia="Times New Roman" w:hAnsi="Chubb Publico Text App" w:cs="Calibri"/>
                <w:b/>
                <w:bCs/>
                <w:color w:val="FFFFFF"/>
                <w:sz w:val="20"/>
                <w:szCs w:val="20"/>
              </w:rPr>
            </w:pPr>
            <w:r w:rsidRPr="0076517A">
              <w:rPr>
                <w:rFonts w:ascii="Chubb Publico Text App" w:eastAsia="Times New Roman" w:hAnsi="Chubb Publico Text App" w:cs="Calibri"/>
                <w:b/>
                <w:bCs/>
                <w:color w:val="FFFFFF"/>
                <w:sz w:val="20"/>
                <w:szCs w:val="20"/>
              </w:rPr>
              <w:t>Roles Definition</w:t>
            </w:r>
          </w:p>
        </w:tc>
      </w:tr>
      <w:tr w:rsidR="00B63B71" w:rsidRPr="000C4259" w14:paraId="0124BB86" w14:textId="77777777" w:rsidTr="00B63B71">
        <w:trPr>
          <w:trHeight w:val="330"/>
        </w:trPr>
        <w:tc>
          <w:tcPr>
            <w:tcW w:w="2160" w:type="dxa"/>
            <w:tcBorders>
              <w:top w:val="single" w:sz="4" w:space="0" w:color="auto"/>
              <w:left w:val="single" w:sz="4" w:space="0" w:color="auto"/>
              <w:bottom w:val="single" w:sz="4" w:space="0" w:color="auto"/>
              <w:right w:val="single" w:sz="4" w:space="0" w:color="auto"/>
            </w:tcBorders>
            <w:shd w:val="clear" w:color="auto" w:fill="auto"/>
            <w:hideMark/>
          </w:tcPr>
          <w:p w14:paraId="580B7EB4" w14:textId="77777777" w:rsidR="00B63B71" w:rsidRPr="0076517A" w:rsidRDefault="00B63B71" w:rsidP="007B7866">
            <w:pPr>
              <w:spacing w:after="0" w:line="240" w:lineRule="auto"/>
              <w:rPr>
                <w:rFonts w:ascii="Chubb Publico Text App" w:eastAsia="Times New Roman" w:hAnsi="Chubb Publico Text App" w:cs="Calibri"/>
                <w:color w:val="000000"/>
                <w:sz w:val="20"/>
                <w:szCs w:val="20"/>
              </w:rPr>
            </w:pPr>
            <w:r w:rsidRPr="0076517A">
              <w:rPr>
                <w:rFonts w:ascii="Chubb Publico Text App" w:eastAsia="Times New Roman" w:hAnsi="Chubb Publico Text App" w:cs="Calibri"/>
                <w:color w:val="000000"/>
                <w:sz w:val="20"/>
                <w:szCs w:val="20"/>
              </w:rPr>
              <w:lastRenderedPageBreak/>
              <w:t>Compliance Level 1</w:t>
            </w:r>
          </w:p>
        </w:tc>
        <w:tc>
          <w:tcPr>
            <w:tcW w:w="5680" w:type="dxa"/>
            <w:tcBorders>
              <w:top w:val="single" w:sz="4" w:space="0" w:color="auto"/>
              <w:left w:val="nil"/>
              <w:bottom w:val="single" w:sz="4" w:space="0" w:color="auto"/>
              <w:right w:val="single" w:sz="4" w:space="0" w:color="auto"/>
            </w:tcBorders>
            <w:shd w:val="clear" w:color="auto" w:fill="auto"/>
            <w:vAlign w:val="bottom"/>
            <w:hideMark/>
          </w:tcPr>
          <w:p w14:paraId="4C089ABA" w14:textId="77777777" w:rsidR="00B63B71" w:rsidRPr="0076517A" w:rsidRDefault="00B63B71" w:rsidP="007B7866">
            <w:pPr>
              <w:spacing w:after="0" w:line="240" w:lineRule="auto"/>
              <w:rPr>
                <w:rFonts w:ascii="Chubb Publico Text App" w:eastAsia="Times New Roman" w:hAnsi="Chubb Publico Text App" w:cs="Calibri"/>
                <w:color w:val="000000"/>
                <w:sz w:val="20"/>
                <w:szCs w:val="20"/>
              </w:rPr>
            </w:pPr>
            <w:r w:rsidRPr="0076517A">
              <w:rPr>
                <w:rFonts w:ascii="Chubb Publico Text App" w:eastAsia="Times New Roman" w:hAnsi="Chubb Publico Text App" w:cs="Calibri"/>
                <w:color w:val="000000"/>
                <w:sz w:val="20"/>
                <w:szCs w:val="20"/>
              </w:rPr>
              <w:t>Clereance Hits and warnings unresolved</w:t>
            </w:r>
          </w:p>
        </w:tc>
      </w:tr>
      <w:tr w:rsidR="00B63B71" w:rsidRPr="000C4259" w14:paraId="7A7103C8" w14:textId="77777777" w:rsidTr="00B63B71">
        <w:trPr>
          <w:trHeight w:val="660"/>
        </w:trPr>
        <w:tc>
          <w:tcPr>
            <w:tcW w:w="2160" w:type="dxa"/>
            <w:tcBorders>
              <w:top w:val="nil"/>
              <w:left w:val="single" w:sz="4" w:space="0" w:color="auto"/>
              <w:bottom w:val="single" w:sz="4" w:space="0" w:color="auto"/>
              <w:right w:val="single" w:sz="4" w:space="0" w:color="auto"/>
            </w:tcBorders>
            <w:shd w:val="clear" w:color="auto" w:fill="auto"/>
            <w:hideMark/>
          </w:tcPr>
          <w:p w14:paraId="793AB102" w14:textId="77777777" w:rsidR="00B63B71" w:rsidRPr="0076517A" w:rsidRDefault="00B63B71" w:rsidP="007B7866">
            <w:pPr>
              <w:spacing w:after="0" w:line="240" w:lineRule="auto"/>
              <w:rPr>
                <w:rFonts w:ascii="Chubb Publico Text App" w:eastAsia="Times New Roman" w:hAnsi="Chubb Publico Text App" w:cs="Calibri"/>
                <w:color w:val="000000"/>
                <w:sz w:val="20"/>
                <w:szCs w:val="20"/>
              </w:rPr>
            </w:pPr>
            <w:r w:rsidRPr="0076517A">
              <w:rPr>
                <w:rFonts w:ascii="Chubb Publico Text App" w:eastAsia="Times New Roman" w:hAnsi="Chubb Publico Text App" w:cs="Calibri"/>
                <w:color w:val="000000"/>
                <w:sz w:val="20"/>
                <w:szCs w:val="20"/>
              </w:rPr>
              <w:t>Compliance Level 2</w:t>
            </w:r>
          </w:p>
        </w:tc>
        <w:tc>
          <w:tcPr>
            <w:tcW w:w="5680" w:type="dxa"/>
            <w:tcBorders>
              <w:top w:val="nil"/>
              <w:left w:val="nil"/>
              <w:bottom w:val="single" w:sz="4" w:space="0" w:color="auto"/>
              <w:right w:val="single" w:sz="4" w:space="0" w:color="auto"/>
            </w:tcBorders>
            <w:shd w:val="clear" w:color="auto" w:fill="auto"/>
            <w:vAlign w:val="bottom"/>
            <w:hideMark/>
          </w:tcPr>
          <w:p w14:paraId="5BA595CF" w14:textId="77777777" w:rsidR="00B63B71" w:rsidRPr="0076517A" w:rsidRDefault="00B63B71" w:rsidP="007B7866">
            <w:pPr>
              <w:spacing w:after="0" w:line="240" w:lineRule="auto"/>
              <w:rPr>
                <w:rFonts w:ascii="Chubb Publico Text App" w:eastAsia="Times New Roman" w:hAnsi="Chubb Publico Text App" w:cs="Calibri"/>
                <w:color w:val="000000"/>
                <w:sz w:val="20"/>
                <w:szCs w:val="20"/>
              </w:rPr>
            </w:pPr>
            <w:r w:rsidRPr="0076517A">
              <w:rPr>
                <w:rFonts w:ascii="Chubb Publico Text App" w:eastAsia="Times New Roman" w:hAnsi="Chubb Publico Text App" w:cs="Calibri"/>
                <w:color w:val="000000"/>
                <w:sz w:val="20"/>
                <w:szCs w:val="20"/>
              </w:rPr>
              <w:t>Clereance Hits and warnings Clereance Hits and warnings unresolved and cases refered by Compliance Level 1</w:t>
            </w:r>
          </w:p>
        </w:tc>
      </w:tr>
      <w:tr w:rsidR="00B63B71" w:rsidRPr="000C4259" w14:paraId="278FB5F0" w14:textId="77777777" w:rsidTr="00B63B71">
        <w:trPr>
          <w:trHeight w:val="330"/>
        </w:trPr>
        <w:tc>
          <w:tcPr>
            <w:tcW w:w="2160" w:type="dxa"/>
            <w:tcBorders>
              <w:top w:val="nil"/>
              <w:left w:val="single" w:sz="4" w:space="0" w:color="auto"/>
              <w:bottom w:val="single" w:sz="4" w:space="0" w:color="auto"/>
              <w:right w:val="single" w:sz="4" w:space="0" w:color="auto"/>
            </w:tcBorders>
            <w:shd w:val="clear" w:color="auto" w:fill="auto"/>
            <w:hideMark/>
          </w:tcPr>
          <w:p w14:paraId="5CAB0AD6" w14:textId="77777777" w:rsidR="00B63B71" w:rsidRPr="0076517A" w:rsidRDefault="00B63B71" w:rsidP="007B7866">
            <w:pPr>
              <w:spacing w:after="0" w:line="240" w:lineRule="auto"/>
              <w:rPr>
                <w:rFonts w:ascii="Chubb Publico Text App" w:eastAsia="Times New Roman" w:hAnsi="Chubb Publico Text App" w:cs="Calibri"/>
                <w:color w:val="000000"/>
                <w:sz w:val="20"/>
                <w:szCs w:val="20"/>
              </w:rPr>
            </w:pPr>
            <w:r w:rsidRPr="0076517A">
              <w:rPr>
                <w:rFonts w:ascii="Chubb Publico Text App" w:eastAsia="Times New Roman" w:hAnsi="Chubb Publico Text App" w:cs="Calibri"/>
                <w:color w:val="000000"/>
                <w:sz w:val="20"/>
                <w:szCs w:val="20"/>
              </w:rPr>
              <w:t>Compliance Level 3</w:t>
            </w:r>
          </w:p>
        </w:tc>
        <w:tc>
          <w:tcPr>
            <w:tcW w:w="5680" w:type="dxa"/>
            <w:tcBorders>
              <w:top w:val="nil"/>
              <w:left w:val="nil"/>
              <w:bottom w:val="single" w:sz="4" w:space="0" w:color="auto"/>
              <w:right w:val="single" w:sz="4" w:space="0" w:color="auto"/>
            </w:tcBorders>
            <w:shd w:val="clear" w:color="auto" w:fill="auto"/>
            <w:vAlign w:val="bottom"/>
            <w:hideMark/>
          </w:tcPr>
          <w:p w14:paraId="28CBA543" w14:textId="77777777" w:rsidR="00B63B71" w:rsidRPr="0076517A" w:rsidRDefault="00B63B71" w:rsidP="007B7866">
            <w:pPr>
              <w:spacing w:after="0" w:line="240" w:lineRule="auto"/>
              <w:rPr>
                <w:rFonts w:ascii="Chubb Publico Text App" w:eastAsia="Times New Roman" w:hAnsi="Chubb Publico Text App" w:cs="Calibri"/>
                <w:color w:val="000000"/>
                <w:sz w:val="20"/>
                <w:szCs w:val="20"/>
              </w:rPr>
            </w:pPr>
            <w:r w:rsidRPr="0076517A">
              <w:rPr>
                <w:rFonts w:ascii="Chubb Publico Text App" w:eastAsia="Times New Roman" w:hAnsi="Chubb Publico Text App" w:cs="Calibri"/>
                <w:color w:val="000000"/>
                <w:sz w:val="20"/>
                <w:szCs w:val="20"/>
              </w:rPr>
              <w:t>Clereance Hits and warnings refered by Compliance Level 2</w:t>
            </w:r>
          </w:p>
        </w:tc>
      </w:tr>
      <w:tr w:rsidR="00B63B71" w:rsidRPr="000C4259" w14:paraId="7823B0F1" w14:textId="77777777" w:rsidTr="00B63B71">
        <w:trPr>
          <w:trHeight w:val="990"/>
        </w:trPr>
        <w:tc>
          <w:tcPr>
            <w:tcW w:w="2160" w:type="dxa"/>
            <w:tcBorders>
              <w:top w:val="nil"/>
              <w:left w:val="single" w:sz="4" w:space="0" w:color="auto"/>
              <w:bottom w:val="single" w:sz="4" w:space="0" w:color="auto"/>
              <w:right w:val="single" w:sz="4" w:space="0" w:color="auto"/>
            </w:tcBorders>
            <w:shd w:val="clear" w:color="auto" w:fill="auto"/>
            <w:hideMark/>
          </w:tcPr>
          <w:p w14:paraId="4F436D50" w14:textId="77777777" w:rsidR="00B63B71" w:rsidRPr="0076517A" w:rsidRDefault="00B63B71" w:rsidP="007B7866">
            <w:pPr>
              <w:spacing w:after="0" w:line="240" w:lineRule="auto"/>
              <w:rPr>
                <w:rFonts w:ascii="Chubb Publico Text App" w:eastAsia="Times New Roman" w:hAnsi="Chubb Publico Text App" w:cs="Calibri"/>
                <w:color w:val="000000"/>
                <w:sz w:val="20"/>
                <w:szCs w:val="20"/>
              </w:rPr>
            </w:pPr>
            <w:r w:rsidRPr="0076517A">
              <w:rPr>
                <w:rFonts w:ascii="Chubb Publico Text App" w:eastAsia="Times New Roman" w:hAnsi="Chubb Publico Text App" w:cs="Calibri"/>
                <w:color w:val="000000"/>
                <w:sz w:val="20"/>
                <w:szCs w:val="20"/>
              </w:rPr>
              <w:t>Support Team</w:t>
            </w:r>
          </w:p>
        </w:tc>
        <w:tc>
          <w:tcPr>
            <w:tcW w:w="5680" w:type="dxa"/>
            <w:tcBorders>
              <w:top w:val="nil"/>
              <w:left w:val="nil"/>
              <w:bottom w:val="single" w:sz="4" w:space="0" w:color="auto"/>
              <w:right w:val="single" w:sz="4" w:space="0" w:color="auto"/>
            </w:tcBorders>
            <w:shd w:val="clear" w:color="auto" w:fill="auto"/>
            <w:vAlign w:val="bottom"/>
            <w:hideMark/>
          </w:tcPr>
          <w:p w14:paraId="68C56795" w14:textId="77777777" w:rsidR="00B63B71" w:rsidRPr="0076517A" w:rsidRDefault="00B63B71" w:rsidP="007B7866">
            <w:pPr>
              <w:spacing w:after="0" w:line="240" w:lineRule="auto"/>
              <w:rPr>
                <w:rFonts w:ascii="Chubb Publico Text App" w:eastAsia="Times New Roman" w:hAnsi="Chubb Publico Text App" w:cs="Calibri"/>
                <w:color w:val="000000"/>
                <w:sz w:val="20"/>
                <w:szCs w:val="20"/>
              </w:rPr>
            </w:pPr>
            <w:r w:rsidRPr="0076517A">
              <w:rPr>
                <w:rFonts w:ascii="Chubb Publico Text App" w:eastAsia="Times New Roman" w:hAnsi="Chubb Publico Text App" w:cs="Calibri"/>
                <w:color w:val="000000"/>
                <w:sz w:val="20"/>
                <w:szCs w:val="20"/>
              </w:rPr>
              <w:t>Full read access</w:t>
            </w:r>
            <w:r w:rsidRPr="0076517A">
              <w:rPr>
                <w:rFonts w:ascii="Chubb Publico Text App" w:eastAsia="Times New Roman" w:hAnsi="Chubb Publico Text App" w:cs="Calibri"/>
                <w:color w:val="000000"/>
                <w:sz w:val="20"/>
                <w:szCs w:val="20"/>
              </w:rPr>
              <w:br/>
              <w:t>Able to create/maintenance resolution teams</w:t>
            </w:r>
            <w:r w:rsidRPr="0076517A">
              <w:rPr>
                <w:rFonts w:ascii="Chubb Publico Text App" w:eastAsia="Times New Roman" w:hAnsi="Chubb Publico Text App" w:cs="Calibri"/>
                <w:color w:val="000000"/>
                <w:sz w:val="20"/>
                <w:szCs w:val="20"/>
              </w:rPr>
              <w:br/>
              <w:t>Able to create/maintenance users</w:t>
            </w:r>
          </w:p>
        </w:tc>
      </w:tr>
      <w:tr w:rsidR="00B63B71" w:rsidRPr="0076517A" w14:paraId="5232F912" w14:textId="77777777" w:rsidTr="00B63B71">
        <w:trPr>
          <w:trHeight w:val="330"/>
        </w:trPr>
        <w:tc>
          <w:tcPr>
            <w:tcW w:w="2160" w:type="dxa"/>
            <w:tcBorders>
              <w:top w:val="nil"/>
              <w:left w:val="single" w:sz="4" w:space="0" w:color="auto"/>
              <w:bottom w:val="single" w:sz="4" w:space="0" w:color="auto"/>
              <w:right w:val="single" w:sz="4" w:space="0" w:color="auto"/>
            </w:tcBorders>
            <w:shd w:val="clear" w:color="auto" w:fill="auto"/>
            <w:hideMark/>
          </w:tcPr>
          <w:p w14:paraId="0C480A63" w14:textId="77777777" w:rsidR="00B63B71" w:rsidRPr="0076517A" w:rsidRDefault="00B63B71" w:rsidP="007B7866">
            <w:pPr>
              <w:spacing w:after="0" w:line="240" w:lineRule="auto"/>
              <w:rPr>
                <w:rFonts w:ascii="Chubb Publico Text App" w:eastAsia="Times New Roman" w:hAnsi="Chubb Publico Text App" w:cs="Calibri"/>
                <w:color w:val="000000"/>
                <w:sz w:val="20"/>
                <w:szCs w:val="20"/>
              </w:rPr>
            </w:pPr>
            <w:r w:rsidRPr="0076517A">
              <w:rPr>
                <w:rFonts w:ascii="Chubb Publico Text App" w:eastAsia="Times New Roman" w:hAnsi="Chubb Publico Text App" w:cs="Calibri"/>
                <w:color w:val="000000"/>
                <w:sz w:val="20"/>
                <w:szCs w:val="20"/>
              </w:rPr>
              <w:t>Administrator</w:t>
            </w:r>
          </w:p>
        </w:tc>
        <w:tc>
          <w:tcPr>
            <w:tcW w:w="5680" w:type="dxa"/>
            <w:tcBorders>
              <w:top w:val="nil"/>
              <w:left w:val="nil"/>
              <w:bottom w:val="single" w:sz="4" w:space="0" w:color="auto"/>
              <w:right w:val="single" w:sz="4" w:space="0" w:color="auto"/>
            </w:tcBorders>
            <w:shd w:val="clear" w:color="auto" w:fill="auto"/>
            <w:vAlign w:val="bottom"/>
            <w:hideMark/>
          </w:tcPr>
          <w:p w14:paraId="42C31CC1" w14:textId="77777777" w:rsidR="00B63B71" w:rsidRPr="0076517A" w:rsidRDefault="00B63B71" w:rsidP="007B7866">
            <w:pPr>
              <w:spacing w:after="0" w:line="240" w:lineRule="auto"/>
              <w:rPr>
                <w:rFonts w:ascii="Chubb Publico Text App" w:eastAsia="Times New Roman" w:hAnsi="Chubb Publico Text App" w:cs="Calibri"/>
                <w:color w:val="000000"/>
                <w:sz w:val="20"/>
                <w:szCs w:val="20"/>
              </w:rPr>
            </w:pPr>
            <w:r w:rsidRPr="0076517A">
              <w:rPr>
                <w:rFonts w:ascii="Chubb Publico Text App" w:eastAsia="Times New Roman" w:hAnsi="Chubb Publico Text App" w:cs="Calibri"/>
                <w:color w:val="000000"/>
                <w:sz w:val="20"/>
                <w:szCs w:val="20"/>
              </w:rPr>
              <w:t>Full access</w:t>
            </w:r>
          </w:p>
        </w:tc>
      </w:tr>
    </w:tbl>
    <w:p w14:paraId="4721980F" w14:textId="79179B4B" w:rsidR="0001013D" w:rsidRPr="00A8609C" w:rsidRDefault="00B63B71" w:rsidP="0001013D">
      <w:pPr>
        <w:rPr>
          <w:sz w:val="18"/>
          <w:szCs w:val="18"/>
        </w:rPr>
      </w:pPr>
      <w:r>
        <w:rPr>
          <w:sz w:val="18"/>
          <w:szCs w:val="18"/>
        </w:rPr>
        <w:tab/>
      </w:r>
    </w:p>
    <w:p w14:paraId="6ED352A2" w14:textId="6DE1F2F2" w:rsidR="0001013D" w:rsidRDefault="0001013D" w:rsidP="006B6826">
      <w:pPr>
        <w:pStyle w:val="Heading3"/>
      </w:pPr>
      <w:bookmarkStart w:id="205" w:name="_Toc86153930"/>
      <w:r>
        <w:t>Groups</w:t>
      </w:r>
      <w:bookmarkEnd w:id="205"/>
    </w:p>
    <w:p w14:paraId="3C16133A" w14:textId="77777777" w:rsidR="0001013D" w:rsidRPr="00BE4122" w:rsidRDefault="0001013D" w:rsidP="00BE4122">
      <w:pPr>
        <w:ind w:left="600"/>
        <w:rPr>
          <w:color w:val="808080"/>
          <w:sz w:val="18"/>
          <w:szCs w:val="18"/>
        </w:rPr>
      </w:pPr>
    </w:p>
    <w:p w14:paraId="35EC7402" w14:textId="57463DEE" w:rsidR="0001013D" w:rsidRDefault="0001013D" w:rsidP="00392C52">
      <w:pPr>
        <w:pStyle w:val="Heading2"/>
      </w:pPr>
      <w:bookmarkStart w:id="206" w:name="_Toc85103873"/>
      <w:bookmarkStart w:id="207" w:name="_Toc86153931"/>
      <w:r>
        <w:t>Security Components</w:t>
      </w:r>
      <w:bookmarkEnd w:id="206"/>
      <w:bookmarkEnd w:id="207"/>
    </w:p>
    <w:p w14:paraId="0B699B42" w14:textId="56BFEDAB" w:rsidR="0001013D" w:rsidRPr="00500B64" w:rsidRDefault="0001013D" w:rsidP="006B6826">
      <w:pPr>
        <w:pStyle w:val="Heading3"/>
      </w:pPr>
      <w:bookmarkStart w:id="208" w:name="_Toc86153932"/>
      <w:r>
        <w:t>Active Directory</w:t>
      </w:r>
      <w:bookmarkEnd w:id="208"/>
    </w:p>
    <w:p w14:paraId="6D75D717" w14:textId="098B28BC" w:rsidR="0001013D" w:rsidRDefault="0001013D" w:rsidP="006B6826">
      <w:pPr>
        <w:pStyle w:val="Heading3"/>
      </w:pPr>
      <w:bookmarkStart w:id="209" w:name="_Toc86153933"/>
      <w:r>
        <w:t>Authentication Table</w:t>
      </w:r>
      <w:bookmarkEnd w:id="209"/>
      <w:r w:rsidR="00A65002">
        <w:t xml:space="preserve"> </w:t>
      </w:r>
    </w:p>
    <w:p w14:paraId="2F5B4AAE" w14:textId="77777777" w:rsidR="001A141D" w:rsidRDefault="001A141D" w:rsidP="001A141D"/>
    <w:p w14:paraId="5308022B" w14:textId="4CA7DC00" w:rsidR="0001013D" w:rsidRDefault="001A141D" w:rsidP="00392C52">
      <w:pPr>
        <w:pStyle w:val="Heading1"/>
      </w:pPr>
      <w:bookmarkStart w:id="210" w:name="_Toc85103874"/>
      <w:bookmarkStart w:id="211" w:name="_Toc86153934"/>
      <w:r>
        <w:t>Testing Considerations</w:t>
      </w:r>
      <w:bookmarkEnd w:id="210"/>
      <w:bookmarkEnd w:id="211"/>
    </w:p>
    <w:p w14:paraId="331B7B99" w14:textId="77777777" w:rsidR="001A141D" w:rsidRDefault="001A141D" w:rsidP="001A141D">
      <w:pPr>
        <w:spacing w:before="100" w:beforeAutospacing="1" w:after="100" w:afterAutospacing="1"/>
        <w:rPr>
          <w:rFonts w:ascii="Times New Roman" w:hAnsi="Times New Roman"/>
          <w:i/>
          <w:iCs/>
        </w:rPr>
      </w:pPr>
      <w:r w:rsidRPr="00451089">
        <w:rPr>
          <w:rFonts w:ascii="Times New Roman" w:hAnsi="Times New Roman"/>
          <w:i/>
          <w:iCs/>
        </w:rPr>
        <w:t xml:space="preserve">Section Instructions: </w:t>
      </w:r>
      <w:r w:rsidRPr="00D34CFA">
        <w:rPr>
          <w:rFonts w:ascii="Times New Roman" w:hAnsi="Times New Roman"/>
          <w:i/>
          <w:iCs/>
        </w:rPr>
        <w:t>The following table is used to capture considerations for testing and their applicability</w:t>
      </w:r>
      <w:r>
        <w:rPr>
          <w:rFonts w:ascii="Times New Roman" w:hAnsi="Times New Roman"/>
          <w:i/>
          <w:iCs/>
        </w:rPr>
        <w:t xml:space="preserve"> to test phases.   Testing considerations should include scope and approach.  Items to consider when documenting this section include:  scope, approach, use of any tooling to assist in Unit Testing, etc.).</w:t>
      </w:r>
      <w:r w:rsidRPr="00451089">
        <w:rPr>
          <w:rFonts w:ascii="Times New Roman" w:hAnsi="Times New Roman"/>
          <w:i/>
          <w:i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4"/>
        <w:gridCol w:w="6425"/>
        <w:gridCol w:w="3500"/>
      </w:tblGrid>
      <w:tr w:rsidR="001A141D" w:rsidRPr="00D34CFA" w14:paraId="1BC1B70C" w14:textId="77777777" w:rsidTr="3A5DDF02">
        <w:tc>
          <w:tcPr>
            <w:tcW w:w="613" w:type="dxa"/>
            <w:shd w:val="clear" w:color="auto" w:fill="auto"/>
          </w:tcPr>
          <w:p w14:paraId="406174B3" w14:textId="77777777" w:rsidR="001A141D" w:rsidRPr="00D34CFA" w:rsidRDefault="001A141D" w:rsidP="005C2179">
            <w:pPr>
              <w:rPr>
                <w:rFonts w:ascii="Times New Roman" w:hAnsi="Times New Roman"/>
                <w:b/>
                <w:sz w:val="18"/>
                <w:szCs w:val="18"/>
              </w:rPr>
            </w:pPr>
            <w:bookmarkStart w:id="212" w:name="_Toc334692900"/>
            <w:r w:rsidRPr="00D34CFA">
              <w:rPr>
                <w:rFonts w:ascii="Times New Roman" w:hAnsi="Times New Roman"/>
                <w:b/>
                <w:sz w:val="18"/>
                <w:szCs w:val="18"/>
              </w:rPr>
              <w:t>#</w:t>
            </w:r>
          </w:p>
        </w:tc>
        <w:tc>
          <w:tcPr>
            <w:tcW w:w="6576" w:type="dxa"/>
            <w:shd w:val="clear" w:color="auto" w:fill="auto"/>
          </w:tcPr>
          <w:p w14:paraId="75C6C1E1" w14:textId="77777777" w:rsidR="001A141D" w:rsidRPr="00D34CFA" w:rsidRDefault="001A141D" w:rsidP="005C2179">
            <w:pPr>
              <w:rPr>
                <w:rFonts w:ascii="Times New Roman" w:hAnsi="Times New Roman"/>
                <w:b/>
                <w:sz w:val="18"/>
                <w:szCs w:val="18"/>
              </w:rPr>
            </w:pPr>
            <w:r w:rsidRPr="00D34CFA">
              <w:rPr>
                <w:rFonts w:ascii="Times New Roman" w:hAnsi="Times New Roman"/>
                <w:b/>
                <w:sz w:val="18"/>
                <w:szCs w:val="18"/>
              </w:rPr>
              <w:t>Description of Testing Consideration</w:t>
            </w:r>
          </w:p>
        </w:tc>
        <w:tc>
          <w:tcPr>
            <w:tcW w:w="3566" w:type="dxa"/>
            <w:shd w:val="clear" w:color="auto" w:fill="auto"/>
          </w:tcPr>
          <w:p w14:paraId="6508C02F" w14:textId="77777777" w:rsidR="001A141D" w:rsidRPr="00D34CFA" w:rsidRDefault="001A141D" w:rsidP="005C2179">
            <w:pPr>
              <w:rPr>
                <w:rFonts w:ascii="Times New Roman" w:hAnsi="Times New Roman"/>
                <w:b/>
                <w:sz w:val="18"/>
                <w:szCs w:val="18"/>
              </w:rPr>
            </w:pPr>
            <w:r w:rsidRPr="00D34CFA">
              <w:rPr>
                <w:rFonts w:ascii="Times New Roman" w:hAnsi="Times New Roman"/>
                <w:b/>
                <w:sz w:val="18"/>
                <w:szCs w:val="18"/>
              </w:rPr>
              <w:t>Applicability to Testing (Unit, Integration, System Test, etc)</w:t>
            </w:r>
          </w:p>
        </w:tc>
      </w:tr>
      <w:tr w:rsidR="001A141D" w:rsidRPr="00D34CFA" w14:paraId="79148EFA" w14:textId="77777777" w:rsidTr="3A5DDF02">
        <w:tc>
          <w:tcPr>
            <w:tcW w:w="613" w:type="dxa"/>
            <w:shd w:val="clear" w:color="auto" w:fill="auto"/>
          </w:tcPr>
          <w:p w14:paraId="71981761" w14:textId="77777777" w:rsidR="001A141D" w:rsidRPr="00D34CFA" w:rsidRDefault="001A141D" w:rsidP="005C2179">
            <w:pPr>
              <w:rPr>
                <w:rFonts w:ascii="Times New Roman" w:hAnsi="Times New Roman"/>
                <w:sz w:val="18"/>
                <w:szCs w:val="18"/>
              </w:rPr>
            </w:pPr>
          </w:p>
        </w:tc>
        <w:tc>
          <w:tcPr>
            <w:tcW w:w="6576" w:type="dxa"/>
            <w:shd w:val="clear" w:color="auto" w:fill="auto"/>
          </w:tcPr>
          <w:p w14:paraId="72C5E423" w14:textId="5F51FBEE" w:rsidR="001A141D" w:rsidRPr="00D34CFA" w:rsidRDefault="004E336B" w:rsidP="005C2179">
            <w:pPr>
              <w:rPr>
                <w:rFonts w:ascii="Times New Roman" w:hAnsi="Times New Roman"/>
                <w:sz w:val="18"/>
                <w:szCs w:val="18"/>
              </w:rPr>
            </w:pPr>
            <w:r>
              <w:rPr>
                <w:rFonts w:ascii="Times New Roman" w:hAnsi="Times New Roman"/>
                <w:sz w:val="18"/>
                <w:szCs w:val="18"/>
              </w:rPr>
              <w:t>Testing focus on specifics parts/unity. Any function, procedure, method or module, it’s a unity that will be tested in order to determine his correction and correct behavior. This test are performed by developers in development phase.</w:t>
            </w:r>
          </w:p>
        </w:tc>
        <w:tc>
          <w:tcPr>
            <w:tcW w:w="3566" w:type="dxa"/>
            <w:shd w:val="clear" w:color="auto" w:fill="auto"/>
          </w:tcPr>
          <w:p w14:paraId="2CCE1551" w14:textId="30AE2532" w:rsidR="001A141D" w:rsidRPr="00D34CFA" w:rsidRDefault="007C1043" w:rsidP="005C2179">
            <w:pPr>
              <w:rPr>
                <w:rFonts w:ascii="Times New Roman" w:hAnsi="Times New Roman"/>
                <w:sz w:val="18"/>
                <w:szCs w:val="18"/>
              </w:rPr>
            </w:pPr>
            <w:r>
              <w:rPr>
                <w:rFonts w:ascii="Times New Roman" w:hAnsi="Times New Roman"/>
                <w:sz w:val="18"/>
                <w:szCs w:val="18"/>
              </w:rPr>
              <w:t>Unit Test</w:t>
            </w:r>
          </w:p>
        </w:tc>
      </w:tr>
      <w:tr w:rsidR="007C1043" w:rsidRPr="00D34CFA" w14:paraId="01A209AF" w14:textId="77777777" w:rsidTr="3A5DDF02">
        <w:tc>
          <w:tcPr>
            <w:tcW w:w="613" w:type="dxa"/>
            <w:shd w:val="clear" w:color="auto" w:fill="auto"/>
          </w:tcPr>
          <w:p w14:paraId="3166CC98" w14:textId="77777777" w:rsidR="007C1043" w:rsidRPr="00D34CFA" w:rsidRDefault="007C1043" w:rsidP="005C2179">
            <w:pPr>
              <w:rPr>
                <w:rFonts w:ascii="Times New Roman" w:hAnsi="Times New Roman"/>
                <w:sz w:val="18"/>
                <w:szCs w:val="18"/>
              </w:rPr>
            </w:pPr>
          </w:p>
        </w:tc>
        <w:tc>
          <w:tcPr>
            <w:tcW w:w="6576" w:type="dxa"/>
            <w:shd w:val="clear" w:color="auto" w:fill="auto"/>
          </w:tcPr>
          <w:p w14:paraId="4FC3B99C" w14:textId="2163B41B" w:rsidR="007C1043" w:rsidRDefault="004E336B" w:rsidP="00440ADF">
            <w:pPr>
              <w:rPr>
                <w:rFonts w:ascii="Times New Roman" w:hAnsi="Times New Roman"/>
                <w:sz w:val="18"/>
                <w:szCs w:val="18"/>
              </w:rPr>
            </w:pPr>
            <w:r>
              <w:rPr>
                <w:rFonts w:ascii="Times New Roman" w:hAnsi="Times New Roman"/>
                <w:sz w:val="18"/>
                <w:szCs w:val="18"/>
              </w:rPr>
              <w:t xml:space="preserve">This will test specific characteristic critics for the business. </w:t>
            </w:r>
            <w:r w:rsidR="00440ADF">
              <w:rPr>
                <w:rFonts w:ascii="Times New Roman" w:hAnsi="Times New Roman"/>
                <w:sz w:val="18"/>
                <w:szCs w:val="18"/>
              </w:rPr>
              <w:t>Will happened when a new deliverable be deployed.</w:t>
            </w:r>
          </w:p>
        </w:tc>
        <w:tc>
          <w:tcPr>
            <w:tcW w:w="3566" w:type="dxa"/>
            <w:shd w:val="clear" w:color="auto" w:fill="auto"/>
          </w:tcPr>
          <w:p w14:paraId="22B48012" w14:textId="3A5A7E1A" w:rsidR="007C1043" w:rsidRPr="00D34CFA" w:rsidRDefault="007C1043" w:rsidP="005C2179">
            <w:pPr>
              <w:rPr>
                <w:rFonts w:ascii="Times New Roman" w:hAnsi="Times New Roman"/>
                <w:sz w:val="18"/>
                <w:szCs w:val="18"/>
              </w:rPr>
            </w:pPr>
            <w:r>
              <w:rPr>
                <w:rFonts w:ascii="Times New Roman" w:hAnsi="Times New Roman"/>
                <w:sz w:val="18"/>
                <w:szCs w:val="18"/>
              </w:rPr>
              <w:t>Functional Testing</w:t>
            </w:r>
          </w:p>
        </w:tc>
      </w:tr>
      <w:tr w:rsidR="007C1043" w:rsidRPr="00D34CFA" w14:paraId="28E66DCC" w14:textId="77777777" w:rsidTr="3A5DDF02">
        <w:tc>
          <w:tcPr>
            <w:tcW w:w="613" w:type="dxa"/>
            <w:shd w:val="clear" w:color="auto" w:fill="auto"/>
          </w:tcPr>
          <w:p w14:paraId="3C45D750" w14:textId="77777777" w:rsidR="007C1043" w:rsidRPr="00D34CFA" w:rsidRDefault="007C1043" w:rsidP="005C2179">
            <w:pPr>
              <w:rPr>
                <w:rFonts w:ascii="Times New Roman" w:hAnsi="Times New Roman"/>
                <w:sz w:val="18"/>
                <w:szCs w:val="18"/>
              </w:rPr>
            </w:pPr>
          </w:p>
        </w:tc>
        <w:tc>
          <w:tcPr>
            <w:tcW w:w="6576" w:type="dxa"/>
            <w:shd w:val="clear" w:color="auto" w:fill="auto"/>
          </w:tcPr>
          <w:p w14:paraId="5E61F652" w14:textId="64BDB906" w:rsidR="007C1043" w:rsidRDefault="00440ADF" w:rsidP="00440ADF">
            <w:pPr>
              <w:rPr>
                <w:rFonts w:ascii="Times New Roman" w:hAnsi="Times New Roman"/>
                <w:sz w:val="18"/>
                <w:szCs w:val="18"/>
              </w:rPr>
            </w:pPr>
            <w:r>
              <w:rPr>
                <w:rFonts w:ascii="Times New Roman" w:hAnsi="Times New Roman"/>
                <w:sz w:val="18"/>
                <w:szCs w:val="18"/>
              </w:rPr>
              <w:t xml:space="preserve">Will happened when a new deliberable be deployed. Testing complete coverage of all the components released. Re-running functional and non-functional test to ensure that previously developed and tested still performs after a change. </w:t>
            </w:r>
          </w:p>
        </w:tc>
        <w:tc>
          <w:tcPr>
            <w:tcW w:w="3566" w:type="dxa"/>
            <w:shd w:val="clear" w:color="auto" w:fill="auto"/>
          </w:tcPr>
          <w:p w14:paraId="6F3394F5" w14:textId="1B83B463" w:rsidR="007C1043" w:rsidRPr="00D34CFA" w:rsidRDefault="007C1043" w:rsidP="005C2179">
            <w:pPr>
              <w:rPr>
                <w:rFonts w:ascii="Times New Roman" w:hAnsi="Times New Roman"/>
                <w:sz w:val="18"/>
                <w:szCs w:val="18"/>
              </w:rPr>
            </w:pPr>
            <w:r>
              <w:rPr>
                <w:rFonts w:ascii="Times New Roman" w:hAnsi="Times New Roman"/>
                <w:sz w:val="18"/>
                <w:szCs w:val="18"/>
              </w:rPr>
              <w:t>Regression Testing</w:t>
            </w:r>
          </w:p>
        </w:tc>
      </w:tr>
      <w:tr w:rsidR="00121758" w:rsidRPr="00D34CFA" w14:paraId="19696207" w14:textId="77777777" w:rsidTr="3A5DDF02">
        <w:tc>
          <w:tcPr>
            <w:tcW w:w="613" w:type="dxa"/>
            <w:shd w:val="clear" w:color="auto" w:fill="auto"/>
          </w:tcPr>
          <w:p w14:paraId="0BE3975B" w14:textId="77777777" w:rsidR="00121758" w:rsidRPr="00D34CFA" w:rsidRDefault="00121758" w:rsidP="005C2179">
            <w:pPr>
              <w:rPr>
                <w:rFonts w:ascii="Times New Roman" w:hAnsi="Times New Roman"/>
                <w:sz w:val="18"/>
                <w:szCs w:val="18"/>
              </w:rPr>
            </w:pPr>
          </w:p>
        </w:tc>
        <w:tc>
          <w:tcPr>
            <w:tcW w:w="6576" w:type="dxa"/>
            <w:shd w:val="clear" w:color="auto" w:fill="auto"/>
          </w:tcPr>
          <w:p w14:paraId="353240E5" w14:textId="4C5BDBBC" w:rsidR="00121758" w:rsidRDefault="00440ADF" w:rsidP="007C1043">
            <w:pPr>
              <w:rPr>
                <w:rFonts w:ascii="Times New Roman" w:hAnsi="Times New Roman"/>
                <w:sz w:val="18"/>
                <w:szCs w:val="18"/>
              </w:rPr>
            </w:pPr>
            <w:r>
              <w:rPr>
                <w:rFonts w:ascii="Times New Roman" w:hAnsi="Times New Roman"/>
                <w:sz w:val="18"/>
                <w:szCs w:val="18"/>
              </w:rPr>
              <w:t>Will combine all the components released and tested as a group. This will happened when a new delivereable be deployed.</w:t>
            </w:r>
          </w:p>
        </w:tc>
        <w:tc>
          <w:tcPr>
            <w:tcW w:w="3566" w:type="dxa"/>
            <w:shd w:val="clear" w:color="auto" w:fill="auto"/>
          </w:tcPr>
          <w:p w14:paraId="63F06BED" w14:textId="52916A05" w:rsidR="00121758" w:rsidRDefault="00121758" w:rsidP="005C2179">
            <w:pPr>
              <w:rPr>
                <w:rFonts w:ascii="Times New Roman" w:hAnsi="Times New Roman"/>
                <w:sz w:val="18"/>
                <w:szCs w:val="18"/>
              </w:rPr>
            </w:pPr>
            <w:r w:rsidRPr="3A5DDF02">
              <w:rPr>
                <w:rFonts w:ascii="Times New Roman" w:hAnsi="Times New Roman"/>
                <w:sz w:val="18"/>
                <w:szCs w:val="18"/>
              </w:rPr>
              <w:t>Integration Testing</w:t>
            </w:r>
          </w:p>
        </w:tc>
      </w:tr>
      <w:tr w:rsidR="3A5DDF02" w14:paraId="64F06891" w14:textId="77777777" w:rsidTr="3A5DDF02">
        <w:tc>
          <w:tcPr>
            <w:tcW w:w="604" w:type="dxa"/>
            <w:shd w:val="clear" w:color="auto" w:fill="auto"/>
          </w:tcPr>
          <w:p w14:paraId="6B37B32A" w14:textId="7C7442E7" w:rsidR="3A5DDF02" w:rsidRDefault="3A5DDF02" w:rsidP="3A5DDF02">
            <w:pPr>
              <w:rPr>
                <w:szCs w:val="21"/>
              </w:rPr>
            </w:pPr>
          </w:p>
        </w:tc>
        <w:tc>
          <w:tcPr>
            <w:tcW w:w="6425" w:type="dxa"/>
            <w:shd w:val="clear" w:color="auto" w:fill="auto"/>
          </w:tcPr>
          <w:p w14:paraId="199A04A3" w14:textId="59E355F1" w:rsidR="6B36A968" w:rsidRDefault="6B36A968" w:rsidP="3A5DDF02">
            <w:pPr>
              <w:rPr>
                <w:rFonts w:ascii="Times New Roman" w:eastAsia="Times New Roman" w:hAnsi="Times New Roman"/>
                <w:sz w:val="18"/>
                <w:szCs w:val="18"/>
              </w:rPr>
            </w:pPr>
            <w:r w:rsidRPr="3A5DDF02">
              <w:rPr>
                <w:rFonts w:ascii="Times New Roman" w:eastAsia="Times New Roman" w:hAnsi="Times New Roman"/>
                <w:sz w:val="18"/>
                <w:szCs w:val="18"/>
              </w:rPr>
              <w:t>Will be executed to examine the speed, robustness, reliability and application size to obtain an idea about the application’s capacity in production.</w:t>
            </w:r>
          </w:p>
        </w:tc>
        <w:tc>
          <w:tcPr>
            <w:tcW w:w="3500" w:type="dxa"/>
            <w:shd w:val="clear" w:color="auto" w:fill="auto"/>
          </w:tcPr>
          <w:p w14:paraId="17B16500" w14:textId="0181B2A9" w:rsidR="7DDF0A14" w:rsidRDefault="7DDF0A14" w:rsidP="3A5DDF02">
            <w:pPr>
              <w:rPr>
                <w:rFonts w:ascii="Times New Roman" w:eastAsia="Times New Roman" w:hAnsi="Times New Roman"/>
                <w:sz w:val="18"/>
                <w:szCs w:val="18"/>
              </w:rPr>
            </w:pPr>
            <w:r w:rsidRPr="3A5DDF02">
              <w:rPr>
                <w:rFonts w:ascii="Times New Roman" w:eastAsia="Times New Roman" w:hAnsi="Times New Roman"/>
                <w:sz w:val="18"/>
                <w:szCs w:val="18"/>
              </w:rPr>
              <w:t>Performance Testing</w:t>
            </w:r>
          </w:p>
        </w:tc>
      </w:tr>
      <w:bookmarkEnd w:id="212"/>
    </w:tbl>
    <w:p w14:paraId="45676AA4" w14:textId="77777777" w:rsidR="001A141D" w:rsidRPr="001A141D" w:rsidRDefault="001A141D" w:rsidP="001A141D"/>
    <w:p w14:paraId="4B5AD03E" w14:textId="72B144B4" w:rsidR="001A141D" w:rsidRDefault="001A141D" w:rsidP="001A141D">
      <w:pPr>
        <w:pStyle w:val="Heading1"/>
      </w:pPr>
      <w:bookmarkStart w:id="213" w:name="_Toc85103875"/>
      <w:bookmarkStart w:id="214" w:name="_Toc86153935"/>
      <w:r>
        <w:lastRenderedPageBreak/>
        <w:t>Open Issues</w:t>
      </w:r>
      <w:bookmarkEnd w:id="213"/>
      <w:bookmarkEnd w:id="214"/>
    </w:p>
    <w:p w14:paraId="75F3B5B5" w14:textId="77777777" w:rsidR="001A141D" w:rsidRPr="00500B64" w:rsidRDefault="001A141D" w:rsidP="001A141D">
      <w:r w:rsidRPr="00500B64">
        <w:t>&lt;In the draft versions of the document, The ‘Open Issues’ section lists outstanding issues. All issues must be resolved and this section removed prior to production of the final version – Please provide details (link) of where the issues log is held and managed&gt;</w:t>
      </w:r>
    </w:p>
    <w:p w14:paraId="63CAD6A7" w14:textId="34DC1740" w:rsidR="00392C52" w:rsidRDefault="0001013D" w:rsidP="00A13391">
      <w:pPr>
        <w:pStyle w:val="Heading1"/>
      </w:pPr>
      <w:bookmarkStart w:id="215" w:name="_Toc85103876"/>
      <w:bookmarkStart w:id="216" w:name="_Toc86153936"/>
      <w:r>
        <w:t>Appendices</w:t>
      </w:r>
      <w:bookmarkEnd w:id="215"/>
      <w:bookmarkEnd w:id="216"/>
    </w:p>
    <w:p w14:paraId="63CD6075" w14:textId="77777777" w:rsidR="00392C52" w:rsidRDefault="00392C52" w:rsidP="000275E2">
      <w:pPr>
        <w:jc w:val="right"/>
      </w:pPr>
    </w:p>
    <w:p w14:paraId="440C4CF0" w14:textId="29D2B5C0" w:rsidR="0007131A" w:rsidRPr="00E811ED" w:rsidRDefault="0007131A" w:rsidP="000275E2">
      <w:pPr>
        <w:jc w:val="right"/>
      </w:pPr>
    </w:p>
    <w:sectPr w:rsidR="0007131A" w:rsidRPr="00E811ED" w:rsidSect="003214EA">
      <w:type w:val="continuous"/>
      <w:pgSz w:w="12240" w:h="15840" w:code="1"/>
      <w:pgMar w:top="890" w:right="992" w:bottom="847" w:left="709" w:header="0" w:footer="56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8" w:author="Garcia, Pablo (Cognizant)" w:date="2021-10-28T18:08:00Z" w:initials="GP(">
    <w:p w14:paraId="16D6580C" w14:textId="1ACCD941" w:rsidR="00E61442" w:rsidRDefault="00E61442">
      <w:pPr>
        <w:pStyle w:val="CommentText"/>
      </w:pPr>
      <w:r>
        <w:rPr>
          <w:rStyle w:val="CommentReference"/>
        </w:rPr>
        <w:annotationRef/>
      </w:r>
      <w:r>
        <w:t>Needs to be reviewed. Missing Global handling Errors.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D658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D6580C" w16cid:durableId="252B75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32573" w14:textId="77777777" w:rsidR="00E61442" w:rsidRDefault="00E61442" w:rsidP="004C0067">
      <w:r>
        <w:separator/>
      </w:r>
    </w:p>
  </w:endnote>
  <w:endnote w:type="continuationSeparator" w:id="0">
    <w:p w14:paraId="098922AC" w14:textId="77777777" w:rsidR="00E61442" w:rsidRDefault="00E61442" w:rsidP="004C0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auto"/>
    <w:pitch w:val="variable"/>
    <w:sig w:usb0="E0002AFF" w:usb1="C0007843" w:usb2="00000009" w:usb3="00000000" w:csb0="000001FF" w:csb1="00000000"/>
  </w:font>
  <w:font w:name="Chubb Publico Text">
    <w:altName w:val="Times New Roman"/>
    <w:panose1 w:val="00000000000000000000"/>
    <w:charset w:val="00"/>
    <w:family w:val="roman"/>
    <w:notTrueType/>
    <w:pitch w:val="variable"/>
    <w:sig w:usb0="00000001"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PublicoText-Roman">
    <w:altName w:val="Times New Roman"/>
    <w:charset w:val="00"/>
    <w:family w:val="auto"/>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Yu Mincho">
    <w:charset w:val="80"/>
    <w:family w:val="roman"/>
    <w:pitch w:val="variable"/>
    <w:sig w:usb0="800002E7" w:usb1="2AC7FCFF" w:usb2="00000012" w:usb3="00000000" w:csb0="0002009F" w:csb1="00000000"/>
  </w:font>
  <w:font w:name="Optima">
    <w:altName w:val="Candara"/>
    <w:panose1 w:val="00000000000000000000"/>
    <w:charset w:val="00"/>
    <w:family w:val="swiss"/>
    <w:notTrueType/>
    <w:pitch w:val="variable"/>
    <w:sig w:usb0="00000003" w:usb1="00000000" w:usb2="00000000" w:usb3="00000000" w:csb0="00000001" w:csb1="00000000"/>
  </w:font>
  <w:font w:name="Chubb Publico App Bold">
    <w:altName w:val="Cambria"/>
    <w:panose1 w:val="02040802060504060203"/>
    <w:charset w:val="00"/>
    <w:family w:val="roman"/>
    <w:pitch w:val="variable"/>
    <w:sig w:usb0="00000007" w:usb1="00000000" w:usb2="00000000" w:usb3="00000000" w:csb0="00000093" w:csb1="00000000"/>
  </w:font>
  <w:font w:name="Courier">
    <w:panose1 w:val="02070409020205020404"/>
    <w:charset w:val="00"/>
    <w:family w:val="modern"/>
    <w:pitch w:val="fixed"/>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Garamond 3">
    <w:panose1 w:val="00000000000000000000"/>
    <w:charset w:val="00"/>
    <w:family w:val="moder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hubb Publico App Light">
    <w:altName w:val="Palatino Linotype"/>
    <w:panose1 w:val="02040302060504060203"/>
    <w:charset w:val="00"/>
    <w:family w:val="roman"/>
    <w:pitch w:val="variable"/>
    <w:sig w:usb0="00000007" w:usb1="00000000" w:usb2="00000000" w:usb3="00000000" w:csb0="00000093" w:csb1="00000000"/>
  </w:font>
  <w:font w:name="Yu Gothic Light">
    <w:panose1 w:val="020B0300000000000000"/>
    <w:charset w:val="80"/>
    <w:family w:val="swiss"/>
    <w:pitch w:val="variable"/>
    <w:sig w:usb0="E00002FF" w:usb1="2AC7FDFF" w:usb2="00000016" w:usb3="00000000" w:csb0="0002009F" w:csb1="00000000"/>
  </w:font>
  <w:font w:name="Chubb Publico Text App">
    <w:altName w:val="Palatino Linotype"/>
    <w:panose1 w:val="02040502060504060203"/>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DF270" w14:textId="77777777" w:rsidR="00AA3E12" w:rsidRDefault="00AA3E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938668738"/>
      <w:docPartObj>
        <w:docPartGallery w:val="Page Numbers (Bottom of Page)"/>
        <w:docPartUnique/>
      </w:docPartObj>
    </w:sdtPr>
    <w:sdtEndPr>
      <w:rPr>
        <w:noProof/>
        <w:sz w:val="16"/>
        <w:szCs w:val="16"/>
      </w:rPr>
    </w:sdtEndPr>
    <w:sdtContent>
      <w:p w14:paraId="0A5F2928" w14:textId="6181F225" w:rsidR="00E61442" w:rsidRPr="00C878DB" w:rsidRDefault="00E61442" w:rsidP="00BE4122">
        <w:pPr>
          <w:pStyle w:val="Footer"/>
          <w:tabs>
            <w:tab w:val="right" w:pos="10539"/>
          </w:tabs>
          <w:rPr>
            <w:sz w:val="16"/>
            <w:szCs w:val="16"/>
          </w:rPr>
        </w:pPr>
        <w:r w:rsidRPr="00BE4122">
          <w:rPr>
            <w:rFonts w:ascii="Chubb Publico Text" w:hAnsi="Chubb Publico Text"/>
            <w:noProof w:val="0"/>
            <w:sz w:val="16"/>
            <w:szCs w:val="16"/>
          </w:rPr>
          <w:t>Chubb  --  Confidential and Proprietary Information</w:t>
        </w:r>
        <w:r>
          <w:rPr>
            <w:noProof w:val="0"/>
          </w:rPr>
          <w:tab/>
        </w:r>
        <w:r>
          <w:rPr>
            <w:noProof w:val="0"/>
          </w:rPr>
          <w:tab/>
        </w:r>
        <w:r>
          <w:rPr>
            <w:noProof w:val="0"/>
          </w:rPr>
          <w:tab/>
        </w:r>
        <w:r>
          <w:rPr>
            <w:noProof w:val="0"/>
          </w:rPr>
          <w:fldChar w:fldCharType="begin"/>
        </w:r>
        <w:r>
          <w:rPr>
            <w:noProof w:val="0"/>
          </w:rPr>
          <w:instrText xml:space="preserve"> PAGE   \* MERGEFORMAT </w:instrText>
        </w:r>
        <w:r>
          <w:rPr>
            <w:noProof w:val="0"/>
          </w:rPr>
          <w:fldChar w:fldCharType="separate"/>
        </w:r>
        <w:r>
          <w:t>56</w:t>
        </w:r>
        <w:r>
          <w:fldChar w:fldCharType="end"/>
        </w:r>
      </w:p>
    </w:sdtContent>
  </w:sdt>
  <w:p w14:paraId="159C4DC8" w14:textId="77777777" w:rsidR="00E61442" w:rsidRPr="006E71E1" w:rsidRDefault="00E61442" w:rsidP="00F7687D">
    <w:pPr>
      <w:pStyle w:val="Foote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2700" w:type="dxa"/>
      <w:tblLayout w:type="fixed"/>
      <w:tblCellMar>
        <w:left w:w="0" w:type="dxa"/>
        <w:right w:w="0" w:type="dxa"/>
      </w:tblCellMar>
      <w:tblLook w:val="04A0" w:firstRow="1" w:lastRow="0" w:firstColumn="1" w:lastColumn="0" w:noHBand="0" w:noVBand="1"/>
    </w:tblPr>
    <w:tblGrid>
      <w:gridCol w:w="7790"/>
      <w:gridCol w:w="399"/>
    </w:tblGrid>
    <w:tr w:rsidR="00E61442" w:rsidRPr="006E71E1" w14:paraId="22CE27A4" w14:textId="77777777" w:rsidTr="00F7687D">
      <w:tc>
        <w:tcPr>
          <w:tcW w:w="7790" w:type="dxa"/>
          <w:shd w:val="clear" w:color="auto" w:fill="auto"/>
        </w:tcPr>
        <w:p w14:paraId="71C7D716" w14:textId="77777777" w:rsidR="00E61442" w:rsidRPr="006E71E1" w:rsidRDefault="00E61442" w:rsidP="00FA6FF5">
          <w:pPr>
            <w:pStyle w:val="Footer"/>
            <w:rPr>
              <w:rFonts w:eastAsia="Times New Roman"/>
              <w:sz w:val="15"/>
              <w:szCs w:val="15"/>
              <w:lang w:eastAsia="ja-JP"/>
            </w:rPr>
          </w:pPr>
          <w:r w:rsidRPr="006E71E1">
            <w:rPr>
              <w:rFonts w:eastAsia="Times New Roman"/>
              <w:sz w:val="15"/>
              <w:szCs w:val="15"/>
              <w:lang w:eastAsia="ja-JP"/>
            </w:rPr>
            <w:t>Lorem ipsum</w:t>
          </w:r>
        </w:p>
      </w:tc>
      <w:tc>
        <w:tcPr>
          <w:tcW w:w="399" w:type="dxa"/>
          <w:shd w:val="clear" w:color="auto" w:fill="auto"/>
        </w:tcPr>
        <w:p w14:paraId="1A935FC7" w14:textId="77777777" w:rsidR="00E61442" w:rsidRPr="006E71E1" w:rsidRDefault="00E61442" w:rsidP="00FA6FF5">
          <w:pPr>
            <w:pStyle w:val="Footer"/>
            <w:tabs>
              <w:tab w:val="clear" w:pos="4513"/>
              <w:tab w:val="clear" w:pos="9026"/>
            </w:tabs>
            <w:jc w:val="right"/>
            <w:rPr>
              <w:rFonts w:eastAsia="Times New Roman"/>
              <w:sz w:val="15"/>
              <w:szCs w:val="15"/>
              <w:lang w:eastAsia="ja-JP"/>
            </w:rPr>
          </w:pPr>
          <w:r w:rsidRPr="006E71E1">
            <w:rPr>
              <w:rFonts w:eastAsia="Times New Roman"/>
              <w:sz w:val="15"/>
              <w:szCs w:val="15"/>
              <w:lang w:eastAsia="ja-JP"/>
            </w:rPr>
            <w:fldChar w:fldCharType="begin"/>
          </w:r>
          <w:r w:rsidRPr="006E71E1">
            <w:rPr>
              <w:rFonts w:eastAsia="Times New Roman"/>
              <w:sz w:val="15"/>
              <w:szCs w:val="15"/>
              <w:lang w:eastAsia="ja-JP"/>
            </w:rPr>
            <w:instrText xml:space="preserve"> PAGE   \* MERGEFORMAT </w:instrText>
          </w:r>
          <w:r w:rsidRPr="006E71E1">
            <w:rPr>
              <w:rFonts w:eastAsia="Times New Roman"/>
              <w:sz w:val="15"/>
              <w:szCs w:val="15"/>
              <w:lang w:eastAsia="ja-JP"/>
            </w:rPr>
            <w:fldChar w:fldCharType="separate"/>
          </w:r>
          <w:r w:rsidRPr="006E71E1">
            <w:rPr>
              <w:rFonts w:eastAsia="Times New Roman"/>
              <w:sz w:val="15"/>
              <w:szCs w:val="15"/>
              <w:lang w:eastAsia="ja-JP"/>
            </w:rPr>
            <w:t>2</w:t>
          </w:r>
          <w:r w:rsidRPr="006E71E1">
            <w:rPr>
              <w:rFonts w:eastAsia="Times New Roman"/>
              <w:sz w:val="15"/>
              <w:szCs w:val="15"/>
              <w:lang w:eastAsia="ja-JP"/>
            </w:rPr>
            <w:fldChar w:fldCharType="end"/>
          </w:r>
        </w:p>
      </w:tc>
    </w:tr>
  </w:tbl>
  <w:p w14:paraId="59D389F4" w14:textId="77777777" w:rsidR="00E61442" w:rsidRPr="006E71E1" w:rsidRDefault="00E61442" w:rsidP="00F7687D">
    <w:pPr>
      <w:pStyle w:val="Foote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A2F89A" w14:textId="77777777" w:rsidR="00E61442" w:rsidRDefault="00E61442" w:rsidP="004C0067">
      <w:r>
        <w:separator/>
      </w:r>
    </w:p>
  </w:footnote>
  <w:footnote w:type="continuationSeparator" w:id="0">
    <w:p w14:paraId="0860FFF1" w14:textId="77777777" w:rsidR="00E61442" w:rsidRDefault="00E61442" w:rsidP="004C0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7079D" w14:textId="77777777" w:rsidR="00AA3E12" w:rsidRDefault="00AA3E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92DC3" w14:textId="77777777" w:rsidR="00AA3E12" w:rsidRDefault="00AA3E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5B9DD" w14:textId="1355D61A" w:rsidR="00E61442" w:rsidRPr="006E71E1" w:rsidRDefault="00E61442" w:rsidP="0047064C">
    <w:pPr>
      <w:pStyle w:val="Header"/>
      <w:tabs>
        <w:tab w:val="clear" w:pos="4513"/>
        <w:tab w:val="center" w:pos="4500"/>
      </w:tabs>
      <w:spacing w:line="240" w:lineRule="auto"/>
      <w:ind w:left="-180"/>
    </w:pPr>
    <w:r>
      <w:drawing>
        <wp:anchor distT="0" distB="0" distL="114300" distR="114300" simplePos="0" relativeHeight="251657728" behindDoc="1" locked="0" layoutInCell="1" allowOverlap="1" wp14:anchorId="64046CD6" wp14:editId="6AFD5294">
          <wp:simplePos x="0" y="0"/>
          <wp:positionH relativeFrom="column">
            <wp:posOffset>-86995</wp:posOffset>
          </wp:positionH>
          <wp:positionV relativeFrom="paragraph">
            <wp:posOffset>2162175</wp:posOffset>
          </wp:positionV>
          <wp:extent cx="1179830" cy="118745"/>
          <wp:effectExtent l="0" t="0" r="0" b="8255"/>
          <wp:wrapNone/>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9830" cy="118745"/>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4294967293" distR="2052317" simplePos="0" relativeHeight="251656704" behindDoc="0" locked="1" layoutInCell="1" allowOverlap="1" wp14:anchorId="18D0331F" wp14:editId="4BB9BA6F">
              <wp:simplePos x="0" y="0"/>
              <wp:positionH relativeFrom="page">
                <wp:posOffset>-1</wp:posOffset>
              </wp:positionH>
              <wp:positionV relativeFrom="page">
                <wp:posOffset>0</wp:posOffset>
              </wp:positionV>
              <wp:extent cx="0" cy="10655935"/>
              <wp:effectExtent l="101600" t="0" r="101600"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0" cy="10655935"/>
                      </a:xfrm>
                      <a:prstGeom prst="rect">
                        <a:avLst/>
                      </a:prstGeom>
                      <a:no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A2048" id="Rectangle 1" o:spid="_x0000_s1026" style="position:absolute;margin-left:0;margin-top:0;width:0;height:839.05pt;flip:x;z-index:251656704;visibility:visible;mso-wrap-style:square;mso-width-percent:0;mso-height-percent:0;mso-wrap-distance-left:-8e-5mm;mso-wrap-distance-top:0;mso-wrap-distance-right:57.00881mm;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" filled="f" stroked="f" strokeweight="1pt">
              <w10:wrap type="square"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CD8D0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987EB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F72516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394AEE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02C35E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0F4700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BA20F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4C68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5B4C0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6CA93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D66FB5"/>
    <w:multiLevelType w:val="hybridMultilevel"/>
    <w:tmpl w:val="E63C2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3830E2"/>
    <w:multiLevelType w:val="hybridMultilevel"/>
    <w:tmpl w:val="7C847ACA"/>
    <w:lvl w:ilvl="0" w:tplc="FFFFFFFF">
      <w:start w:val="1"/>
      <w:numFmt w:val="bullet"/>
      <w:pStyle w:val="Bullet2"/>
      <w:lvlText w:val="o"/>
      <w:lvlJc w:val="left"/>
      <w:pPr>
        <w:ind w:left="1080" w:hanging="360"/>
      </w:pPr>
      <w:rPr>
        <w:rFonts w:ascii="Courier New" w:hAnsi="Courier New" w:hint="default"/>
        <w:sz w:val="14"/>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080A16D4"/>
    <w:multiLevelType w:val="multilevel"/>
    <w:tmpl w:val="02364D62"/>
    <w:numStyleLink w:val="List1"/>
  </w:abstractNum>
  <w:abstractNum w:abstractNumId="13" w15:restartNumberingAfterBreak="0">
    <w:nsid w:val="123E7CE7"/>
    <w:multiLevelType w:val="hybridMultilevel"/>
    <w:tmpl w:val="FE4C649E"/>
    <w:lvl w:ilvl="0" w:tplc="922AED00">
      <w:start w:val="1"/>
      <w:numFmt w:val="decimal"/>
      <w:pStyle w:val="HeadingA"/>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73F0D61"/>
    <w:multiLevelType w:val="hybridMultilevel"/>
    <w:tmpl w:val="DB2A9572"/>
    <w:lvl w:ilvl="0" w:tplc="B8A6707A">
      <w:start w:val="1"/>
      <w:numFmt w:val="bullet"/>
      <w:lvlText w:val="•"/>
      <w:lvlJc w:val="left"/>
      <w:pPr>
        <w:tabs>
          <w:tab w:val="num" w:pos="720"/>
        </w:tabs>
        <w:ind w:left="720" w:hanging="360"/>
      </w:pPr>
      <w:rPr>
        <w:rFonts w:ascii="Arial" w:hAnsi="Arial" w:hint="default"/>
      </w:rPr>
    </w:lvl>
    <w:lvl w:ilvl="1" w:tplc="709692B8" w:tentative="1">
      <w:start w:val="1"/>
      <w:numFmt w:val="bullet"/>
      <w:lvlText w:val="•"/>
      <w:lvlJc w:val="left"/>
      <w:pPr>
        <w:tabs>
          <w:tab w:val="num" w:pos="1440"/>
        </w:tabs>
        <w:ind w:left="1440" w:hanging="360"/>
      </w:pPr>
      <w:rPr>
        <w:rFonts w:ascii="Arial" w:hAnsi="Arial" w:hint="default"/>
      </w:rPr>
    </w:lvl>
    <w:lvl w:ilvl="2" w:tplc="0EDA297C" w:tentative="1">
      <w:start w:val="1"/>
      <w:numFmt w:val="bullet"/>
      <w:lvlText w:val="•"/>
      <w:lvlJc w:val="left"/>
      <w:pPr>
        <w:tabs>
          <w:tab w:val="num" w:pos="2160"/>
        </w:tabs>
        <w:ind w:left="2160" w:hanging="360"/>
      </w:pPr>
      <w:rPr>
        <w:rFonts w:ascii="Arial" w:hAnsi="Arial" w:hint="default"/>
      </w:rPr>
    </w:lvl>
    <w:lvl w:ilvl="3" w:tplc="00D651BA" w:tentative="1">
      <w:start w:val="1"/>
      <w:numFmt w:val="bullet"/>
      <w:lvlText w:val="•"/>
      <w:lvlJc w:val="left"/>
      <w:pPr>
        <w:tabs>
          <w:tab w:val="num" w:pos="2880"/>
        </w:tabs>
        <w:ind w:left="2880" w:hanging="360"/>
      </w:pPr>
      <w:rPr>
        <w:rFonts w:ascii="Arial" w:hAnsi="Arial" w:hint="default"/>
      </w:rPr>
    </w:lvl>
    <w:lvl w:ilvl="4" w:tplc="ADB212E8" w:tentative="1">
      <w:start w:val="1"/>
      <w:numFmt w:val="bullet"/>
      <w:lvlText w:val="•"/>
      <w:lvlJc w:val="left"/>
      <w:pPr>
        <w:tabs>
          <w:tab w:val="num" w:pos="3600"/>
        </w:tabs>
        <w:ind w:left="3600" w:hanging="360"/>
      </w:pPr>
      <w:rPr>
        <w:rFonts w:ascii="Arial" w:hAnsi="Arial" w:hint="default"/>
      </w:rPr>
    </w:lvl>
    <w:lvl w:ilvl="5" w:tplc="B59259EE" w:tentative="1">
      <w:start w:val="1"/>
      <w:numFmt w:val="bullet"/>
      <w:lvlText w:val="•"/>
      <w:lvlJc w:val="left"/>
      <w:pPr>
        <w:tabs>
          <w:tab w:val="num" w:pos="4320"/>
        </w:tabs>
        <w:ind w:left="4320" w:hanging="360"/>
      </w:pPr>
      <w:rPr>
        <w:rFonts w:ascii="Arial" w:hAnsi="Arial" w:hint="default"/>
      </w:rPr>
    </w:lvl>
    <w:lvl w:ilvl="6" w:tplc="91BEAEE6" w:tentative="1">
      <w:start w:val="1"/>
      <w:numFmt w:val="bullet"/>
      <w:lvlText w:val="•"/>
      <w:lvlJc w:val="left"/>
      <w:pPr>
        <w:tabs>
          <w:tab w:val="num" w:pos="5040"/>
        </w:tabs>
        <w:ind w:left="5040" w:hanging="360"/>
      </w:pPr>
      <w:rPr>
        <w:rFonts w:ascii="Arial" w:hAnsi="Arial" w:hint="default"/>
      </w:rPr>
    </w:lvl>
    <w:lvl w:ilvl="7" w:tplc="2568606E" w:tentative="1">
      <w:start w:val="1"/>
      <w:numFmt w:val="bullet"/>
      <w:lvlText w:val="•"/>
      <w:lvlJc w:val="left"/>
      <w:pPr>
        <w:tabs>
          <w:tab w:val="num" w:pos="5760"/>
        </w:tabs>
        <w:ind w:left="5760" w:hanging="360"/>
      </w:pPr>
      <w:rPr>
        <w:rFonts w:ascii="Arial" w:hAnsi="Arial" w:hint="default"/>
      </w:rPr>
    </w:lvl>
    <w:lvl w:ilvl="8" w:tplc="C8A613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301061C"/>
    <w:multiLevelType w:val="hybridMultilevel"/>
    <w:tmpl w:val="0F0A32F0"/>
    <w:lvl w:ilvl="0" w:tplc="FFFFFFFF">
      <w:start w:val="1"/>
      <w:numFmt w:val="bullet"/>
      <w:pStyle w:val="Bullet3Last"/>
      <w:lvlText w:val="»"/>
      <w:lvlJc w:val="left"/>
      <w:pPr>
        <w:tabs>
          <w:tab w:val="num" w:pos="1080"/>
        </w:tabs>
        <w:ind w:left="1080" w:hanging="360"/>
      </w:pPr>
      <w:rPr>
        <w:rFonts w:ascii="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26A07B62"/>
    <w:multiLevelType w:val="hybridMultilevel"/>
    <w:tmpl w:val="82509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D052F2"/>
    <w:multiLevelType w:val="hybridMultilevel"/>
    <w:tmpl w:val="6046C7F0"/>
    <w:lvl w:ilvl="0" w:tplc="E2E63208">
      <w:start w:val="1"/>
      <w:numFmt w:val="decimal"/>
      <w:pStyle w:val="Encabezado2"/>
      <w:lvlText w:val="%1."/>
      <w:lvlJc w:val="left"/>
      <w:pPr>
        <w:ind w:left="1080" w:hanging="360"/>
      </w:pPr>
    </w:lvl>
    <w:lvl w:ilvl="1" w:tplc="080A0019">
      <w:start w:val="1"/>
      <w:numFmt w:val="lowerLetter"/>
      <w:pStyle w:val="Encabezado2"/>
      <w:lvlText w:val="%2."/>
      <w:lvlJc w:val="left"/>
      <w:pPr>
        <w:ind w:left="1800" w:hanging="360"/>
      </w:pPr>
    </w:lvl>
    <w:lvl w:ilvl="2" w:tplc="B4BAB540">
      <w:start w:val="1"/>
      <w:numFmt w:val="decimal"/>
      <w:lvlText w:val="%3-"/>
      <w:lvlJc w:val="left"/>
      <w:pPr>
        <w:ind w:left="2700" w:hanging="360"/>
      </w:pPr>
      <w:rPr>
        <w:rFonts w:hint="default"/>
      </w:r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15:restartNumberingAfterBreak="0">
    <w:nsid w:val="34613346"/>
    <w:multiLevelType w:val="hybridMultilevel"/>
    <w:tmpl w:val="7BBEAD0C"/>
    <w:lvl w:ilvl="0" w:tplc="119AA4B6">
      <w:start w:val="1"/>
      <w:numFmt w:val="bullet"/>
      <w:pStyle w:val="Tablebullet"/>
      <w:lvlText w:val=""/>
      <w:lvlJc w:val="left"/>
      <w:pPr>
        <w:ind w:left="720" w:hanging="360"/>
      </w:pPr>
      <w:rPr>
        <w:rFonts w:ascii="Symbol" w:hAnsi="Symbol" w:hint="default"/>
      </w:rPr>
    </w:lvl>
    <w:lvl w:ilvl="1" w:tplc="04090019">
      <w:start w:val="1"/>
      <w:numFmt w:val="bullet"/>
      <w:pStyle w:val="tablebullet2"/>
      <w:lvlText w:val="o"/>
      <w:lvlJc w:val="left"/>
      <w:pPr>
        <w:ind w:left="1440" w:hanging="360"/>
      </w:pPr>
      <w:rPr>
        <w:rFonts w:ascii="Courier New" w:hAnsi="Courier New" w:cs="Courier New" w:hint="default"/>
        <w:sz w:val="16"/>
        <w:szCs w:val="16"/>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15:restartNumberingAfterBreak="0">
    <w:nsid w:val="36AE7E64"/>
    <w:multiLevelType w:val="hybridMultilevel"/>
    <w:tmpl w:val="2D56B296"/>
    <w:lvl w:ilvl="0" w:tplc="9B7C7D62">
      <w:start w:val="1"/>
      <w:numFmt w:val="bullet"/>
      <w:lvlText w:val="•"/>
      <w:lvlJc w:val="left"/>
      <w:pPr>
        <w:tabs>
          <w:tab w:val="num" w:pos="720"/>
        </w:tabs>
        <w:ind w:left="720" w:hanging="360"/>
      </w:pPr>
      <w:rPr>
        <w:rFonts w:ascii="Arial" w:hAnsi="Arial" w:hint="default"/>
      </w:rPr>
    </w:lvl>
    <w:lvl w:ilvl="1" w:tplc="92DA4A36" w:tentative="1">
      <w:start w:val="1"/>
      <w:numFmt w:val="bullet"/>
      <w:lvlText w:val="•"/>
      <w:lvlJc w:val="left"/>
      <w:pPr>
        <w:tabs>
          <w:tab w:val="num" w:pos="1440"/>
        </w:tabs>
        <w:ind w:left="1440" w:hanging="360"/>
      </w:pPr>
      <w:rPr>
        <w:rFonts w:ascii="Arial" w:hAnsi="Arial" w:hint="default"/>
      </w:rPr>
    </w:lvl>
    <w:lvl w:ilvl="2" w:tplc="7C16F01C" w:tentative="1">
      <w:start w:val="1"/>
      <w:numFmt w:val="bullet"/>
      <w:lvlText w:val="•"/>
      <w:lvlJc w:val="left"/>
      <w:pPr>
        <w:tabs>
          <w:tab w:val="num" w:pos="2160"/>
        </w:tabs>
        <w:ind w:left="2160" w:hanging="360"/>
      </w:pPr>
      <w:rPr>
        <w:rFonts w:ascii="Arial" w:hAnsi="Arial" w:hint="default"/>
      </w:rPr>
    </w:lvl>
    <w:lvl w:ilvl="3" w:tplc="2C3C3F06" w:tentative="1">
      <w:start w:val="1"/>
      <w:numFmt w:val="bullet"/>
      <w:lvlText w:val="•"/>
      <w:lvlJc w:val="left"/>
      <w:pPr>
        <w:tabs>
          <w:tab w:val="num" w:pos="2880"/>
        </w:tabs>
        <w:ind w:left="2880" w:hanging="360"/>
      </w:pPr>
      <w:rPr>
        <w:rFonts w:ascii="Arial" w:hAnsi="Arial" w:hint="default"/>
      </w:rPr>
    </w:lvl>
    <w:lvl w:ilvl="4" w:tplc="275AEBF2" w:tentative="1">
      <w:start w:val="1"/>
      <w:numFmt w:val="bullet"/>
      <w:lvlText w:val="•"/>
      <w:lvlJc w:val="left"/>
      <w:pPr>
        <w:tabs>
          <w:tab w:val="num" w:pos="3600"/>
        </w:tabs>
        <w:ind w:left="3600" w:hanging="360"/>
      </w:pPr>
      <w:rPr>
        <w:rFonts w:ascii="Arial" w:hAnsi="Arial" w:hint="default"/>
      </w:rPr>
    </w:lvl>
    <w:lvl w:ilvl="5" w:tplc="3BF204A0" w:tentative="1">
      <w:start w:val="1"/>
      <w:numFmt w:val="bullet"/>
      <w:lvlText w:val="•"/>
      <w:lvlJc w:val="left"/>
      <w:pPr>
        <w:tabs>
          <w:tab w:val="num" w:pos="4320"/>
        </w:tabs>
        <w:ind w:left="4320" w:hanging="360"/>
      </w:pPr>
      <w:rPr>
        <w:rFonts w:ascii="Arial" w:hAnsi="Arial" w:hint="default"/>
      </w:rPr>
    </w:lvl>
    <w:lvl w:ilvl="6" w:tplc="AAFAD226" w:tentative="1">
      <w:start w:val="1"/>
      <w:numFmt w:val="bullet"/>
      <w:lvlText w:val="•"/>
      <w:lvlJc w:val="left"/>
      <w:pPr>
        <w:tabs>
          <w:tab w:val="num" w:pos="5040"/>
        </w:tabs>
        <w:ind w:left="5040" w:hanging="360"/>
      </w:pPr>
      <w:rPr>
        <w:rFonts w:ascii="Arial" w:hAnsi="Arial" w:hint="default"/>
      </w:rPr>
    </w:lvl>
    <w:lvl w:ilvl="7" w:tplc="91782688" w:tentative="1">
      <w:start w:val="1"/>
      <w:numFmt w:val="bullet"/>
      <w:lvlText w:val="•"/>
      <w:lvlJc w:val="left"/>
      <w:pPr>
        <w:tabs>
          <w:tab w:val="num" w:pos="5760"/>
        </w:tabs>
        <w:ind w:left="5760" w:hanging="360"/>
      </w:pPr>
      <w:rPr>
        <w:rFonts w:ascii="Arial" w:hAnsi="Arial" w:hint="default"/>
      </w:rPr>
    </w:lvl>
    <w:lvl w:ilvl="8" w:tplc="BB96015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7B14BF3"/>
    <w:multiLevelType w:val="hybridMultilevel"/>
    <w:tmpl w:val="EB664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4C47A1"/>
    <w:multiLevelType w:val="multilevel"/>
    <w:tmpl w:val="42D097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E67249D"/>
    <w:multiLevelType w:val="hybridMultilevel"/>
    <w:tmpl w:val="BCE8C9DA"/>
    <w:lvl w:ilvl="0" w:tplc="43DE24E4">
      <w:start w:val="1"/>
      <w:numFmt w:val="bullet"/>
      <w:lvlText w:val="•"/>
      <w:lvlJc w:val="left"/>
      <w:pPr>
        <w:tabs>
          <w:tab w:val="num" w:pos="720"/>
        </w:tabs>
        <w:ind w:left="720" w:hanging="360"/>
      </w:pPr>
      <w:rPr>
        <w:rFonts w:ascii="Arial" w:hAnsi="Arial" w:hint="default"/>
      </w:rPr>
    </w:lvl>
    <w:lvl w:ilvl="1" w:tplc="87D81430" w:tentative="1">
      <w:start w:val="1"/>
      <w:numFmt w:val="bullet"/>
      <w:lvlText w:val="•"/>
      <w:lvlJc w:val="left"/>
      <w:pPr>
        <w:tabs>
          <w:tab w:val="num" w:pos="1440"/>
        </w:tabs>
        <w:ind w:left="1440" w:hanging="360"/>
      </w:pPr>
      <w:rPr>
        <w:rFonts w:ascii="Arial" w:hAnsi="Arial" w:hint="default"/>
      </w:rPr>
    </w:lvl>
    <w:lvl w:ilvl="2" w:tplc="ED1CE75A" w:tentative="1">
      <w:start w:val="1"/>
      <w:numFmt w:val="bullet"/>
      <w:lvlText w:val="•"/>
      <w:lvlJc w:val="left"/>
      <w:pPr>
        <w:tabs>
          <w:tab w:val="num" w:pos="2160"/>
        </w:tabs>
        <w:ind w:left="2160" w:hanging="360"/>
      </w:pPr>
      <w:rPr>
        <w:rFonts w:ascii="Arial" w:hAnsi="Arial" w:hint="default"/>
      </w:rPr>
    </w:lvl>
    <w:lvl w:ilvl="3" w:tplc="00981CD0" w:tentative="1">
      <w:start w:val="1"/>
      <w:numFmt w:val="bullet"/>
      <w:lvlText w:val="•"/>
      <w:lvlJc w:val="left"/>
      <w:pPr>
        <w:tabs>
          <w:tab w:val="num" w:pos="2880"/>
        </w:tabs>
        <w:ind w:left="2880" w:hanging="360"/>
      </w:pPr>
      <w:rPr>
        <w:rFonts w:ascii="Arial" w:hAnsi="Arial" w:hint="default"/>
      </w:rPr>
    </w:lvl>
    <w:lvl w:ilvl="4" w:tplc="D7EAAB66" w:tentative="1">
      <w:start w:val="1"/>
      <w:numFmt w:val="bullet"/>
      <w:lvlText w:val="•"/>
      <w:lvlJc w:val="left"/>
      <w:pPr>
        <w:tabs>
          <w:tab w:val="num" w:pos="3600"/>
        </w:tabs>
        <w:ind w:left="3600" w:hanging="360"/>
      </w:pPr>
      <w:rPr>
        <w:rFonts w:ascii="Arial" w:hAnsi="Arial" w:hint="default"/>
      </w:rPr>
    </w:lvl>
    <w:lvl w:ilvl="5" w:tplc="00CCE410" w:tentative="1">
      <w:start w:val="1"/>
      <w:numFmt w:val="bullet"/>
      <w:lvlText w:val="•"/>
      <w:lvlJc w:val="left"/>
      <w:pPr>
        <w:tabs>
          <w:tab w:val="num" w:pos="4320"/>
        </w:tabs>
        <w:ind w:left="4320" w:hanging="360"/>
      </w:pPr>
      <w:rPr>
        <w:rFonts w:ascii="Arial" w:hAnsi="Arial" w:hint="default"/>
      </w:rPr>
    </w:lvl>
    <w:lvl w:ilvl="6" w:tplc="D520D8B0" w:tentative="1">
      <w:start w:val="1"/>
      <w:numFmt w:val="bullet"/>
      <w:lvlText w:val="•"/>
      <w:lvlJc w:val="left"/>
      <w:pPr>
        <w:tabs>
          <w:tab w:val="num" w:pos="5040"/>
        </w:tabs>
        <w:ind w:left="5040" w:hanging="360"/>
      </w:pPr>
      <w:rPr>
        <w:rFonts w:ascii="Arial" w:hAnsi="Arial" w:hint="default"/>
      </w:rPr>
    </w:lvl>
    <w:lvl w:ilvl="7" w:tplc="6DA82EA8" w:tentative="1">
      <w:start w:val="1"/>
      <w:numFmt w:val="bullet"/>
      <w:lvlText w:val="•"/>
      <w:lvlJc w:val="left"/>
      <w:pPr>
        <w:tabs>
          <w:tab w:val="num" w:pos="5760"/>
        </w:tabs>
        <w:ind w:left="5760" w:hanging="360"/>
      </w:pPr>
      <w:rPr>
        <w:rFonts w:ascii="Arial" w:hAnsi="Arial" w:hint="default"/>
      </w:rPr>
    </w:lvl>
    <w:lvl w:ilvl="8" w:tplc="4AA05E0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2AE61BD"/>
    <w:multiLevelType w:val="hybridMultilevel"/>
    <w:tmpl w:val="CEC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42F0416"/>
    <w:multiLevelType w:val="singleLevel"/>
    <w:tmpl w:val="D820F364"/>
    <w:lvl w:ilvl="0">
      <w:start w:val="1"/>
      <w:numFmt w:val="bullet"/>
      <w:pStyle w:val="BulletsHiddenText"/>
      <w:lvlText w:val=""/>
      <w:lvlJc w:val="left"/>
      <w:pPr>
        <w:tabs>
          <w:tab w:val="num" w:pos="360"/>
        </w:tabs>
        <w:ind w:left="360" w:hanging="360"/>
      </w:pPr>
      <w:rPr>
        <w:rFonts w:ascii="Symbol" w:hAnsi="Symbol" w:hint="default"/>
      </w:rPr>
    </w:lvl>
  </w:abstractNum>
  <w:abstractNum w:abstractNumId="27" w15:restartNumberingAfterBreak="0">
    <w:nsid w:val="479F55F3"/>
    <w:multiLevelType w:val="hybridMultilevel"/>
    <w:tmpl w:val="3F366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18070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A085805"/>
    <w:multiLevelType w:val="hybridMultilevel"/>
    <w:tmpl w:val="8C18F2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B2F01BE"/>
    <w:multiLevelType w:val="hybridMultilevel"/>
    <w:tmpl w:val="A90002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5C3EAA"/>
    <w:multiLevelType w:val="hybridMultilevel"/>
    <w:tmpl w:val="7F241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C187E"/>
    <w:multiLevelType w:val="hybridMultilevel"/>
    <w:tmpl w:val="AEB4C22A"/>
    <w:lvl w:ilvl="0" w:tplc="93C0B952">
      <w:start w:val="1"/>
      <w:numFmt w:val="bullet"/>
      <w:pStyle w:val="num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2E67B1A"/>
    <w:multiLevelType w:val="hybridMultilevel"/>
    <w:tmpl w:val="D99EF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7E4823"/>
    <w:multiLevelType w:val="hybridMultilevel"/>
    <w:tmpl w:val="74DA6B36"/>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C543A8"/>
    <w:multiLevelType w:val="hybridMultilevel"/>
    <w:tmpl w:val="A1EECEE0"/>
    <w:lvl w:ilvl="0" w:tplc="0552691C">
      <w:start w:val="1"/>
      <w:numFmt w:val="bullet"/>
      <w:lvlText w:val="•"/>
      <w:lvlJc w:val="left"/>
      <w:pPr>
        <w:tabs>
          <w:tab w:val="num" w:pos="720"/>
        </w:tabs>
        <w:ind w:left="720" w:hanging="360"/>
      </w:pPr>
      <w:rPr>
        <w:rFonts w:ascii="Arial" w:hAnsi="Arial" w:hint="default"/>
      </w:rPr>
    </w:lvl>
    <w:lvl w:ilvl="1" w:tplc="E496061A" w:tentative="1">
      <w:start w:val="1"/>
      <w:numFmt w:val="bullet"/>
      <w:lvlText w:val="•"/>
      <w:lvlJc w:val="left"/>
      <w:pPr>
        <w:tabs>
          <w:tab w:val="num" w:pos="1440"/>
        </w:tabs>
        <w:ind w:left="1440" w:hanging="360"/>
      </w:pPr>
      <w:rPr>
        <w:rFonts w:ascii="Arial" w:hAnsi="Arial" w:hint="default"/>
      </w:rPr>
    </w:lvl>
    <w:lvl w:ilvl="2" w:tplc="881E86F4" w:tentative="1">
      <w:start w:val="1"/>
      <w:numFmt w:val="bullet"/>
      <w:lvlText w:val="•"/>
      <w:lvlJc w:val="left"/>
      <w:pPr>
        <w:tabs>
          <w:tab w:val="num" w:pos="2160"/>
        </w:tabs>
        <w:ind w:left="2160" w:hanging="360"/>
      </w:pPr>
      <w:rPr>
        <w:rFonts w:ascii="Arial" w:hAnsi="Arial" w:hint="default"/>
      </w:rPr>
    </w:lvl>
    <w:lvl w:ilvl="3" w:tplc="D350608C" w:tentative="1">
      <w:start w:val="1"/>
      <w:numFmt w:val="bullet"/>
      <w:lvlText w:val="•"/>
      <w:lvlJc w:val="left"/>
      <w:pPr>
        <w:tabs>
          <w:tab w:val="num" w:pos="2880"/>
        </w:tabs>
        <w:ind w:left="2880" w:hanging="360"/>
      </w:pPr>
      <w:rPr>
        <w:rFonts w:ascii="Arial" w:hAnsi="Arial" w:hint="default"/>
      </w:rPr>
    </w:lvl>
    <w:lvl w:ilvl="4" w:tplc="740A030E" w:tentative="1">
      <w:start w:val="1"/>
      <w:numFmt w:val="bullet"/>
      <w:lvlText w:val="•"/>
      <w:lvlJc w:val="left"/>
      <w:pPr>
        <w:tabs>
          <w:tab w:val="num" w:pos="3600"/>
        </w:tabs>
        <w:ind w:left="3600" w:hanging="360"/>
      </w:pPr>
      <w:rPr>
        <w:rFonts w:ascii="Arial" w:hAnsi="Arial" w:hint="default"/>
      </w:rPr>
    </w:lvl>
    <w:lvl w:ilvl="5" w:tplc="78445852" w:tentative="1">
      <w:start w:val="1"/>
      <w:numFmt w:val="bullet"/>
      <w:lvlText w:val="•"/>
      <w:lvlJc w:val="left"/>
      <w:pPr>
        <w:tabs>
          <w:tab w:val="num" w:pos="4320"/>
        </w:tabs>
        <w:ind w:left="4320" w:hanging="360"/>
      </w:pPr>
      <w:rPr>
        <w:rFonts w:ascii="Arial" w:hAnsi="Arial" w:hint="default"/>
      </w:rPr>
    </w:lvl>
    <w:lvl w:ilvl="6" w:tplc="C63683F0" w:tentative="1">
      <w:start w:val="1"/>
      <w:numFmt w:val="bullet"/>
      <w:lvlText w:val="•"/>
      <w:lvlJc w:val="left"/>
      <w:pPr>
        <w:tabs>
          <w:tab w:val="num" w:pos="5040"/>
        </w:tabs>
        <w:ind w:left="5040" w:hanging="360"/>
      </w:pPr>
      <w:rPr>
        <w:rFonts w:ascii="Arial" w:hAnsi="Arial" w:hint="default"/>
      </w:rPr>
    </w:lvl>
    <w:lvl w:ilvl="7" w:tplc="0832CB06" w:tentative="1">
      <w:start w:val="1"/>
      <w:numFmt w:val="bullet"/>
      <w:lvlText w:val="•"/>
      <w:lvlJc w:val="left"/>
      <w:pPr>
        <w:tabs>
          <w:tab w:val="num" w:pos="5760"/>
        </w:tabs>
        <w:ind w:left="5760" w:hanging="360"/>
      </w:pPr>
      <w:rPr>
        <w:rFonts w:ascii="Arial" w:hAnsi="Arial" w:hint="default"/>
      </w:rPr>
    </w:lvl>
    <w:lvl w:ilvl="8" w:tplc="24E8218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90304E4"/>
    <w:multiLevelType w:val="hybridMultilevel"/>
    <w:tmpl w:val="80DCF9CC"/>
    <w:lvl w:ilvl="0" w:tplc="0616EB0A">
      <w:start w:val="1"/>
      <w:numFmt w:val="decimal"/>
      <w:pStyle w:val="TableList"/>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7"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38" w15:restartNumberingAfterBreak="0">
    <w:nsid w:val="60DB6DB1"/>
    <w:multiLevelType w:val="hybridMultilevel"/>
    <w:tmpl w:val="A9000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4F653C"/>
    <w:multiLevelType w:val="hybridMultilevel"/>
    <w:tmpl w:val="622CA6B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7591729"/>
    <w:multiLevelType w:val="multilevel"/>
    <w:tmpl w:val="4D0637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6C0A1D4D"/>
    <w:multiLevelType w:val="hybridMultilevel"/>
    <w:tmpl w:val="9E36FD10"/>
    <w:lvl w:ilvl="0" w:tplc="D248B214">
      <w:start w:val="1"/>
      <w:numFmt w:val="bullet"/>
      <w:lvlText w:val="•"/>
      <w:lvlJc w:val="left"/>
      <w:pPr>
        <w:tabs>
          <w:tab w:val="num" w:pos="720"/>
        </w:tabs>
        <w:ind w:left="720" w:hanging="360"/>
      </w:pPr>
      <w:rPr>
        <w:rFonts w:ascii="Arial" w:hAnsi="Arial" w:hint="default"/>
      </w:rPr>
    </w:lvl>
    <w:lvl w:ilvl="1" w:tplc="2BC6C57A" w:tentative="1">
      <w:start w:val="1"/>
      <w:numFmt w:val="bullet"/>
      <w:lvlText w:val="•"/>
      <w:lvlJc w:val="left"/>
      <w:pPr>
        <w:tabs>
          <w:tab w:val="num" w:pos="1440"/>
        </w:tabs>
        <w:ind w:left="1440" w:hanging="360"/>
      </w:pPr>
      <w:rPr>
        <w:rFonts w:ascii="Arial" w:hAnsi="Arial" w:hint="default"/>
      </w:rPr>
    </w:lvl>
    <w:lvl w:ilvl="2" w:tplc="6C8C98EA" w:tentative="1">
      <w:start w:val="1"/>
      <w:numFmt w:val="bullet"/>
      <w:lvlText w:val="•"/>
      <w:lvlJc w:val="left"/>
      <w:pPr>
        <w:tabs>
          <w:tab w:val="num" w:pos="2160"/>
        </w:tabs>
        <w:ind w:left="2160" w:hanging="360"/>
      </w:pPr>
      <w:rPr>
        <w:rFonts w:ascii="Arial" w:hAnsi="Arial" w:hint="default"/>
      </w:rPr>
    </w:lvl>
    <w:lvl w:ilvl="3" w:tplc="C2FE045A" w:tentative="1">
      <w:start w:val="1"/>
      <w:numFmt w:val="bullet"/>
      <w:lvlText w:val="•"/>
      <w:lvlJc w:val="left"/>
      <w:pPr>
        <w:tabs>
          <w:tab w:val="num" w:pos="2880"/>
        </w:tabs>
        <w:ind w:left="2880" w:hanging="360"/>
      </w:pPr>
      <w:rPr>
        <w:rFonts w:ascii="Arial" w:hAnsi="Arial" w:hint="default"/>
      </w:rPr>
    </w:lvl>
    <w:lvl w:ilvl="4" w:tplc="630A1604" w:tentative="1">
      <w:start w:val="1"/>
      <w:numFmt w:val="bullet"/>
      <w:lvlText w:val="•"/>
      <w:lvlJc w:val="left"/>
      <w:pPr>
        <w:tabs>
          <w:tab w:val="num" w:pos="3600"/>
        </w:tabs>
        <w:ind w:left="3600" w:hanging="360"/>
      </w:pPr>
      <w:rPr>
        <w:rFonts w:ascii="Arial" w:hAnsi="Arial" w:hint="default"/>
      </w:rPr>
    </w:lvl>
    <w:lvl w:ilvl="5" w:tplc="04C2F21E" w:tentative="1">
      <w:start w:val="1"/>
      <w:numFmt w:val="bullet"/>
      <w:lvlText w:val="•"/>
      <w:lvlJc w:val="left"/>
      <w:pPr>
        <w:tabs>
          <w:tab w:val="num" w:pos="4320"/>
        </w:tabs>
        <w:ind w:left="4320" w:hanging="360"/>
      </w:pPr>
      <w:rPr>
        <w:rFonts w:ascii="Arial" w:hAnsi="Arial" w:hint="default"/>
      </w:rPr>
    </w:lvl>
    <w:lvl w:ilvl="6" w:tplc="1408C890" w:tentative="1">
      <w:start w:val="1"/>
      <w:numFmt w:val="bullet"/>
      <w:lvlText w:val="•"/>
      <w:lvlJc w:val="left"/>
      <w:pPr>
        <w:tabs>
          <w:tab w:val="num" w:pos="5040"/>
        </w:tabs>
        <w:ind w:left="5040" w:hanging="360"/>
      </w:pPr>
      <w:rPr>
        <w:rFonts w:ascii="Arial" w:hAnsi="Arial" w:hint="default"/>
      </w:rPr>
    </w:lvl>
    <w:lvl w:ilvl="7" w:tplc="DF9292B8" w:tentative="1">
      <w:start w:val="1"/>
      <w:numFmt w:val="bullet"/>
      <w:lvlText w:val="•"/>
      <w:lvlJc w:val="left"/>
      <w:pPr>
        <w:tabs>
          <w:tab w:val="num" w:pos="5760"/>
        </w:tabs>
        <w:ind w:left="5760" w:hanging="360"/>
      </w:pPr>
      <w:rPr>
        <w:rFonts w:ascii="Arial" w:hAnsi="Arial" w:hint="default"/>
      </w:rPr>
    </w:lvl>
    <w:lvl w:ilvl="8" w:tplc="196E01D0"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D6F7E4B"/>
    <w:multiLevelType w:val="multilevel"/>
    <w:tmpl w:val="9D4852EC"/>
    <w:styleLink w:val="Headings"/>
    <w:lvl w:ilvl="0">
      <w:start w:val="1"/>
      <w:numFmt w:val="decimal"/>
      <w:pStyle w:val="Bullet1"/>
      <w:lvlText w:val="%1"/>
      <w:lvlJc w:val="left"/>
      <w:pPr>
        <w:ind w:left="288" w:hanging="288"/>
      </w:pPr>
      <w:rPr>
        <w:rFonts w:hint="default"/>
      </w:rPr>
    </w:lvl>
    <w:lvl w:ilvl="1">
      <w:start w:val="1"/>
      <w:numFmt w:val="decimal"/>
      <w:lvlText w:val="%1.%2"/>
      <w:lvlJc w:val="left"/>
      <w:pPr>
        <w:ind w:left="288" w:hanging="288"/>
      </w:pPr>
      <w:rPr>
        <w:rFonts w:hint="default"/>
      </w:rPr>
    </w:lvl>
    <w:lvl w:ilvl="2">
      <w:start w:val="1"/>
      <w:numFmt w:val="decimal"/>
      <w:lvlText w:val="%1.%2.%3"/>
      <w:lvlJc w:val="left"/>
      <w:pPr>
        <w:ind w:left="558" w:hanging="288"/>
      </w:pPr>
      <w:rPr>
        <w:rFonts w:hint="default"/>
      </w:rPr>
    </w:lvl>
    <w:lvl w:ilvl="3">
      <w:start w:val="1"/>
      <w:numFmt w:val="decimal"/>
      <w:lvlText w:val="%1.%2.%3.%4"/>
      <w:lvlJc w:val="left"/>
      <w:pPr>
        <w:ind w:left="288" w:hanging="288"/>
      </w:pPr>
      <w:rPr>
        <w:rFonts w:hint="default"/>
      </w:rPr>
    </w:lvl>
    <w:lvl w:ilvl="4">
      <w:start w:val="1"/>
      <w:numFmt w:val="decimal"/>
      <w:lvlText w:val="%1.%2.%3.%4.%5"/>
      <w:lvlJc w:val="left"/>
      <w:pPr>
        <w:ind w:left="288" w:hanging="288"/>
      </w:pPr>
      <w:rPr>
        <w:rFonts w:hint="default"/>
      </w:rPr>
    </w:lvl>
    <w:lvl w:ilvl="5">
      <w:start w:val="1"/>
      <w:numFmt w:val="decimal"/>
      <w:lvlText w:val="%1.%2.%3.%4.%5.%6"/>
      <w:lvlJc w:val="left"/>
      <w:pPr>
        <w:ind w:left="288" w:hanging="288"/>
      </w:pPr>
      <w:rPr>
        <w:rFonts w:hint="default"/>
      </w:rPr>
    </w:lvl>
    <w:lvl w:ilvl="6">
      <w:start w:val="1"/>
      <w:numFmt w:val="decimal"/>
      <w:lvlText w:val="%1.%2.%3.%4.%5.%6.%7"/>
      <w:lvlJc w:val="left"/>
      <w:pPr>
        <w:ind w:left="288" w:hanging="288"/>
      </w:pPr>
      <w:rPr>
        <w:rFonts w:hint="default"/>
      </w:rPr>
    </w:lvl>
    <w:lvl w:ilvl="7">
      <w:start w:val="1"/>
      <w:numFmt w:val="decimal"/>
      <w:lvlText w:val="%1.%2.%3.%4.%5.%6.%7.%8"/>
      <w:lvlJc w:val="left"/>
      <w:pPr>
        <w:ind w:left="288" w:hanging="288"/>
      </w:pPr>
      <w:rPr>
        <w:rFonts w:hint="default"/>
      </w:rPr>
    </w:lvl>
    <w:lvl w:ilvl="8">
      <w:start w:val="1"/>
      <w:numFmt w:val="decimal"/>
      <w:lvlText w:val="%1.%2.%3.%4.%5.%6.%7.%8.%9"/>
      <w:lvlJc w:val="left"/>
      <w:pPr>
        <w:ind w:left="288" w:hanging="288"/>
      </w:pPr>
      <w:rPr>
        <w:rFonts w:hint="default"/>
      </w:rPr>
    </w:lvl>
  </w:abstractNum>
  <w:abstractNum w:abstractNumId="43" w15:restartNumberingAfterBreak="0">
    <w:nsid w:val="6E1E510B"/>
    <w:multiLevelType w:val="hybridMultilevel"/>
    <w:tmpl w:val="9EC0A52E"/>
    <w:lvl w:ilvl="0" w:tplc="FFFFFFFF">
      <w:start w:val="1"/>
      <w:numFmt w:val="bullet"/>
      <w:pStyle w:val="numbullet2"/>
      <w:lvlText w:val="o"/>
      <w:lvlJc w:val="left"/>
      <w:pPr>
        <w:ind w:left="1440" w:hanging="360"/>
      </w:pPr>
      <w:rPr>
        <w:rFonts w:ascii="Courier New" w:hAnsi="Courier New" w:hint="default"/>
        <w:sz w:val="1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1D95087"/>
    <w:multiLevelType w:val="hybridMultilevel"/>
    <w:tmpl w:val="0126688A"/>
    <w:lvl w:ilvl="0" w:tplc="6534E564">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4856B55"/>
    <w:multiLevelType w:val="hybridMultilevel"/>
    <w:tmpl w:val="F0D22E30"/>
    <w:lvl w:ilvl="0" w:tplc="D274674A">
      <w:start w:val="1"/>
      <w:numFmt w:val="decimal"/>
      <w:pStyle w:val="TableNumber"/>
      <w:lvlText w:val="Table %1:"/>
      <w:lvlJc w:val="center"/>
      <w:pPr>
        <w:ind w:left="360" w:hanging="360"/>
      </w:pPr>
      <w:rPr>
        <w:rFonts w:ascii="Arial Bold" w:hAnsi="Arial Bold" w:hint="default"/>
        <w:b/>
        <w:i w:val="0"/>
        <w:sz w:val="18"/>
        <w:szCs w:val="16"/>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6"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7"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8732D25"/>
    <w:multiLevelType w:val="multilevel"/>
    <w:tmpl w:val="8B92CA8E"/>
    <w:lvl w:ilvl="0">
      <w:start w:val="1"/>
      <w:numFmt w:val="bullet"/>
      <w:pStyle w:val="ListParagraph"/>
      <w:lvlText w:val=""/>
      <w:lvlJc w:val="left"/>
      <w:pPr>
        <w:ind w:left="284" w:hanging="284"/>
      </w:pPr>
      <w:rPr>
        <w:rFonts w:ascii="Symbol" w:hAnsi="Symbol" w:hint="default"/>
      </w:rPr>
    </w:lvl>
    <w:lvl w:ilvl="1">
      <w:start w:val="1"/>
      <w:numFmt w:val="bullet"/>
      <w:lvlText w:val="­"/>
      <w:lvlJc w:val="left"/>
      <w:pPr>
        <w:ind w:left="567" w:hanging="283"/>
      </w:pPr>
      <w:rPr>
        <w:rFonts w:ascii="Courier New" w:hAnsi="Courier New" w:hint="default"/>
      </w:rPr>
    </w:lvl>
    <w:lvl w:ilvl="2">
      <w:start w:val="1"/>
      <w:numFmt w:val="bullet"/>
      <w:lvlText w:val="­"/>
      <w:lvlJc w:val="left"/>
      <w:pPr>
        <w:ind w:left="851" w:hanging="283"/>
      </w:pPr>
      <w:rPr>
        <w:rFonts w:ascii="Courier New" w:hAnsi="Courier New" w:hint="default"/>
      </w:rPr>
    </w:lvl>
    <w:lvl w:ilvl="3">
      <w:start w:val="1"/>
      <w:numFmt w:val="bullet"/>
      <w:lvlText w:val="­"/>
      <w:lvlJc w:val="left"/>
      <w:pPr>
        <w:ind w:left="1134" w:hanging="282"/>
      </w:pPr>
      <w:rPr>
        <w:rFonts w:ascii="Courier New" w:hAnsi="Courier New" w:hint="default"/>
      </w:rPr>
    </w:lvl>
    <w:lvl w:ilvl="4">
      <w:start w:val="1"/>
      <w:numFmt w:val="bullet"/>
      <w:lvlText w:val="­"/>
      <w:lvlJc w:val="left"/>
      <w:pPr>
        <w:ind w:left="1418" w:hanging="282"/>
      </w:pPr>
      <w:rPr>
        <w:rFonts w:ascii="Courier New" w:hAnsi="Courier New" w:hint="default"/>
      </w:rPr>
    </w:lvl>
    <w:lvl w:ilvl="5">
      <w:start w:val="1"/>
      <w:numFmt w:val="bullet"/>
      <w:lvlText w:val="­"/>
      <w:lvlJc w:val="left"/>
      <w:pPr>
        <w:ind w:left="1701" w:hanging="281"/>
      </w:pPr>
      <w:rPr>
        <w:rFonts w:ascii="Courier New" w:hAnsi="Courier New" w:hint="default"/>
      </w:rPr>
    </w:lvl>
    <w:lvl w:ilvl="6">
      <w:start w:val="1"/>
      <w:numFmt w:val="bullet"/>
      <w:lvlText w:val="­"/>
      <w:lvlJc w:val="left"/>
      <w:pPr>
        <w:ind w:left="1985" w:hanging="284"/>
      </w:pPr>
      <w:rPr>
        <w:rFonts w:ascii="Courier New" w:hAnsi="Courier New" w:hint="default"/>
      </w:rPr>
    </w:lvl>
    <w:lvl w:ilvl="7">
      <w:start w:val="1"/>
      <w:numFmt w:val="bullet"/>
      <w:lvlText w:val="­"/>
      <w:lvlJc w:val="left"/>
      <w:pPr>
        <w:ind w:left="2268" w:hanging="283"/>
      </w:pPr>
      <w:rPr>
        <w:rFonts w:ascii="Courier New" w:hAnsi="Courier New" w:hint="default"/>
      </w:rPr>
    </w:lvl>
    <w:lvl w:ilvl="8">
      <w:start w:val="1"/>
      <w:numFmt w:val="bullet"/>
      <w:lvlText w:val="­"/>
      <w:lvlJc w:val="left"/>
      <w:pPr>
        <w:ind w:left="2552" w:hanging="284"/>
      </w:pPr>
      <w:rPr>
        <w:rFonts w:ascii="Courier New" w:hAnsi="Courier New" w:hint="default"/>
      </w:rPr>
    </w:lvl>
  </w:abstractNum>
  <w:abstractNum w:abstractNumId="49" w15:restartNumberingAfterBreak="0">
    <w:nsid w:val="7FA3778C"/>
    <w:multiLevelType w:val="multilevel"/>
    <w:tmpl w:val="74A663DA"/>
    <w:lvl w:ilvl="0">
      <w:start w:val="1"/>
      <w:numFmt w:val="bullet"/>
      <w:lvlText w:val=""/>
      <w:lvlJc w:val="left"/>
      <w:pPr>
        <w:ind w:left="1584" w:hanging="432"/>
      </w:pPr>
      <w:rPr>
        <w:rFonts w:ascii="Symbol" w:hAnsi="Symbol" w:hint="default"/>
      </w:rPr>
    </w:lvl>
    <w:lvl w:ilvl="1">
      <w:start w:val="1"/>
      <w:numFmt w:val="decimal"/>
      <w:lvlText w:val="%1.%2"/>
      <w:lvlJc w:val="left"/>
      <w:pPr>
        <w:ind w:left="1728" w:hanging="576"/>
      </w:pPr>
    </w:lvl>
    <w:lvl w:ilvl="2">
      <w:start w:val="1"/>
      <w:numFmt w:val="decimal"/>
      <w:lvlText w:val="%1.%2.%3"/>
      <w:lvlJc w:val="left"/>
      <w:pPr>
        <w:ind w:left="1872" w:hanging="720"/>
      </w:pPr>
    </w:lvl>
    <w:lvl w:ilvl="3">
      <w:start w:val="1"/>
      <w:numFmt w:val="decimal"/>
      <w:lvlText w:val="%1.%2.%3.%4"/>
      <w:lvlJc w:val="left"/>
      <w:pPr>
        <w:ind w:left="2016" w:hanging="864"/>
      </w:pPr>
    </w:lvl>
    <w:lvl w:ilvl="4">
      <w:start w:val="1"/>
      <w:numFmt w:val="decimal"/>
      <w:lvlText w:val="%1.%2.%3.%4.%5"/>
      <w:lvlJc w:val="left"/>
      <w:pPr>
        <w:ind w:left="2160" w:hanging="1008"/>
      </w:pPr>
    </w:lvl>
    <w:lvl w:ilvl="5">
      <w:start w:val="1"/>
      <w:numFmt w:val="decimal"/>
      <w:lvlText w:val="%1.%2.%3.%4.%5.%6"/>
      <w:lvlJc w:val="left"/>
      <w:pPr>
        <w:ind w:left="2304" w:hanging="1152"/>
      </w:pPr>
    </w:lvl>
    <w:lvl w:ilvl="6">
      <w:start w:val="1"/>
      <w:numFmt w:val="decimal"/>
      <w:lvlText w:val="%1.%2.%3.%4.%5.%6.%7"/>
      <w:lvlJc w:val="left"/>
      <w:pPr>
        <w:ind w:left="2448" w:hanging="1296"/>
      </w:pPr>
    </w:lvl>
    <w:lvl w:ilvl="7">
      <w:start w:val="1"/>
      <w:numFmt w:val="decimal"/>
      <w:lvlText w:val="%1.%2.%3.%4.%5.%6.%7.%8"/>
      <w:lvlJc w:val="left"/>
      <w:pPr>
        <w:ind w:left="2592" w:hanging="1440"/>
      </w:pPr>
    </w:lvl>
    <w:lvl w:ilvl="8">
      <w:start w:val="1"/>
      <w:numFmt w:val="decimal"/>
      <w:lvlText w:val="%1.%2.%3.%4.%5.%6.%7.%8.%9"/>
      <w:lvlJc w:val="left"/>
      <w:pPr>
        <w:ind w:left="2736" w:hanging="1584"/>
      </w:pPr>
    </w:lvl>
  </w:abstractNum>
  <w:num w:numId="1">
    <w:abstractNumId w:val="4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42"/>
  </w:num>
  <w:num w:numId="14">
    <w:abstractNumId w:val="26"/>
  </w:num>
  <w:num w:numId="15">
    <w:abstractNumId w:val="31"/>
  </w:num>
  <w:num w:numId="16">
    <w:abstractNumId w:val="25"/>
  </w:num>
  <w:num w:numId="17">
    <w:abstractNumId w:val="29"/>
  </w:num>
  <w:num w:numId="18">
    <w:abstractNumId w:val="27"/>
  </w:num>
  <w:num w:numId="19">
    <w:abstractNumId w:val="34"/>
  </w:num>
  <w:num w:numId="20">
    <w:abstractNumId w:val="22"/>
  </w:num>
  <w:num w:numId="21">
    <w:abstractNumId w:val="38"/>
  </w:num>
  <w:num w:numId="22">
    <w:abstractNumId w:val="30"/>
  </w:num>
  <w:num w:numId="23">
    <w:abstractNumId w:val="18"/>
  </w:num>
  <w:num w:numId="24">
    <w:abstractNumId w:val="10"/>
  </w:num>
  <w:num w:numId="25">
    <w:abstractNumId w:val="19"/>
  </w:num>
  <w:num w:numId="26">
    <w:abstractNumId w:val="39"/>
  </w:num>
  <w:num w:numId="27">
    <w:abstractNumId w:val="33"/>
  </w:num>
  <w:num w:numId="28">
    <w:abstractNumId w:val="21"/>
  </w:num>
  <w:num w:numId="29">
    <w:abstractNumId w:val="15"/>
  </w:num>
  <w:num w:numId="30">
    <w:abstractNumId w:val="41"/>
  </w:num>
  <w:num w:numId="31">
    <w:abstractNumId w:val="35"/>
  </w:num>
  <w:num w:numId="32">
    <w:abstractNumId w:val="24"/>
  </w:num>
  <w:num w:numId="33">
    <w:abstractNumId w:val="23"/>
  </w:num>
  <w:num w:numId="34">
    <w:abstractNumId w:val="49"/>
  </w:num>
  <w:num w:numId="35">
    <w:abstractNumId w:val="40"/>
  </w:num>
  <w:num w:numId="36">
    <w:abstractNumId w:val="16"/>
  </w:num>
  <w:num w:numId="37">
    <w:abstractNumId w:val="37"/>
  </w:num>
  <w:num w:numId="38">
    <w:abstractNumId w:val="14"/>
  </w:num>
  <w:num w:numId="39">
    <w:abstractNumId w:val="46"/>
  </w:num>
  <w:num w:numId="40">
    <w:abstractNumId w:val="47"/>
  </w:num>
  <w:num w:numId="41">
    <w:abstractNumId w:val="17"/>
  </w:num>
  <w:num w:numId="42">
    <w:abstractNumId w:val="12"/>
  </w:num>
  <w:num w:numId="43">
    <w:abstractNumId w:val="11"/>
  </w:num>
  <w:num w:numId="44">
    <w:abstractNumId w:val="44"/>
  </w:num>
  <w:num w:numId="45">
    <w:abstractNumId w:val="43"/>
  </w:num>
  <w:num w:numId="46">
    <w:abstractNumId w:val="20"/>
  </w:num>
  <w:num w:numId="47">
    <w:abstractNumId w:val="45"/>
  </w:num>
  <w:num w:numId="48">
    <w:abstractNumId w:val="36"/>
  </w:num>
  <w:num w:numId="49">
    <w:abstractNumId w:val="32"/>
  </w:num>
  <w:num w:numId="50">
    <w:abstractNumId w:val="28"/>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rcia, Pablo (Cognizant)">
    <w15:presenceInfo w15:providerId="AD" w15:userId="S-1-12-1-3366390962-1319417764-2442051212-8026356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87"/>
  <w:drawingGridVerticalSpacing w:val="187"/>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1ED"/>
    <w:rsid w:val="00000D91"/>
    <w:rsid w:val="00001EB9"/>
    <w:rsid w:val="000031A4"/>
    <w:rsid w:val="000037F7"/>
    <w:rsid w:val="00005BFE"/>
    <w:rsid w:val="0001013D"/>
    <w:rsid w:val="00012C12"/>
    <w:rsid w:val="00013DC7"/>
    <w:rsid w:val="0001544C"/>
    <w:rsid w:val="00020DCA"/>
    <w:rsid w:val="0002248E"/>
    <w:rsid w:val="00025A5B"/>
    <w:rsid w:val="000275E2"/>
    <w:rsid w:val="00030745"/>
    <w:rsid w:val="00031187"/>
    <w:rsid w:val="00033A19"/>
    <w:rsid w:val="00034E64"/>
    <w:rsid w:val="00034FCC"/>
    <w:rsid w:val="00035B45"/>
    <w:rsid w:val="00035C20"/>
    <w:rsid w:val="00044E7A"/>
    <w:rsid w:val="00045BD5"/>
    <w:rsid w:val="0005061C"/>
    <w:rsid w:val="000604EB"/>
    <w:rsid w:val="00061965"/>
    <w:rsid w:val="0007131A"/>
    <w:rsid w:val="00072BAF"/>
    <w:rsid w:val="000819C0"/>
    <w:rsid w:val="00083274"/>
    <w:rsid w:val="00083646"/>
    <w:rsid w:val="00087764"/>
    <w:rsid w:val="00092C31"/>
    <w:rsid w:val="00094DC3"/>
    <w:rsid w:val="0009614E"/>
    <w:rsid w:val="00096188"/>
    <w:rsid w:val="00097300"/>
    <w:rsid w:val="000A0277"/>
    <w:rsid w:val="000A1A43"/>
    <w:rsid w:val="000A3320"/>
    <w:rsid w:val="000A7788"/>
    <w:rsid w:val="000A7A26"/>
    <w:rsid w:val="000B20BA"/>
    <w:rsid w:val="000C1408"/>
    <w:rsid w:val="000C4A8A"/>
    <w:rsid w:val="000C4CCF"/>
    <w:rsid w:val="000C5DBB"/>
    <w:rsid w:val="000C774B"/>
    <w:rsid w:val="000D1273"/>
    <w:rsid w:val="000D5739"/>
    <w:rsid w:val="000D7D47"/>
    <w:rsid w:val="000E236C"/>
    <w:rsid w:val="000E3B5A"/>
    <w:rsid w:val="000E40E8"/>
    <w:rsid w:val="000E6F03"/>
    <w:rsid w:val="000F0BCD"/>
    <w:rsid w:val="000F181E"/>
    <w:rsid w:val="000F2D7B"/>
    <w:rsid w:val="000F4F5A"/>
    <w:rsid w:val="000F52B6"/>
    <w:rsid w:val="001043DF"/>
    <w:rsid w:val="00107635"/>
    <w:rsid w:val="00107E04"/>
    <w:rsid w:val="00112D01"/>
    <w:rsid w:val="00113836"/>
    <w:rsid w:val="00113E37"/>
    <w:rsid w:val="00114888"/>
    <w:rsid w:val="001171EC"/>
    <w:rsid w:val="001207AC"/>
    <w:rsid w:val="00121758"/>
    <w:rsid w:val="00127827"/>
    <w:rsid w:val="0013111F"/>
    <w:rsid w:val="00132775"/>
    <w:rsid w:val="00134A57"/>
    <w:rsid w:val="00136B36"/>
    <w:rsid w:val="0013702F"/>
    <w:rsid w:val="001409A5"/>
    <w:rsid w:val="00140DB0"/>
    <w:rsid w:val="00144349"/>
    <w:rsid w:val="00147E74"/>
    <w:rsid w:val="0015684E"/>
    <w:rsid w:val="00161019"/>
    <w:rsid w:val="00166D49"/>
    <w:rsid w:val="001715D9"/>
    <w:rsid w:val="00172610"/>
    <w:rsid w:val="001803C0"/>
    <w:rsid w:val="001808C3"/>
    <w:rsid w:val="00181F61"/>
    <w:rsid w:val="00193ED1"/>
    <w:rsid w:val="00195B86"/>
    <w:rsid w:val="001A141D"/>
    <w:rsid w:val="001A28E8"/>
    <w:rsid w:val="001A353B"/>
    <w:rsid w:val="001A427F"/>
    <w:rsid w:val="001A54B2"/>
    <w:rsid w:val="001B0C04"/>
    <w:rsid w:val="001B2B04"/>
    <w:rsid w:val="001B6061"/>
    <w:rsid w:val="001C11DF"/>
    <w:rsid w:val="001C4AC1"/>
    <w:rsid w:val="001C578A"/>
    <w:rsid w:val="001C677F"/>
    <w:rsid w:val="001D2FAB"/>
    <w:rsid w:val="001D340D"/>
    <w:rsid w:val="001D756C"/>
    <w:rsid w:val="001E1D7C"/>
    <w:rsid w:val="001E28DB"/>
    <w:rsid w:val="0020178E"/>
    <w:rsid w:val="00201E32"/>
    <w:rsid w:val="00202A67"/>
    <w:rsid w:val="00203902"/>
    <w:rsid w:val="002078FD"/>
    <w:rsid w:val="00212050"/>
    <w:rsid w:val="002124F5"/>
    <w:rsid w:val="00215876"/>
    <w:rsid w:val="00215B84"/>
    <w:rsid w:val="00215F07"/>
    <w:rsid w:val="002167E4"/>
    <w:rsid w:val="0021699F"/>
    <w:rsid w:val="002201EE"/>
    <w:rsid w:val="00224A18"/>
    <w:rsid w:val="0024424A"/>
    <w:rsid w:val="0024542C"/>
    <w:rsid w:val="0024641A"/>
    <w:rsid w:val="002513F1"/>
    <w:rsid w:val="00251AC3"/>
    <w:rsid w:val="00262D9A"/>
    <w:rsid w:val="00263161"/>
    <w:rsid w:val="00270229"/>
    <w:rsid w:val="00270ADA"/>
    <w:rsid w:val="00274584"/>
    <w:rsid w:val="00275784"/>
    <w:rsid w:val="00275907"/>
    <w:rsid w:val="00277C73"/>
    <w:rsid w:val="00280A2C"/>
    <w:rsid w:val="00280D9C"/>
    <w:rsid w:val="00283193"/>
    <w:rsid w:val="002870D9"/>
    <w:rsid w:val="002918D0"/>
    <w:rsid w:val="00294F7C"/>
    <w:rsid w:val="002A389A"/>
    <w:rsid w:val="002A3F3C"/>
    <w:rsid w:val="002A3FEB"/>
    <w:rsid w:val="002A74F3"/>
    <w:rsid w:val="002B5A4B"/>
    <w:rsid w:val="002B5D80"/>
    <w:rsid w:val="002B7C77"/>
    <w:rsid w:val="002C1F50"/>
    <w:rsid w:val="002C6431"/>
    <w:rsid w:val="002C64D5"/>
    <w:rsid w:val="002C6D50"/>
    <w:rsid w:val="002C77D7"/>
    <w:rsid w:val="002D16FD"/>
    <w:rsid w:val="002D2713"/>
    <w:rsid w:val="002D7CC4"/>
    <w:rsid w:val="002E0D68"/>
    <w:rsid w:val="002E378B"/>
    <w:rsid w:val="002E37D4"/>
    <w:rsid w:val="002E3DAE"/>
    <w:rsid w:val="002E540B"/>
    <w:rsid w:val="002E64DF"/>
    <w:rsid w:val="002E7811"/>
    <w:rsid w:val="002F2029"/>
    <w:rsid w:val="002F435D"/>
    <w:rsid w:val="002F51CF"/>
    <w:rsid w:val="002F563E"/>
    <w:rsid w:val="00301639"/>
    <w:rsid w:val="0030212E"/>
    <w:rsid w:val="003042EA"/>
    <w:rsid w:val="0031189F"/>
    <w:rsid w:val="00316371"/>
    <w:rsid w:val="00316EF8"/>
    <w:rsid w:val="003214EA"/>
    <w:rsid w:val="003224EA"/>
    <w:rsid w:val="0032296F"/>
    <w:rsid w:val="00323E46"/>
    <w:rsid w:val="00324049"/>
    <w:rsid w:val="00333FF9"/>
    <w:rsid w:val="00337B8E"/>
    <w:rsid w:val="00346E35"/>
    <w:rsid w:val="003500F7"/>
    <w:rsid w:val="00356555"/>
    <w:rsid w:val="0035759B"/>
    <w:rsid w:val="00357FB0"/>
    <w:rsid w:val="00360366"/>
    <w:rsid w:val="003650CE"/>
    <w:rsid w:val="003658D4"/>
    <w:rsid w:val="00371495"/>
    <w:rsid w:val="00371B68"/>
    <w:rsid w:val="00374624"/>
    <w:rsid w:val="00374CFF"/>
    <w:rsid w:val="00377FE6"/>
    <w:rsid w:val="003857C4"/>
    <w:rsid w:val="00392C52"/>
    <w:rsid w:val="00393ADC"/>
    <w:rsid w:val="003B60BB"/>
    <w:rsid w:val="003C024B"/>
    <w:rsid w:val="003C224F"/>
    <w:rsid w:val="003E3653"/>
    <w:rsid w:val="003E7033"/>
    <w:rsid w:val="003F05F6"/>
    <w:rsid w:val="0040071F"/>
    <w:rsid w:val="004009A3"/>
    <w:rsid w:val="0040610F"/>
    <w:rsid w:val="00407A45"/>
    <w:rsid w:val="004106E3"/>
    <w:rsid w:val="00411800"/>
    <w:rsid w:val="0041333A"/>
    <w:rsid w:val="00417102"/>
    <w:rsid w:val="0041730A"/>
    <w:rsid w:val="0042084E"/>
    <w:rsid w:val="004248D3"/>
    <w:rsid w:val="004308D1"/>
    <w:rsid w:val="0044022A"/>
    <w:rsid w:val="00440ADF"/>
    <w:rsid w:val="00444D62"/>
    <w:rsid w:val="00447112"/>
    <w:rsid w:val="00450056"/>
    <w:rsid w:val="00451EFD"/>
    <w:rsid w:val="004538EB"/>
    <w:rsid w:val="00455BF3"/>
    <w:rsid w:val="0045719A"/>
    <w:rsid w:val="00457702"/>
    <w:rsid w:val="00464AF5"/>
    <w:rsid w:val="00465D5E"/>
    <w:rsid w:val="00465E04"/>
    <w:rsid w:val="0047064C"/>
    <w:rsid w:val="00475E71"/>
    <w:rsid w:val="004904C2"/>
    <w:rsid w:val="00490D7F"/>
    <w:rsid w:val="0049675B"/>
    <w:rsid w:val="004A3D9B"/>
    <w:rsid w:val="004A705E"/>
    <w:rsid w:val="004B2108"/>
    <w:rsid w:val="004B3F95"/>
    <w:rsid w:val="004B613B"/>
    <w:rsid w:val="004C0067"/>
    <w:rsid w:val="004C1832"/>
    <w:rsid w:val="004C6644"/>
    <w:rsid w:val="004D0EA2"/>
    <w:rsid w:val="004D4485"/>
    <w:rsid w:val="004D6DF4"/>
    <w:rsid w:val="004E077D"/>
    <w:rsid w:val="004E336B"/>
    <w:rsid w:val="004E554E"/>
    <w:rsid w:val="004E675A"/>
    <w:rsid w:val="004E6F6E"/>
    <w:rsid w:val="004E7A91"/>
    <w:rsid w:val="004F0D91"/>
    <w:rsid w:val="004F17DB"/>
    <w:rsid w:val="004F4D17"/>
    <w:rsid w:val="00500B64"/>
    <w:rsid w:val="005039B1"/>
    <w:rsid w:val="00503A5D"/>
    <w:rsid w:val="00504F29"/>
    <w:rsid w:val="0051056C"/>
    <w:rsid w:val="00510F82"/>
    <w:rsid w:val="005134F1"/>
    <w:rsid w:val="005155E9"/>
    <w:rsid w:val="00516CCB"/>
    <w:rsid w:val="005235A1"/>
    <w:rsid w:val="0052738F"/>
    <w:rsid w:val="00531ED2"/>
    <w:rsid w:val="0053274B"/>
    <w:rsid w:val="00532BCC"/>
    <w:rsid w:val="005427E2"/>
    <w:rsid w:val="00544C89"/>
    <w:rsid w:val="005519A9"/>
    <w:rsid w:val="00554598"/>
    <w:rsid w:val="00556DC2"/>
    <w:rsid w:val="00562C76"/>
    <w:rsid w:val="00566DDA"/>
    <w:rsid w:val="00571D64"/>
    <w:rsid w:val="00572446"/>
    <w:rsid w:val="005727BC"/>
    <w:rsid w:val="00573B41"/>
    <w:rsid w:val="00573C68"/>
    <w:rsid w:val="00573CF6"/>
    <w:rsid w:val="00574FBF"/>
    <w:rsid w:val="0057712F"/>
    <w:rsid w:val="00580691"/>
    <w:rsid w:val="0059207A"/>
    <w:rsid w:val="0059570E"/>
    <w:rsid w:val="00595B83"/>
    <w:rsid w:val="00595FBD"/>
    <w:rsid w:val="0059777B"/>
    <w:rsid w:val="00597B9C"/>
    <w:rsid w:val="00597F7A"/>
    <w:rsid w:val="005A0034"/>
    <w:rsid w:val="005A3BE2"/>
    <w:rsid w:val="005A55AB"/>
    <w:rsid w:val="005A571A"/>
    <w:rsid w:val="005B0FB7"/>
    <w:rsid w:val="005B114D"/>
    <w:rsid w:val="005B2924"/>
    <w:rsid w:val="005B2F13"/>
    <w:rsid w:val="005C0399"/>
    <w:rsid w:val="005C1F9C"/>
    <w:rsid w:val="005C2179"/>
    <w:rsid w:val="005C29E0"/>
    <w:rsid w:val="005C3334"/>
    <w:rsid w:val="005C5418"/>
    <w:rsid w:val="005D5224"/>
    <w:rsid w:val="005D688A"/>
    <w:rsid w:val="005E0B85"/>
    <w:rsid w:val="005E171C"/>
    <w:rsid w:val="005E5B13"/>
    <w:rsid w:val="005E5CC4"/>
    <w:rsid w:val="005E76DB"/>
    <w:rsid w:val="005F0736"/>
    <w:rsid w:val="005F0C27"/>
    <w:rsid w:val="005F2226"/>
    <w:rsid w:val="005F7E39"/>
    <w:rsid w:val="00605956"/>
    <w:rsid w:val="00607369"/>
    <w:rsid w:val="00611B0C"/>
    <w:rsid w:val="00614089"/>
    <w:rsid w:val="00617023"/>
    <w:rsid w:val="0062027F"/>
    <w:rsid w:val="006209FC"/>
    <w:rsid w:val="00622F72"/>
    <w:rsid w:val="006253F8"/>
    <w:rsid w:val="00636DC3"/>
    <w:rsid w:val="00640181"/>
    <w:rsid w:val="00641014"/>
    <w:rsid w:val="006421A8"/>
    <w:rsid w:val="00657BE6"/>
    <w:rsid w:val="006629F8"/>
    <w:rsid w:val="00665117"/>
    <w:rsid w:val="00666381"/>
    <w:rsid w:val="00667BD7"/>
    <w:rsid w:val="006734D0"/>
    <w:rsid w:val="0067734B"/>
    <w:rsid w:val="00677A1B"/>
    <w:rsid w:val="00683B70"/>
    <w:rsid w:val="00691487"/>
    <w:rsid w:val="006918CA"/>
    <w:rsid w:val="006963B1"/>
    <w:rsid w:val="006A1982"/>
    <w:rsid w:val="006A5C5C"/>
    <w:rsid w:val="006B2318"/>
    <w:rsid w:val="006B33F0"/>
    <w:rsid w:val="006B6826"/>
    <w:rsid w:val="006C3C08"/>
    <w:rsid w:val="006D1790"/>
    <w:rsid w:val="006D2109"/>
    <w:rsid w:val="006D4A4F"/>
    <w:rsid w:val="006E71E1"/>
    <w:rsid w:val="006E77FA"/>
    <w:rsid w:val="006F1875"/>
    <w:rsid w:val="006F342C"/>
    <w:rsid w:val="006F458D"/>
    <w:rsid w:val="006F5EC8"/>
    <w:rsid w:val="00705432"/>
    <w:rsid w:val="00710F52"/>
    <w:rsid w:val="007138EE"/>
    <w:rsid w:val="007143CD"/>
    <w:rsid w:val="007166E1"/>
    <w:rsid w:val="00724E60"/>
    <w:rsid w:val="0073232C"/>
    <w:rsid w:val="00733DA3"/>
    <w:rsid w:val="00734801"/>
    <w:rsid w:val="007350AC"/>
    <w:rsid w:val="00742DDE"/>
    <w:rsid w:val="007435F0"/>
    <w:rsid w:val="00752F4E"/>
    <w:rsid w:val="00753913"/>
    <w:rsid w:val="00754C14"/>
    <w:rsid w:val="00762BB7"/>
    <w:rsid w:val="0076583D"/>
    <w:rsid w:val="0076633E"/>
    <w:rsid w:val="00766D21"/>
    <w:rsid w:val="00771C6B"/>
    <w:rsid w:val="00773E4A"/>
    <w:rsid w:val="00774030"/>
    <w:rsid w:val="007751DC"/>
    <w:rsid w:val="00777A58"/>
    <w:rsid w:val="00780140"/>
    <w:rsid w:val="0078220C"/>
    <w:rsid w:val="00784A95"/>
    <w:rsid w:val="0078552C"/>
    <w:rsid w:val="0079127B"/>
    <w:rsid w:val="00791D49"/>
    <w:rsid w:val="00792C3F"/>
    <w:rsid w:val="00792C90"/>
    <w:rsid w:val="00797979"/>
    <w:rsid w:val="007A25A3"/>
    <w:rsid w:val="007A5789"/>
    <w:rsid w:val="007B4A97"/>
    <w:rsid w:val="007B7866"/>
    <w:rsid w:val="007B7C53"/>
    <w:rsid w:val="007C1043"/>
    <w:rsid w:val="007C7C1A"/>
    <w:rsid w:val="007D3CDF"/>
    <w:rsid w:val="007D4465"/>
    <w:rsid w:val="007D672E"/>
    <w:rsid w:val="007E0930"/>
    <w:rsid w:val="007E4E50"/>
    <w:rsid w:val="007F0F56"/>
    <w:rsid w:val="007F1FCB"/>
    <w:rsid w:val="007F1FE1"/>
    <w:rsid w:val="00804B52"/>
    <w:rsid w:val="0081731C"/>
    <w:rsid w:val="00817CA4"/>
    <w:rsid w:val="008242F4"/>
    <w:rsid w:val="008326BF"/>
    <w:rsid w:val="00841165"/>
    <w:rsid w:val="00841B5B"/>
    <w:rsid w:val="00843FC9"/>
    <w:rsid w:val="00844D24"/>
    <w:rsid w:val="0085091C"/>
    <w:rsid w:val="00851A33"/>
    <w:rsid w:val="00854D51"/>
    <w:rsid w:val="008571B0"/>
    <w:rsid w:val="0086412F"/>
    <w:rsid w:val="008655DD"/>
    <w:rsid w:val="00871946"/>
    <w:rsid w:val="008728C6"/>
    <w:rsid w:val="00873118"/>
    <w:rsid w:val="00875646"/>
    <w:rsid w:val="00875A9C"/>
    <w:rsid w:val="0088289C"/>
    <w:rsid w:val="00883458"/>
    <w:rsid w:val="008847CE"/>
    <w:rsid w:val="0089298C"/>
    <w:rsid w:val="00894DE9"/>
    <w:rsid w:val="00897037"/>
    <w:rsid w:val="008A0311"/>
    <w:rsid w:val="008A1351"/>
    <w:rsid w:val="008A463A"/>
    <w:rsid w:val="008B4129"/>
    <w:rsid w:val="008B5363"/>
    <w:rsid w:val="008B5B09"/>
    <w:rsid w:val="008B653D"/>
    <w:rsid w:val="008C2E67"/>
    <w:rsid w:val="008C77BA"/>
    <w:rsid w:val="008C7916"/>
    <w:rsid w:val="008C7AD8"/>
    <w:rsid w:val="008D5CC6"/>
    <w:rsid w:val="008D6268"/>
    <w:rsid w:val="008E138D"/>
    <w:rsid w:val="008E356C"/>
    <w:rsid w:val="008F0E25"/>
    <w:rsid w:val="008F3BE8"/>
    <w:rsid w:val="008F53E7"/>
    <w:rsid w:val="009036B0"/>
    <w:rsid w:val="0090441D"/>
    <w:rsid w:val="00906708"/>
    <w:rsid w:val="00911B78"/>
    <w:rsid w:val="00912585"/>
    <w:rsid w:val="00920DF7"/>
    <w:rsid w:val="0092212D"/>
    <w:rsid w:val="00927255"/>
    <w:rsid w:val="00927AF5"/>
    <w:rsid w:val="00933E4E"/>
    <w:rsid w:val="00943273"/>
    <w:rsid w:val="00950772"/>
    <w:rsid w:val="009538D7"/>
    <w:rsid w:val="0095655E"/>
    <w:rsid w:val="00956800"/>
    <w:rsid w:val="00962595"/>
    <w:rsid w:val="009660B4"/>
    <w:rsid w:val="0097000F"/>
    <w:rsid w:val="00972236"/>
    <w:rsid w:val="00973537"/>
    <w:rsid w:val="00982ED9"/>
    <w:rsid w:val="00985236"/>
    <w:rsid w:val="009862C3"/>
    <w:rsid w:val="00986E83"/>
    <w:rsid w:val="00987767"/>
    <w:rsid w:val="009926D1"/>
    <w:rsid w:val="0099384B"/>
    <w:rsid w:val="009957AD"/>
    <w:rsid w:val="009A06FE"/>
    <w:rsid w:val="009A41D6"/>
    <w:rsid w:val="009A4EFD"/>
    <w:rsid w:val="009B269B"/>
    <w:rsid w:val="009B2DD3"/>
    <w:rsid w:val="009B6839"/>
    <w:rsid w:val="009C5535"/>
    <w:rsid w:val="009C57E5"/>
    <w:rsid w:val="009C5C10"/>
    <w:rsid w:val="009D4EEF"/>
    <w:rsid w:val="009D60AB"/>
    <w:rsid w:val="009D6BF8"/>
    <w:rsid w:val="009E6501"/>
    <w:rsid w:val="00A03429"/>
    <w:rsid w:val="00A0351E"/>
    <w:rsid w:val="00A10E3C"/>
    <w:rsid w:val="00A13391"/>
    <w:rsid w:val="00A15A66"/>
    <w:rsid w:val="00A23FB9"/>
    <w:rsid w:val="00A24C86"/>
    <w:rsid w:val="00A25CC9"/>
    <w:rsid w:val="00A2607F"/>
    <w:rsid w:val="00A4235E"/>
    <w:rsid w:val="00A461D7"/>
    <w:rsid w:val="00A51A4C"/>
    <w:rsid w:val="00A521C1"/>
    <w:rsid w:val="00A52E4A"/>
    <w:rsid w:val="00A531F6"/>
    <w:rsid w:val="00A5362E"/>
    <w:rsid w:val="00A55D8D"/>
    <w:rsid w:val="00A5602C"/>
    <w:rsid w:val="00A608D1"/>
    <w:rsid w:val="00A60D65"/>
    <w:rsid w:val="00A60E17"/>
    <w:rsid w:val="00A6398B"/>
    <w:rsid w:val="00A641AB"/>
    <w:rsid w:val="00A65002"/>
    <w:rsid w:val="00A704FE"/>
    <w:rsid w:val="00A706A2"/>
    <w:rsid w:val="00A73580"/>
    <w:rsid w:val="00A7598F"/>
    <w:rsid w:val="00A85019"/>
    <w:rsid w:val="00A85FD3"/>
    <w:rsid w:val="00A86793"/>
    <w:rsid w:val="00A9037C"/>
    <w:rsid w:val="00A91007"/>
    <w:rsid w:val="00A939CF"/>
    <w:rsid w:val="00A95566"/>
    <w:rsid w:val="00A9756C"/>
    <w:rsid w:val="00AA255B"/>
    <w:rsid w:val="00AA2F1E"/>
    <w:rsid w:val="00AA3E12"/>
    <w:rsid w:val="00AA449D"/>
    <w:rsid w:val="00AA6364"/>
    <w:rsid w:val="00AB12F7"/>
    <w:rsid w:val="00AB51C1"/>
    <w:rsid w:val="00AB6590"/>
    <w:rsid w:val="00AC0908"/>
    <w:rsid w:val="00AC56CA"/>
    <w:rsid w:val="00AC652B"/>
    <w:rsid w:val="00AD21E9"/>
    <w:rsid w:val="00AD67FA"/>
    <w:rsid w:val="00AD6D92"/>
    <w:rsid w:val="00AE0BE5"/>
    <w:rsid w:val="00AE3C1B"/>
    <w:rsid w:val="00AE6315"/>
    <w:rsid w:val="00AF21EE"/>
    <w:rsid w:val="00AF5A2A"/>
    <w:rsid w:val="00AF6C49"/>
    <w:rsid w:val="00B039A4"/>
    <w:rsid w:val="00B23B27"/>
    <w:rsid w:val="00B25179"/>
    <w:rsid w:val="00B30FEC"/>
    <w:rsid w:val="00B3275B"/>
    <w:rsid w:val="00B33D4B"/>
    <w:rsid w:val="00B40B22"/>
    <w:rsid w:val="00B44956"/>
    <w:rsid w:val="00B45C9E"/>
    <w:rsid w:val="00B47C31"/>
    <w:rsid w:val="00B6340A"/>
    <w:rsid w:val="00B636AA"/>
    <w:rsid w:val="00B63B71"/>
    <w:rsid w:val="00B700EE"/>
    <w:rsid w:val="00B71258"/>
    <w:rsid w:val="00B71F9E"/>
    <w:rsid w:val="00B7491B"/>
    <w:rsid w:val="00B75D87"/>
    <w:rsid w:val="00B8076D"/>
    <w:rsid w:val="00B83068"/>
    <w:rsid w:val="00B84FCA"/>
    <w:rsid w:val="00B92CA9"/>
    <w:rsid w:val="00B92EBA"/>
    <w:rsid w:val="00BA0C8D"/>
    <w:rsid w:val="00BA7195"/>
    <w:rsid w:val="00BA7FC1"/>
    <w:rsid w:val="00BB04E4"/>
    <w:rsid w:val="00BB3915"/>
    <w:rsid w:val="00BB3B4B"/>
    <w:rsid w:val="00BC2E80"/>
    <w:rsid w:val="00BD178A"/>
    <w:rsid w:val="00BD2858"/>
    <w:rsid w:val="00BD31BE"/>
    <w:rsid w:val="00BD420F"/>
    <w:rsid w:val="00BE2EBD"/>
    <w:rsid w:val="00BE34CE"/>
    <w:rsid w:val="00BE4122"/>
    <w:rsid w:val="00BE4ECC"/>
    <w:rsid w:val="00BF0A13"/>
    <w:rsid w:val="00BF0B98"/>
    <w:rsid w:val="00BF11A0"/>
    <w:rsid w:val="00BF1429"/>
    <w:rsid w:val="00BF2A83"/>
    <w:rsid w:val="00BF3771"/>
    <w:rsid w:val="00BF6E38"/>
    <w:rsid w:val="00BF7D1F"/>
    <w:rsid w:val="00C0047E"/>
    <w:rsid w:val="00C035D0"/>
    <w:rsid w:val="00C14573"/>
    <w:rsid w:val="00C21B6A"/>
    <w:rsid w:val="00C230B0"/>
    <w:rsid w:val="00C24B2F"/>
    <w:rsid w:val="00C311E7"/>
    <w:rsid w:val="00C313EB"/>
    <w:rsid w:val="00C3333D"/>
    <w:rsid w:val="00C33F77"/>
    <w:rsid w:val="00C34A26"/>
    <w:rsid w:val="00C359D7"/>
    <w:rsid w:val="00C36901"/>
    <w:rsid w:val="00C36F1C"/>
    <w:rsid w:val="00C408C2"/>
    <w:rsid w:val="00C509CF"/>
    <w:rsid w:val="00C54A34"/>
    <w:rsid w:val="00C631A5"/>
    <w:rsid w:val="00C640A3"/>
    <w:rsid w:val="00C642E8"/>
    <w:rsid w:val="00C64686"/>
    <w:rsid w:val="00C64F09"/>
    <w:rsid w:val="00C7003B"/>
    <w:rsid w:val="00C72501"/>
    <w:rsid w:val="00C769E0"/>
    <w:rsid w:val="00C76C53"/>
    <w:rsid w:val="00C81066"/>
    <w:rsid w:val="00C83F84"/>
    <w:rsid w:val="00C84195"/>
    <w:rsid w:val="00C8653B"/>
    <w:rsid w:val="00C878DB"/>
    <w:rsid w:val="00C964D9"/>
    <w:rsid w:val="00CA3C98"/>
    <w:rsid w:val="00CA7323"/>
    <w:rsid w:val="00CB1BC9"/>
    <w:rsid w:val="00CB69AC"/>
    <w:rsid w:val="00CC2417"/>
    <w:rsid w:val="00CC4EB6"/>
    <w:rsid w:val="00CD40CA"/>
    <w:rsid w:val="00CD5430"/>
    <w:rsid w:val="00CD73CD"/>
    <w:rsid w:val="00CF3003"/>
    <w:rsid w:val="00CF4F7A"/>
    <w:rsid w:val="00CF60C2"/>
    <w:rsid w:val="00D01DF2"/>
    <w:rsid w:val="00D036E5"/>
    <w:rsid w:val="00D0519C"/>
    <w:rsid w:val="00D0613F"/>
    <w:rsid w:val="00D07DF8"/>
    <w:rsid w:val="00D11409"/>
    <w:rsid w:val="00D120BE"/>
    <w:rsid w:val="00D13658"/>
    <w:rsid w:val="00D20B15"/>
    <w:rsid w:val="00D22FC5"/>
    <w:rsid w:val="00D244F6"/>
    <w:rsid w:val="00D25C0A"/>
    <w:rsid w:val="00D26773"/>
    <w:rsid w:val="00D3287A"/>
    <w:rsid w:val="00D35BA9"/>
    <w:rsid w:val="00D404ED"/>
    <w:rsid w:val="00D455A6"/>
    <w:rsid w:val="00D45E55"/>
    <w:rsid w:val="00D53D52"/>
    <w:rsid w:val="00D555FC"/>
    <w:rsid w:val="00D55F2A"/>
    <w:rsid w:val="00D62C12"/>
    <w:rsid w:val="00D71073"/>
    <w:rsid w:val="00D7764C"/>
    <w:rsid w:val="00D93FD7"/>
    <w:rsid w:val="00D960A8"/>
    <w:rsid w:val="00DA080A"/>
    <w:rsid w:val="00DA1968"/>
    <w:rsid w:val="00DA2B76"/>
    <w:rsid w:val="00DA4D6A"/>
    <w:rsid w:val="00DA70DE"/>
    <w:rsid w:val="00DB3996"/>
    <w:rsid w:val="00DC3C0B"/>
    <w:rsid w:val="00DD11A9"/>
    <w:rsid w:val="00DD4F3D"/>
    <w:rsid w:val="00DD5AF6"/>
    <w:rsid w:val="00DD6FFB"/>
    <w:rsid w:val="00DE04BB"/>
    <w:rsid w:val="00DE129A"/>
    <w:rsid w:val="00DE79F4"/>
    <w:rsid w:val="00DF087A"/>
    <w:rsid w:val="00DF12E6"/>
    <w:rsid w:val="00DF261D"/>
    <w:rsid w:val="00DF39C0"/>
    <w:rsid w:val="00DF422A"/>
    <w:rsid w:val="00E00962"/>
    <w:rsid w:val="00E05225"/>
    <w:rsid w:val="00E078E1"/>
    <w:rsid w:val="00E07E5A"/>
    <w:rsid w:val="00E14805"/>
    <w:rsid w:val="00E206E6"/>
    <w:rsid w:val="00E22FD6"/>
    <w:rsid w:val="00E23C7A"/>
    <w:rsid w:val="00E300EE"/>
    <w:rsid w:val="00E46222"/>
    <w:rsid w:val="00E53FC8"/>
    <w:rsid w:val="00E55AB4"/>
    <w:rsid w:val="00E571CB"/>
    <w:rsid w:val="00E61442"/>
    <w:rsid w:val="00E658E8"/>
    <w:rsid w:val="00E7347B"/>
    <w:rsid w:val="00E803E0"/>
    <w:rsid w:val="00E811ED"/>
    <w:rsid w:val="00E84596"/>
    <w:rsid w:val="00E855DF"/>
    <w:rsid w:val="00E87629"/>
    <w:rsid w:val="00E953FF"/>
    <w:rsid w:val="00E97587"/>
    <w:rsid w:val="00EA0F85"/>
    <w:rsid w:val="00EA266C"/>
    <w:rsid w:val="00EA5284"/>
    <w:rsid w:val="00EB28D1"/>
    <w:rsid w:val="00EB3AF3"/>
    <w:rsid w:val="00EB7D9B"/>
    <w:rsid w:val="00EC13BC"/>
    <w:rsid w:val="00EC58A9"/>
    <w:rsid w:val="00EC5DBC"/>
    <w:rsid w:val="00EC6301"/>
    <w:rsid w:val="00ED332A"/>
    <w:rsid w:val="00EE1EED"/>
    <w:rsid w:val="00EE482F"/>
    <w:rsid w:val="00EE68B6"/>
    <w:rsid w:val="00EE7745"/>
    <w:rsid w:val="00EE7DCE"/>
    <w:rsid w:val="00EF02FE"/>
    <w:rsid w:val="00EF2004"/>
    <w:rsid w:val="00EF31FC"/>
    <w:rsid w:val="00F010BA"/>
    <w:rsid w:val="00F01F95"/>
    <w:rsid w:val="00F062CE"/>
    <w:rsid w:val="00F108AC"/>
    <w:rsid w:val="00F111AC"/>
    <w:rsid w:val="00F16C1C"/>
    <w:rsid w:val="00F22987"/>
    <w:rsid w:val="00F325E1"/>
    <w:rsid w:val="00F33EF6"/>
    <w:rsid w:val="00F408D2"/>
    <w:rsid w:val="00F44449"/>
    <w:rsid w:val="00F45C52"/>
    <w:rsid w:val="00F47CB1"/>
    <w:rsid w:val="00F52F4C"/>
    <w:rsid w:val="00F53327"/>
    <w:rsid w:val="00F574D0"/>
    <w:rsid w:val="00F6530C"/>
    <w:rsid w:val="00F67F30"/>
    <w:rsid w:val="00F7534A"/>
    <w:rsid w:val="00F7687D"/>
    <w:rsid w:val="00F80A6C"/>
    <w:rsid w:val="00F84853"/>
    <w:rsid w:val="00F855CB"/>
    <w:rsid w:val="00F924D8"/>
    <w:rsid w:val="00F93708"/>
    <w:rsid w:val="00F9421A"/>
    <w:rsid w:val="00F964A0"/>
    <w:rsid w:val="00F967D3"/>
    <w:rsid w:val="00F97BE9"/>
    <w:rsid w:val="00FA0551"/>
    <w:rsid w:val="00FA6FF5"/>
    <w:rsid w:val="00FB1B13"/>
    <w:rsid w:val="00FB3486"/>
    <w:rsid w:val="00FC022C"/>
    <w:rsid w:val="00FD594B"/>
    <w:rsid w:val="00FD60EA"/>
    <w:rsid w:val="00FD74BA"/>
    <w:rsid w:val="00FE0498"/>
    <w:rsid w:val="00FE26F1"/>
    <w:rsid w:val="00FE336D"/>
    <w:rsid w:val="00FE5007"/>
    <w:rsid w:val="00FE74DD"/>
    <w:rsid w:val="00FE7985"/>
    <w:rsid w:val="00FF3B61"/>
    <w:rsid w:val="00FF6AEE"/>
    <w:rsid w:val="1FC63E5C"/>
    <w:rsid w:val="24808722"/>
    <w:rsid w:val="32F85A9B"/>
    <w:rsid w:val="3A5DDF02"/>
    <w:rsid w:val="5C58841F"/>
    <w:rsid w:val="6B36A968"/>
    <w:rsid w:val="6D057A80"/>
    <w:rsid w:val="6F2775A0"/>
    <w:rsid w:val="703D1B42"/>
    <w:rsid w:val="7080E341"/>
    <w:rsid w:val="74537569"/>
    <w:rsid w:val="7A7AD01F"/>
    <w:rsid w:val="7DDF0A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1"/>
    <o:shapelayout v:ext="edit">
      <o:idmap v:ext="edit" data="1"/>
    </o:shapelayout>
  </w:shapeDefaults>
  <w:decimalSymbol w:val="."/>
  <w:listSeparator w:val=","/>
  <w14:docId w14:val="14E40106"/>
  <w15:docId w15:val="{1D8FC053-E421-4872-8C88-C92D7B75F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hubb Publico Text" w:eastAsia="Chubb Publico Text" w:hAnsi="Chubb Publico Text"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qFormat="1"/>
    <w:lsdException w:name="List Bullet" w:semiHidden="1" w:unhideWhenUsed="1"/>
    <w:lsdException w:name="List Number" w:semiHidden="1" w:unhideWhenUsed="1" w:qFormat="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iPriority="99" w:unhideWhenUsed="1"/>
    <w:lsdException w:name="Body Text First Indent 2" w:semiHidden="1" w:uiPriority="99"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64C"/>
    <w:pPr>
      <w:spacing w:after="230" w:line="230" w:lineRule="atLeast"/>
    </w:pPr>
    <w:rPr>
      <w:rFonts w:ascii="Georgia" w:hAnsi="Georgia"/>
      <w:noProof/>
      <w:spacing w:val="4"/>
      <w:sz w:val="21"/>
      <w:szCs w:val="22"/>
    </w:rPr>
  </w:style>
  <w:style w:type="paragraph" w:styleId="Heading1">
    <w:name w:val="heading 1"/>
    <w:aliases w:val="PA Chapter,h1,h11,h12,h13,h14,h15,h16,h17,Section,1,numbered indent 1,ni1,Section Title,Section Heading,Heading 1 - Do not use,Heading 1numbered,(Alt+1),H1,Head1,Head,Numbered,nu,Level 1 Head,Lev 1,Outline1,heading a,lev1,t1,Heading"/>
    <w:basedOn w:val="Normal"/>
    <w:next w:val="Normal"/>
    <w:link w:val="Heading1Char"/>
    <w:qFormat/>
    <w:rsid w:val="0001013D"/>
    <w:pPr>
      <w:keepNext/>
      <w:keepLines/>
      <w:numPr>
        <w:numId w:val="35"/>
      </w:numPr>
      <w:pBdr>
        <w:bottom w:val="single" w:sz="8" w:space="1" w:color="F49644"/>
      </w:pBdr>
      <w:spacing w:before="460"/>
      <w:outlineLvl w:val="0"/>
    </w:pPr>
    <w:rPr>
      <w:rFonts w:eastAsia="SimHei"/>
      <w:noProof w:val="0"/>
      <w:spacing w:val="0"/>
      <w:sz w:val="27"/>
      <w:szCs w:val="27"/>
    </w:rPr>
  </w:style>
  <w:style w:type="paragraph" w:styleId="Heading2">
    <w:name w:val="heading 2"/>
    <w:aliases w:val="Chapter,1.Seite,Sub Heading,PA Major Section,h2,h21,Major,H2,2,numbered indent 2,ni2,Reset numbering,Reset numbering1,Lev 2,Heading 2 Hidden,Proposal,Level 2 Heading,Numbered indent 2,Hanging 2 Indent,exercise,Heading 2 substyle,Outline2,A"/>
    <w:basedOn w:val="Normal"/>
    <w:next w:val="Normal"/>
    <w:link w:val="Heading2Char"/>
    <w:unhideWhenUsed/>
    <w:qFormat/>
    <w:rsid w:val="004009A3"/>
    <w:pPr>
      <w:numPr>
        <w:ilvl w:val="1"/>
        <w:numId w:val="35"/>
      </w:numPr>
      <w:pBdr>
        <w:bottom w:val="single" w:sz="4" w:space="1" w:color="4B4E53"/>
      </w:pBdr>
      <w:spacing w:before="230" w:after="115"/>
      <w:outlineLvl w:val="1"/>
    </w:pPr>
    <w:rPr>
      <w:rFonts w:eastAsia="Georgia"/>
      <w:noProof w:val="0"/>
      <w:spacing w:val="0"/>
    </w:rPr>
  </w:style>
  <w:style w:type="paragraph" w:styleId="Heading3">
    <w:name w:val="heading 3"/>
    <w:aliases w:val=" Char,Heading 3 Number"/>
    <w:basedOn w:val="Normal"/>
    <w:next w:val="Normal"/>
    <w:link w:val="Heading3Char"/>
    <w:unhideWhenUsed/>
    <w:qFormat/>
    <w:rsid w:val="004009A3"/>
    <w:pPr>
      <w:numPr>
        <w:ilvl w:val="2"/>
        <w:numId w:val="35"/>
      </w:numPr>
      <w:spacing w:before="230" w:after="80"/>
      <w:outlineLvl w:val="2"/>
    </w:pPr>
    <w:rPr>
      <w:rFonts w:eastAsia="Georgia"/>
      <w:i/>
      <w:noProof w:val="0"/>
      <w:spacing w:val="0"/>
    </w:rPr>
  </w:style>
  <w:style w:type="paragraph" w:styleId="Heading4">
    <w:name w:val="heading 4"/>
    <w:aliases w:val="Heading 4 Number"/>
    <w:basedOn w:val="Normal"/>
    <w:next w:val="Normal"/>
    <w:link w:val="Heading4Char"/>
    <w:unhideWhenUsed/>
    <w:qFormat/>
    <w:rsid w:val="006E71E1"/>
    <w:pPr>
      <w:keepNext/>
      <w:keepLines/>
      <w:numPr>
        <w:ilvl w:val="3"/>
        <w:numId w:val="35"/>
      </w:numPr>
      <w:spacing w:before="40" w:after="0"/>
      <w:outlineLvl w:val="3"/>
    </w:pPr>
    <w:rPr>
      <w:rFonts w:eastAsia="SimHei"/>
      <w:i/>
      <w:iCs/>
      <w:color w:val="008FA0"/>
    </w:rPr>
  </w:style>
  <w:style w:type="paragraph" w:styleId="Heading5">
    <w:name w:val="heading 5"/>
    <w:aliases w:val="PA Pico Section,Blank 1,Appendix A to X,T:,h5,Lev 5,a-head line,secx n.n.n.n,H5,Level 3 - i,Heading 5 -use rarely,Heading 5 Number"/>
    <w:basedOn w:val="Normal"/>
    <w:next w:val="Normal"/>
    <w:link w:val="Heading5Char"/>
    <w:unhideWhenUsed/>
    <w:qFormat/>
    <w:rsid w:val="006E71E1"/>
    <w:pPr>
      <w:keepNext/>
      <w:keepLines/>
      <w:numPr>
        <w:ilvl w:val="4"/>
        <w:numId w:val="35"/>
      </w:numPr>
      <w:spacing w:before="40" w:after="0"/>
      <w:outlineLvl w:val="4"/>
    </w:pPr>
    <w:rPr>
      <w:rFonts w:eastAsia="SimHei"/>
      <w:color w:val="008FA0"/>
    </w:rPr>
  </w:style>
  <w:style w:type="paragraph" w:styleId="Heading6">
    <w:name w:val="heading 6"/>
    <w:aliases w:val="PA Appendix,Blank 2,Sub sub sub sub heading,Bullet list,2 column,h6,Legal Level 1.,cnp,Caption number (page-wide),Tables,T1,Procedures,Heading 6 Number"/>
    <w:basedOn w:val="Normal"/>
    <w:next w:val="Normal"/>
    <w:link w:val="Heading6Char"/>
    <w:unhideWhenUsed/>
    <w:qFormat/>
    <w:rsid w:val="006E71E1"/>
    <w:pPr>
      <w:keepNext/>
      <w:keepLines/>
      <w:numPr>
        <w:ilvl w:val="5"/>
        <w:numId w:val="35"/>
      </w:numPr>
      <w:spacing w:before="40" w:after="0"/>
      <w:outlineLvl w:val="5"/>
    </w:pPr>
    <w:rPr>
      <w:rFonts w:eastAsia="SimHei"/>
      <w:color w:val="005F6A"/>
    </w:rPr>
  </w:style>
  <w:style w:type="paragraph" w:styleId="Heading7">
    <w:name w:val="heading 7"/>
    <w:aliases w:val="PA Appendix Major,Blank 3,Appendix Heading,App Head,App heading,letter list,lettered list,Appendix,Legal Level 1.1.,cnc,Caption number (column-wide),L7,don't use,Heading 7 Number"/>
    <w:basedOn w:val="Normal"/>
    <w:next w:val="Normal"/>
    <w:link w:val="Heading7Char"/>
    <w:unhideWhenUsed/>
    <w:qFormat/>
    <w:rsid w:val="006E71E1"/>
    <w:pPr>
      <w:keepNext/>
      <w:keepLines/>
      <w:numPr>
        <w:ilvl w:val="6"/>
        <w:numId w:val="35"/>
      </w:numPr>
      <w:spacing w:before="40" w:after="0"/>
      <w:outlineLvl w:val="6"/>
    </w:pPr>
    <w:rPr>
      <w:rFonts w:eastAsia="SimHei"/>
      <w:i/>
      <w:iCs/>
      <w:color w:val="005F6A"/>
    </w:rPr>
  </w:style>
  <w:style w:type="paragraph" w:styleId="Heading8">
    <w:name w:val="heading 8"/>
    <w:aliases w:val="PA Appendix Minor,Blank 4,Appendix1,Legal Level 1.1.1.,_don't use"/>
    <w:basedOn w:val="Normal"/>
    <w:next w:val="Normal"/>
    <w:link w:val="Heading8Char"/>
    <w:unhideWhenUsed/>
    <w:qFormat/>
    <w:rsid w:val="006E71E1"/>
    <w:pPr>
      <w:keepNext/>
      <w:keepLines/>
      <w:numPr>
        <w:ilvl w:val="7"/>
        <w:numId w:val="35"/>
      </w:numPr>
      <w:spacing w:before="40" w:after="0"/>
      <w:outlineLvl w:val="7"/>
    </w:pPr>
    <w:rPr>
      <w:rFonts w:eastAsia="SimHei"/>
      <w:color w:val="272727"/>
      <w:szCs w:val="21"/>
    </w:rPr>
  </w:style>
  <w:style w:type="paragraph" w:styleId="Heading9">
    <w:name w:val="heading 9"/>
    <w:aliases w:val="App Heading,Blank 5,appendix,App1,Figure Heading,FH,Appendix2,Legal Level 1.1.1.1.,Heading 9 (Don't Use)"/>
    <w:basedOn w:val="Normal"/>
    <w:next w:val="Normal"/>
    <w:link w:val="Heading9Char"/>
    <w:unhideWhenUsed/>
    <w:qFormat/>
    <w:rsid w:val="006E71E1"/>
    <w:pPr>
      <w:keepNext/>
      <w:keepLines/>
      <w:numPr>
        <w:ilvl w:val="8"/>
        <w:numId w:val="35"/>
      </w:numPr>
      <w:spacing w:before="40" w:after="0"/>
      <w:outlineLvl w:val="8"/>
    </w:pPr>
    <w:rPr>
      <w:rFonts w:eastAsia="SimHei"/>
      <w:i/>
      <w:iCs/>
      <w:color w:val="272727"/>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40181"/>
    <w:pPr>
      <w:tabs>
        <w:tab w:val="center" w:pos="4513"/>
        <w:tab w:val="right" w:pos="9026"/>
      </w:tabs>
      <w:spacing w:after="0"/>
    </w:pPr>
  </w:style>
  <w:style w:type="character" w:customStyle="1" w:styleId="HeaderChar">
    <w:name w:val="Header Char"/>
    <w:basedOn w:val="DefaultParagraphFont"/>
    <w:link w:val="Header"/>
    <w:rsid w:val="00640181"/>
  </w:style>
  <w:style w:type="paragraph" w:styleId="Footer">
    <w:name w:val="footer"/>
    <w:basedOn w:val="Normal"/>
    <w:link w:val="FooterChar"/>
    <w:uiPriority w:val="99"/>
    <w:unhideWhenUsed/>
    <w:rsid w:val="00640181"/>
    <w:pPr>
      <w:tabs>
        <w:tab w:val="center" w:pos="4513"/>
        <w:tab w:val="right" w:pos="9026"/>
      </w:tabs>
      <w:spacing w:after="0"/>
    </w:pPr>
  </w:style>
  <w:style w:type="character" w:customStyle="1" w:styleId="FooterChar">
    <w:name w:val="Footer Char"/>
    <w:basedOn w:val="DefaultParagraphFont"/>
    <w:link w:val="Footer"/>
    <w:uiPriority w:val="99"/>
    <w:rsid w:val="00640181"/>
  </w:style>
  <w:style w:type="table" w:styleId="TableGrid">
    <w:name w:val="Table Grid"/>
    <w:basedOn w:val="TableNormal"/>
    <w:rsid w:val="00640181"/>
    <w:rPr>
      <w:rFonts w:eastAsia="Times New Roman"/>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pTitle">
    <w:name w:val="Top Title"/>
    <w:basedOn w:val="Normal"/>
    <w:qFormat/>
    <w:rsid w:val="002078FD"/>
    <w:pPr>
      <w:keepNext/>
      <w:spacing w:after="0" w:line="264" w:lineRule="auto"/>
      <w:ind w:right="979"/>
    </w:pPr>
    <w:rPr>
      <w:rFonts w:eastAsia="Times New Roman"/>
      <w:bCs/>
      <w:sz w:val="36"/>
      <w:szCs w:val="36"/>
      <w:lang w:eastAsia="ja-JP"/>
    </w:rPr>
  </w:style>
  <w:style w:type="paragraph" w:customStyle="1" w:styleId="Topaddress">
    <w:name w:val="Top address"/>
    <w:basedOn w:val="Normal"/>
    <w:qFormat/>
    <w:rsid w:val="00640181"/>
    <w:pPr>
      <w:widowControl w:val="0"/>
      <w:autoSpaceDE w:val="0"/>
      <w:autoSpaceDN w:val="0"/>
      <w:adjustRightInd w:val="0"/>
      <w:spacing w:after="0" w:line="288" w:lineRule="auto"/>
      <w:textAlignment w:val="center"/>
    </w:pPr>
    <w:rPr>
      <w:rFonts w:eastAsia="Times New Roman" w:cs="PublicoText-Roman"/>
      <w:color w:val="000000"/>
      <w:sz w:val="18"/>
      <w:szCs w:val="18"/>
      <w:lang w:eastAsia="ja-JP"/>
    </w:rPr>
  </w:style>
  <w:style w:type="table" w:customStyle="1" w:styleId="GridTable41">
    <w:name w:val="Grid Table 41"/>
    <w:basedOn w:val="TableNormal"/>
    <w:uiPriority w:val="49"/>
    <w:rsid w:val="00724E6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21">
    <w:name w:val="Plain Table 21"/>
    <w:basedOn w:val="TableNormal"/>
    <w:uiPriority w:val="42"/>
    <w:rsid w:val="005E76DB"/>
    <w:pPr>
      <w:spacing w:line="312" w:lineRule="auto"/>
    </w:pPr>
    <w:tblPr>
      <w:tblStyleRowBandSize w:val="1"/>
      <w:tblStyleColBandSize w:val="1"/>
      <w:tblBorders>
        <w:top w:val="single" w:sz="4" w:space="0" w:color="auto"/>
        <w:bottom w:val="single" w:sz="4" w:space="0" w:color="auto"/>
        <w:insideH w:val="single" w:sz="4" w:space="0" w:color="auto"/>
      </w:tblBorders>
      <w:tblCellMar>
        <w:left w:w="28" w:type="dxa"/>
        <w:right w:w="28" w:type="dxa"/>
      </w:tblCellMar>
    </w:tblPr>
    <w:tcPr>
      <w:vAlign w:val="center"/>
    </w:tcPr>
    <w:tblStylePr w:type="firstRow">
      <w:rPr>
        <w:b/>
        <w:bCs/>
      </w:rPr>
      <w:tblPr/>
      <w:tcPr>
        <w:tcBorders>
          <w:top w:val="single" w:sz="4" w:space="0" w:color="auto"/>
          <w:left w:val="nil"/>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firstCol">
      <w:rPr>
        <w:b w:val="0"/>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98776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enderAddress">
    <w:name w:val="Sender_Address"/>
    <w:basedOn w:val="Normal"/>
    <w:rsid w:val="0009614E"/>
    <w:pPr>
      <w:framePr w:hSpace="142" w:wrap="around" w:vAnchor="page" w:hAnchor="page" w:x="3403" w:y="852"/>
      <w:spacing w:after="0" w:line="200" w:lineRule="exact"/>
    </w:pPr>
    <w:rPr>
      <w:sz w:val="16"/>
      <w:szCs w:val="16"/>
    </w:rPr>
  </w:style>
  <w:style w:type="paragraph" w:styleId="ListParagraph">
    <w:name w:val="List Paragraph"/>
    <w:aliases w:val="TOC style,lp1,Content,Use Case List Paragraph,Body Bullet,List Paragraph1,Heading2,List Paragraph Char Char,Figure_name,Bulleted Text,Bullet for no #'s,B1,bu1,bu1 + Before:  0 pt,After:  6 pt,Heading 2 + Verdana,11 pt,Not Italic,Head3"/>
    <w:basedOn w:val="Normal"/>
    <w:link w:val="ListParagraphChar"/>
    <w:uiPriority w:val="34"/>
    <w:qFormat/>
    <w:rsid w:val="004009A3"/>
    <w:pPr>
      <w:numPr>
        <w:numId w:val="1"/>
      </w:numPr>
      <w:contextualSpacing/>
    </w:pPr>
    <w:rPr>
      <w:rFonts w:eastAsia="Georgia"/>
      <w:noProof w:val="0"/>
      <w:spacing w:val="0"/>
    </w:rPr>
  </w:style>
  <w:style w:type="paragraph" w:styleId="NoSpacing">
    <w:name w:val="No Spacing"/>
    <w:basedOn w:val="Normal"/>
    <w:link w:val="NoSpacingChar"/>
    <w:uiPriority w:val="1"/>
    <w:qFormat/>
    <w:rsid w:val="002C6D50"/>
    <w:pPr>
      <w:spacing w:after="0"/>
    </w:pPr>
  </w:style>
  <w:style w:type="character" w:customStyle="1" w:styleId="Heading1Char">
    <w:name w:val="Heading 1 Char"/>
    <w:aliases w:val="PA Chapter Char,h1 Char,h11 Char,h12 Char,h13 Char,h14 Char,h15 Char,h16 Char,h17 Char,Section Char,1 Char,numbered indent 1 Char,ni1 Char,Section Title Char,Section Heading Char,Heading 1 - Do not use Char,Heading 1numbered Char,H1 Char"/>
    <w:link w:val="Heading1"/>
    <w:rsid w:val="0001013D"/>
    <w:rPr>
      <w:rFonts w:ascii="Georgia" w:eastAsia="SimHei" w:hAnsi="Georgia"/>
      <w:sz w:val="27"/>
      <w:szCs w:val="27"/>
    </w:rPr>
  </w:style>
  <w:style w:type="character" w:customStyle="1" w:styleId="Heading2Char">
    <w:name w:val="Heading 2 Char"/>
    <w:aliases w:val="Chapter Char,1.Seite Char,Sub Heading Char,PA Major Section Char,h2 Char,h21 Char,Major Char,H2 Char,2 Char,numbered indent 2 Char,ni2 Char,Reset numbering Char,Reset numbering1 Char,Lev 2 Char,Heading 2 Hidden Char,Proposal Char,A Char"/>
    <w:link w:val="Heading2"/>
    <w:rsid w:val="004009A3"/>
    <w:rPr>
      <w:rFonts w:ascii="Georgia" w:eastAsia="Georgia" w:hAnsi="Georgia"/>
      <w:sz w:val="21"/>
      <w:szCs w:val="22"/>
    </w:rPr>
  </w:style>
  <w:style w:type="paragraph" w:styleId="Title">
    <w:name w:val="Title"/>
    <w:basedOn w:val="Normal"/>
    <w:next w:val="Normal"/>
    <w:link w:val="TitleChar"/>
    <w:uiPriority w:val="10"/>
    <w:rsid w:val="002078FD"/>
    <w:pPr>
      <w:spacing w:after="0" w:line="240" w:lineRule="auto"/>
      <w:contextualSpacing/>
    </w:pPr>
    <w:rPr>
      <w:rFonts w:eastAsia="SimHei"/>
      <w:spacing w:val="-10"/>
      <w:kern w:val="28"/>
      <w:sz w:val="56"/>
      <w:szCs w:val="56"/>
    </w:rPr>
  </w:style>
  <w:style w:type="character" w:customStyle="1" w:styleId="TitleChar">
    <w:name w:val="Title Char"/>
    <w:link w:val="Title"/>
    <w:uiPriority w:val="10"/>
    <w:rsid w:val="002078FD"/>
    <w:rPr>
      <w:rFonts w:ascii="Georgia" w:eastAsia="SimHei" w:hAnsi="Georgia" w:cs="Times New Roman"/>
      <w:noProof/>
      <w:spacing w:val="-10"/>
      <w:kern w:val="28"/>
      <w:sz w:val="56"/>
      <w:szCs w:val="56"/>
      <w:lang w:val="de-CH"/>
    </w:rPr>
  </w:style>
  <w:style w:type="paragraph" w:styleId="Subtitle">
    <w:name w:val="Subtitle"/>
    <w:basedOn w:val="Normal"/>
    <w:next w:val="Normal"/>
    <w:link w:val="SubtitleChar"/>
    <w:uiPriority w:val="11"/>
    <w:rsid w:val="002078FD"/>
    <w:pPr>
      <w:numPr>
        <w:ilvl w:val="1"/>
      </w:numPr>
      <w:spacing w:after="160"/>
    </w:pPr>
    <w:rPr>
      <w:rFonts w:eastAsia="SimSun"/>
      <w:color w:val="5A5A5A"/>
      <w:spacing w:val="15"/>
      <w:sz w:val="22"/>
    </w:rPr>
  </w:style>
  <w:style w:type="character" w:customStyle="1" w:styleId="SubtitleChar">
    <w:name w:val="Subtitle Char"/>
    <w:link w:val="Subtitle"/>
    <w:uiPriority w:val="11"/>
    <w:rsid w:val="002078FD"/>
    <w:rPr>
      <w:rFonts w:ascii="Georgia" w:eastAsia="SimSun" w:hAnsi="Georgia" w:cs="Times New Roman"/>
      <w:noProof/>
      <w:color w:val="5A5A5A"/>
      <w:spacing w:val="15"/>
      <w:sz w:val="22"/>
      <w:szCs w:val="22"/>
      <w:lang w:val="de-CH"/>
    </w:rPr>
  </w:style>
  <w:style w:type="character" w:customStyle="1" w:styleId="Heading3Char">
    <w:name w:val="Heading 3 Char"/>
    <w:aliases w:val=" Char Char,Heading 3 Number Char"/>
    <w:link w:val="Heading3"/>
    <w:rsid w:val="004009A3"/>
    <w:rPr>
      <w:rFonts w:ascii="Georgia" w:eastAsia="Georgia" w:hAnsi="Georgia"/>
      <w:i/>
      <w:sz w:val="21"/>
      <w:szCs w:val="22"/>
    </w:rPr>
  </w:style>
  <w:style w:type="paragraph" w:styleId="BalloonText">
    <w:name w:val="Balloon Text"/>
    <w:basedOn w:val="Normal"/>
    <w:link w:val="BalloonTextChar"/>
    <w:unhideWhenUsed/>
    <w:rsid w:val="006E71E1"/>
    <w:pPr>
      <w:spacing w:after="0" w:line="240" w:lineRule="auto"/>
    </w:pPr>
    <w:rPr>
      <w:rFonts w:ascii="Segoe UI" w:hAnsi="Segoe UI" w:cs="Segoe UI"/>
      <w:sz w:val="18"/>
      <w:szCs w:val="18"/>
    </w:rPr>
  </w:style>
  <w:style w:type="character" w:customStyle="1" w:styleId="BalloonTextChar">
    <w:name w:val="Balloon Text Char"/>
    <w:link w:val="BalloonText"/>
    <w:rsid w:val="006E71E1"/>
    <w:rPr>
      <w:rFonts w:ascii="Segoe UI" w:hAnsi="Segoe UI" w:cs="Segoe UI"/>
      <w:noProof/>
      <w:spacing w:val="4"/>
      <w:sz w:val="18"/>
      <w:szCs w:val="18"/>
    </w:rPr>
  </w:style>
  <w:style w:type="paragraph" w:styleId="Bibliography">
    <w:name w:val="Bibliography"/>
    <w:basedOn w:val="Normal"/>
    <w:next w:val="Normal"/>
    <w:uiPriority w:val="37"/>
    <w:semiHidden/>
    <w:unhideWhenUsed/>
    <w:rsid w:val="006E71E1"/>
  </w:style>
  <w:style w:type="paragraph" w:styleId="BlockText">
    <w:name w:val="Block Text"/>
    <w:basedOn w:val="Normal"/>
    <w:unhideWhenUsed/>
    <w:rsid w:val="006E71E1"/>
    <w:pPr>
      <w:pBdr>
        <w:top w:val="single" w:sz="2" w:space="10" w:color="01C1D6"/>
        <w:left w:val="single" w:sz="2" w:space="10" w:color="01C1D6"/>
        <w:bottom w:val="single" w:sz="2" w:space="10" w:color="01C1D6"/>
        <w:right w:val="single" w:sz="2" w:space="10" w:color="01C1D6"/>
      </w:pBdr>
      <w:ind w:left="1152" w:right="1152"/>
    </w:pPr>
    <w:rPr>
      <w:rFonts w:eastAsia="SimSun"/>
      <w:i/>
      <w:iCs/>
      <w:color w:val="01C1D6"/>
    </w:rPr>
  </w:style>
  <w:style w:type="paragraph" w:styleId="BodyText">
    <w:name w:val="Body Text"/>
    <w:basedOn w:val="Normal"/>
    <w:link w:val="BodyTextChar"/>
    <w:unhideWhenUsed/>
    <w:rsid w:val="006E71E1"/>
    <w:pPr>
      <w:spacing w:after="120"/>
    </w:pPr>
  </w:style>
  <w:style w:type="character" w:customStyle="1" w:styleId="BodyTextChar">
    <w:name w:val="Body Text Char"/>
    <w:link w:val="BodyText"/>
    <w:rsid w:val="006E71E1"/>
    <w:rPr>
      <w:rFonts w:ascii="Georgia" w:hAnsi="Georgia"/>
      <w:noProof/>
      <w:spacing w:val="4"/>
      <w:sz w:val="21"/>
      <w:szCs w:val="22"/>
    </w:rPr>
  </w:style>
  <w:style w:type="paragraph" w:styleId="BodyText2">
    <w:name w:val="Body Text 2"/>
    <w:basedOn w:val="Normal"/>
    <w:link w:val="BodyText2Char"/>
    <w:unhideWhenUsed/>
    <w:rsid w:val="006E71E1"/>
    <w:pPr>
      <w:spacing w:after="120" w:line="480" w:lineRule="auto"/>
    </w:pPr>
  </w:style>
  <w:style w:type="character" w:customStyle="1" w:styleId="BodyText2Char">
    <w:name w:val="Body Text 2 Char"/>
    <w:link w:val="BodyText2"/>
    <w:rsid w:val="006E71E1"/>
    <w:rPr>
      <w:rFonts w:ascii="Georgia" w:hAnsi="Georgia"/>
      <w:noProof/>
      <w:spacing w:val="4"/>
      <w:sz w:val="21"/>
      <w:szCs w:val="22"/>
    </w:rPr>
  </w:style>
  <w:style w:type="paragraph" w:styleId="BodyText3">
    <w:name w:val="Body Text 3"/>
    <w:basedOn w:val="Normal"/>
    <w:link w:val="BodyText3Char"/>
    <w:unhideWhenUsed/>
    <w:rsid w:val="006E71E1"/>
    <w:pPr>
      <w:spacing w:after="120"/>
    </w:pPr>
    <w:rPr>
      <w:sz w:val="16"/>
      <w:szCs w:val="16"/>
    </w:rPr>
  </w:style>
  <w:style w:type="character" w:customStyle="1" w:styleId="BodyText3Char">
    <w:name w:val="Body Text 3 Char"/>
    <w:link w:val="BodyText3"/>
    <w:rsid w:val="006E71E1"/>
    <w:rPr>
      <w:rFonts w:ascii="Georgia" w:hAnsi="Georgia"/>
      <w:noProof/>
      <w:spacing w:val="4"/>
      <w:sz w:val="16"/>
      <w:szCs w:val="16"/>
    </w:rPr>
  </w:style>
  <w:style w:type="paragraph" w:styleId="BodyTextFirstIndent">
    <w:name w:val="Body Text First Indent"/>
    <w:basedOn w:val="BodyText"/>
    <w:link w:val="BodyTextFirstIndentChar"/>
    <w:uiPriority w:val="99"/>
    <w:semiHidden/>
    <w:unhideWhenUsed/>
    <w:rsid w:val="006E71E1"/>
    <w:pPr>
      <w:spacing w:after="230"/>
      <w:ind w:firstLine="360"/>
    </w:pPr>
  </w:style>
  <w:style w:type="character" w:customStyle="1" w:styleId="BodyTextFirstIndentChar">
    <w:name w:val="Body Text First Indent Char"/>
    <w:link w:val="BodyTextFirstIndent"/>
    <w:uiPriority w:val="99"/>
    <w:semiHidden/>
    <w:rsid w:val="006E71E1"/>
    <w:rPr>
      <w:rFonts w:ascii="Georgia" w:hAnsi="Georgia"/>
      <w:noProof/>
      <w:spacing w:val="4"/>
      <w:sz w:val="21"/>
      <w:szCs w:val="22"/>
    </w:rPr>
  </w:style>
  <w:style w:type="paragraph" w:styleId="BodyTextIndent">
    <w:name w:val="Body Text Indent"/>
    <w:basedOn w:val="Normal"/>
    <w:link w:val="BodyTextIndentChar"/>
    <w:semiHidden/>
    <w:unhideWhenUsed/>
    <w:rsid w:val="006E71E1"/>
    <w:pPr>
      <w:spacing w:after="120"/>
      <w:ind w:left="283"/>
    </w:pPr>
  </w:style>
  <w:style w:type="character" w:customStyle="1" w:styleId="BodyTextIndentChar">
    <w:name w:val="Body Text Indent Char"/>
    <w:link w:val="BodyTextIndent"/>
    <w:semiHidden/>
    <w:rsid w:val="006E71E1"/>
    <w:rPr>
      <w:rFonts w:ascii="Georgia" w:hAnsi="Georgia"/>
      <w:noProof/>
      <w:spacing w:val="4"/>
      <w:sz w:val="21"/>
      <w:szCs w:val="22"/>
    </w:rPr>
  </w:style>
  <w:style w:type="paragraph" w:styleId="BodyTextFirstIndent2">
    <w:name w:val="Body Text First Indent 2"/>
    <w:basedOn w:val="BodyTextIndent"/>
    <w:link w:val="BodyTextFirstIndent2Char"/>
    <w:uiPriority w:val="99"/>
    <w:semiHidden/>
    <w:unhideWhenUsed/>
    <w:rsid w:val="006E71E1"/>
    <w:pPr>
      <w:spacing w:after="230"/>
      <w:ind w:left="360" w:firstLine="360"/>
    </w:pPr>
  </w:style>
  <w:style w:type="character" w:customStyle="1" w:styleId="BodyTextFirstIndent2Char">
    <w:name w:val="Body Text First Indent 2 Char"/>
    <w:link w:val="BodyTextFirstIndent2"/>
    <w:uiPriority w:val="99"/>
    <w:semiHidden/>
    <w:rsid w:val="006E71E1"/>
    <w:rPr>
      <w:rFonts w:ascii="Georgia" w:hAnsi="Georgia"/>
      <w:noProof/>
      <w:spacing w:val="4"/>
      <w:sz w:val="21"/>
      <w:szCs w:val="22"/>
    </w:rPr>
  </w:style>
  <w:style w:type="paragraph" w:styleId="BodyTextIndent2">
    <w:name w:val="Body Text Indent 2"/>
    <w:basedOn w:val="Normal"/>
    <w:link w:val="BodyTextIndent2Char"/>
    <w:unhideWhenUsed/>
    <w:rsid w:val="006E71E1"/>
    <w:pPr>
      <w:spacing w:after="120" w:line="480" w:lineRule="auto"/>
      <w:ind w:left="283"/>
    </w:pPr>
  </w:style>
  <w:style w:type="character" w:customStyle="1" w:styleId="BodyTextIndent2Char">
    <w:name w:val="Body Text Indent 2 Char"/>
    <w:link w:val="BodyTextIndent2"/>
    <w:rsid w:val="006E71E1"/>
    <w:rPr>
      <w:rFonts w:ascii="Georgia" w:hAnsi="Georgia"/>
      <w:noProof/>
      <w:spacing w:val="4"/>
      <w:sz w:val="21"/>
      <w:szCs w:val="22"/>
    </w:rPr>
  </w:style>
  <w:style w:type="paragraph" w:styleId="BodyTextIndent3">
    <w:name w:val="Body Text Indent 3"/>
    <w:basedOn w:val="Normal"/>
    <w:link w:val="BodyTextIndent3Char"/>
    <w:unhideWhenUsed/>
    <w:rsid w:val="006E71E1"/>
    <w:pPr>
      <w:spacing w:after="120"/>
      <w:ind w:left="283"/>
    </w:pPr>
    <w:rPr>
      <w:sz w:val="16"/>
      <w:szCs w:val="16"/>
    </w:rPr>
  </w:style>
  <w:style w:type="character" w:customStyle="1" w:styleId="BodyTextIndent3Char">
    <w:name w:val="Body Text Indent 3 Char"/>
    <w:link w:val="BodyTextIndent3"/>
    <w:rsid w:val="006E71E1"/>
    <w:rPr>
      <w:rFonts w:ascii="Georgia" w:hAnsi="Georgia"/>
      <w:noProof/>
      <w:spacing w:val="4"/>
      <w:sz w:val="16"/>
      <w:szCs w:val="16"/>
    </w:rPr>
  </w:style>
  <w:style w:type="character" w:styleId="BookTitle">
    <w:name w:val="Book Title"/>
    <w:uiPriority w:val="33"/>
    <w:rsid w:val="006E71E1"/>
    <w:rPr>
      <w:b/>
      <w:bCs/>
      <w:i/>
      <w:iCs/>
      <w:spacing w:val="5"/>
    </w:rPr>
  </w:style>
  <w:style w:type="paragraph" w:styleId="Caption">
    <w:name w:val="caption"/>
    <w:basedOn w:val="Normal"/>
    <w:next w:val="Normal"/>
    <w:unhideWhenUsed/>
    <w:qFormat/>
    <w:rsid w:val="006E71E1"/>
    <w:pPr>
      <w:spacing w:after="200" w:line="240" w:lineRule="auto"/>
    </w:pPr>
    <w:rPr>
      <w:i/>
      <w:iCs/>
      <w:color w:val="4B4E53"/>
      <w:sz w:val="18"/>
      <w:szCs w:val="18"/>
    </w:rPr>
  </w:style>
  <w:style w:type="paragraph" w:styleId="Closing">
    <w:name w:val="Closing"/>
    <w:basedOn w:val="Normal"/>
    <w:link w:val="ClosingChar"/>
    <w:semiHidden/>
    <w:unhideWhenUsed/>
    <w:rsid w:val="006E71E1"/>
    <w:pPr>
      <w:spacing w:after="0" w:line="240" w:lineRule="auto"/>
      <w:ind w:left="4252"/>
    </w:pPr>
  </w:style>
  <w:style w:type="character" w:customStyle="1" w:styleId="ClosingChar">
    <w:name w:val="Closing Char"/>
    <w:link w:val="Closing"/>
    <w:semiHidden/>
    <w:rsid w:val="006E71E1"/>
    <w:rPr>
      <w:rFonts w:ascii="Georgia" w:hAnsi="Georgia"/>
      <w:noProof/>
      <w:spacing w:val="4"/>
      <w:sz w:val="21"/>
      <w:szCs w:val="22"/>
    </w:rPr>
  </w:style>
  <w:style w:type="table" w:styleId="ColorfulGrid">
    <w:name w:val="Colorful Grid"/>
    <w:basedOn w:val="TableNormal"/>
    <w:uiPriority w:val="73"/>
    <w:semiHidden/>
    <w:unhideWhenUsed/>
    <w:rsid w:val="006E71E1"/>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semiHidden/>
    <w:unhideWhenUsed/>
    <w:rsid w:val="006E71E1"/>
    <w:rPr>
      <w:color w:val="000000"/>
    </w:rPr>
    <w:tblPr>
      <w:tblStyleRowBandSize w:val="1"/>
      <w:tblStyleColBandSize w:val="1"/>
      <w:tblBorders>
        <w:insideH w:val="single" w:sz="4" w:space="0" w:color="FFFFFF"/>
      </w:tblBorders>
    </w:tblPr>
    <w:tcPr>
      <w:shd w:val="clear" w:color="auto" w:fill="C4F8FE"/>
    </w:tcPr>
    <w:tblStylePr w:type="firstRow">
      <w:rPr>
        <w:b/>
        <w:bCs/>
      </w:rPr>
      <w:tblPr/>
      <w:tcPr>
        <w:shd w:val="clear" w:color="auto" w:fill="89F2FE"/>
      </w:tcPr>
    </w:tblStylePr>
    <w:tblStylePr w:type="lastRow">
      <w:rPr>
        <w:b/>
        <w:bCs/>
        <w:color w:val="000000"/>
      </w:rPr>
      <w:tblPr/>
      <w:tcPr>
        <w:shd w:val="clear" w:color="auto" w:fill="89F2FE"/>
      </w:tcPr>
    </w:tblStylePr>
    <w:tblStylePr w:type="firstCol">
      <w:rPr>
        <w:color w:val="FFFFFF"/>
      </w:rPr>
      <w:tblPr/>
      <w:tcPr>
        <w:shd w:val="clear" w:color="auto" w:fill="008FA0"/>
      </w:tcPr>
    </w:tblStylePr>
    <w:tblStylePr w:type="lastCol">
      <w:rPr>
        <w:color w:val="FFFFFF"/>
      </w:rPr>
      <w:tblPr/>
      <w:tcPr>
        <w:shd w:val="clear" w:color="auto" w:fill="008FA0"/>
      </w:tcPr>
    </w:tblStylePr>
    <w:tblStylePr w:type="band1Vert">
      <w:tblPr/>
      <w:tcPr>
        <w:shd w:val="clear" w:color="auto" w:fill="6CEFFE"/>
      </w:tcPr>
    </w:tblStylePr>
    <w:tblStylePr w:type="band1Horz">
      <w:tblPr/>
      <w:tcPr>
        <w:shd w:val="clear" w:color="auto" w:fill="6CEFFE"/>
      </w:tcPr>
    </w:tblStylePr>
  </w:style>
  <w:style w:type="table" w:styleId="ColorfulGrid-Accent2">
    <w:name w:val="Colorful Grid Accent 2"/>
    <w:basedOn w:val="TableNormal"/>
    <w:uiPriority w:val="73"/>
    <w:semiHidden/>
    <w:unhideWhenUsed/>
    <w:rsid w:val="006E71E1"/>
    <w:rPr>
      <w:color w:val="000000"/>
    </w:rPr>
    <w:tblPr>
      <w:tblStyleRowBandSize w:val="1"/>
      <w:tblStyleColBandSize w:val="1"/>
      <w:tblBorders>
        <w:insideH w:val="single" w:sz="4" w:space="0" w:color="FFFFFF"/>
      </w:tblBorders>
    </w:tblPr>
    <w:tcPr>
      <w:shd w:val="clear" w:color="auto" w:fill="FFE0CC"/>
    </w:tcPr>
    <w:tblStylePr w:type="firstRow">
      <w:rPr>
        <w:b/>
        <w:bCs/>
      </w:rPr>
      <w:tblPr/>
      <w:tcPr>
        <w:shd w:val="clear" w:color="auto" w:fill="FFC199"/>
      </w:tcPr>
    </w:tblStylePr>
    <w:tblStylePr w:type="lastRow">
      <w:rPr>
        <w:b/>
        <w:bCs/>
        <w:color w:val="000000"/>
      </w:rPr>
      <w:tblPr/>
      <w:tcPr>
        <w:shd w:val="clear" w:color="auto" w:fill="FFC199"/>
      </w:tcPr>
    </w:tblStylePr>
    <w:tblStylePr w:type="firstCol">
      <w:rPr>
        <w:color w:val="FFFFFF"/>
      </w:rPr>
      <w:tblPr/>
      <w:tcPr>
        <w:shd w:val="clear" w:color="auto" w:fill="BF4C00"/>
      </w:tcPr>
    </w:tblStylePr>
    <w:tblStylePr w:type="lastCol">
      <w:rPr>
        <w:color w:val="FFFFFF"/>
      </w:rPr>
      <w:tblPr/>
      <w:tcPr>
        <w:shd w:val="clear" w:color="auto" w:fill="BF4C00"/>
      </w:tcPr>
    </w:tblStylePr>
    <w:tblStylePr w:type="band1Vert">
      <w:tblPr/>
      <w:tcPr>
        <w:shd w:val="clear" w:color="auto" w:fill="FFB280"/>
      </w:tcPr>
    </w:tblStylePr>
    <w:tblStylePr w:type="band1Horz">
      <w:tblPr/>
      <w:tcPr>
        <w:shd w:val="clear" w:color="auto" w:fill="FFB280"/>
      </w:tcPr>
    </w:tblStylePr>
  </w:style>
  <w:style w:type="table" w:styleId="ColorfulGrid-Accent3">
    <w:name w:val="Colorful Grid Accent 3"/>
    <w:basedOn w:val="TableNormal"/>
    <w:uiPriority w:val="73"/>
    <w:semiHidden/>
    <w:unhideWhenUsed/>
    <w:rsid w:val="006E71E1"/>
    <w:rPr>
      <w:color w:val="000000"/>
    </w:rPr>
    <w:tblPr>
      <w:tblStyleRowBandSize w:val="1"/>
      <w:tblStyleColBandSize w:val="1"/>
      <w:tblBorders>
        <w:insideH w:val="single" w:sz="4" w:space="0" w:color="FFFFFF"/>
      </w:tblBorders>
    </w:tblPr>
    <w:tcPr>
      <w:shd w:val="clear" w:color="auto" w:fill="E1D1F6"/>
    </w:tcPr>
    <w:tblStylePr w:type="firstRow">
      <w:rPr>
        <w:b/>
        <w:bCs/>
      </w:rPr>
      <w:tblPr/>
      <w:tcPr>
        <w:shd w:val="clear" w:color="auto" w:fill="C4A3ED"/>
      </w:tcPr>
    </w:tblStylePr>
    <w:tblStylePr w:type="lastRow">
      <w:rPr>
        <w:b/>
        <w:bCs/>
        <w:color w:val="000000"/>
      </w:rPr>
      <w:tblPr/>
      <w:tcPr>
        <w:shd w:val="clear" w:color="auto" w:fill="C4A3ED"/>
      </w:tcPr>
    </w:tblStylePr>
    <w:tblStylePr w:type="firstCol">
      <w:rPr>
        <w:color w:val="FFFFFF"/>
      </w:rPr>
      <w:tblPr/>
      <w:tcPr>
        <w:shd w:val="clear" w:color="auto" w:fill="521D93"/>
      </w:tcPr>
    </w:tblStylePr>
    <w:tblStylePr w:type="lastCol">
      <w:rPr>
        <w:color w:val="FFFFFF"/>
      </w:rPr>
      <w:tblPr/>
      <w:tcPr>
        <w:shd w:val="clear" w:color="auto" w:fill="521D93"/>
      </w:tcPr>
    </w:tblStylePr>
    <w:tblStylePr w:type="band1Vert">
      <w:tblPr/>
      <w:tcPr>
        <w:shd w:val="clear" w:color="auto" w:fill="B58CE8"/>
      </w:tcPr>
    </w:tblStylePr>
    <w:tblStylePr w:type="band1Horz">
      <w:tblPr/>
      <w:tcPr>
        <w:shd w:val="clear" w:color="auto" w:fill="B58CE8"/>
      </w:tcPr>
    </w:tblStylePr>
  </w:style>
  <w:style w:type="table" w:styleId="ColorfulGrid-Accent4">
    <w:name w:val="Colorful Grid Accent 4"/>
    <w:basedOn w:val="TableNormal"/>
    <w:uiPriority w:val="73"/>
    <w:semiHidden/>
    <w:unhideWhenUsed/>
    <w:rsid w:val="006E71E1"/>
    <w:rPr>
      <w:color w:val="000000"/>
    </w:rPr>
    <w:tblPr>
      <w:tblStyleRowBandSize w:val="1"/>
      <w:tblStyleColBandSize w:val="1"/>
      <w:tblBorders>
        <w:insideH w:val="single" w:sz="4" w:space="0" w:color="FFFFFF"/>
      </w:tblBorders>
    </w:tblPr>
    <w:tcPr>
      <w:shd w:val="clear" w:color="auto" w:fill="FFF0D0"/>
    </w:tcPr>
    <w:tblStylePr w:type="firstRow">
      <w:rPr>
        <w:b/>
        <w:bCs/>
      </w:rPr>
      <w:tblPr/>
      <w:tcPr>
        <w:shd w:val="clear" w:color="auto" w:fill="FFE1A2"/>
      </w:tcPr>
    </w:tblStylePr>
    <w:tblStylePr w:type="lastRow">
      <w:rPr>
        <w:b/>
        <w:bCs/>
        <w:color w:val="000000"/>
      </w:rPr>
      <w:tblPr/>
      <w:tcPr>
        <w:shd w:val="clear" w:color="auto" w:fill="FFE1A2"/>
      </w:tcPr>
    </w:tblStylePr>
    <w:tblStylePr w:type="firstCol">
      <w:rPr>
        <w:color w:val="FFFFFF"/>
      </w:rPr>
      <w:tblPr/>
      <w:tcPr>
        <w:shd w:val="clear" w:color="auto" w:fill="D08D00"/>
      </w:tcPr>
    </w:tblStylePr>
    <w:tblStylePr w:type="lastCol">
      <w:rPr>
        <w:color w:val="FFFFFF"/>
      </w:rPr>
      <w:tblPr/>
      <w:tcPr>
        <w:shd w:val="clear" w:color="auto" w:fill="D08D00"/>
      </w:tcPr>
    </w:tblStylePr>
    <w:tblStylePr w:type="band1Vert">
      <w:tblPr/>
      <w:tcPr>
        <w:shd w:val="clear" w:color="auto" w:fill="FFDA8B"/>
      </w:tcPr>
    </w:tblStylePr>
    <w:tblStylePr w:type="band1Horz">
      <w:tblPr/>
      <w:tcPr>
        <w:shd w:val="clear" w:color="auto" w:fill="FFDA8B"/>
      </w:tcPr>
    </w:tblStylePr>
  </w:style>
  <w:style w:type="table" w:styleId="ColorfulGrid-Accent5">
    <w:name w:val="Colorful Grid Accent 5"/>
    <w:basedOn w:val="TableNormal"/>
    <w:uiPriority w:val="73"/>
    <w:semiHidden/>
    <w:unhideWhenUsed/>
    <w:rsid w:val="006E71E1"/>
    <w:rPr>
      <w:color w:val="000000"/>
    </w:rPr>
    <w:tblPr>
      <w:tblStyleRowBandSize w:val="1"/>
      <w:tblStyleColBandSize w:val="1"/>
      <w:tblBorders>
        <w:insideH w:val="single" w:sz="4" w:space="0" w:color="FFFFFF"/>
      </w:tblBorders>
    </w:tblPr>
    <w:tcPr>
      <w:shd w:val="clear" w:color="auto" w:fill="FFCCEA"/>
    </w:tcPr>
    <w:tblStylePr w:type="firstRow">
      <w:rPr>
        <w:b/>
        <w:bCs/>
      </w:rPr>
      <w:tblPr/>
      <w:tcPr>
        <w:shd w:val="clear" w:color="auto" w:fill="FF99D5"/>
      </w:tcPr>
    </w:tblStylePr>
    <w:tblStylePr w:type="lastRow">
      <w:rPr>
        <w:b/>
        <w:bCs/>
        <w:color w:val="000000"/>
      </w:rPr>
      <w:tblPr/>
      <w:tcPr>
        <w:shd w:val="clear" w:color="auto" w:fill="FF99D5"/>
      </w:tcPr>
    </w:tblStylePr>
    <w:tblStylePr w:type="firstCol">
      <w:rPr>
        <w:color w:val="FFFFFF"/>
      </w:rPr>
      <w:tblPr/>
      <w:tcPr>
        <w:shd w:val="clear" w:color="auto" w:fill="BF0071"/>
      </w:tcPr>
    </w:tblStylePr>
    <w:tblStylePr w:type="lastCol">
      <w:rPr>
        <w:color w:val="FFFFFF"/>
      </w:rPr>
      <w:tblPr/>
      <w:tcPr>
        <w:shd w:val="clear" w:color="auto" w:fill="BF0071"/>
      </w:tcPr>
    </w:tblStylePr>
    <w:tblStylePr w:type="band1Vert">
      <w:tblPr/>
      <w:tcPr>
        <w:shd w:val="clear" w:color="auto" w:fill="FF80CB"/>
      </w:tcPr>
    </w:tblStylePr>
    <w:tblStylePr w:type="band1Horz">
      <w:tblPr/>
      <w:tcPr>
        <w:shd w:val="clear" w:color="auto" w:fill="FF80CB"/>
      </w:tcPr>
    </w:tblStylePr>
  </w:style>
  <w:style w:type="table" w:styleId="ColorfulGrid-Accent6">
    <w:name w:val="Colorful Grid Accent 6"/>
    <w:basedOn w:val="TableNormal"/>
    <w:uiPriority w:val="73"/>
    <w:semiHidden/>
    <w:unhideWhenUsed/>
    <w:rsid w:val="006E71E1"/>
    <w:rPr>
      <w:color w:val="000000"/>
    </w:rPr>
    <w:tblPr>
      <w:tblStyleRowBandSize w:val="1"/>
      <w:tblStyleColBandSize w:val="1"/>
      <w:tblBorders>
        <w:insideH w:val="single" w:sz="4" w:space="0" w:color="FFFFFF"/>
      </w:tblBorders>
    </w:tblPr>
    <w:tcPr>
      <w:shd w:val="clear" w:color="auto" w:fill="C2C0F8"/>
    </w:tcPr>
    <w:tblStylePr w:type="firstRow">
      <w:rPr>
        <w:b/>
        <w:bCs/>
      </w:rPr>
      <w:tblPr/>
      <w:tcPr>
        <w:shd w:val="clear" w:color="auto" w:fill="8681F2"/>
      </w:tcPr>
    </w:tblStylePr>
    <w:tblStylePr w:type="lastRow">
      <w:rPr>
        <w:b/>
        <w:bCs/>
        <w:color w:val="000000"/>
      </w:rPr>
      <w:tblPr/>
      <w:tcPr>
        <w:shd w:val="clear" w:color="auto" w:fill="8681F2"/>
      </w:tcPr>
    </w:tblStylePr>
    <w:tblStylePr w:type="firstCol">
      <w:rPr>
        <w:color w:val="FFFFFF"/>
      </w:rPr>
      <w:tblPr/>
      <w:tcPr>
        <w:shd w:val="clear" w:color="auto" w:fill="0F0B70"/>
      </w:tcPr>
    </w:tblStylePr>
    <w:tblStylePr w:type="lastCol">
      <w:rPr>
        <w:color w:val="FFFFFF"/>
      </w:rPr>
      <w:tblPr/>
      <w:tcPr>
        <w:shd w:val="clear" w:color="auto" w:fill="0F0B70"/>
      </w:tcPr>
    </w:tblStylePr>
    <w:tblStylePr w:type="band1Vert">
      <w:tblPr/>
      <w:tcPr>
        <w:shd w:val="clear" w:color="auto" w:fill="6862EF"/>
      </w:tcPr>
    </w:tblStylePr>
    <w:tblStylePr w:type="band1Horz">
      <w:tblPr/>
      <w:tcPr>
        <w:shd w:val="clear" w:color="auto" w:fill="6862EF"/>
      </w:tcPr>
    </w:tblStylePr>
  </w:style>
  <w:style w:type="table" w:styleId="ColorfulList">
    <w:name w:val="Colorful List"/>
    <w:basedOn w:val="TableNormal"/>
    <w:uiPriority w:val="72"/>
    <w:semiHidden/>
    <w:unhideWhenUsed/>
    <w:rsid w:val="006E71E1"/>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CC5100"/>
      </w:tcPr>
    </w:tblStylePr>
    <w:tblStylePr w:type="lastRow">
      <w:rPr>
        <w:b/>
        <w:bCs/>
        <w:color w:val="CC51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6E71E1"/>
    <w:rPr>
      <w:color w:val="000000"/>
    </w:rPr>
    <w:tblPr>
      <w:tblStyleRowBandSize w:val="1"/>
      <w:tblStyleColBandSize w:val="1"/>
    </w:tblPr>
    <w:tcPr>
      <w:shd w:val="clear" w:color="auto" w:fill="E2FCFF"/>
    </w:tcPr>
    <w:tblStylePr w:type="firstRow">
      <w:rPr>
        <w:b/>
        <w:bCs/>
        <w:color w:val="FFFFFF"/>
      </w:rPr>
      <w:tblPr/>
      <w:tcPr>
        <w:tcBorders>
          <w:bottom w:val="single" w:sz="12" w:space="0" w:color="FFFFFF"/>
        </w:tcBorders>
        <w:shd w:val="clear" w:color="auto" w:fill="CC5100"/>
      </w:tcPr>
    </w:tblStylePr>
    <w:tblStylePr w:type="lastRow">
      <w:rPr>
        <w:b/>
        <w:bCs/>
        <w:color w:val="CC51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F7FE"/>
      </w:tcPr>
    </w:tblStylePr>
    <w:tblStylePr w:type="band1Horz">
      <w:tblPr/>
      <w:tcPr>
        <w:shd w:val="clear" w:color="auto" w:fill="C4F8FE"/>
      </w:tcPr>
    </w:tblStylePr>
  </w:style>
  <w:style w:type="table" w:styleId="ColorfulList-Accent2">
    <w:name w:val="Colorful List Accent 2"/>
    <w:basedOn w:val="TableNormal"/>
    <w:uiPriority w:val="72"/>
    <w:semiHidden/>
    <w:unhideWhenUsed/>
    <w:rsid w:val="006E71E1"/>
    <w:rPr>
      <w:color w:val="000000"/>
    </w:rPr>
    <w:tblPr>
      <w:tblStyleRowBandSize w:val="1"/>
      <w:tblStyleColBandSize w:val="1"/>
    </w:tblPr>
    <w:tcPr>
      <w:shd w:val="clear" w:color="auto" w:fill="FFF0E6"/>
    </w:tcPr>
    <w:tblStylePr w:type="firstRow">
      <w:rPr>
        <w:b/>
        <w:bCs/>
        <w:color w:val="FFFFFF"/>
      </w:rPr>
      <w:tblPr/>
      <w:tcPr>
        <w:tcBorders>
          <w:bottom w:val="single" w:sz="12" w:space="0" w:color="FFFFFF"/>
        </w:tcBorders>
        <w:shd w:val="clear" w:color="auto" w:fill="CC5100"/>
      </w:tcPr>
    </w:tblStylePr>
    <w:tblStylePr w:type="lastRow">
      <w:rPr>
        <w:b/>
        <w:bCs/>
        <w:color w:val="CC51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cPr>
    </w:tblStylePr>
    <w:tblStylePr w:type="band1Horz">
      <w:tblPr/>
      <w:tcPr>
        <w:shd w:val="clear" w:color="auto" w:fill="FFE0CC"/>
      </w:tcPr>
    </w:tblStylePr>
  </w:style>
  <w:style w:type="table" w:styleId="ColorfulList-Accent3">
    <w:name w:val="Colorful List Accent 3"/>
    <w:basedOn w:val="TableNormal"/>
    <w:uiPriority w:val="72"/>
    <w:semiHidden/>
    <w:unhideWhenUsed/>
    <w:rsid w:val="006E71E1"/>
    <w:rPr>
      <w:color w:val="000000"/>
    </w:rPr>
    <w:tblPr>
      <w:tblStyleRowBandSize w:val="1"/>
      <w:tblStyleColBandSize w:val="1"/>
    </w:tblPr>
    <w:tcPr>
      <w:shd w:val="clear" w:color="auto" w:fill="F0E8FA"/>
    </w:tcPr>
    <w:tblStylePr w:type="firstRow">
      <w:rPr>
        <w:b/>
        <w:bCs/>
        <w:color w:val="FFFFFF"/>
      </w:rPr>
      <w:tblPr/>
      <w:tcPr>
        <w:tcBorders>
          <w:bottom w:val="single" w:sz="12" w:space="0" w:color="FFFFFF"/>
        </w:tcBorders>
        <w:shd w:val="clear" w:color="auto" w:fill="DE9700"/>
      </w:tcPr>
    </w:tblStylePr>
    <w:tblStylePr w:type="lastRow">
      <w:rPr>
        <w:b/>
        <w:bCs/>
        <w:color w:val="DE97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AC6F3"/>
      </w:tcPr>
    </w:tblStylePr>
    <w:tblStylePr w:type="band1Horz">
      <w:tblPr/>
      <w:tcPr>
        <w:shd w:val="clear" w:color="auto" w:fill="E1D1F6"/>
      </w:tcPr>
    </w:tblStylePr>
  </w:style>
  <w:style w:type="table" w:styleId="ColorfulList-Accent4">
    <w:name w:val="Colorful List Accent 4"/>
    <w:basedOn w:val="TableNormal"/>
    <w:uiPriority w:val="72"/>
    <w:semiHidden/>
    <w:unhideWhenUsed/>
    <w:rsid w:val="006E71E1"/>
    <w:rPr>
      <w:color w:val="000000"/>
    </w:rPr>
    <w:tblPr>
      <w:tblStyleRowBandSize w:val="1"/>
      <w:tblStyleColBandSize w:val="1"/>
    </w:tblPr>
    <w:tcPr>
      <w:shd w:val="clear" w:color="auto" w:fill="FFF7E8"/>
    </w:tcPr>
    <w:tblStylePr w:type="firstRow">
      <w:rPr>
        <w:b/>
        <w:bCs/>
        <w:color w:val="FFFFFF"/>
      </w:rPr>
      <w:tblPr/>
      <w:tcPr>
        <w:tcBorders>
          <w:bottom w:val="single" w:sz="12" w:space="0" w:color="FFFFFF"/>
        </w:tcBorders>
        <w:shd w:val="clear" w:color="auto" w:fill="571F9D"/>
      </w:tcPr>
    </w:tblStylePr>
    <w:tblStylePr w:type="lastRow">
      <w:rPr>
        <w:b/>
        <w:bCs/>
        <w:color w:val="571F9D"/>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CC5"/>
      </w:tcPr>
    </w:tblStylePr>
    <w:tblStylePr w:type="band1Horz">
      <w:tblPr/>
      <w:tcPr>
        <w:shd w:val="clear" w:color="auto" w:fill="FFF0D0"/>
      </w:tcPr>
    </w:tblStylePr>
  </w:style>
  <w:style w:type="table" w:styleId="ColorfulList-Accent5">
    <w:name w:val="Colorful List Accent 5"/>
    <w:basedOn w:val="TableNormal"/>
    <w:uiPriority w:val="72"/>
    <w:semiHidden/>
    <w:unhideWhenUsed/>
    <w:rsid w:val="006E71E1"/>
    <w:rPr>
      <w:color w:val="000000"/>
    </w:rPr>
    <w:tblPr>
      <w:tblStyleRowBandSize w:val="1"/>
      <w:tblStyleColBandSize w:val="1"/>
    </w:tblPr>
    <w:tcPr>
      <w:shd w:val="clear" w:color="auto" w:fill="FFE6F4"/>
    </w:tcPr>
    <w:tblStylePr w:type="firstRow">
      <w:rPr>
        <w:b/>
        <w:bCs/>
        <w:color w:val="FFFFFF"/>
      </w:rPr>
      <w:tblPr/>
      <w:tcPr>
        <w:tcBorders>
          <w:bottom w:val="single" w:sz="12" w:space="0" w:color="FFFFFF"/>
        </w:tcBorders>
        <w:shd w:val="clear" w:color="auto" w:fill="100C77"/>
      </w:tcPr>
    </w:tblStylePr>
    <w:tblStylePr w:type="lastRow">
      <w:rPr>
        <w:b/>
        <w:bCs/>
        <w:color w:val="100C77"/>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E5"/>
      </w:tcPr>
    </w:tblStylePr>
    <w:tblStylePr w:type="band1Horz">
      <w:tblPr/>
      <w:tcPr>
        <w:shd w:val="clear" w:color="auto" w:fill="FFCCEA"/>
      </w:tcPr>
    </w:tblStylePr>
  </w:style>
  <w:style w:type="table" w:styleId="ColorfulList-Accent6">
    <w:name w:val="Colorful List Accent 6"/>
    <w:basedOn w:val="TableNormal"/>
    <w:uiPriority w:val="72"/>
    <w:semiHidden/>
    <w:unhideWhenUsed/>
    <w:rsid w:val="006E71E1"/>
    <w:rPr>
      <w:color w:val="000000"/>
    </w:rPr>
    <w:tblPr>
      <w:tblStyleRowBandSize w:val="1"/>
      <w:tblStyleColBandSize w:val="1"/>
    </w:tblPr>
    <w:tcPr>
      <w:shd w:val="clear" w:color="auto" w:fill="E1E0FC"/>
    </w:tcPr>
    <w:tblStylePr w:type="firstRow">
      <w:rPr>
        <w:b/>
        <w:bCs/>
        <w:color w:val="FFFFFF"/>
      </w:rPr>
      <w:tblPr/>
      <w:tcPr>
        <w:tcBorders>
          <w:bottom w:val="single" w:sz="12" w:space="0" w:color="FFFFFF"/>
        </w:tcBorders>
        <w:shd w:val="clear" w:color="auto" w:fill="CC0079"/>
      </w:tcPr>
    </w:tblStylePr>
    <w:tblStylePr w:type="lastRow">
      <w:rPr>
        <w:b/>
        <w:bCs/>
        <w:color w:val="CC0079"/>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B1F7"/>
      </w:tcPr>
    </w:tblStylePr>
    <w:tblStylePr w:type="band1Horz">
      <w:tblPr/>
      <w:tcPr>
        <w:shd w:val="clear" w:color="auto" w:fill="C2C0F8"/>
      </w:tcPr>
    </w:tblStylePr>
  </w:style>
  <w:style w:type="table" w:styleId="ColorfulShading">
    <w:name w:val="Colorful Shading"/>
    <w:basedOn w:val="TableNormal"/>
    <w:uiPriority w:val="71"/>
    <w:semiHidden/>
    <w:unhideWhenUsed/>
    <w:rsid w:val="006E71E1"/>
    <w:rPr>
      <w:color w:val="000000"/>
    </w:rPr>
    <w:tblPr>
      <w:tblStyleRowBandSize w:val="1"/>
      <w:tblStyleColBandSize w:val="1"/>
      <w:tblBorders>
        <w:top w:val="single" w:sz="24" w:space="0" w:color="FF6600"/>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FF66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6E71E1"/>
    <w:rPr>
      <w:color w:val="000000"/>
    </w:rPr>
    <w:tblPr>
      <w:tblStyleRowBandSize w:val="1"/>
      <w:tblStyleColBandSize w:val="1"/>
      <w:tblBorders>
        <w:top w:val="single" w:sz="24" w:space="0" w:color="FF6600"/>
        <w:left w:val="single" w:sz="4" w:space="0" w:color="01C1D6"/>
        <w:bottom w:val="single" w:sz="4" w:space="0" w:color="01C1D6"/>
        <w:right w:val="single" w:sz="4" w:space="0" w:color="01C1D6"/>
        <w:insideH w:val="single" w:sz="4" w:space="0" w:color="FFFFFF"/>
        <w:insideV w:val="single" w:sz="4" w:space="0" w:color="FFFFFF"/>
      </w:tblBorders>
    </w:tblPr>
    <w:tcPr>
      <w:shd w:val="clear" w:color="auto" w:fill="E2FCFF"/>
    </w:tcPr>
    <w:tblStylePr w:type="firstRow">
      <w:rPr>
        <w:b/>
        <w:bCs/>
      </w:rPr>
      <w:tblPr/>
      <w:tcPr>
        <w:tcBorders>
          <w:top w:val="nil"/>
          <w:left w:val="nil"/>
          <w:bottom w:val="single" w:sz="24" w:space="0" w:color="FF66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7380"/>
      </w:tcPr>
    </w:tblStylePr>
    <w:tblStylePr w:type="firstCol">
      <w:rPr>
        <w:color w:val="FFFFFF"/>
      </w:rPr>
      <w:tblPr/>
      <w:tcPr>
        <w:tcBorders>
          <w:top w:val="nil"/>
          <w:left w:val="nil"/>
          <w:bottom w:val="nil"/>
          <w:right w:val="nil"/>
          <w:insideH w:val="single" w:sz="4" w:space="0" w:color="007380"/>
          <w:insideV w:val="nil"/>
        </w:tcBorders>
        <w:shd w:val="clear" w:color="auto" w:fill="007380"/>
      </w:tcPr>
    </w:tblStylePr>
    <w:tblStylePr w:type="lastCol">
      <w:rPr>
        <w:color w:val="FFFFFF"/>
      </w:rPr>
      <w:tblPr/>
      <w:tcPr>
        <w:tcBorders>
          <w:top w:val="nil"/>
          <w:left w:val="nil"/>
          <w:bottom w:val="nil"/>
          <w:right w:val="nil"/>
          <w:insideH w:val="nil"/>
          <w:insideV w:val="nil"/>
        </w:tcBorders>
        <w:shd w:val="clear" w:color="auto" w:fill="007380"/>
      </w:tcPr>
    </w:tblStylePr>
    <w:tblStylePr w:type="band1Vert">
      <w:tblPr/>
      <w:tcPr>
        <w:shd w:val="clear" w:color="auto" w:fill="89F2FE"/>
      </w:tcPr>
    </w:tblStylePr>
    <w:tblStylePr w:type="band1Horz">
      <w:tblPr/>
      <w:tcPr>
        <w:shd w:val="clear" w:color="auto" w:fill="6CEFF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6E71E1"/>
    <w:rPr>
      <w:color w:val="000000"/>
    </w:rPr>
    <w:tblPr>
      <w:tblStyleRowBandSize w:val="1"/>
      <w:tblStyleColBandSize w:val="1"/>
      <w:tblBorders>
        <w:top w:val="single" w:sz="24" w:space="0" w:color="FF6600"/>
        <w:left w:val="single" w:sz="4" w:space="0" w:color="FF6600"/>
        <w:bottom w:val="single" w:sz="4" w:space="0" w:color="FF6600"/>
        <w:right w:val="single" w:sz="4" w:space="0" w:color="FF6600"/>
        <w:insideH w:val="single" w:sz="4" w:space="0" w:color="FFFFFF"/>
        <w:insideV w:val="single" w:sz="4" w:space="0" w:color="FFFFFF"/>
      </w:tblBorders>
    </w:tblPr>
    <w:tcPr>
      <w:shd w:val="clear" w:color="auto" w:fill="FFF0E6"/>
    </w:tcPr>
    <w:tblStylePr w:type="firstRow">
      <w:rPr>
        <w:b/>
        <w:bCs/>
      </w:rPr>
      <w:tblPr/>
      <w:tcPr>
        <w:tcBorders>
          <w:top w:val="nil"/>
          <w:left w:val="nil"/>
          <w:bottom w:val="single" w:sz="24" w:space="0" w:color="FF66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3D00"/>
      </w:tcPr>
    </w:tblStylePr>
    <w:tblStylePr w:type="firstCol">
      <w:rPr>
        <w:color w:val="FFFFFF"/>
      </w:rPr>
      <w:tblPr/>
      <w:tcPr>
        <w:tcBorders>
          <w:top w:val="nil"/>
          <w:left w:val="nil"/>
          <w:bottom w:val="nil"/>
          <w:right w:val="nil"/>
          <w:insideH w:val="single" w:sz="4" w:space="0" w:color="993D00"/>
          <w:insideV w:val="nil"/>
        </w:tcBorders>
        <w:shd w:val="clear" w:color="auto" w:fill="993D00"/>
      </w:tcPr>
    </w:tblStylePr>
    <w:tblStylePr w:type="lastCol">
      <w:rPr>
        <w:color w:val="FFFFFF"/>
      </w:rPr>
      <w:tblPr/>
      <w:tcPr>
        <w:tcBorders>
          <w:top w:val="nil"/>
          <w:left w:val="nil"/>
          <w:bottom w:val="nil"/>
          <w:right w:val="nil"/>
          <w:insideH w:val="nil"/>
          <w:insideV w:val="nil"/>
        </w:tcBorders>
        <w:shd w:val="clear" w:color="auto" w:fill="993D00"/>
      </w:tcPr>
    </w:tblStylePr>
    <w:tblStylePr w:type="band1Vert">
      <w:tblPr/>
      <w:tcPr>
        <w:shd w:val="clear" w:color="auto" w:fill="FFC199"/>
      </w:tcPr>
    </w:tblStylePr>
    <w:tblStylePr w:type="band1Horz">
      <w:tblPr/>
      <w:tcPr>
        <w:shd w:val="clear" w:color="auto" w:fill="FFB280"/>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6E71E1"/>
    <w:rPr>
      <w:color w:val="000000"/>
    </w:rPr>
    <w:tblPr>
      <w:tblStyleRowBandSize w:val="1"/>
      <w:tblStyleColBandSize w:val="1"/>
      <w:tblBorders>
        <w:top w:val="single" w:sz="24" w:space="0" w:color="FFB617"/>
        <w:left w:val="single" w:sz="4" w:space="0" w:color="6E27C5"/>
        <w:bottom w:val="single" w:sz="4" w:space="0" w:color="6E27C5"/>
        <w:right w:val="single" w:sz="4" w:space="0" w:color="6E27C5"/>
        <w:insideH w:val="single" w:sz="4" w:space="0" w:color="FFFFFF"/>
        <w:insideV w:val="single" w:sz="4" w:space="0" w:color="FFFFFF"/>
      </w:tblBorders>
    </w:tblPr>
    <w:tcPr>
      <w:shd w:val="clear" w:color="auto" w:fill="F0E8FA"/>
    </w:tcPr>
    <w:tblStylePr w:type="firstRow">
      <w:rPr>
        <w:b/>
        <w:bCs/>
      </w:rPr>
      <w:tblPr/>
      <w:tcPr>
        <w:tcBorders>
          <w:top w:val="nil"/>
          <w:left w:val="nil"/>
          <w:bottom w:val="single" w:sz="24" w:space="0" w:color="FFB61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11775"/>
      </w:tcPr>
    </w:tblStylePr>
    <w:tblStylePr w:type="firstCol">
      <w:rPr>
        <w:color w:val="FFFFFF"/>
      </w:rPr>
      <w:tblPr/>
      <w:tcPr>
        <w:tcBorders>
          <w:top w:val="nil"/>
          <w:left w:val="nil"/>
          <w:bottom w:val="nil"/>
          <w:right w:val="nil"/>
          <w:insideH w:val="single" w:sz="4" w:space="0" w:color="411775"/>
          <w:insideV w:val="nil"/>
        </w:tcBorders>
        <w:shd w:val="clear" w:color="auto" w:fill="411775"/>
      </w:tcPr>
    </w:tblStylePr>
    <w:tblStylePr w:type="lastCol">
      <w:rPr>
        <w:color w:val="FFFFFF"/>
      </w:rPr>
      <w:tblPr/>
      <w:tcPr>
        <w:tcBorders>
          <w:top w:val="nil"/>
          <w:left w:val="nil"/>
          <w:bottom w:val="nil"/>
          <w:right w:val="nil"/>
          <w:insideH w:val="nil"/>
          <w:insideV w:val="nil"/>
        </w:tcBorders>
        <w:shd w:val="clear" w:color="auto" w:fill="411775"/>
      </w:tcPr>
    </w:tblStylePr>
    <w:tblStylePr w:type="band1Vert">
      <w:tblPr/>
      <w:tcPr>
        <w:shd w:val="clear" w:color="auto" w:fill="C4A3ED"/>
      </w:tcPr>
    </w:tblStylePr>
    <w:tblStylePr w:type="band1Horz">
      <w:tblPr/>
      <w:tcPr>
        <w:shd w:val="clear" w:color="auto" w:fill="B58CE8"/>
      </w:tcPr>
    </w:tblStylePr>
  </w:style>
  <w:style w:type="table" w:styleId="ColorfulShading-Accent4">
    <w:name w:val="Colorful Shading Accent 4"/>
    <w:basedOn w:val="TableNormal"/>
    <w:uiPriority w:val="71"/>
    <w:semiHidden/>
    <w:unhideWhenUsed/>
    <w:rsid w:val="006E71E1"/>
    <w:rPr>
      <w:color w:val="000000"/>
    </w:rPr>
    <w:tblPr>
      <w:tblStyleRowBandSize w:val="1"/>
      <w:tblStyleColBandSize w:val="1"/>
      <w:tblBorders>
        <w:top w:val="single" w:sz="24" w:space="0" w:color="6E27C5"/>
        <w:left w:val="single" w:sz="4" w:space="0" w:color="FFB617"/>
        <w:bottom w:val="single" w:sz="4" w:space="0" w:color="FFB617"/>
        <w:right w:val="single" w:sz="4" w:space="0" w:color="FFB617"/>
        <w:insideH w:val="single" w:sz="4" w:space="0" w:color="FFFFFF"/>
        <w:insideV w:val="single" w:sz="4" w:space="0" w:color="FFFFFF"/>
      </w:tblBorders>
    </w:tblPr>
    <w:tcPr>
      <w:shd w:val="clear" w:color="auto" w:fill="FFF7E8"/>
    </w:tcPr>
    <w:tblStylePr w:type="firstRow">
      <w:rPr>
        <w:b/>
        <w:bCs/>
      </w:rPr>
      <w:tblPr/>
      <w:tcPr>
        <w:tcBorders>
          <w:top w:val="nil"/>
          <w:left w:val="nil"/>
          <w:bottom w:val="single" w:sz="24" w:space="0" w:color="6E27C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A67100"/>
      </w:tcPr>
    </w:tblStylePr>
    <w:tblStylePr w:type="firstCol">
      <w:rPr>
        <w:color w:val="FFFFFF"/>
      </w:rPr>
      <w:tblPr/>
      <w:tcPr>
        <w:tcBorders>
          <w:top w:val="nil"/>
          <w:left w:val="nil"/>
          <w:bottom w:val="nil"/>
          <w:right w:val="nil"/>
          <w:insideH w:val="single" w:sz="4" w:space="0" w:color="A67100"/>
          <w:insideV w:val="nil"/>
        </w:tcBorders>
        <w:shd w:val="clear" w:color="auto" w:fill="A67100"/>
      </w:tcPr>
    </w:tblStylePr>
    <w:tblStylePr w:type="lastCol">
      <w:rPr>
        <w:color w:val="FFFFFF"/>
      </w:rPr>
      <w:tblPr/>
      <w:tcPr>
        <w:tcBorders>
          <w:top w:val="nil"/>
          <w:left w:val="nil"/>
          <w:bottom w:val="nil"/>
          <w:right w:val="nil"/>
          <w:insideH w:val="nil"/>
          <w:insideV w:val="nil"/>
        </w:tcBorders>
        <w:shd w:val="clear" w:color="auto" w:fill="A67100"/>
      </w:tcPr>
    </w:tblStylePr>
    <w:tblStylePr w:type="band1Vert">
      <w:tblPr/>
      <w:tcPr>
        <w:shd w:val="clear" w:color="auto" w:fill="FFE1A2"/>
      </w:tcPr>
    </w:tblStylePr>
    <w:tblStylePr w:type="band1Horz">
      <w:tblPr/>
      <w:tcPr>
        <w:shd w:val="clear" w:color="auto" w:fill="FFDA8B"/>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6E71E1"/>
    <w:rPr>
      <w:color w:val="000000"/>
    </w:rPr>
    <w:tblPr>
      <w:tblStyleRowBandSize w:val="1"/>
      <w:tblStyleColBandSize w:val="1"/>
      <w:tblBorders>
        <w:top w:val="single" w:sz="24" w:space="0" w:color="150F96"/>
        <w:left w:val="single" w:sz="4" w:space="0" w:color="FF0198"/>
        <w:bottom w:val="single" w:sz="4" w:space="0" w:color="FF0198"/>
        <w:right w:val="single" w:sz="4" w:space="0" w:color="FF0198"/>
        <w:insideH w:val="single" w:sz="4" w:space="0" w:color="FFFFFF"/>
        <w:insideV w:val="single" w:sz="4" w:space="0" w:color="FFFFFF"/>
      </w:tblBorders>
    </w:tblPr>
    <w:tcPr>
      <w:shd w:val="clear" w:color="auto" w:fill="FFE6F4"/>
    </w:tcPr>
    <w:tblStylePr w:type="firstRow">
      <w:rPr>
        <w:b/>
        <w:bCs/>
      </w:rPr>
      <w:tblPr/>
      <w:tcPr>
        <w:tcBorders>
          <w:top w:val="nil"/>
          <w:left w:val="nil"/>
          <w:bottom w:val="single" w:sz="24" w:space="0" w:color="150F9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005A"/>
      </w:tcPr>
    </w:tblStylePr>
    <w:tblStylePr w:type="firstCol">
      <w:rPr>
        <w:color w:val="FFFFFF"/>
      </w:rPr>
      <w:tblPr/>
      <w:tcPr>
        <w:tcBorders>
          <w:top w:val="nil"/>
          <w:left w:val="nil"/>
          <w:bottom w:val="nil"/>
          <w:right w:val="nil"/>
          <w:insideH w:val="single" w:sz="4" w:space="0" w:color="99005A"/>
          <w:insideV w:val="nil"/>
        </w:tcBorders>
        <w:shd w:val="clear" w:color="auto" w:fill="99005A"/>
      </w:tcPr>
    </w:tblStylePr>
    <w:tblStylePr w:type="lastCol">
      <w:rPr>
        <w:color w:val="FFFFFF"/>
      </w:rPr>
      <w:tblPr/>
      <w:tcPr>
        <w:tcBorders>
          <w:top w:val="nil"/>
          <w:left w:val="nil"/>
          <w:bottom w:val="nil"/>
          <w:right w:val="nil"/>
          <w:insideH w:val="nil"/>
          <w:insideV w:val="nil"/>
        </w:tcBorders>
        <w:shd w:val="clear" w:color="auto" w:fill="99005A"/>
      </w:tcPr>
    </w:tblStylePr>
    <w:tblStylePr w:type="band1Vert">
      <w:tblPr/>
      <w:tcPr>
        <w:shd w:val="clear" w:color="auto" w:fill="FF99D5"/>
      </w:tcPr>
    </w:tblStylePr>
    <w:tblStylePr w:type="band1Horz">
      <w:tblPr/>
      <w:tcPr>
        <w:shd w:val="clear" w:color="auto" w:fill="FF80CB"/>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6E71E1"/>
    <w:rPr>
      <w:color w:val="000000"/>
    </w:rPr>
    <w:tblPr>
      <w:tblStyleRowBandSize w:val="1"/>
      <w:tblStyleColBandSize w:val="1"/>
      <w:tblBorders>
        <w:top w:val="single" w:sz="24" w:space="0" w:color="FF0198"/>
        <w:left w:val="single" w:sz="4" w:space="0" w:color="150F96"/>
        <w:bottom w:val="single" w:sz="4" w:space="0" w:color="150F96"/>
        <w:right w:val="single" w:sz="4" w:space="0" w:color="150F96"/>
        <w:insideH w:val="single" w:sz="4" w:space="0" w:color="FFFFFF"/>
        <w:insideV w:val="single" w:sz="4" w:space="0" w:color="FFFFFF"/>
      </w:tblBorders>
    </w:tblPr>
    <w:tcPr>
      <w:shd w:val="clear" w:color="auto" w:fill="E1E0FC"/>
    </w:tcPr>
    <w:tblStylePr w:type="firstRow">
      <w:rPr>
        <w:b/>
        <w:bCs/>
      </w:rPr>
      <w:tblPr/>
      <w:tcPr>
        <w:tcBorders>
          <w:top w:val="nil"/>
          <w:left w:val="nil"/>
          <w:bottom w:val="single" w:sz="24" w:space="0" w:color="FF0198"/>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C0959"/>
      </w:tcPr>
    </w:tblStylePr>
    <w:tblStylePr w:type="firstCol">
      <w:rPr>
        <w:color w:val="FFFFFF"/>
      </w:rPr>
      <w:tblPr/>
      <w:tcPr>
        <w:tcBorders>
          <w:top w:val="nil"/>
          <w:left w:val="nil"/>
          <w:bottom w:val="nil"/>
          <w:right w:val="nil"/>
          <w:insideH w:val="single" w:sz="4" w:space="0" w:color="0C0959"/>
          <w:insideV w:val="nil"/>
        </w:tcBorders>
        <w:shd w:val="clear" w:color="auto" w:fill="0C0959"/>
      </w:tcPr>
    </w:tblStylePr>
    <w:tblStylePr w:type="lastCol">
      <w:rPr>
        <w:color w:val="FFFFFF"/>
      </w:rPr>
      <w:tblPr/>
      <w:tcPr>
        <w:tcBorders>
          <w:top w:val="nil"/>
          <w:left w:val="nil"/>
          <w:bottom w:val="nil"/>
          <w:right w:val="nil"/>
          <w:insideH w:val="nil"/>
          <w:insideV w:val="nil"/>
        </w:tcBorders>
        <w:shd w:val="clear" w:color="auto" w:fill="0C0959"/>
      </w:tcPr>
    </w:tblStylePr>
    <w:tblStylePr w:type="band1Vert">
      <w:tblPr/>
      <w:tcPr>
        <w:shd w:val="clear" w:color="auto" w:fill="8681F2"/>
      </w:tcPr>
    </w:tblStylePr>
    <w:tblStylePr w:type="band1Horz">
      <w:tblPr/>
      <w:tcPr>
        <w:shd w:val="clear" w:color="auto" w:fill="6862EF"/>
      </w:tcPr>
    </w:tblStylePr>
    <w:tblStylePr w:type="neCell">
      <w:rPr>
        <w:color w:val="000000"/>
      </w:rPr>
    </w:tblStylePr>
    <w:tblStylePr w:type="nwCell">
      <w:rPr>
        <w:color w:val="000000"/>
      </w:rPr>
    </w:tblStylePr>
  </w:style>
  <w:style w:type="character" w:styleId="CommentReference">
    <w:name w:val="annotation reference"/>
    <w:uiPriority w:val="99"/>
    <w:unhideWhenUsed/>
    <w:rsid w:val="006E71E1"/>
    <w:rPr>
      <w:sz w:val="16"/>
      <w:szCs w:val="16"/>
    </w:rPr>
  </w:style>
  <w:style w:type="paragraph" w:styleId="CommentText">
    <w:name w:val="annotation text"/>
    <w:basedOn w:val="Normal"/>
    <w:link w:val="CommentTextChar"/>
    <w:uiPriority w:val="99"/>
    <w:unhideWhenUsed/>
    <w:rsid w:val="006E71E1"/>
    <w:pPr>
      <w:spacing w:line="240" w:lineRule="auto"/>
    </w:pPr>
    <w:rPr>
      <w:sz w:val="20"/>
      <w:szCs w:val="20"/>
    </w:rPr>
  </w:style>
  <w:style w:type="character" w:customStyle="1" w:styleId="CommentTextChar">
    <w:name w:val="Comment Text Char"/>
    <w:link w:val="CommentText"/>
    <w:uiPriority w:val="99"/>
    <w:rsid w:val="006E71E1"/>
    <w:rPr>
      <w:rFonts w:ascii="Georgia" w:hAnsi="Georgia"/>
      <w:noProof/>
      <w:spacing w:val="4"/>
    </w:rPr>
  </w:style>
  <w:style w:type="paragraph" w:styleId="CommentSubject">
    <w:name w:val="annotation subject"/>
    <w:basedOn w:val="CommentText"/>
    <w:next w:val="CommentText"/>
    <w:link w:val="CommentSubjectChar"/>
    <w:uiPriority w:val="99"/>
    <w:semiHidden/>
    <w:unhideWhenUsed/>
    <w:rsid w:val="006E71E1"/>
    <w:rPr>
      <w:b/>
      <w:bCs/>
    </w:rPr>
  </w:style>
  <w:style w:type="character" w:customStyle="1" w:styleId="CommentSubjectChar">
    <w:name w:val="Comment Subject Char"/>
    <w:link w:val="CommentSubject"/>
    <w:uiPriority w:val="99"/>
    <w:semiHidden/>
    <w:rsid w:val="006E71E1"/>
    <w:rPr>
      <w:rFonts w:ascii="Georgia" w:hAnsi="Georgia"/>
      <w:b/>
      <w:bCs/>
      <w:noProof/>
      <w:spacing w:val="4"/>
    </w:rPr>
  </w:style>
  <w:style w:type="table" w:styleId="DarkList">
    <w:name w:val="Dark List"/>
    <w:basedOn w:val="TableNormal"/>
    <w:uiPriority w:val="70"/>
    <w:semiHidden/>
    <w:unhideWhenUsed/>
    <w:rsid w:val="006E71E1"/>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6E71E1"/>
    <w:rPr>
      <w:color w:val="FFFFFF"/>
    </w:rPr>
    <w:tblPr>
      <w:tblStyleRowBandSize w:val="1"/>
      <w:tblStyleColBandSize w:val="1"/>
    </w:tblPr>
    <w:tcPr>
      <w:shd w:val="clear" w:color="auto" w:fill="01C1D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5F6A"/>
      </w:tcPr>
    </w:tblStylePr>
    <w:tblStylePr w:type="firstCol">
      <w:tblPr/>
      <w:tcPr>
        <w:tcBorders>
          <w:top w:val="nil"/>
          <w:left w:val="nil"/>
          <w:bottom w:val="nil"/>
          <w:right w:val="single" w:sz="18" w:space="0" w:color="FFFFFF"/>
          <w:insideH w:val="nil"/>
          <w:insideV w:val="nil"/>
        </w:tcBorders>
        <w:shd w:val="clear" w:color="auto" w:fill="008FA0"/>
      </w:tcPr>
    </w:tblStylePr>
    <w:tblStylePr w:type="lastCol">
      <w:tblPr/>
      <w:tcPr>
        <w:tcBorders>
          <w:top w:val="nil"/>
          <w:left w:val="single" w:sz="18" w:space="0" w:color="FFFFFF"/>
          <w:bottom w:val="nil"/>
          <w:right w:val="nil"/>
          <w:insideH w:val="nil"/>
          <w:insideV w:val="nil"/>
        </w:tcBorders>
        <w:shd w:val="clear" w:color="auto" w:fill="008FA0"/>
      </w:tcPr>
    </w:tblStylePr>
    <w:tblStylePr w:type="band1Vert">
      <w:tblPr/>
      <w:tcPr>
        <w:tcBorders>
          <w:top w:val="nil"/>
          <w:left w:val="nil"/>
          <w:bottom w:val="nil"/>
          <w:right w:val="nil"/>
          <w:insideH w:val="nil"/>
          <w:insideV w:val="nil"/>
        </w:tcBorders>
        <w:shd w:val="clear" w:color="auto" w:fill="008FA0"/>
      </w:tcPr>
    </w:tblStylePr>
    <w:tblStylePr w:type="band1Horz">
      <w:tblPr/>
      <w:tcPr>
        <w:tcBorders>
          <w:top w:val="nil"/>
          <w:left w:val="nil"/>
          <w:bottom w:val="nil"/>
          <w:right w:val="nil"/>
          <w:insideH w:val="nil"/>
          <w:insideV w:val="nil"/>
        </w:tcBorders>
        <w:shd w:val="clear" w:color="auto" w:fill="008FA0"/>
      </w:tcPr>
    </w:tblStylePr>
  </w:style>
  <w:style w:type="table" w:styleId="DarkList-Accent2">
    <w:name w:val="Dark List Accent 2"/>
    <w:basedOn w:val="TableNormal"/>
    <w:uiPriority w:val="70"/>
    <w:semiHidden/>
    <w:unhideWhenUsed/>
    <w:rsid w:val="006E71E1"/>
    <w:rPr>
      <w:color w:val="FFFFFF"/>
    </w:rPr>
    <w:tblPr>
      <w:tblStyleRowBandSize w:val="1"/>
      <w:tblStyleColBandSize w:val="1"/>
    </w:tblPr>
    <w:tcPr>
      <w:shd w:val="clear" w:color="auto" w:fill="FF66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3200"/>
      </w:tcPr>
    </w:tblStylePr>
    <w:tblStylePr w:type="firstCol">
      <w:tblPr/>
      <w:tcPr>
        <w:tcBorders>
          <w:top w:val="nil"/>
          <w:left w:val="nil"/>
          <w:bottom w:val="nil"/>
          <w:right w:val="single" w:sz="18" w:space="0" w:color="FFFFFF"/>
          <w:insideH w:val="nil"/>
          <w:insideV w:val="nil"/>
        </w:tcBorders>
        <w:shd w:val="clear" w:color="auto" w:fill="BF4C00"/>
      </w:tcPr>
    </w:tblStylePr>
    <w:tblStylePr w:type="lastCol">
      <w:tblPr/>
      <w:tcPr>
        <w:tcBorders>
          <w:top w:val="nil"/>
          <w:left w:val="single" w:sz="18" w:space="0" w:color="FFFFFF"/>
          <w:bottom w:val="nil"/>
          <w:right w:val="nil"/>
          <w:insideH w:val="nil"/>
          <w:insideV w:val="nil"/>
        </w:tcBorders>
        <w:shd w:val="clear" w:color="auto" w:fill="BF4C00"/>
      </w:tcPr>
    </w:tblStylePr>
    <w:tblStylePr w:type="band1Vert">
      <w:tblPr/>
      <w:tcPr>
        <w:tcBorders>
          <w:top w:val="nil"/>
          <w:left w:val="nil"/>
          <w:bottom w:val="nil"/>
          <w:right w:val="nil"/>
          <w:insideH w:val="nil"/>
          <w:insideV w:val="nil"/>
        </w:tcBorders>
        <w:shd w:val="clear" w:color="auto" w:fill="BF4C00"/>
      </w:tcPr>
    </w:tblStylePr>
    <w:tblStylePr w:type="band1Horz">
      <w:tblPr/>
      <w:tcPr>
        <w:tcBorders>
          <w:top w:val="nil"/>
          <w:left w:val="nil"/>
          <w:bottom w:val="nil"/>
          <w:right w:val="nil"/>
          <w:insideH w:val="nil"/>
          <w:insideV w:val="nil"/>
        </w:tcBorders>
        <w:shd w:val="clear" w:color="auto" w:fill="BF4C00"/>
      </w:tcPr>
    </w:tblStylePr>
  </w:style>
  <w:style w:type="table" w:styleId="DarkList-Accent3">
    <w:name w:val="Dark List Accent 3"/>
    <w:basedOn w:val="TableNormal"/>
    <w:uiPriority w:val="70"/>
    <w:semiHidden/>
    <w:unhideWhenUsed/>
    <w:rsid w:val="006E71E1"/>
    <w:rPr>
      <w:color w:val="FFFFFF"/>
    </w:rPr>
    <w:tblPr>
      <w:tblStyleRowBandSize w:val="1"/>
      <w:tblStyleColBandSize w:val="1"/>
    </w:tblPr>
    <w:tcPr>
      <w:shd w:val="clear" w:color="auto" w:fill="6E27C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61361"/>
      </w:tcPr>
    </w:tblStylePr>
    <w:tblStylePr w:type="firstCol">
      <w:tblPr/>
      <w:tcPr>
        <w:tcBorders>
          <w:top w:val="nil"/>
          <w:left w:val="nil"/>
          <w:bottom w:val="nil"/>
          <w:right w:val="single" w:sz="18" w:space="0" w:color="FFFFFF"/>
          <w:insideH w:val="nil"/>
          <w:insideV w:val="nil"/>
        </w:tcBorders>
        <w:shd w:val="clear" w:color="auto" w:fill="521D93"/>
      </w:tcPr>
    </w:tblStylePr>
    <w:tblStylePr w:type="lastCol">
      <w:tblPr/>
      <w:tcPr>
        <w:tcBorders>
          <w:top w:val="nil"/>
          <w:left w:val="single" w:sz="18" w:space="0" w:color="FFFFFF"/>
          <w:bottom w:val="nil"/>
          <w:right w:val="nil"/>
          <w:insideH w:val="nil"/>
          <w:insideV w:val="nil"/>
        </w:tcBorders>
        <w:shd w:val="clear" w:color="auto" w:fill="521D93"/>
      </w:tcPr>
    </w:tblStylePr>
    <w:tblStylePr w:type="band1Vert">
      <w:tblPr/>
      <w:tcPr>
        <w:tcBorders>
          <w:top w:val="nil"/>
          <w:left w:val="nil"/>
          <w:bottom w:val="nil"/>
          <w:right w:val="nil"/>
          <w:insideH w:val="nil"/>
          <w:insideV w:val="nil"/>
        </w:tcBorders>
        <w:shd w:val="clear" w:color="auto" w:fill="521D93"/>
      </w:tcPr>
    </w:tblStylePr>
    <w:tblStylePr w:type="band1Horz">
      <w:tblPr/>
      <w:tcPr>
        <w:tcBorders>
          <w:top w:val="nil"/>
          <w:left w:val="nil"/>
          <w:bottom w:val="nil"/>
          <w:right w:val="nil"/>
          <w:insideH w:val="nil"/>
          <w:insideV w:val="nil"/>
        </w:tcBorders>
        <w:shd w:val="clear" w:color="auto" w:fill="521D93"/>
      </w:tcPr>
    </w:tblStylePr>
  </w:style>
  <w:style w:type="table" w:styleId="DarkList-Accent4">
    <w:name w:val="Dark List Accent 4"/>
    <w:basedOn w:val="TableNormal"/>
    <w:uiPriority w:val="70"/>
    <w:semiHidden/>
    <w:unhideWhenUsed/>
    <w:rsid w:val="006E71E1"/>
    <w:rPr>
      <w:color w:val="FFFFFF"/>
    </w:rPr>
    <w:tblPr>
      <w:tblStyleRowBandSize w:val="1"/>
      <w:tblStyleColBandSize w:val="1"/>
    </w:tblPr>
    <w:tcPr>
      <w:shd w:val="clear" w:color="auto" w:fill="FFB61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A5E00"/>
      </w:tcPr>
    </w:tblStylePr>
    <w:tblStylePr w:type="firstCol">
      <w:tblPr/>
      <w:tcPr>
        <w:tcBorders>
          <w:top w:val="nil"/>
          <w:left w:val="nil"/>
          <w:bottom w:val="nil"/>
          <w:right w:val="single" w:sz="18" w:space="0" w:color="FFFFFF"/>
          <w:insideH w:val="nil"/>
          <w:insideV w:val="nil"/>
        </w:tcBorders>
        <w:shd w:val="clear" w:color="auto" w:fill="D08D00"/>
      </w:tcPr>
    </w:tblStylePr>
    <w:tblStylePr w:type="lastCol">
      <w:tblPr/>
      <w:tcPr>
        <w:tcBorders>
          <w:top w:val="nil"/>
          <w:left w:val="single" w:sz="18" w:space="0" w:color="FFFFFF"/>
          <w:bottom w:val="nil"/>
          <w:right w:val="nil"/>
          <w:insideH w:val="nil"/>
          <w:insideV w:val="nil"/>
        </w:tcBorders>
        <w:shd w:val="clear" w:color="auto" w:fill="D08D00"/>
      </w:tcPr>
    </w:tblStylePr>
    <w:tblStylePr w:type="band1Vert">
      <w:tblPr/>
      <w:tcPr>
        <w:tcBorders>
          <w:top w:val="nil"/>
          <w:left w:val="nil"/>
          <w:bottom w:val="nil"/>
          <w:right w:val="nil"/>
          <w:insideH w:val="nil"/>
          <w:insideV w:val="nil"/>
        </w:tcBorders>
        <w:shd w:val="clear" w:color="auto" w:fill="D08D00"/>
      </w:tcPr>
    </w:tblStylePr>
    <w:tblStylePr w:type="band1Horz">
      <w:tblPr/>
      <w:tcPr>
        <w:tcBorders>
          <w:top w:val="nil"/>
          <w:left w:val="nil"/>
          <w:bottom w:val="nil"/>
          <w:right w:val="nil"/>
          <w:insideH w:val="nil"/>
          <w:insideV w:val="nil"/>
        </w:tcBorders>
        <w:shd w:val="clear" w:color="auto" w:fill="D08D00"/>
      </w:tcPr>
    </w:tblStylePr>
  </w:style>
  <w:style w:type="table" w:styleId="DarkList-Accent5">
    <w:name w:val="Dark List Accent 5"/>
    <w:basedOn w:val="TableNormal"/>
    <w:uiPriority w:val="70"/>
    <w:semiHidden/>
    <w:unhideWhenUsed/>
    <w:rsid w:val="006E71E1"/>
    <w:rPr>
      <w:color w:val="FFFFFF"/>
    </w:rPr>
    <w:tblPr>
      <w:tblStyleRowBandSize w:val="1"/>
      <w:tblStyleColBandSize w:val="1"/>
    </w:tblPr>
    <w:tcPr>
      <w:shd w:val="clear" w:color="auto" w:fill="FF0198"/>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004B"/>
      </w:tcPr>
    </w:tblStylePr>
    <w:tblStylePr w:type="firstCol">
      <w:tblPr/>
      <w:tcPr>
        <w:tcBorders>
          <w:top w:val="nil"/>
          <w:left w:val="nil"/>
          <w:bottom w:val="nil"/>
          <w:right w:val="single" w:sz="18" w:space="0" w:color="FFFFFF"/>
          <w:insideH w:val="nil"/>
          <w:insideV w:val="nil"/>
        </w:tcBorders>
        <w:shd w:val="clear" w:color="auto" w:fill="BF0071"/>
      </w:tcPr>
    </w:tblStylePr>
    <w:tblStylePr w:type="lastCol">
      <w:tblPr/>
      <w:tcPr>
        <w:tcBorders>
          <w:top w:val="nil"/>
          <w:left w:val="single" w:sz="18" w:space="0" w:color="FFFFFF"/>
          <w:bottom w:val="nil"/>
          <w:right w:val="nil"/>
          <w:insideH w:val="nil"/>
          <w:insideV w:val="nil"/>
        </w:tcBorders>
        <w:shd w:val="clear" w:color="auto" w:fill="BF0071"/>
      </w:tcPr>
    </w:tblStylePr>
    <w:tblStylePr w:type="band1Vert">
      <w:tblPr/>
      <w:tcPr>
        <w:tcBorders>
          <w:top w:val="nil"/>
          <w:left w:val="nil"/>
          <w:bottom w:val="nil"/>
          <w:right w:val="nil"/>
          <w:insideH w:val="nil"/>
          <w:insideV w:val="nil"/>
        </w:tcBorders>
        <w:shd w:val="clear" w:color="auto" w:fill="BF0071"/>
      </w:tcPr>
    </w:tblStylePr>
    <w:tblStylePr w:type="band1Horz">
      <w:tblPr/>
      <w:tcPr>
        <w:tcBorders>
          <w:top w:val="nil"/>
          <w:left w:val="nil"/>
          <w:bottom w:val="nil"/>
          <w:right w:val="nil"/>
          <w:insideH w:val="nil"/>
          <w:insideV w:val="nil"/>
        </w:tcBorders>
        <w:shd w:val="clear" w:color="auto" w:fill="BF0071"/>
      </w:tcPr>
    </w:tblStylePr>
  </w:style>
  <w:style w:type="table" w:styleId="DarkList-Accent6">
    <w:name w:val="Dark List Accent 6"/>
    <w:basedOn w:val="TableNormal"/>
    <w:uiPriority w:val="70"/>
    <w:semiHidden/>
    <w:unhideWhenUsed/>
    <w:rsid w:val="006E71E1"/>
    <w:rPr>
      <w:color w:val="FFFFFF"/>
    </w:rPr>
    <w:tblPr>
      <w:tblStyleRowBandSize w:val="1"/>
      <w:tblStyleColBandSize w:val="1"/>
    </w:tblPr>
    <w:tcPr>
      <w:shd w:val="clear" w:color="auto" w:fill="150F9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A074A"/>
      </w:tcPr>
    </w:tblStylePr>
    <w:tblStylePr w:type="firstCol">
      <w:tblPr/>
      <w:tcPr>
        <w:tcBorders>
          <w:top w:val="nil"/>
          <w:left w:val="nil"/>
          <w:bottom w:val="nil"/>
          <w:right w:val="single" w:sz="18" w:space="0" w:color="FFFFFF"/>
          <w:insideH w:val="nil"/>
          <w:insideV w:val="nil"/>
        </w:tcBorders>
        <w:shd w:val="clear" w:color="auto" w:fill="0F0B70"/>
      </w:tcPr>
    </w:tblStylePr>
    <w:tblStylePr w:type="lastCol">
      <w:tblPr/>
      <w:tcPr>
        <w:tcBorders>
          <w:top w:val="nil"/>
          <w:left w:val="single" w:sz="18" w:space="0" w:color="FFFFFF"/>
          <w:bottom w:val="nil"/>
          <w:right w:val="nil"/>
          <w:insideH w:val="nil"/>
          <w:insideV w:val="nil"/>
        </w:tcBorders>
        <w:shd w:val="clear" w:color="auto" w:fill="0F0B70"/>
      </w:tcPr>
    </w:tblStylePr>
    <w:tblStylePr w:type="band1Vert">
      <w:tblPr/>
      <w:tcPr>
        <w:tcBorders>
          <w:top w:val="nil"/>
          <w:left w:val="nil"/>
          <w:bottom w:val="nil"/>
          <w:right w:val="nil"/>
          <w:insideH w:val="nil"/>
          <w:insideV w:val="nil"/>
        </w:tcBorders>
        <w:shd w:val="clear" w:color="auto" w:fill="0F0B70"/>
      </w:tcPr>
    </w:tblStylePr>
    <w:tblStylePr w:type="band1Horz">
      <w:tblPr/>
      <w:tcPr>
        <w:tcBorders>
          <w:top w:val="nil"/>
          <w:left w:val="nil"/>
          <w:bottom w:val="nil"/>
          <w:right w:val="nil"/>
          <w:insideH w:val="nil"/>
          <w:insideV w:val="nil"/>
        </w:tcBorders>
        <w:shd w:val="clear" w:color="auto" w:fill="0F0B70"/>
      </w:tcPr>
    </w:tblStylePr>
  </w:style>
  <w:style w:type="paragraph" w:styleId="Date">
    <w:name w:val="Date"/>
    <w:basedOn w:val="Normal"/>
    <w:next w:val="Normal"/>
    <w:link w:val="DateChar"/>
    <w:semiHidden/>
    <w:unhideWhenUsed/>
    <w:rsid w:val="006E71E1"/>
  </w:style>
  <w:style w:type="character" w:customStyle="1" w:styleId="DateChar">
    <w:name w:val="Date Char"/>
    <w:link w:val="Date"/>
    <w:semiHidden/>
    <w:rsid w:val="006E71E1"/>
    <w:rPr>
      <w:rFonts w:ascii="Georgia" w:hAnsi="Georgia"/>
      <w:noProof/>
      <w:spacing w:val="4"/>
      <w:sz w:val="21"/>
      <w:szCs w:val="22"/>
    </w:rPr>
  </w:style>
  <w:style w:type="paragraph" w:styleId="DocumentMap">
    <w:name w:val="Document Map"/>
    <w:basedOn w:val="Normal"/>
    <w:link w:val="DocumentMapChar"/>
    <w:semiHidden/>
    <w:unhideWhenUsed/>
    <w:rsid w:val="006E71E1"/>
    <w:pPr>
      <w:spacing w:after="0" w:line="240" w:lineRule="auto"/>
    </w:pPr>
    <w:rPr>
      <w:rFonts w:ascii="Segoe UI" w:hAnsi="Segoe UI" w:cs="Segoe UI"/>
      <w:sz w:val="16"/>
      <w:szCs w:val="16"/>
    </w:rPr>
  </w:style>
  <w:style w:type="character" w:customStyle="1" w:styleId="DocumentMapChar">
    <w:name w:val="Document Map Char"/>
    <w:link w:val="DocumentMap"/>
    <w:uiPriority w:val="99"/>
    <w:semiHidden/>
    <w:rsid w:val="006E71E1"/>
    <w:rPr>
      <w:rFonts w:ascii="Segoe UI" w:hAnsi="Segoe UI" w:cs="Segoe UI"/>
      <w:noProof/>
      <w:spacing w:val="4"/>
      <w:sz w:val="16"/>
      <w:szCs w:val="16"/>
    </w:rPr>
  </w:style>
  <w:style w:type="paragraph" w:styleId="E-mailSignature">
    <w:name w:val="E-mail Signature"/>
    <w:basedOn w:val="Normal"/>
    <w:link w:val="E-mailSignatureChar"/>
    <w:semiHidden/>
    <w:unhideWhenUsed/>
    <w:rsid w:val="006E71E1"/>
    <w:pPr>
      <w:spacing w:after="0" w:line="240" w:lineRule="auto"/>
    </w:pPr>
  </w:style>
  <w:style w:type="character" w:customStyle="1" w:styleId="E-mailSignatureChar">
    <w:name w:val="E-mail Signature Char"/>
    <w:link w:val="E-mailSignature"/>
    <w:semiHidden/>
    <w:rsid w:val="006E71E1"/>
    <w:rPr>
      <w:rFonts w:ascii="Georgia" w:hAnsi="Georgia"/>
      <w:noProof/>
      <w:spacing w:val="4"/>
      <w:sz w:val="21"/>
      <w:szCs w:val="22"/>
    </w:rPr>
  </w:style>
  <w:style w:type="character" w:styleId="Emphasis">
    <w:name w:val="Emphasis"/>
    <w:qFormat/>
    <w:rsid w:val="006E71E1"/>
    <w:rPr>
      <w:i/>
      <w:iCs/>
    </w:rPr>
  </w:style>
  <w:style w:type="character" w:styleId="EndnoteReference">
    <w:name w:val="endnote reference"/>
    <w:uiPriority w:val="99"/>
    <w:semiHidden/>
    <w:unhideWhenUsed/>
    <w:rsid w:val="006E71E1"/>
    <w:rPr>
      <w:vertAlign w:val="superscript"/>
    </w:rPr>
  </w:style>
  <w:style w:type="paragraph" w:styleId="EndnoteText">
    <w:name w:val="endnote text"/>
    <w:basedOn w:val="Normal"/>
    <w:link w:val="EndnoteTextChar"/>
    <w:uiPriority w:val="99"/>
    <w:semiHidden/>
    <w:unhideWhenUsed/>
    <w:rsid w:val="006E71E1"/>
    <w:pPr>
      <w:spacing w:after="0" w:line="240" w:lineRule="auto"/>
    </w:pPr>
    <w:rPr>
      <w:sz w:val="20"/>
      <w:szCs w:val="20"/>
    </w:rPr>
  </w:style>
  <w:style w:type="character" w:customStyle="1" w:styleId="EndnoteTextChar">
    <w:name w:val="Endnote Text Char"/>
    <w:link w:val="EndnoteText"/>
    <w:uiPriority w:val="99"/>
    <w:semiHidden/>
    <w:rsid w:val="006E71E1"/>
    <w:rPr>
      <w:rFonts w:ascii="Georgia" w:hAnsi="Georgia"/>
      <w:noProof/>
      <w:spacing w:val="4"/>
    </w:rPr>
  </w:style>
  <w:style w:type="paragraph" w:styleId="EnvelopeAddress">
    <w:name w:val="envelope address"/>
    <w:basedOn w:val="Normal"/>
    <w:semiHidden/>
    <w:unhideWhenUsed/>
    <w:rsid w:val="006E71E1"/>
    <w:pPr>
      <w:framePr w:w="7920" w:h="1980" w:hRule="exact" w:hSpace="180" w:wrap="auto" w:hAnchor="page" w:xAlign="center" w:yAlign="bottom"/>
      <w:spacing w:after="0" w:line="240" w:lineRule="auto"/>
      <w:ind w:left="2880"/>
    </w:pPr>
    <w:rPr>
      <w:rFonts w:eastAsia="SimHei"/>
      <w:sz w:val="24"/>
      <w:szCs w:val="24"/>
    </w:rPr>
  </w:style>
  <w:style w:type="paragraph" w:styleId="EnvelopeReturn">
    <w:name w:val="envelope return"/>
    <w:basedOn w:val="Normal"/>
    <w:semiHidden/>
    <w:unhideWhenUsed/>
    <w:rsid w:val="006E71E1"/>
    <w:pPr>
      <w:spacing w:after="0" w:line="240" w:lineRule="auto"/>
    </w:pPr>
    <w:rPr>
      <w:rFonts w:eastAsia="SimHei"/>
      <w:sz w:val="20"/>
      <w:szCs w:val="20"/>
    </w:rPr>
  </w:style>
  <w:style w:type="character" w:styleId="FollowedHyperlink">
    <w:name w:val="FollowedHyperlink"/>
    <w:uiPriority w:val="99"/>
    <w:unhideWhenUsed/>
    <w:rsid w:val="006E71E1"/>
    <w:rPr>
      <w:color w:val="FF0198"/>
      <w:u w:val="single"/>
    </w:rPr>
  </w:style>
  <w:style w:type="character" w:styleId="FootnoteReference">
    <w:name w:val="footnote reference"/>
    <w:uiPriority w:val="99"/>
    <w:semiHidden/>
    <w:unhideWhenUsed/>
    <w:rsid w:val="006E71E1"/>
    <w:rPr>
      <w:vertAlign w:val="superscript"/>
    </w:rPr>
  </w:style>
  <w:style w:type="paragraph" w:styleId="FootnoteText">
    <w:name w:val="footnote text"/>
    <w:basedOn w:val="Normal"/>
    <w:link w:val="FootnoteTextChar"/>
    <w:uiPriority w:val="99"/>
    <w:semiHidden/>
    <w:unhideWhenUsed/>
    <w:rsid w:val="006E71E1"/>
    <w:pPr>
      <w:spacing w:after="0" w:line="240" w:lineRule="auto"/>
    </w:pPr>
    <w:rPr>
      <w:sz w:val="20"/>
      <w:szCs w:val="20"/>
    </w:rPr>
  </w:style>
  <w:style w:type="character" w:customStyle="1" w:styleId="FootnoteTextChar">
    <w:name w:val="Footnote Text Char"/>
    <w:link w:val="FootnoteText"/>
    <w:uiPriority w:val="99"/>
    <w:semiHidden/>
    <w:rsid w:val="006E71E1"/>
    <w:rPr>
      <w:rFonts w:ascii="Georgia" w:hAnsi="Georgia"/>
      <w:noProof/>
      <w:spacing w:val="4"/>
    </w:rPr>
  </w:style>
  <w:style w:type="table" w:customStyle="1" w:styleId="GridTable1Light1">
    <w:name w:val="Grid Table 1 Light1"/>
    <w:basedOn w:val="TableNormal"/>
    <w:uiPriority w:val="46"/>
    <w:rsid w:val="006E71E1"/>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E71E1"/>
    <w:tblPr>
      <w:tblStyleRowBandSize w:val="1"/>
      <w:tblStyleColBandSize w:val="1"/>
      <w:tblBorders>
        <w:top w:val="single" w:sz="4" w:space="0" w:color="89F2FE"/>
        <w:left w:val="single" w:sz="4" w:space="0" w:color="89F2FE"/>
        <w:bottom w:val="single" w:sz="4" w:space="0" w:color="89F2FE"/>
        <w:right w:val="single" w:sz="4" w:space="0" w:color="89F2FE"/>
        <w:insideH w:val="single" w:sz="4" w:space="0" w:color="89F2FE"/>
        <w:insideV w:val="single" w:sz="4" w:space="0" w:color="89F2FE"/>
      </w:tblBorders>
    </w:tblPr>
    <w:tblStylePr w:type="firstRow">
      <w:rPr>
        <w:b/>
        <w:bCs/>
      </w:rPr>
      <w:tblPr/>
      <w:tcPr>
        <w:tcBorders>
          <w:bottom w:val="single" w:sz="12" w:space="0" w:color="4EECFE"/>
        </w:tcBorders>
      </w:tcPr>
    </w:tblStylePr>
    <w:tblStylePr w:type="lastRow">
      <w:rPr>
        <w:b/>
        <w:bCs/>
      </w:rPr>
      <w:tblPr/>
      <w:tcPr>
        <w:tcBorders>
          <w:top w:val="double" w:sz="2" w:space="0" w:color="4EECFE"/>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E71E1"/>
    <w:tblPr>
      <w:tblStyleRowBandSize w:val="1"/>
      <w:tblStyleColBandSize w:val="1"/>
      <w:tblBorders>
        <w:top w:val="single" w:sz="4" w:space="0" w:color="FFC199"/>
        <w:left w:val="single" w:sz="4" w:space="0" w:color="FFC199"/>
        <w:bottom w:val="single" w:sz="4" w:space="0" w:color="FFC199"/>
        <w:right w:val="single" w:sz="4" w:space="0" w:color="FFC199"/>
        <w:insideH w:val="single" w:sz="4" w:space="0" w:color="FFC199"/>
        <w:insideV w:val="single" w:sz="4" w:space="0" w:color="FFC199"/>
      </w:tblBorders>
    </w:tblPr>
    <w:tblStylePr w:type="firstRow">
      <w:rPr>
        <w:b/>
        <w:bCs/>
      </w:rPr>
      <w:tblPr/>
      <w:tcPr>
        <w:tcBorders>
          <w:bottom w:val="single" w:sz="12" w:space="0" w:color="FFA366"/>
        </w:tcBorders>
      </w:tcPr>
    </w:tblStylePr>
    <w:tblStylePr w:type="lastRow">
      <w:rPr>
        <w:b/>
        <w:bCs/>
      </w:rPr>
      <w:tblPr/>
      <w:tcPr>
        <w:tcBorders>
          <w:top w:val="double" w:sz="2" w:space="0" w:color="FFA366"/>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6E71E1"/>
    <w:tblPr>
      <w:tblStyleRowBandSize w:val="1"/>
      <w:tblStyleColBandSize w:val="1"/>
      <w:tblBorders>
        <w:top w:val="single" w:sz="4" w:space="0" w:color="C4A3ED"/>
        <w:left w:val="single" w:sz="4" w:space="0" w:color="C4A3ED"/>
        <w:bottom w:val="single" w:sz="4" w:space="0" w:color="C4A3ED"/>
        <w:right w:val="single" w:sz="4" w:space="0" w:color="C4A3ED"/>
        <w:insideH w:val="single" w:sz="4" w:space="0" w:color="C4A3ED"/>
        <w:insideV w:val="single" w:sz="4" w:space="0" w:color="C4A3ED"/>
      </w:tblBorders>
    </w:tblPr>
    <w:tblStylePr w:type="firstRow">
      <w:rPr>
        <w:b/>
        <w:bCs/>
      </w:rPr>
      <w:tblPr/>
      <w:tcPr>
        <w:tcBorders>
          <w:bottom w:val="single" w:sz="12" w:space="0" w:color="A675E3"/>
        </w:tcBorders>
      </w:tcPr>
    </w:tblStylePr>
    <w:tblStylePr w:type="lastRow">
      <w:rPr>
        <w:b/>
        <w:bCs/>
      </w:rPr>
      <w:tblPr/>
      <w:tcPr>
        <w:tcBorders>
          <w:top w:val="double" w:sz="2" w:space="0" w:color="A675E3"/>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6E71E1"/>
    <w:tblPr>
      <w:tblStyleRowBandSize w:val="1"/>
      <w:tblStyleColBandSize w:val="1"/>
      <w:tblBorders>
        <w:top w:val="single" w:sz="4" w:space="0" w:color="FFE1A2"/>
        <w:left w:val="single" w:sz="4" w:space="0" w:color="FFE1A2"/>
        <w:bottom w:val="single" w:sz="4" w:space="0" w:color="FFE1A2"/>
        <w:right w:val="single" w:sz="4" w:space="0" w:color="FFE1A2"/>
        <w:insideH w:val="single" w:sz="4" w:space="0" w:color="FFE1A2"/>
        <w:insideV w:val="single" w:sz="4" w:space="0" w:color="FFE1A2"/>
      </w:tblBorders>
    </w:tblPr>
    <w:tblStylePr w:type="firstRow">
      <w:rPr>
        <w:b/>
        <w:bCs/>
      </w:rPr>
      <w:tblPr/>
      <w:tcPr>
        <w:tcBorders>
          <w:bottom w:val="single" w:sz="12" w:space="0" w:color="FFD273"/>
        </w:tcBorders>
      </w:tcPr>
    </w:tblStylePr>
    <w:tblStylePr w:type="lastRow">
      <w:rPr>
        <w:b/>
        <w:bCs/>
      </w:rPr>
      <w:tblPr/>
      <w:tcPr>
        <w:tcBorders>
          <w:top w:val="double" w:sz="2" w:space="0" w:color="FFD273"/>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6E71E1"/>
    <w:tblPr>
      <w:tblStyleRowBandSize w:val="1"/>
      <w:tblStyleColBandSize w:val="1"/>
      <w:tblBorders>
        <w:top w:val="single" w:sz="4" w:space="0" w:color="FF99D5"/>
        <w:left w:val="single" w:sz="4" w:space="0" w:color="FF99D5"/>
        <w:bottom w:val="single" w:sz="4" w:space="0" w:color="FF99D5"/>
        <w:right w:val="single" w:sz="4" w:space="0" w:color="FF99D5"/>
        <w:insideH w:val="single" w:sz="4" w:space="0" w:color="FF99D5"/>
        <w:insideV w:val="single" w:sz="4" w:space="0" w:color="FF99D5"/>
      </w:tblBorders>
    </w:tblPr>
    <w:tblStylePr w:type="firstRow">
      <w:rPr>
        <w:b/>
        <w:bCs/>
      </w:rPr>
      <w:tblPr/>
      <w:tcPr>
        <w:tcBorders>
          <w:bottom w:val="single" w:sz="12" w:space="0" w:color="FF66C0"/>
        </w:tcBorders>
      </w:tcPr>
    </w:tblStylePr>
    <w:tblStylePr w:type="lastRow">
      <w:rPr>
        <w:b/>
        <w:bCs/>
      </w:rPr>
      <w:tblPr/>
      <w:tcPr>
        <w:tcBorders>
          <w:top w:val="double" w:sz="2" w:space="0" w:color="FF66C0"/>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6E71E1"/>
    <w:tblPr>
      <w:tblStyleRowBandSize w:val="1"/>
      <w:tblStyleColBandSize w:val="1"/>
      <w:tblBorders>
        <w:top w:val="single" w:sz="4" w:space="0" w:color="8681F2"/>
        <w:left w:val="single" w:sz="4" w:space="0" w:color="8681F2"/>
        <w:bottom w:val="single" w:sz="4" w:space="0" w:color="8681F2"/>
        <w:right w:val="single" w:sz="4" w:space="0" w:color="8681F2"/>
        <w:insideH w:val="single" w:sz="4" w:space="0" w:color="8681F2"/>
        <w:insideV w:val="single" w:sz="4" w:space="0" w:color="8681F2"/>
      </w:tblBorders>
    </w:tblPr>
    <w:tblStylePr w:type="firstRow">
      <w:rPr>
        <w:b/>
        <w:bCs/>
      </w:rPr>
      <w:tblPr/>
      <w:tcPr>
        <w:tcBorders>
          <w:bottom w:val="single" w:sz="12" w:space="0" w:color="4A42EC"/>
        </w:tcBorders>
      </w:tcPr>
    </w:tblStylePr>
    <w:tblStylePr w:type="lastRow">
      <w:rPr>
        <w:b/>
        <w:bCs/>
      </w:rPr>
      <w:tblPr/>
      <w:tcPr>
        <w:tcBorders>
          <w:top w:val="double" w:sz="2" w:space="0" w:color="4A42EC"/>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6E71E1"/>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Accent11">
    <w:name w:val="Grid Table 2 - Accent 11"/>
    <w:basedOn w:val="TableNormal"/>
    <w:uiPriority w:val="47"/>
    <w:rsid w:val="006E71E1"/>
    <w:tblPr>
      <w:tblStyleRowBandSize w:val="1"/>
      <w:tblStyleColBandSize w:val="1"/>
      <w:tblBorders>
        <w:top w:val="single" w:sz="2" w:space="0" w:color="4EECFE"/>
        <w:bottom w:val="single" w:sz="2" w:space="0" w:color="4EECFE"/>
        <w:insideH w:val="single" w:sz="2" w:space="0" w:color="4EECFE"/>
        <w:insideV w:val="single" w:sz="2" w:space="0" w:color="4EECFE"/>
      </w:tblBorders>
    </w:tblPr>
    <w:tblStylePr w:type="firstRow">
      <w:rPr>
        <w:b/>
        <w:bCs/>
      </w:rPr>
      <w:tblPr/>
      <w:tcPr>
        <w:tcBorders>
          <w:top w:val="nil"/>
          <w:bottom w:val="single" w:sz="12" w:space="0" w:color="4EECFE"/>
          <w:insideH w:val="nil"/>
          <w:insideV w:val="nil"/>
        </w:tcBorders>
        <w:shd w:val="clear" w:color="auto" w:fill="FFFFFF"/>
      </w:tcPr>
    </w:tblStylePr>
    <w:tblStylePr w:type="lastRow">
      <w:rPr>
        <w:b/>
        <w:bCs/>
      </w:rPr>
      <w:tblPr/>
      <w:tcPr>
        <w:tcBorders>
          <w:top w:val="double" w:sz="2" w:space="0" w:color="4EECFE"/>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4F8FE"/>
      </w:tcPr>
    </w:tblStylePr>
    <w:tblStylePr w:type="band1Horz">
      <w:tblPr/>
      <w:tcPr>
        <w:shd w:val="clear" w:color="auto" w:fill="C4F8FE"/>
      </w:tcPr>
    </w:tblStylePr>
  </w:style>
  <w:style w:type="table" w:customStyle="1" w:styleId="GridTable2-Accent21">
    <w:name w:val="Grid Table 2 - Accent 21"/>
    <w:basedOn w:val="TableNormal"/>
    <w:uiPriority w:val="47"/>
    <w:rsid w:val="006E71E1"/>
    <w:tblPr>
      <w:tblStyleRowBandSize w:val="1"/>
      <w:tblStyleColBandSize w:val="1"/>
      <w:tblBorders>
        <w:top w:val="single" w:sz="2" w:space="0" w:color="FFA366"/>
        <w:bottom w:val="single" w:sz="2" w:space="0" w:color="FFA366"/>
        <w:insideH w:val="single" w:sz="2" w:space="0" w:color="FFA366"/>
        <w:insideV w:val="single" w:sz="2" w:space="0" w:color="FFA366"/>
      </w:tblBorders>
    </w:tblPr>
    <w:tblStylePr w:type="firstRow">
      <w:rPr>
        <w:b/>
        <w:bCs/>
      </w:rPr>
      <w:tblPr/>
      <w:tcPr>
        <w:tcBorders>
          <w:top w:val="nil"/>
          <w:bottom w:val="single" w:sz="12" w:space="0" w:color="FFA366"/>
          <w:insideH w:val="nil"/>
          <w:insideV w:val="nil"/>
        </w:tcBorders>
        <w:shd w:val="clear" w:color="auto" w:fill="FFFFFF"/>
      </w:tcPr>
    </w:tblStylePr>
    <w:tblStylePr w:type="lastRow">
      <w:rPr>
        <w:b/>
        <w:bCs/>
      </w:rPr>
      <w:tblPr/>
      <w:tcPr>
        <w:tcBorders>
          <w:top w:val="double" w:sz="2" w:space="0" w:color="FFA3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E0CC"/>
      </w:tcPr>
    </w:tblStylePr>
    <w:tblStylePr w:type="band1Horz">
      <w:tblPr/>
      <w:tcPr>
        <w:shd w:val="clear" w:color="auto" w:fill="FFE0CC"/>
      </w:tcPr>
    </w:tblStylePr>
  </w:style>
  <w:style w:type="table" w:customStyle="1" w:styleId="GridTable2-Accent31">
    <w:name w:val="Grid Table 2 - Accent 31"/>
    <w:basedOn w:val="TableNormal"/>
    <w:uiPriority w:val="47"/>
    <w:rsid w:val="006E71E1"/>
    <w:tblPr>
      <w:tblStyleRowBandSize w:val="1"/>
      <w:tblStyleColBandSize w:val="1"/>
      <w:tblBorders>
        <w:top w:val="single" w:sz="2" w:space="0" w:color="A675E3"/>
        <w:bottom w:val="single" w:sz="2" w:space="0" w:color="A675E3"/>
        <w:insideH w:val="single" w:sz="2" w:space="0" w:color="A675E3"/>
        <w:insideV w:val="single" w:sz="2" w:space="0" w:color="A675E3"/>
      </w:tblBorders>
    </w:tblPr>
    <w:tblStylePr w:type="firstRow">
      <w:rPr>
        <w:b/>
        <w:bCs/>
      </w:rPr>
      <w:tblPr/>
      <w:tcPr>
        <w:tcBorders>
          <w:top w:val="nil"/>
          <w:bottom w:val="single" w:sz="12" w:space="0" w:color="A675E3"/>
          <w:insideH w:val="nil"/>
          <w:insideV w:val="nil"/>
        </w:tcBorders>
        <w:shd w:val="clear" w:color="auto" w:fill="FFFFFF"/>
      </w:tcPr>
    </w:tblStylePr>
    <w:tblStylePr w:type="lastRow">
      <w:rPr>
        <w:b/>
        <w:bCs/>
      </w:rPr>
      <w:tblPr/>
      <w:tcPr>
        <w:tcBorders>
          <w:top w:val="double" w:sz="2" w:space="0" w:color="A675E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1D1F6"/>
      </w:tcPr>
    </w:tblStylePr>
    <w:tblStylePr w:type="band1Horz">
      <w:tblPr/>
      <w:tcPr>
        <w:shd w:val="clear" w:color="auto" w:fill="E1D1F6"/>
      </w:tcPr>
    </w:tblStylePr>
  </w:style>
  <w:style w:type="table" w:customStyle="1" w:styleId="GridTable2-Accent41">
    <w:name w:val="Grid Table 2 - Accent 41"/>
    <w:basedOn w:val="TableNormal"/>
    <w:uiPriority w:val="47"/>
    <w:rsid w:val="006E71E1"/>
    <w:tblPr>
      <w:tblStyleRowBandSize w:val="1"/>
      <w:tblStyleColBandSize w:val="1"/>
      <w:tblBorders>
        <w:top w:val="single" w:sz="2" w:space="0" w:color="FFD273"/>
        <w:bottom w:val="single" w:sz="2" w:space="0" w:color="FFD273"/>
        <w:insideH w:val="single" w:sz="2" w:space="0" w:color="FFD273"/>
        <w:insideV w:val="single" w:sz="2" w:space="0" w:color="FFD273"/>
      </w:tblBorders>
    </w:tblPr>
    <w:tblStylePr w:type="firstRow">
      <w:rPr>
        <w:b/>
        <w:bCs/>
      </w:rPr>
      <w:tblPr/>
      <w:tcPr>
        <w:tcBorders>
          <w:top w:val="nil"/>
          <w:bottom w:val="single" w:sz="12" w:space="0" w:color="FFD273"/>
          <w:insideH w:val="nil"/>
          <w:insideV w:val="nil"/>
        </w:tcBorders>
        <w:shd w:val="clear" w:color="auto" w:fill="FFFFFF"/>
      </w:tcPr>
    </w:tblStylePr>
    <w:tblStylePr w:type="lastRow">
      <w:rPr>
        <w:b/>
        <w:bCs/>
      </w:rPr>
      <w:tblPr/>
      <w:tcPr>
        <w:tcBorders>
          <w:top w:val="double" w:sz="2" w:space="0" w:color="FFD27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0D0"/>
      </w:tcPr>
    </w:tblStylePr>
    <w:tblStylePr w:type="band1Horz">
      <w:tblPr/>
      <w:tcPr>
        <w:shd w:val="clear" w:color="auto" w:fill="FFF0D0"/>
      </w:tcPr>
    </w:tblStylePr>
  </w:style>
  <w:style w:type="table" w:customStyle="1" w:styleId="GridTable2-Accent51">
    <w:name w:val="Grid Table 2 - Accent 51"/>
    <w:basedOn w:val="TableNormal"/>
    <w:uiPriority w:val="47"/>
    <w:rsid w:val="006E71E1"/>
    <w:tblPr>
      <w:tblStyleRowBandSize w:val="1"/>
      <w:tblStyleColBandSize w:val="1"/>
      <w:tblBorders>
        <w:top w:val="single" w:sz="2" w:space="0" w:color="FF66C0"/>
        <w:bottom w:val="single" w:sz="2" w:space="0" w:color="FF66C0"/>
        <w:insideH w:val="single" w:sz="2" w:space="0" w:color="FF66C0"/>
        <w:insideV w:val="single" w:sz="2" w:space="0" w:color="FF66C0"/>
      </w:tblBorders>
    </w:tblPr>
    <w:tblStylePr w:type="firstRow">
      <w:rPr>
        <w:b/>
        <w:bCs/>
      </w:rPr>
      <w:tblPr/>
      <w:tcPr>
        <w:tcBorders>
          <w:top w:val="nil"/>
          <w:bottom w:val="single" w:sz="12" w:space="0" w:color="FF66C0"/>
          <w:insideH w:val="nil"/>
          <w:insideV w:val="nil"/>
        </w:tcBorders>
        <w:shd w:val="clear" w:color="auto" w:fill="FFFFFF"/>
      </w:tcPr>
    </w:tblStylePr>
    <w:tblStylePr w:type="lastRow">
      <w:rPr>
        <w:b/>
        <w:bCs/>
      </w:rPr>
      <w:tblPr/>
      <w:tcPr>
        <w:tcBorders>
          <w:top w:val="double" w:sz="2" w:space="0" w:color="FF66C0"/>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CCEA"/>
      </w:tcPr>
    </w:tblStylePr>
    <w:tblStylePr w:type="band1Horz">
      <w:tblPr/>
      <w:tcPr>
        <w:shd w:val="clear" w:color="auto" w:fill="FFCCEA"/>
      </w:tcPr>
    </w:tblStylePr>
  </w:style>
  <w:style w:type="table" w:customStyle="1" w:styleId="GridTable2-Accent61">
    <w:name w:val="Grid Table 2 - Accent 61"/>
    <w:basedOn w:val="TableNormal"/>
    <w:uiPriority w:val="47"/>
    <w:rsid w:val="006E71E1"/>
    <w:tblPr>
      <w:tblStyleRowBandSize w:val="1"/>
      <w:tblStyleColBandSize w:val="1"/>
      <w:tblBorders>
        <w:top w:val="single" w:sz="2" w:space="0" w:color="4A42EC"/>
        <w:bottom w:val="single" w:sz="2" w:space="0" w:color="4A42EC"/>
        <w:insideH w:val="single" w:sz="2" w:space="0" w:color="4A42EC"/>
        <w:insideV w:val="single" w:sz="2" w:space="0" w:color="4A42EC"/>
      </w:tblBorders>
    </w:tblPr>
    <w:tblStylePr w:type="firstRow">
      <w:rPr>
        <w:b/>
        <w:bCs/>
      </w:rPr>
      <w:tblPr/>
      <w:tcPr>
        <w:tcBorders>
          <w:top w:val="nil"/>
          <w:bottom w:val="single" w:sz="12" w:space="0" w:color="4A42EC"/>
          <w:insideH w:val="nil"/>
          <w:insideV w:val="nil"/>
        </w:tcBorders>
        <w:shd w:val="clear" w:color="auto" w:fill="FFFFFF"/>
      </w:tcPr>
    </w:tblStylePr>
    <w:tblStylePr w:type="lastRow">
      <w:rPr>
        <w:b/>
        <w:bCs/>
      </w:rPr>
      <w:tblPr/>
      <w:tcPr>
        <w:tcBorders>
          <w:top w:val="double" w:sz="2" w:space="0" w:color="4A42E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2C0F8"/>
      </w:tcPr>
    </w:tblStylePr>
    <w:tblStylePr w:type="band1Horz">
      <w:tblPr/>
      <w:tcPr>
        <w:shd w:val="clear" w:color="auto" w:fill="C2C0F8"/>
      </w:tcPr>
    </w:tblStylePr>
  </w:style>
  <w:style w:type="table" w:customStyle="1" w:styleId="GridTable31">
    <w:name w:val="Grid Table 31"/>
    <w:basedOn w:val="TableNormal"/>
    <w:uiPriority w:val="48"/>
    <w:rsid w:val="006E71E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3-Accent11">
    <w:name w:val="Grid Table 3 - Accent 11"/>
    <w:basedOn w:val="TableNormal"/>
    <w:uiPriority w:val="48"/>
    <w:rsid w:val="006E71E1"/>
    <w:tblPr>
      <w:tblStyleRowBandSize w:val="1"/>
      <w:tblStyleColBandSize w:val="1"/>
      <w:tblBorders>
        <w:top w:val="single" w:sz="4" w:space="0" w:color="4EECFE"/>
        <w:left w:val="single" w:sz="4" w:space="0" w:color="4EECFE"/>
        <w:bottom w:val="single" w:sz="4" w:space="0" w:color="4EECFE"/>
        <w:right w:val="single" w:sz="4" w:space="0" w:color="4EECFE"/>
        <w:insideH w:val="single" w:sz="4" w:space="0" w:color="4EECFE"/>
        <w:insideV w:val="single" w:sz="4" w:space="0" w:color="4EECFE"/>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4F8FE"/>
      </w:tcPr>
    </w:tblStylePr>
    <w:tblStylePr w:type="band1Horz">
      <w:tblPr/>
      <w:tcPr>
        <w:shd w:val="clear" w:color="auto" w:fill="C4F8FE"/>
      </w:tcPr>
    </w:tblStylePr>
    <w:tblStylePr w:type="neCell">
      <w:tblPr/>
      <w:tcPr>
        <w:tcBorders>
          <w:bottom w:val="single" w:sz="4" w:space="0" w:color="4EECFE"/>
        </w:tcBorders>
      </w:tcPr>
    </w:tblStylePr>
    <w:tblStylePr w:type="nwCell">
      <w:tblPr/>
      <w:tcPr>
        <w:tcBorders>
          <w:bottom w:val="single" w:sz="4" w:space="0" w:color="4EECFE"/>
        </w:tcBorders>
      </w:tcPr>
    </w:tblStylePr>
    <w:tblStylePr w:type="seCell">
      <w:tblPr/>
      <w:tcPr>
        <w:tcBorders>
          <w:top w:val="single" w:sz="4" w:space="0" w:color="4EECFE"/>
        </w:tcBorders>
      </w:tcPr>
    </w:tblStylePr>
    <w:tblStylePr w:type="swCell">
      <w:tblPr/>
      <w:tcPr>
        <w:tcBorders>
          <w:top w:val="single" w:sz="4" w:space="0" w:color="4EECFE"/>
        </w:tcBorders>
      </w:tcPr>
    </w:tblStylePr>
  </w:style>
  <w:style w:type="table" w:customStyle="1" w:styleId="GridTable3-Accent21">
    <w:name w:val="Grid Table 3 - Accent 21"/>
    <w:basedOn w:val="TableNormal"/>
    <w:uiPriority w:val="48"/>
    <w:rsid w:val="006E71E1"/>
    <w:tblPr>
      <w:tblStyleRowBandSize w:val="1"/>
      <w:tblStyleColBandSize w:val="1"/>
      <w:tblBorders>
        <w:top w:val="single" w:sz="4" w:space="0" w:color="FFA366"/>
        <w:left w:val="single" w:sz="4" w:space="0" w:color="FFA366"/>
        <w:bottom w:val="single" w:sz="4" w:space="0" w:color="FFA366"/>
        <w:right w:val="single" w:sz="4" w:space="0" w:color="FFA366"/>
        <w:insideH w:val="single" w:sz="4" w:space="0" w:color="FFA366"/>
        <w:insideV w:val="single" w:sz="4" w:space="0" w:color="FFA3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E0CC"/>
      </w:tcPr>
    </w:tblStylePr>
    <w:tblStylePr w:type="band1Horz">
      <w:tblPr/>
      <w:tcPr>
        <w:shd w:val="clear" w:color="auto" w:fill="FFE0CC"/>
      </w:tcPr>
    </w:tblStylePr>
    <w:tblStylePr w:type="neCell">
      <w:tblPr/>
      <w:tcPr>
        <w:tcBorders>
          <w:bottom w:val="single" w:sz="4" w:space="0" w:color="FFA366"/>
        </w:tcBorders>
      </w:tcPr>
    </w:tblStylePr>
    <w:tblStylePr w:type="nwCell">
      <w:tblPr/>
      <w:tcPr>
        <w:tcBorders>
          <w:bottom w:val="single" w:sz="4" w:space="0" w:color="FFA366"/>
        </w:tcBorders>
      </w:tcPr>
    </w:tblStylePr>
    <w:tblStylePr w:type="seCell">
      <w:tblPr/>
      <w:tcPr>
        <w:tcBorders>
          <w:top w:val="single" w:sz="4" w:space="0" w:color="FFA366"/>
        </w:tcBorders>
      </w:tcPr>
    </w:tblStylePr>
    <w:tblStylePr w:type="swCell">
      <w:tblPr/>
      <w:tcPr>
        <w:tcBorders>
          <w:top w:val="single" w:sz="4" w:space="0" w:color="FFA366"/>
        </w:tcBorders>
      </w:tcPr>
    </w:tblStylePr>
  </w:style>
  <w:style w:type="table" w:customStyle="1" w:styleId="GridTable3-Accent31">
    <w:name w:val="Grid Table 3 - Accent 31"/>
    <w:basedOn w:val="TableNormal"/>
    <w:uiPriority w:val="48"/>
    <w:rsid w:val="006E71E1"/>
    <w:tblPr>
      <w:tblStyleRowBandSize w:val="1"/>
      <w:tblStyleColBandSize w:val="1"/>
      <w:tblBorders>
        <w:top w:val="single" w:sz="4" w:space="0" w:color="A675E3"/>
        <w:left w:val="single" w:sz="4" w:space="0" w:color="A675E3"/>
        <w:bottom w:val="single" w:sz="4" w:space="0" w:color="A675E3"/>
        <w:right w:val="single" w:sz="4" w:space="0" w:color="A675E3"/>
        <w:insideH w:val="single" w:sz="4" w:space="0" w:color="A675E3"/>
        <w:insideV w:val="single" w:sz="4" w:space="0" w:color="A675E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1D1F6"/>
      </w:tcPr>
    </w:tblStylePr>
    <w:tblStylePr w:type="band1Horz">
      <w:tblPr/>
      <w:tcPr>
        <w:shd w:val="clear" w:color="auto" w:fill="E1D1F6"/>
      </w:tcPr>
    </w:tblStylePr>
    <w:tblStylePr w:type="neCell">
      <w:tblPr/>
      <w:tcPr>
        <w:tcBorders>
          <w:bottom w:val="single" w:sz="4" w:space="0" w:color="A675E3"/>
        </w:tcBorders>
      </w:tcPr>
    </w:tblStylePr>
    <w:tblStylePr w:type="nwCell">
      <w:tblPr/>
      <w:tcPr>
        <w:tcBorders>
          <w:bottom w:val="single" w:sz="4" w:space="0" w:color="A675E3"/>
        </w:tcBorders>
      </w:tcPr>
    </w:tblStylePr>
    <w:tblStylePr w:type="seCell">
      <w:tblPr/>
      <w:tcPr>
        <w:tcBorders>
          <w:top w:val="single" w:sz="4" w:space="0" w:color="A675E3"/>
        </w:tcBorders>
      </w:tcPr>
    </w:tblStylePr>
    <w:tblStylePr w:type="swCell">
      <w:tblPr/>
      <w:tcPr>
        <w:tcBorders>
          <w:top w:val="single" w:sz="4" w:space="0" w:color="A675E3"/>
        </w:tcBorders>
      </w:tcPr>
    </w:tblStylePr>
  </w:style>
  <w:style w:type="table" w:customStyle="1" w:styleId="GridTable3-Accent41">
    <w:name w:val="Grid Table 3 - Accent 41"/>
    <w:basedOn w:val="TableNormal"/>
    <w:uiPriority w:val="48"/>
    <w:rsid w:val="006E71E1"/>
    <w:tblPr>
      <w:tblStyleRowBandSize w:val="1"/>
      <w:tblStyleColBandSize w:val="1"/>
      <w:tblBorders>
        <w:top w:val="single" w:sz="4" w:space="0" w:color="FFD273"/>
        <w:left w:val="single" w:sz="4" w:space="0" w:color="FFD273"/>
        <w:bottom w:val="single" w:sz="4" w:space="0" w:color="FFD273"/>
        <w:right w:val="single" w:sz="4" w:space="0" w:color="FFD273"/>
        <w:insideH w:val="single" w:sz="4" w:space="0" w:color="FFD273"/>
        <w:insideV w:val="single" w:sz="4" w:space="0" w:color="FFD27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0D0"/>
      </w:tcPr>
    </w:tblStylePr>
    <w:tblStylePr w:type="band1Horz">
      <w:tblPr/>
      <w:tcPr>
        <w:shd w:val="clear" w:color="auto" w:fill="FFF0D0"/>
      </w:tcPr>
    </w:tblStylePr>
    <w:tblStylePr w:type="neCell">
      <w:tblPr/>
      <w:tcPr>
        <w:tcBorders>
          <w:bottom w:val="single" w:sz="4" w:space="0" w:color="FFD273"/>
        </w:tcBorders>
      </w:tcPr>
    </w:tblStylePr>
    <w:tblStylePr w:type="nwCell">
      <w:tblPr/>
      <w:tcPr>
        <w:tcBorders>
          <w:bottom w:val="single" w:sz="4" w:space="0" w:color="FFD273"/>
        </w:tcBorders>
      </w:tcPr>
    </w:tblStylePr>
    <w:tblStylePr w:type="seCell">
      <w:tblPr/>
      <w:tcPr>
        <w:tcBorders>
          <w:top w:val="single" w:sz="4" w:space="0" w:color="FFD273"/>
        </w:tcBorders>
      </w:tcPr>
    </w:tblStylePr>
    <w:tblStylePr w:type="swCell">
      <w:tblPr/>
      <w:tcPr>
        <w:tcBorders>
          <w:top w:val="single" w:sz="4" w:space="0" w:color="FFD273"/>
        </w:tcBorders>
      </w:tcPr>
    </w:tblStylePr>
  </w:style>
  <w:style w:type="table" w:customStyle="1" w:styleId="GridTable3-Accent51">
    <w:name w:val="Grid Table 3 - Accent 51"/>
    <w:basedOn w:val="TableNormal"/>
    <w:uiPriority w:val="48"/>
    <w:rsid w:val="006E71E1"/>
    <w:tblPr>
      <w:tblStyleRowBandSize w:val="1"/>
      <w:tblStyleColBandSize w:val="1"/>
      <w:tblBorders>
        <w:top w:val="single" w:sz="4" w:space="0" w:color="FF66C0"/>
        <w:left w:val="single" w:sz="4" w:space="0" w:color="FF66C0"/>
        <w:bottom w:val="single" w:sz="4" w:space="0" w:color="FF66C0"/>
        <w:right w:val="single" w:sz="4" w:space="0" w:color="FF66C0"/>
        <w:insideH w:val="single" w:sz="4" w:space="0" w:color="FF66C0"/>
        <w:insideV w:val="single" w:sz="4" w:space="0" w:color="FF66C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CCEA"/>
      </w:tcPr>
    </w:tblStylePr>
    <w:tblStylePr w:type="band1Horz">
      <w:tblPr/>
      <w:tcPr>
        <w:shd w:val="clear" w:color="auto" w:fill="FFCCEA"/>
      </w:tcPr>
    </w:tblStylePr>
    <w:tblStylePr w:type="neCell">
      <w:tblPr/>
      <w:tcPr>
        <w:tcBorders>
          <w:bottom w:val="single" w:sz="4" w:space="0" w:color="FF66C0"/>
        </w:tcBorders>
      </w:tcPr>
    </w:tblStylePr>
    <w:tblStylePr w:type="nwCell">
      <w:tblPr/>
      <w:tcPr>
        <w:tcBorders>
          <w:bottom w:val="single" w:sz="4" w:space="0" w:color="FF66C0"/>
        </w:tcBorders>
      </w:tcPr>
    </w:tblStylePr>
    <w:tblStylePr w:type="seCell">
      <w:tblPr/>
      <w:tcPr>
        <w:tcBorders>
          <w:top w:val="single" w:sz="4" w:space="0" w:color="FF66C0"/>
        </w:tcBorders>
      </w:tcPr>
    </w:tblStylePr>
    <w:tblStylePr w:type="swCell">
      <w:tblPr/>
      <w:tcPr>
        <w:tcBorders>
          <w:top w:val="single" w:sz="4" w:space="0" w:color="FF66C0"/>
        </w:tcBorders>
      </w:tcPr>
    </w:tblStylePr>
  </w:style>
  <w:style w:type="table" w:customStyle="1" w:styleId="GridTable3-Accent61">
    <w:name w:val="Grid Table 3 - Accent 61"/>
    <w:basedOn w:val="TableNormal"/>
    <w:uiPriority w:val="48"/>
    <w:rsid w:val="006E71E1"/>
    <w:tblPr>
      <w:tblStyleRowBandSize w:val="1"/>
      <w:tblStyleColBandSize w:val="1"/>
      <w:tblBorders>
        <w:top w:val="single" w:sz="4" w:space="0" w:color="4A42EC"/>
        <w:left w:val="single" w:sz="4" w:space="0" w:color="4A42EC"/>
        <w:bottom w:val="single" w:sz="4" w:space="0" w:color="4A42EC"/>
        <w:right w:val="single" w:sz="4" w:space="0" w:color="4A42EC"/>
        <w:insideH w:val="single" w:sz="4" w:space="0" w:color="4A42EC"/>
        <w:insideV w:val="single" w:sz="4" w:space="0" w:color="4A42EC"/>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2C0F8"/>
      </w:tcPr>
    </w:tblStylePr>
    <w:tblStylePr w:type="band1Horz">
      <w:tblPr/>
      <w:tcPr>
        <w:shd w:val="clear" w:color="auto" w:fill="C2C0F8"/>
      </w:tcPr>
    </w:tblStylePr>
    <w:tblStylePr w:type="neCell">
      <w:tblPr/>
      <w:tcPr>
        <w:tcBorders>
          <w:bottom w:val="single" w:sz="4" w:space="0" w:color="4A42EC"/>
        </w:tcBorders>
      </w:tcPr>
    </w:tblStylePr>
    <w:tblStylePr w:type="nwCell">
      <w:tblPr/>
      <w:tcPr>
        <w:tcBorders>
          <w:bottom w:val="single" w:sz="4" w:space="0" w:color="4A42EC"/>
        </w:tcBorders>
      </w:tcPr>
    </w:tblStylePr>
    <w:tblStylePr w:type="seCell">
      <w:tblPr/>
      <w:tcPr>
        <w:tcBorders>
          <w:top w:val="single" w:sz="4" w:space="0" w:color="4A42EC"/>
        </w:tcBorders>
      </w:tcPr>
    </w:tblStylePr>
    <w:tblStylePr w:type="swCell">
      <w:tblPr/>
      <w:tcPr>
        <w:tcBorders>
          <w:top w:val="single" w:sz="4" w:space="0" w:color="4A42EC"/>
        </w:tcBorders>
      </w:tcPr>
    </w:tblStylePr>
  </w:style>
  <w:style w:type="table" w:customStyle="1" w:styleId="GridTable42">
    <w:name w:val="Grid Table 42"/>
    <w:basedOn w:val="TableNormal"/>
    <w:uiPriority w:val="49"/>
    <w:rsid w:val="006E71E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4-Accent11">
    <w:name w:val="Grid Table 4 - Accent 11"/>
    <w:basedOn w:val="TableNormal"/>
    <w:uiPriority w:val="49"/>
    <w:rsid w:val="006E71E1"/>
    <w:tblPr>
      <w:tblStyleRowBandSize w:val="1"/>
      <w:tblStyleColBandSize w:val="1"/>
      <w:tblBorders>
        <w:top w:val="single" w:sz="4" w:space="0" w:color="4EECFE"/>
        <w:left w:val="single" w:sz="4" w:space="0" w:color="4EECFE"/>
        <w:bottom w:val="single" w:sz="4" w:space="0" w:color="4EECFE"/>
        <w:right w:val="single" w:sz="4" w:space="0" w:color="4EECFE"/>
        <w:insideH w:val="single" w:sz="4" w:space="0" w:color="4EECFE"/>
        <w:insideV w:val="single" w:sz="4" w:space="0" w:color="4EECFE"/>
      </w:tblBorders>
    </w:tblPr>
    <w:tblStylePr w:type="firstRow">
      <w:rPr>
        <w:b/>
        <w:bCs/>
        <w:color w:val="FFFFFF"/>
      </w:rPr>
      <w:tblPr/>
      <w:tcPr>
        <w:tcBorders>
          <w:top w:val="single" w:sz="4" w:space="0" w:color="01C1D6"/>
          <w:left w:val="single" w:sz="4" w:space="0" w:color="01C1D6"/>
          <w:bottom w:val="single" w:sz="4" w:space="0" w:color="01C1D6"/>
          <w:right w:val="single" w:sz="4" w:space="0" w:color="01C1D6"/>
          <w:insideH w:val="nil"/>
          <w:insideV w:val="nil"/>
        </w:tcBorders>
        <w:shd w:val="clear" w:color="auto" w:fill="01C1D6"/>
      </w:tcPr>
    </w:tblStylePr>
    <w:tblStylePr w:type="lastRow">
      <w:rPr>
        <w:b/>
        <w:bCs/>
      </w:rPr>
      <w:tblPr/>
      <w:tcPr>
        <w:tcBorders>
          <w:top w:val="double" w:sz="4" w:space="0" w:color="01C1D6"/>
        </w:tcBorders>
      </w:tcPr>
    </w:tblStylePr>
    <w:tblStylePr w:type="firstCol">
      <w:rPr>
        <w:b/>
        <w:bCs/>
      </w:rPr>
    </w:tblStylePr>
    <w:tblStylePr w:type="lastCol">
      <w:rPr>
        <w:b/>
        <w:bCs/>
      </w:rPr>
    </w:tblStylePr>
    <w:tblStylePr w:type="band1Vert">
      <w:tblPr/>
      <w:tcPr>
        <w:shd w:val="clear" w:color="auto" w:fill="C4F8FE"/>
      </w:tcPr>
    </w:tblStylePr>
    <w:tblStylePr w:type="band1Horz">
      <w:tblPr/>
      <w:tcPr>
        <w:shd w:val="clear" w:color="auto" w:fill="C4F8FE"/>
      </w:tcPr>
    </w:tblStylePr>
  </w:style>
  <w:style w:type="table" w:customStyle="1" w:styleId="GridTable4-Accent21">
    <w:name w:val="Grid Table 4 - Accent 21"/>
    <w:basedOn w:val="TableNormal"/>
    <w:uiPriority w:val="49"/>
    <w:rsid w:val="006E71E1"/>
    <w:tblPr>
      <w:tblStyleRowBandSize w:val="1"/>
      <w:tblStyleColBandSize w:val="1"/>
      <w:tblBorders>
        <w:top w:val="single" w:sz="4" w:space="0" w:color="FFA366"/>
        <w:left w:val="single" w:sz="4" w:space="0" w:color="FFA366"/>
        <w:bottom w:val="single" w:sz="4" w:space="0" w:color="FFA366"/>
        <w:right w:val="single" w:sz="4" w:space="0" w:color="FFA366"/>
        <w:insideH w:val="single" w:sz="4" w:space="0" w:color="FFA366"/>
        <w:insideV w:val="single" w:sz="4" w:space="0" w:color="FFA366"/>
      </w:tblBorders>
    </w:tblPr>
    <w:tblStylePr w:type="firstRow">
      <w:rPr>
        <w:b/>
        <w:bCs/>
        <w:color w:val="FFFFFF"/>
      </w:rPr>
      <w:tblPr/>
      <w:tcPr>
        <w:tcBorders>
          <w:top w:val="single" w:sz="4" w:space="0" w:color="FF6600"/>
          <w:left w:val="single" w:sz="4" w:space="0" w:color="FF6600"/>
          <w:bottom w:val="single" w:sz="4" w:space="0" w:color="FF6600"/>
          <w:right w:val="single" w:sz="4" w:space="0" w:color="FF6600"/>
          <w:insideH w:val="nil"/>
          <w:insideV w:val="nil"/>
        </w:tcBorders>
        <w:shd w:val="clear" w:color="auto" w:fill="FF6600"/>
      </w:tcPr>
    </w:tblStylePr>
    <w:tblStylePr w:type="lastRow">
      <w:rPr>
        <w:b/>
        <w:bCs/>
      </w:rPr>
      <w:tblPr/>
      <w:tcPr>
        <w:tcBorders>
          <w:top w:val="double" w:sz="4" w:space="0" w:color="FF6600"/>
        </w:tcBorders>
      </w:tcPr>
    </w:tblStylePr>
    <w:tblStylePr w:type="firstCol">
      <w:rPr>
        <w:b/>
        <w:bCs/>
      </w:rPr>
    </w:tblStylePr>
    <w:tblStylePr w:type="lastCol">
      <w:rPr>
        <w:b/>
        <w:bCs/>
      </w:rPr>
    </w:tblStylePr>
    <w:tblStylePr w:type="band1Vert">
      <w:tblPr/>
      <w:tcPr>
        <w:shd w:val="clear" w:color="auto" w:fill="FFE0CC"/>
      </w:tcPr>
    </w:tblStylePr>
    <w:tblStylePr w:type="band1Horz">
      <w:tblPr/>
      <w:tcPr>
        <w:shd w:val="clear" w:color="auto" w:fill="FFE0CC"/>
      </w:tcPr>
    </w:tblStylePr>
  </w:style>
  <w:style w:type="table" w:customStyle="1" w:styleId="GridTable4-Accent31">
    <w:name w:val="Grid Table 4 - Accent 31"/>
    <w:basedOn w:val="TableNormal"/>
    <w:uiPriority w:val="49"/>
    <w:rsid w:val="006E71E1"/>
    <w:tblPr>
      <w:tblStyleRowBandSize w:val="1"/>
      <w:tblStyleColBandSize w:val="1"/>
      <w:tblBorders>
        <w:top w:val="single" w:sz="4" w:space="0" w:color="A675E3"/>
        <w:left w:val="single" w:sz="4" w:space="0" w:color="A675E3"/>
        <w:bottom w:val="single" w:sz="4" w:space="0" w:color="A675E3"/>
        <w:right w:val="single" w:sz="4" w:space="0" w:color="A675E3"/>
        <w:insideH w:val="single" w:sz="4" w:space="0" w:color="A675E3"/>
        <w:insideV w:val="single" w:sz="4" w:space="0" w:color="A675E3"/>
      </w:tblBorders>
    </w:tblPr>
    <w:tblStylePr w:type="firstRow">
      <w:rPr>
        <w:b/>
        <w:bCs/>
        <w:color w:val="FFFFFF"/>
      </w:rPr>
      <w:tblPr/>
      <w:tcPr>
        <w:tcBorders>
          <w:top w:val="single" w:sz="4" w:space="0" w:color="6E27C5"/>
          <w:left w:val="single" w:sz="4" w:space="0" w:color="6E27C5"/>
          <w:bottom w:val="single" w:sz="4" w:space="0" w:color="6E27C5"/>
          <w:right w:val="single" w:sz="4" w:space="0" w:color="6E27C5"/>
          <w:insideH w:val="nil"/>
          <w:insideV w:val="nil"/>
        </w:tcBorders>
        <w:shd w:val="clear" w:color="auto" w:fill="6E27C5"/>
      </w:tcPr>
    </w:tblStylePr>
    <w:tblStylePr w:type="lastRow">
      <w:rPr>
        <w:b/>
        <w:bCs/>
      </w:rPr>
      <w:tblPr/>
      <w:tcPr>
        <w:tcBorders>
          <w:top w:val="double" w:sz="4" w:space="0" w:color="6E27C5"/>
        </w:tcBorders>
      </w:tcPr>
    </w:tblStylePr>
    <w:tblStylePr w:type="firstCol">
      <w:rPr>
        <w:b/>
        <w:bCs/>
      </w:rPr>
    </w:tblStylePr>
    <w:tblStylePr w:type="lastCol">
      <w:rPr>
        <w:b/>
        <w:bCs/>
      </w:rPr>
    </w:tblStylePr>
    <w:tblStylePr w:type="band1Vert">
      <w:tblPr/>
      <w:tcPr>
        <w:shd w:val="clear" w:color="auto" w:fill="E1D1F6"/>
      </w:tcPr>
    </w:tblStylePr>
    <w:tblStylePr w:type="band1Horz">
      <w:tblPr/>
      <w:tcPr>
        <w:shd w:val="clear" w:color="auto" w:fill="E1D1F6"/>
      </w:tcPr>
    </w:tblStylePr>
  </w:style>
  <w:style w:type="table" w:customStyle="1" w:styleId="GridTable4-Accent41">
    <w:name w:val="Grid Table 4 - Accent 41"/>
    <w:basedOn w:val="TableNormal"/>
    <w:uiPriority w:val="49"/>
    <w:rsid w:val="006E71E1"/>
    <w:tblPr>
      <w:tblStyleRowBandSize w:val="1"/>
      <w:tblStyleColBandSize w:val="1"/>
      <w:tblBorders>
        <w:top w:val="single" w:sz="4" w:space="0" w:color="FFD273"/>
        <w:left w:val="single" w:sz="4" w:space="0" w:color="FFD273"/>
        <w:bottom w:val="single" w:sz="4" w:space="0" w:color="FFD273"/>
        <w:right w:val="single" w:sz="4" w:space="0" w:color="FFD273"/>
        <w:insideH w:val="single" w:sz="4" w:space="0" w:color="FFD273"/>
        <w:insideV w:val="single" w:sz="4" w:space="0" w:color="FFD273"/>
      </w:tblBorders>
    </w:tblPr>
    <w:tblStylePr w:type="firstRow">
      <w:rPr>
        <w:b/>
        <w:bCs/>
        <w:color w:val="FFFFFF"/>
      </w:rPr>
      <w:tblPr/>
      <w:tcPr>
        <w:tcBorders>
          <w:top w:val="single" w:sz="4" w:space="0" w:color="FFB617"/>
          <w:left w:val="single" w:sz="4" w:space="0" w:color="FFB617"/>
          <w:bottom w:val="single" w:sz="4" w:space="0" w:color="FFB617"/>
          <w:right w:val="single" w:sz="4" w:space="0" w:color="FFB617"/>
          <w:insideH w:val="nil"/>
          <w:insideV w:val="nil"/>
        </w:tcBorders>
        <w:shd w:val="clear" w:color="auto" w:fill="FFB617"/>
      </w:tcPr>
    </w:tblStylePr>
    <w:tblStylePr w:type="lastRow">
      <w:rPr>
        <w:b/>
        <w:bCs/>
      </w:rPr>
      <w:tblPr/>
      <w:tcPr>
        <w:tcBorders>
          <w:top w:val="double" w:sz="4" w:space="0" w:color="FFB617"/>
        </w:tcBorders>
      </w:tcPr>
    </w:tblStylePr>
    <w:tblStylePr w:type="firstCol">
      <w:rPr>
        <w:b/>
        <w:bCs/>
      </w:rPr>
    </w:tblStylePr>
    <w:tblStylePr w:type="lastCol">
      <w:rPr>
        <w:b/>
        <w:bCs/>
      </w:rPr>
    </w:tblStylePr>
    <w:tblStylePr w:type="band1Vert">
      <w:tblPr/>
      <w:tcPr>
        <w:shd w:val="clear" w:color="auto" w:fill="FFF0D0"/>
      </w:tcPr>
    </w:tblStylePr>
    <w:tblStylePr w:type="band1Horz">
      <w:tblPr/>
      <w:tcPr>
        <w:shd w:val="clear" w:color="auto" w:fill="FFF0D0"/>
      </w:tcPr>
    </w:tblStylePr>
  </w:style>
  <w:style w:type="table" w:customStyle="1" w:styleId="GridTable4-Accent51">
    <w:name w:val="Grid Table 4 - Accent 51"/>
    <w:basedOn w:val="TableNormal"/>
    <w:uiPriority w:val="49"/>
    <w:rsid w:val="006E71E1"/>
    <w:tblPr>
      <w:tblStyleRowBandSize w:val="1"/>
      <w:tblStyleColBandSize w:val="1"/>
      <w:tblBorders>
        <w:top w:val="single" w:sz="4" w:space="0" w:color="FF66C0"/>
        <w:left w:val="single" w:sz="4" w:space="0" w:color="FF66C0"/>
        <w:bottom w:val="single" w:sz="4" w:space="0" w:color="FF66C0"/>
        <w:right w:val="single" w:sz="4" w:space="0" w:color="FF66C0"/>
        <w:insideH w:val="single" w:sz="4" w:space="0" w:color="FF66C0"/>
        <w:insideV w:val="single" w:sz="4" w:space="0" w:color="FF66C0"/>
      </w:tblBorders>
    </w:tblPr>
    <w:tblStylePr w:type="firstRow">
      <w:rPr>
        <w:b/>
        <w:bCs/>
        <w:color w:val="FFFFFF"/>
      </w:rPr>
      <w:tblPr/>
      <w:tcPr>
        <w:tcBorders>
          <w:top w:val="single" w:sz="4" w:space="0" w:color="FF0198"/>
          <w:left w:val="single" w:sz="4" w:space="0" w:color="FF0198"/>
          <w:bottom w:val="single" w:sz="4" w:space="0" w:color="FF0198"/>
          <w:right w:val="single" w:sz="4" w:space="0" w:color="FF0198"/>
          <w:insideH w:val="nil"/>
          <w:insideV w:val="nil"/>
        </w:tcBorders>
        <w:shd w:val="clear" w:color="auto" w:fill="FF0198"/>
      </w:tcPr>
    </w:tblStylePr>
    <w:tblStylePr w:type="lastRow">
      <w:rPr>
        <w:b/>
        <w:bCs/>
      </w:rPr>
      <w:tblPr/>
      <w:tcPr>
        <w:tcBorders>
          <w:top w:val="double" w:sz="4" w:space="0" w:color="FF0198"/>
        </w:tcBorders>
      </w:tcPr>
    </w:tblStylePr>
    <w:tblStylePr w:type="firstCol">
      <w:rPr>
        <w:b/>
        <w:bCs/>
      </w:rPr>
    </w:tblStylePr>
    <w:tblStylePr w:type="lastCol">
      <w:rPr>
        <w:b/>
        <w:bCs/>
      </w:rPr>
    </w:tblStylePr>
    <w:tblStylePr w:type="band1Vert">
      <w:tblPr/>
      <w:tcPr>
        <w:shd w:val="clear" w:color="auto" w:fill="FFCCEA"/>
      </w:tcPr>
    </w:tblStylePr>
    <w:tblStylePr w:type="band1Horz">
      <w:tblPr/>
      <w:tcPr>
        <w:shd w:val="clear" w:color="auto" w:fill="FFCCEA"/>
      </w:tcPr>
    </w:tblStylePr>
  </w:style>
  <w:style w:type="table" w:customStyle="1" w:styleId="GridTable4-Accent61">
    <w:name w:val="Grid Table 4 - Accent 61"/>
    <w:basedOn w:val="TableNormal"/>
    <w:uiPriority w:val="49"/>
    <w:rsid w:val="006E71E1"/>
    <w:tblPr>
      <w:tblStyleRowBandSize w:val="1"/>
      <w:tblStyleColBandSize w:val="1"/>
      <w:tblBorders>
        <w:top w:val="single" w:sz="4" w:space="0" w:color="4A42EC"/>
        <w:left w:val="single" w:sz="4" w:space="0" w:color="4A42EC"/>
        <w:bottom w:val="single" w:sz="4" w:space="0" w:color="4A42EC"/>
        <w:right w:val="single" w:sz="4" w:space="0" w:color="4A42EC"/>
        <w:insideH w:val="single" w:sz="4" w:space="0" w:color="4A42EC"/>
        <w:insideV w:val="single" w:sz="4" w:space="0" w:color="4A42EC"/>
      </w:tblBorders>
    </w:tblPr>
    <w:tblStylePr w:type="firstRow">
      <w:rPr>
        <w:b/>
        <w:bCs/>
        <w:color w:val="FFFFFF"/>
      </w:rPr>
      <w:tblPr/>
      <w:tcPr>
        <w:tcBorders>
          <w:top w:val="single" w:sz="4" w:space="0" w:color="150F96"/>
          <w:left w:val="single" w:sz="4" w:space="0" w:color="150F96"/>
          <w:bottom w:val="single" w:sz="4" w:space="0" w:color="150F96"/>
          <w:right w:val="single" w:sz="4" w:space="0" w:color="150F96"/>
          <w:insideH w:val="nil"/>
          <w:insideV w:val="nil"/>
        </w:tcBorders>
        <w:shd w:val="clear" w:color="auto" w:fill="150F96"/>
      </w:tcPr>
    </w:tblStylePr>
    <w:tblStylePr w:type="lastRow">
      <w:rPr>
        <w:b/>
        <w:bCs/>
      </w:rPr>
      <w:tblPr/>
      <w:tcPr>
        <w:tcBorders>
          <w:top w:val="double" w:sz="4" w:space="0" w:color="150F96"/>
        </w:tcBorders>
      </w:tcPr>
    </w:tblStylePr>
    <w:tblStylePr w:type="firstCol">
      <w:rPr>
        <w:b/>
        <w:bCs/>
      </w:rPr>
    </w:tblStylePr>
    <w:tblStylePr w:type="lastCol">
      <w:rPr>
        <w:b/>
        <w:bCs/>
      </w:rPr>
    </w:tblStylePr>
    <w:tblStylePr w:type="band1Vert">
      <w:tblPr/>
      <w:tcPr>
        <w:shd w:val="clear" w:color="auto" w:fill="C2C0F8"/>
      </w:tcPr>
    </w:tblStylePr>
    <w:tblStylePr w:type="band1Horz">
      <w:tblPr/>
      <w:tcPr>
        <w:shd w:val="clear" w:color="auto" w:fill="C2C0F8"/>
      </w:tcPr>
    </w:tblStylePr>
  </w:style>
  <w:style w:type="table" w:customStyle="1" w:styleId="GridTable5Dark1">
    <w:name w:val="Grid Table 5 Dark1"/>
    <w:basedOn w:val="TableNormal"/>
    <w:uiPriority w:val="50"/>
    <w:rsid w:val="006E71E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dTable5Dark-Accent11">
    <w:name w:val="Grid Table 5 Dark - Accent 11"/>
    <w:basedOn w:val="TableNormal"/>
    <w:uiPriority w:val="50"/>
    <w:rsid w:val="006E71E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4F8FE"/>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1C1D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1C1D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1C1D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1C1D6"/>
      </w:tcPr>
    </w:tblStylePr>
    <w:tblStylePr w:type="band1Vert">
      <w:tblPr/>
      <w:tcPr>
        <w:shd w:val="clear" w:color="auto" w:fill="89F2FE"/>
      </w:tcPr>
    </w:tblStylePr>
    <w:tblStylePr w:type="band1Horz">
      <w:tblPr/>
      <w:tcPr>
        <w:shd w:val="clear" w:color="auto" w:fill="89F2FE"/>
      </w:tcPr>
    </w:tblStylePr>
  </w:style>
  <w:style w:type="table" w:customStyle="1" w:styleId="GridTable5Dark-Accent21">
    <w:name w:val="Grid Table 5 Dark - Accent 21"/>
    <w:basedOn w:val="TableNormal"/>
    <w:uiPriority w:val="50"/>
    <w:rsid w:val="006E71E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E0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66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66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66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6600"/>
      </w:tcPr>
    </w:tblStylePr>
    <w:tblStylePr w:type="band1Vert">
      <w:tblPr/>
      <w:tcPr>
        <w:shd w:val="clear" w:color="auto" w:fill="FFC199"/>
      </w:tcPr>
    </w:tblStylePr>
    <w:tblStylePr w:type="band1Horz">
      <w:tblPr/>
      <w:tcPr>
        <w:shd w:val="clear" w:color="auto" w:fill="FFC199"/>
      </w:tcPr>
    </w:tblStylePr>
  </w:style>
  <w:style w:type="table" w:customStyle="1" w:styleId="GridTable5Dark-Accent31">
    <w:name w:val="Grid Table 5 Dark - Accent 31"/>
    <w:basedOn w:val="TableNormal"/>
    <w:uiPriority w:val="50"/>
    <w:rsid w:val="006E71E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1D1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6E27C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6E27C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6E27C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6E27C5"/>
      </w:tcPr>
    </w:tblStylePr>
    <w:tblStylePr w:type="band1Vert">
      <w:tblPr/>
      <w:tcPr>
        <w:shd w:val="clear" w:color="auto" w:fill="C4A3ED"/>
      </w:tcPr>
    </w:tblStylePr>
    <w:tblStylePr w:type="band1Horz">
      <w:tblPr/>
      <w:tcPr>
        <w:shd w:val="clear" w:color="auto" w:fill="C4A3ED"/>
      </w:tcPr>
    </w:tblStylePr>
  </w:style>
  <w:style w:type="table" w:customStyle="1" w:styleId="GridTable5Dark-Accent41">
    <w:name w:val="Grid Table 5 Dark - Accent 41"/>
    <w:basedOn w:val="TableNormal"/>
    <w:uiPriority w:val="50"/>
    <w:rsid w:val="006E71E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0D0"/>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B61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B61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B61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B617"/>
      </w:tcPr>
    </w:tblStylePr>
    <w:tblStylePr w:type="band1Vert">
      <w:tblPr/>
      <w:tcPr>
        <w:shd w:val="clear" w:color="auto" w:fill="FFE1A2"/>
      </w:tcPr>
    </w:tblStylePr>
    <w:tblStylePr w:type="band1Horz">
      <w:tblPr/>
      <w:tcPr>
        <w:shd w:val="clear" w:color="auto" w:fill="FFE1A2"/>
      </w:tcPr>
    </w:tblStylePr>
  </w:style>
  <w:style w:type="table" w:customStyle="1" w:styleId="GridTable5Dark-Accent51">
    <w:name w:val="Grid Table 5 Dark - Accent 51"/>
    <w:basedOn w:val="TableNormal"/>
    <w:uiPriority w:val="50"/>
    <w:rsid w:val="006E71E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CCEA"/>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0198"/>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0198"/>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0198"/>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0198"/>
      </w:tcPr>
    </w:tblStylePr>
    <w:tblStylePr w:type="band1Vert">
      <w:tblPr/>
      <w:tcPr>
        <w:shd w:val="clear" w:color="auto" w:fill="FF99D5"/>
      </w:tcPr>
    </w:tblStylePr>
    <w:tblStylePr w:type="band1Horz">
      <w:tblPr/>
      <w:tcPr>
        <w:shd w:val="clear" w:color="auto" w:fill="FF99D5"/>
      </w:tcPr>
    </w:tblStylePr>
  </w:style>
  <w:style w:type="table" w:customStyle="1" w:styleId="GridTable5Dark-Accent61">
    <w:name w:val="Grid Table 5 Dark - Accent 61"/>
    <w:basedOn w:val="TableNormal"/>
    <w:uiPriority w:val="50"/>
    <w:rsid w:val="006E71E1"/>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2C0F8"/>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150F9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150F9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150F9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150F96"/>
      </w:tcPr>
    </w:tblStylePr>
    <w:tblStylePr w:type="band1Vert">
      <w:tblPr/>
      <w:tcPr>
        <w:shd w:val="clear" w:color="auto" w:fill="8681F2"/>
      </w:tcPr>
    </w:tblStylePr>
    <w:tblStylePr w:type="band1Horz">
      <w:tblPr/>
      <w:tcPr>
        <w:shd w:val="clear" w:color="auto" w:fill="8681F2"/>
      </w:tcPr>
    </w:tblStylePr>
  </w:style>
  <w:style w:type="table" w:customStyle="1" w:styleId="GridTable6Colorful1">
    <w:name w:val="Grid Table 6 Colorful1"/>
    <w:basedOn w:val="TableNormal"/>
    <w:uiPriority w:val="51"/>
    <w:rsid w:val="006E71E1"/>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6Colorful-Accent11">
    <w:name w:val="Grid Table 6 Colorful - Accent 11"/>
    <w:basedOn w:val="TableNormal"/>
    <w:uiPriority w:val="51"/>
    <w:rsid w:val="006E71E1"/>
    <w:rPr>
      <w:color w:val="008FA0"/>
    </w:rPr>
    <w:tblPr>
      <w:tblStyleRowBandSize w:val="1"/>
      <w:tblStyleColBandSize w:val="1"/>
      <w:tblBorders>
        <w:top w:val="single" w:sz="4" w:space="0" w:color="4EECFE"/>
        <w:left w:val="single" w:sz="4" w:space="0" w:color="4EECFE"/>
        <w:bottom w:val="single" w:sz="4" w:space="0" w:color="4EECFE"/>
        <w:right w:val="single" w:sz="4" w:space="0" w:color="4EECFE"/>
        <w:insideH w:val="single" w:sz="4" w:space="0" w:color="4EECFE"/>
        <w:insideV w:val="single" w:sz="4" w:space="0" w:color="4EECFE"/>
      </w:tblBorders>
    </w:tblPr>
    <w:tblStylePr w:type="firstRow">
      <w:rPr>
        <w:b/>
        <w:bCs/>
      </w:rPr>
      <w:tblPr/>
      <w:tcPr>
        <w:tcBorders>
          <w:bottom w:val="single" w:sz="12" w:space="0" w:color="4EECFE"/>
        </w:tcBorders>
      </w:tcPr>
    </w:tblStylePr>
    <w:tblStylePr w:type="lastRow">
      <w:rPr>
        <w:b/>
        <w:bCs/>
      </w:rPr>
      <w:tblPr/>
      <w:tcPr>
        <w:tcBorders>
          <w:top w:val="double" w:sz="4" w:space="0" w:color="4EECFE"/>
        </w:tcBorders>
      </w:tcPr>
    </w:tblStylePr>
    <w:tblStylePr w:type="firstCol">
      <w:rPr>
        <w:b/>
        <w:bCs/>
      </w:rPr>
    </w:tblStylePr>
    <w:tblStylePr w:type="lastCol">
      <w:rPr>
        <w:b/>
        <w:bCs/>
      </w:rPr>
    </w:tblStylePr>
    <w:tblStylePr w:type="band1Vert">
      <w:tblPr/>
      <w:tcPr>
        <w:shd w:val="clear" w:color="auto" w:fill="C4F8FE"/>
      </w:tcPr>
    </w:tblStylePr>
    <w:tblStylePr w:type="band1Horz">
      <w:tblPr/>
      <w:tcPr>
        <w:shd w:val="clear" w:color="auto" w:fill="C4F8FE"/>
      </w:tcPr>
    </w:tblStylePr>
  </w:style>
  <w:style w:type="table" w:customStyle="1" w:styleId="GridTable6Colorful-Accent21">
    <w:name w:val="Grid Table 6 Colorful - Accent 21"/>
    <w:basedOn w:val="TableNormal"/>
    <w:uiPriority w:val="51"/>
    <w:rsid w:val="006E71E1"/>
    <w:rPr>
      <w:color w:val="BF4C00"/>
    </w:rPr>
    <w:tblPr>
      <w:tblStyleRowBandSize w:val="1"/>
      <w:tblStyleColBandSize w:val="1"/>
      <w:tblBorders>
        <w:top w:val="single" w:sz="4" w:space="0" w:color="FFA366"/>
        <w:left w:val="single" w:sz="4" w:space="0" w:color="FFA366"/>
        <w:bottom w:val="single" w:sz="4" w:space="0" w:color="FFA366"/>
        <w:right w:val="single" w:sz="4" w:space="0" w:color="FFA366"/>
        <w:insideH w:val="single" w:sz="4" w:space="0" w:color="FFA366"/>
        <w:insideV w:val="single" w:sz="4" w:space="0" w:color="FFA366"/>
      </w:tblBorders>
    </w:tblPr>
    <w:tblStylePr w:type="firstRow">
      <w:rPr>
        <w:b/>
        <w:bCs/>
      </w:rPr>
      <w:tblPr/>
      <w:tcPr>
        <w:tcBorders>
          <w:bottom w:val="single" w:sz="12" w:space="0" w:color="FFA366"/>
        </w:tcBorders>
      </w:tcPr>
    </w:tblStylePr>
    <w:tblStylePr w:type="lastRow">
      <w:rPr>
        <w:b/>
        <w:bCs/>
      </w:rPr>
      <w:tblPr/>
      <w:tcPr>
        <w:tcBorders>
          <w:top w:val="double" w:sz="4" w:space="0" w:color="FFA366"/>
        </w:tcBorders>
      </w:tcPr>
    </w:tblStylePr>
    <w:tblStylePr w:type="firstCol">
      <w:rPr>
        <w:b/>
        <w:bCs/>
      </w:rPr>
    </w:tblStylePr>
    <w:tblStylePr w:type="lastCol">
      <w:rPr>
        <w:b/>
        <w:bCs/>
      </w:rPr>
    </w:tblStylePr>
    <w:tblStylePr w:type="band1Vert">
      <w:tblPr/>
      <w:tcPr>
        <w:shd w:val="clear" w:color="auto" w:fill="FFE0CC"/>
      </w:tcPr>
    </w:tblStylePr>
    <w:tblStylePr w:type="band1Horz">
      <w:tblPr/>
      <w:tcPr>
        <w:shd w:val="clear" w:color="auto" w:fill="FFE0CC"/>
      </w:tcPr>
    </w:tblStylePr>
  </w:style>
  <w:style w:type="table" w:customStyle="1" w:styleId="GridTable6Colorful-Accent31">
    <w:name w:val="Grid Table 6 Colorful - Accent 31"/>
    <w:basedOn w:val="TableNormal"/>
    <w:uiPriority w:val="51"/>
    <w:rsid w:val="006E71E1"/>
    <w:rPr>
      <w:color w:val="521D93"/>
    </w:rPr>
    <w:tblPr>
      <w:tblStyleRowBandSize w:val="1"/>
      <w:tblStyleColBandSize w:val="1"/>
      <w:tblBorders>
        <w:top w:val="single" w:sz="4" w:space="0" w:color="A675E3"/>
        <w:left w:val="single" w:sz="4" w:space="0" w:color="A675E3"/>
        <w:bottom w:val="single" w:sz="4" w:space="0" w:color="A675E3"/>
        <w:right w:val="single" w:sz="4" w:space="0" w:color="A675E3"/>
        <w:insideH w:val="single" w:sz="4" w:space="0" w:color="A675E3"/>
        <w:insideV w:val="single" w:sz="4" w:space="0" w:color="A675E3"/>
      </w:tblBorders>
    </w:tblPr>
    <w:tblStylePr w:type="firstRow">
      <w:rPr>
        <w:b/>
        <w:bCs/>
      </w:rPr>
      <w:tblPr/>
      <w:tcPr>
        <w:tcBorders>
          <w:bottom w:val="single" w:sz="12" w:space="0" w:color="A675E3"/>
        </w:tcBorders>
      </w:tcPr>
    </w:tblStylePr>
    <w:tblStylePr w:type="lastRow">
      <w:rPr>
        <w:b/>
        <w:bCs/>
      </w:rPr>
      <w:tblPr/>
      <w:tcPr>
        <w:tcBorders>
          <w:top w:val="double" w:sz="4" w:space="0" w:color="A675E3"/>
        </w:tcBorders>
      </w:tcPr>
    </w:tblStylePr>
    <w:tblStylePr w:type="firstCol">
      <w:rPr>
        <w:b/>
        <w:bCs/>
      </w:rPr>
    </w:tblStylePr>
    <w:tblStylePr w:type="lastCol">
      <w:rPr>
        <w:b/>
        <w:bCs/>
      </w:rPr>
    </w:tblStylePr>
    <w:tblStylePr w:type="band1Vert">
      <w:tblPr/>
      <w:tcPr>
        <w:shd w:val="clear" w:color="auto" w:fill="E1D1F6"/>
      </w:tcPr>
    </w:tblStylePr>
    <w:tblStylePr w:type="band1Horz">
      <w:tblPr/>
      <w:tcPr>
        <w:shd w:val="clear" w:color="auto" w:fill="E1D1F6"/>
      </w:tcPr>
    </w:tblStylePr>
  </w:style>
  <w:style w:type="table" w:customStyle="1" w:styleId="GridTable6Colorful-Accent41">
    <w:name w:val="Grid Table 6 Colorful - Accent 41"/>
    <w:basedOn w:val="TableNormal"/>
    <w:uiPriority w:val="51"/>
    <w:rsid w:val="006E71E1"/>
    <w:rPr>
      <w:color w:val="D08D00"/>
    </w:rPr>
    <w:tblPr>
      <w:tblStyleRowBandSize w:val="1"/>
      <w:tblStyleColBandSize w:val="1"/>
      <w:tblBorders>
        <w:top w:val="single" w:sz="4" w:space="0" w:color="FFD273"/>
        <w:left w:val="single" w:sz="4" w:space="0" w:color="FFD273"/>
        <w:bottom w:val="single" w:sz="4" w:space="0" w:color="FFD273"/>
        <w:right w:val="single" w:sz="4" w:space="0" w:color="FFD273"/>
        <w:insideH w:val="single" w:sz="4" w:space="0" w:color="FFD273"/>
        <w:insideV w:val="single" w:sz="4" w:space="0" w:color="FFD273"/>
      </w:tblBorders>
    </w:tblPr>
    <w:tblStylePr w:type="firstRow">
      <w:rPr>
        <w:b/>
        <w:bCs/>
      </w:rPr>
      <w:tblPr/>
      <w:tcPr>
        <w:tcBorders>
          <w:bottom w:val="single" w:sz="12" w:space="0" w:color="FFD273"/>
        </w:tcBorders>
      </w:tcPr>
    </w:tblStylePr>
    <w:tblStylePr w:type="lastRow">
      <w:rPr>
        <w:b/>
        <w:bCs/>
      </w:rPr>
      <w:tblPr/>
      <w:tcPr>
        <w:tcBorders>
          <w:top w:val="double" w:sz="4" w:space="0" w:color="FFD273"/>
        </w:tcBorders>
      </w:tcPr>
    </w:tblStylePr>
    <w:tblStylePr w:type="firstCol">
      <w:rPr>
        <w:b/>
        <w:bCs/>
      </w:rPr>
    </w:tblStylePr>
    <w:tblStylePr w:type="lastCol">
      <w:rPr>
        <w:b/>
        <w:bCs/>
      </w:rPr>
    </w:tblStylePr>
    <w:tblStylePr w:type="band1Vert">
      <w:tblPr/>
      <w:tcPr>
        <w:shd w:val="clear" w:color="auto" w:fill="FFF0D0"/>
      </w:tcPr>
    </w:tblStylePr>
    <w:tblStylePr w:type="band1Horz">
      <w:tblPr/>
      <w:tcPr>
        <w:shd w:val="clear" w:color="auto" w:fill="FFF0D0"/>
      </w:tcPr>
    </w:tblStylePr>
  </w:style>
  <w:style w:type="table" w:customStyle="1" w:styleId="GridTable6Colorful-Accent51">
    <w:name w:val="Grid Table 6 Colorful - Accent 51"/>
    <w:basedOn w:val="TableNormal"/>
    <w:uiPriority w:val="51"/>
    <w:rsid w:val="006E71E1"/>
    <w:rPr>
      <w:color w:val="BF0071"/>
    </w:rPr>
    <w:tblPr>
      <w:tblStyleRowBandSize w:val="1"/>
      <w:tblStyleColBandSize w:val="1"/>
      <w:tblBorders>
        <w:top w:val="single" w:sz="4" w:space="0" w:color="FF66C0"/>
        <w:left w:val="single" w:sz="4" w:space="0" w:color="FF66C0"/>
        <w:bottom w:val="single" w:sz="4" w:space="0" w:color="FF66C0"/>
        <w:right w:val="single" w:sz="4" w:space="0" w:color="FF66C0"/>
        <w:insideH w:val="single" w:sz="4" w:space="0" w:color="FF66C0"/>
        <w:insideV w:val="single" w:sz="4" w:space="0" w:color="FF66C0"/>
      </w:tblBorders>
    </w:tblPr>
    <w:tblStylePr w:type="firstRow">
      <w:rPr>
        <w:b/>
        <w:bCs/>
      </w:rPr>
      <w:tblPr/>
      <w:tcPr>
        <w:tcBorders>
          <w:bottom w:val="single" w:sz="12" w:space="0" w:color="FF66C0"/>
        </w:tcBorders>
      </w:tcPr>
    </w:tblStylePr>
    <w:tblStylePr w:type="lastRow">
      <w:rPr>
        <w:b/>
        <w:bCs/>
      </w:rPr>
      <w:tblPr/>
      <w:tcPr>
        <w:tcBorders>
          <w:top w:val="double" w:sz="4" w:space="0" w:color="FF66C0"/>
        </w:tcBorders>
      </w:tcPr>
    </w:tblStylePr>
    <w:tblStylePr w:type="firstCol">
      <w:rPr>
        <w:b/>
        <w:bCs/>
      </w:rPr>
    </w:tblStylePr>
    <w:tblStylePr w:type="lastCol">
      <w:rPr>
        <w:b/>
        <w:bCs/>
      </w:rPr>
    </w:tblStylePr>
    <w:tblStylePr w:type="band1Vert">
      <w:tblPr/>
      <w:tcPr>
        <w:shd w:val="clear" w:color="auto" w:fill="FFCCEA"/>
      </w:tcPr>
    </w:tblStylePr>
    <w:tblStylePr w:type="band1Horz">
      <w:tblPr/>
      <w:tcPr>
        <w:shd w:val="clear" w:color="auto" w:fill="FFCCEA"/>
      </w:tcPr>
    </w:tblStylePr>
  </w:style>
  <w:style w:type="table" w:customStyle="1" w:styleId="GridTable6Colorful-Accent61">
    <w:name w:val="Grid Table 6 Colorful - Accent 61"/>
    <w:basedOn w:val="TableNormal"/>
    <w:uiPriority w:val="51"/>
    <w:rsid w:val="006E71E1"/>
    <w:rPr>
      <w:color w:val="0F0B70"/>
    </w:rPr>
    <w:tblPr>
      <w:tblStyleRowBandSize w:val="1"/>
      <w:tblStyleColBandSize w:val="1"/>
      <w:tblBorders>
        <w:top w:val="single" w:sz="4" w:space="0" w:color="4A42EC"/>
        <w:left w:val="single" w:sz="4" w:space="0" w:color="4A42EC"/>
        <w:bottom w:val="single" w:sz="4" w:space="0" w:color="4A42EC"/>
        <w:right w:val="single" w:sz="4" w:space="0" w:color="4A42EC"/>
        <w:insideH w:val="single" w:sz="4" w:space="0" w:color="4A42EC"/>
        <w:insideV w:val="single" w:sz="4" w:space="0" w:color="4A42EC"/>
      </w:tblBorders>
    </w:tblPr>
    <w:tblStylePr w:type="firstRow">
      <w:rPr>
        <w:b/>
        <w:bCs/>
      </w:rPr>
      <w:tblPr/>
      <w:tcPr>
        <w:tcBorders>
          <w:bottom w:val="single" w:sz="12" w:space="0" w:color="4A42EC"/>
        </w:tcBorders>
      </w:tcPr>
    </w:tblStylePr>
    <w:tblStylePr w:type="lastRow">
      <w:rPr>
        <w:b/>
        <w:bCs/>
      </w:rPr>
      <w:tblPr/>
      <w:tcPr>
        <w:tcBorders>
          <w:top w:val="double" w:sz="4" w:space="0" w:color="4A42EC"/>
        </w:tcBorders>
      </w:tcPr>
    </w:tblStylePr>
    <w:tblStylePr w:type="firstCol">
      <w:rPr>
        <w:b/>
        <w:bCs/>
      </w:rPr>
    </w:tblStylePr>
    <w:tblStylePr w:type="lastCol">
      <w:rPr>
        <w:b/>
        <w:bCs/>
      </w:rPr>
    </w:tblStylePr>
    <w:tblStylePr w:type="band1Vert">
      <w:tblPr/>
      <w:tcPr>
        <w:shd w:val="clear" w:color="auto" w:fill="C2C0F8"/>
      </w:tcPr>
    </w:tblStylePr>
    <w:tblStylePr w:type="band1Horz">
      <w:tblPr/>
      <w:tcPr>
        <w:shd w:val="clear" w:color="auto" w:fill="C2C0F8"/>
      </w:tcPr>
    </w:tblStylePr>
  </w:style>
  <w:style w:type="table" w:customStyle="1" w:styleId="GridTable7Colorful1">
    <w:name w:val="Grid Table 7 Colorful1"/>
    <w:basedOn w:val="TableNormal"/>
    <w:uiPriority w:val="52"/>
    <w:rsid w:val="006E71E1"/>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7Colorful-Accent11">
    <w:name w:val="Grid Table 7 Colorful - Accent 11"/>
    <w:basedOn w:val="TableNormal"/>
    <w:uiPriority w:val="52"/>
    <w:rsid w:val="006E71E1"/>
    <w:rPr>
      <w:color w:val="008FA0"/>
    </w:rPr>
    <w:tblPr>
      <w:tblStyleRowBandSize w:val="1"/>
      <w:tblStyleColBandSize w:val="1"/>
      <w:tblBorders>
        <w:top w:val="single" w:sz="4" w:space="0" w:color="4EECFE"/>
        <w:left w:val="single" w:sz="4" w:space="0" w:color="4EECFE"/>
        <w:bottom w:val="single" w:sz="4" w:space="0" w:color="4EECFE"/>
        <w:right w:val="single" w:sz="4" w:space="0" w:color="4EECFE"/>
        <w:insideH w:val="single" w:sz="4" w:space="0" w:color="4EECFE"/>
        <w:insideV w:val="single" w:sz="4" w:space="0" w:color="4EECFE"/>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4F8FE"/>
      </w:tcPr>
    </w:tblStylePr>
    <w:tblStylePr w:type="band1Horz">
      <w:tblPr/>
      <w:tcPr>
        <w:shd w:val="clear" w:color="auto" w:fill="C4F8FE"/>
      </w:tcPr>
    </w:tblStylePr>
    <w:tblStylePr w:type="neCell">
      <w:tblPr/>
      <w:tcPr>
        <w:tcBorders>
          <w:bottom w:val="single" w:sz="4" w:space="0" w:color="4EECFE"/>
        </w:tcBorders>
      </w:tcPr>
    </w:tblStylePr>
    <w:tblStylePr w:type="nwCell">
      <w:tblPr/>
      <w:tcPr>
        <w:tcBorders>
          <w:bottom w:val="single" w:sz="4" w:space="0" w:color="4EECFE"/>
        </w:tcBorders>
      </w:tcPr>
    </w:tblStylePr>
    <w:tblStylePr w:type="seCell">
      <w:tblPr/>
      <w:tcPr>
        <w:tcBorders>
          <w:top w:val="single" w:sz="4" w:space="0" w:color="4EECFE"/>
        </w:tcBorders>
      </w:tcPr>
    </w:tblStylePr>
    <w:tblStylePr w:type="swCell">
      <w:tblPr/>
      <w:tcPr>
        <w:tcBorders>
          <w:top w:val="single" w:sz="4" w:space="0" w:color="4EECFE"/>
        </w:tcBorders>
      </w:tcPr>
    </w:tblStylePr>
  </w:style>
  <w:style w:type="table" w:customStyle="1" w:styleId="GridTable7Colorful-Accent21">
    <w:name w:val="Grid Table 7 Colorful - Accent 21"/>
    <w:basedOn w:val="TableNormal"/>
    <w:uiPriority w:val="52"/>
    <w:rsid w:val="006E71E1"/>
    <w:rPr>
      <w:color w:val="BF4C00"/>
    </w:rPr>
    <w:tblPr>
      <w:tblStyleRowBandSize w:val="1"/>
      <w:tblStyleColBandSize w:val="1"/>
      <w:tblBorders>
        <w:top w:val="single" w:sz="4" w:space="0" w:color="FFA366"/>
        <w:left w:val="single" w:sz="4" w:space="0" w:color="FFA366"/>
        <w:bottom w:val="single" w:sz="4" w:space="0" w:color="FFA366"/>
        <w:right w:val="single" w:sz="4" w:space="0" w:color="FFA366"/>
        <w:insideH w:val="single" w:sz="4" w:space="0" w:color="FFA366"/>
        <w:insideV w:val="single" w:sz="4" w:space="0" w:color="FFA3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E0CC"/>
      </w:tcPr>
    </w:tblStylePr>
    <w:tblStylePr w:type="band1Horz">
      <w:tblPr/>
      <w:tcPr>
        <w:shd w:val="clear" w:color="auto" w:fill="FFE0CC"/>
      </w:tcPr>
    </w:tblStylePr>
    <w:tblStylePr w:type="neCell">
      <w:tblPr/>
      <w:tcPr>
        <w:tcBorders>
          <w:bottom w:val="single" w:sz="4" w:space="0" w:color="FFA366"/>
        </w:tcBorders>
      </w:tcPr>
    </w:tblStylePr>
    <w:tblStylePr w:type="nwCell">
      <w:tblPr/>
      <w:tcPr>
        <w:tcBorders>
          <w:bottom w:val="single" w:sz="4" w:space="0" w:color="FFA366"/>
        </w:tcBorders>
      </w:tcPr>
    </w:tblStylePr>
    <w:tblStylePr w:type="seCell">
      <w:tblPr/>
      <w:tcPr>
        <w:tcBorders>
          <w:top w:val="single" w:sz="4" w:space="0" w:color="FFA366"/>
        </w:tcBorders>
      </w:tcPr>
    </w:tblStylePr>
    <w:tblStylePr w:type="swCell">
      <w:tblPr/>
      <w:tcPr>
        <w:tcBorders>
          <w:top w:val="single" w:sz="4" w:space="0" w:color="FFA366"/>
        </w:tcBorders>
      </w:tcPr>
    </w:tblStylePr>
  </w:style>
  <w:style w:type="table" w:customStyle="1" w:styleId="GridTable7Colorful-Accent31">
    <w:name w:val="Grid Table 7 Colorful - Accent 31"/>
    <w:basedOn w:val="TableNormal"/>
    <w:uiPriority w:val="52"/>
    <w:rsid w:val="006E71E1"/>
    <w:rPr>
      <w:color w:val="521D93"/>
    </w:rPr>
    <w:tblPr>
      <w:tblStyleRowBandSize w:val="1"/>
      <w:tblStyleColBandSize w:val="1"/>
      <w:tblBorders>
        <w:top w:val="single" w:sz="4" w:space="0" w:color="A675E3"/>
        <w:left w:val="single" w:sz="4" w:space="0" w:color="A675E3"/>
        <w:bottom w:val="single" w:sz="4" w:space="0" w:color="A675E3"/>
        <w:right w:val="single" w:sz="4" w:space="0" w:color="A675E3"/>
        <w:insideH w:val="single" w:sz="4" w:space="0" w:color="A675E3"/>
        <w:insideV w:val="single" w:sz="4" w:space="0" w:color="A675E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1D1F6"/>
      </w:tcPr>
    </w:tblStylePr>
    <w:tblStylePr w:type="band1Horz">
      <w:tblPr/>
      <w:tcPr>
        <w:shd w:val="clear" w:color="auto" w:fill="E1D1F6"/>
      </w:tcPr>
    </w:tblStylePr>
    <w:tblStylePr w:type="neCell">
      <w:tblPr/>
      <w:tcPr>
        <w:tcBorders>
          <w:bottom w:val="single" w:sz="4" w:space="0" w:color="A675E3"/>
        </w:tcBorders>
      </w:tcPr>
    </w:tblStylePr>
    <w:tblStylePr w:type="nwCell">
      <w:tblPr/>
      <w:tcPr>
        <w:tcBorders>
          <w:bottom w:val="single" w:sz="4" w:space="0" w:color="A675E3"/>
        </w:tcBorders>
      </w:tcPr>
    </w:tblStylePr>
    <w:tblStylePr w:type="seCell">
      <w:tblPr/>
      <w:tcPr>
        <w:tcBorders>
          <w:top w:val="single" w:sz="4" w:space="0" w:color="A675E3"/>
        </w:tcBorders>
      </w:tcPr>
    </w:tblStylePr>
    <w:tblStylePr w:type="swCell">
      <w:tblPr/>
      <w:tcPr>
        <w:tcBorders>
          <w:top w:val="single" w:sz="4" w:space="0" w:color="A675E3"/>
        </w:tcBorders>
      </w:tcPr>
    </w:tblStylePr>
  </w:style>
  <w:style w:type="table" w:customStyle="1" w:styleId="GridTable7Colorful-Accent41">
    <w:name w:val="Grid Table 7 Colorful - Accent 41"/>
    <w:basedOn w:val="TableNormal"/>
    <w:uiPriority w:val="52"/>
    <w:rsid w:val="006E71E1"/>
    <w:rPr>
      <w:color w:val="D08D00"/>
    </w:rPr>
    <w:tblPr>
      <w:tblStyleRowBandSize w:val="1"/>
      <w:tblStyleColBandSize w:val="1"/>
      <w:tblBorders>
        <w:top w:val="single" w:sz="4" w:space="0" w:color="FFD273"/>
        <w:left w:val="single" w:sz="4" w:space="0" w:color="FFD273"/>
        <w:bottom w:val="single" w:sz="4" w:space="0" w:color="FFD273"/>
        <w:right w:val="single" w:sz="4" w:space="0" w:color="FFD273"/>
        <w:insideH w:val="single" w:sz="4" w:space="0" w:color="FFD273"/>
        <w:insideV w:val="single" w:sz="4" w:space="0" w:color="FFD27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0D0"/>
      </w:tcPr>
    </w:tblStylePr>
    <w:tblStylePr w:type="band1Horz">
      <w:tblPr/>
      <w:tcPr>
        <w:shd w:val="clear" w:color="auto" w:fill="FFF0D0"/>
      </w:tcPr>
    </w:tblStylePr>
    <w:tblStylePr w:type="neCell">
      <w:tblPr/>
      <w:tcPr>
        <w:tcBorders>
          <w:bottom w:val="single" w:sz="4" w:space="0" w:color="FFD273"/>
        </w:tcBorders>
      </w:tcPr>
    </w:tblStylePr>
    <w:tblStylePr w:type="nwCell">
      <w:tblPr/>
      <w:tcPr>
        <w:tcBorders>
          <w:bottom w:val="single" w:sz="4" w:space="0" w:color="FFD273"/>
        </w:tcBorders>
      </w:tcPr>
    </w:tblStylePr>
    <w:tblStylePr w:type="seCell">
      <w:tblPr/>
      <w:tcPr>
        <w:tcBorders>
          <w:top w:val="single" w:sz="4" w:space="0" w:color="FFD273"/>
        </w:tcBorders>
      </w:tcPr>
    </w:tblStylePr>
    <w:tblStylePr w:type="swCell">
      <w:tblPr/>
      <w:tcPr>
        <w:tcBorders>
          <w:top w:val="single" w:sz="4" w:space="0" w:color="FFD273"/>
        </w:tcBorders>
      </w:tcPr>
    </w:tblStylePr>
  </w:style>
  <w:style w:type="table" w:customStyle="1" w:styleId="GridTable7Colorful-Accent51">
    <w:name w:val="Grid Table 7 Colorful - Accent 51"/>
    <w:basedOn w:val="TableNormal"/>
    <w:uiPriority w:val="52"/>
    <w:rsid w:val="006E71E1"/>
    <w:rPr>
      <w:color w:val="BF0071"/>
    </w:rPr>
    <w:tblPr>
      <w:tblStyleRowBandSize w:val="1"/>
      <w:tblStyleColBandSize w:val="1"/>
      <w:tblBorders>
        <w:top w:val="single" w:sz="4" w:space="0" w:color="FF66C0"/>
        <w:left w:val="single" w:sz="4" w:space="0" w:color="FF66C0"/>
        <w:bottom w:val="single" w:sz="4" w:space="0" w:color="FF66C0"/>
        <w:right w:val="single" w:sz="4" w:space="0" w:color="FF66C0"/>
        <w:insideH w:val="single" w:sz="4" w:space="0" w:color="FF66C0"/>
        <w:insideV w:val="single" w:sz="4" w:space="0" w:color="FF66C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CCEA"/>
      </w:tcPr>
    </w:tblStylePr>
    <w:tblStylePr w:type="band1Horz">
      <w:tblPr/>
      <w:tcPr>
        <w:shd w:val="clear" w:color="auto" w:fill="FFCCEA"/>
      </w:tcPr>
    </w:tblStylePr>
    <w:tblStylePr w:type="neCell">
      <w:tblPr/>
      <w:tcPr>
        <w:tcBorders>
          <w:bottom w:val="single" w:sz="4" w:space="0" w:color="FF66C0"/>
        </w:tcBorders>
      </w:tcPr>
    </w:tblStylePr>
    <w:tblStylePr w:type="nwCell">
      <w:tblPr/>
      <w:tcPr>
        <w:tcBorders>
          <w:bottom w:val="single" w:sz="4" w:space="0" w:color="FF66C0"/>
        </w:tcBorders>
      </w:tcPr>
    </w:tblStylePr>
    <w:tblStylePr w:type="seCell">
      <w:tblPr/>
      <w:tcPr>
        <w:tcBorders>
          <w:top w:val="single" w:sz="4" w:space="0" w:color="FF66C0"/>
        </w:tcBorders>
      </w:tcPr>
    </w:tblStylePr>
    <w:tblStylePr w:type="swCell">
      <w:tblPr/>
      <w:tcPr>
        <w:tcBorders>
          <w:top w:val="single" w:sz="4" w:space="0" w:color="FF66C0"/>
        </w:tcBorders>
      </w:tcPr>
    </w:tblStylePr>
  </w:style>
  <w:style w:type="table" w:customStyle="1" w:styleId="GridTable7Colorful-Accent61">
    <w:name w:val="Grid Table 7 Colorful - Accent 61"/>
    <w:basedOn w:val="TableNormal"/>
    <w:uiPriority w:val="52"/>
    <w:rsid w:val="006E71E1"/>
    <w:rPr>
      <w:color w:val="0F0B70"/>
    </w:rPr>
    <w:tblPr>
      <w:tblStyleRowBandSize w:val="1"/>
      <w:tblStyleColBandSize w:val="1"/>
      <w:tblBorders>
        <w:top w:val="single" w:sz="4" w:space="0" w:color="4A42EC"/>
        <w:left w:val="single" w:sz="4" w:space="0" w:color="4A42EC"/>
        <w:bottom w:val="single" w:sz="4" w:space="0" w:color="4A42EC"/>
        <w:right w:val="single" w:sz="4" w:space="0" w:color="4A42EC"/>
        <w:insideH w:val="single" w:sz="4" w:space="0" w:color="4A42EC"/>
        <w:insideV w:val="single" w:sz="4" w:space="0" w:color="4A42EC"/>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2C0F8"/>
      </w:tcPr>
    </w:tblStylePr>
    <w:tblStylePr w:type="band1Horz">
      <w:tblPr/>
      <w:tcPr>
        <w:shd w:val="clear" w:color="auto" w:fill="C2C0F8"/>
      </w:tcPr>
    </w:tblStylePr>
    <w:tblStylePr w:type="neCell">
      <w:tblPr/>
      <w:tcPr>
        <w:tcBorders>
          <w:bottom w:val="single" w:sz="4" w:space="0" w:color="4A42EC"/>
        </w:tcBorders>
      </w:tcPr>
    </w:tblStylePr>
    <w:tblStylePr w:type="nwCell">
      <w:tblPr/>
      <w:tcPr>
        <w:tcBorders>
          <w:bottom w:val="single" w:sz="4" w:space="0" w:color="4A42EC"/>
        </w:tcBorders>
      </w:tcPr>
    </w:tblStylePr>
    <w:tblStylePr w:type="seCell">
      <w:tblPr/>
      <w:tcPr>
        <w:tcBorders>
          <w:top w:val="single" w:sz="4" w:space="0" w:color="4A42EC"/>
        </w:tcBorders>
      </w:tcPr>
    </w:tblStylePr>
    <w:tblStylePr w:type="swCell">
      <w:tblPr/>
      <w:tcPr>
        <w:tcBorders>
          <w:top w:val="single" w:sz="4" w:space="0" w:color="4A42EC"/>
        </w:tcBorders>
      </w:tcPr>
    </w:tblStylePr>
  </w:style>
  <w:style w:type="character" w:customStyle="1" w:styleId="Heading4Char">
    <w:name w:val="Heading 4 Char"/>
    <w:aliases w:val="Heading 4 Number Char"/>
    <w:link w:val="Heading4"/>
    <w:rsid w:val="006E71E1"/>
    <w:rPr>
      <w:rFonts w:ascii="Georgia" w:eastAsia="SimHei" w:hAnsi="Georgia"/>
      <w:i/>
      <w:iCs/>
      <w:noProof/>
      <w:color w:val="008FA0"/>
      <w:spacing w:val="4"/>
      <w:sz w:val="21"/>
      <w:szCs w:val="22"/>
    </w:rPr>
  </w:style>
  <w:style w:type="character" w:customStyle="1" w:styleId="Heading5Char">
    <w:name w:val="Heading 5 Char"/>
    <w:aliases w:val="PA Pico Section Char,Blank 1 Char,Appendix A to X Char,T: Char,h5 Char,Lev 5 Char,a-head line Char,secx n.n.n.n Char,H5 Char,Level 3 - i Char,Heading 5 -use rarely Char,Heading 5 Number Char"/>
    <w:link w:val="Heading5"/>
    <w:rsid w:val="006E71E1"/>
    <w:rPr>
      <w:rFonts w:ascii="Georgia" w:eastAsia="SimHei" w:hAnsi="Georgia"/>
      <w:noProof/>
      <w:color w:val="008FA0"/>
      <w:spacing w:val="4"/>
      <w:sz w:val="21"/>
      <w:szCs w:val="22"/>
    </w:rPr>
  </w:style>
  <w:style w:type="character" w:customStyle="1" w:styleId="Heading6Char">
    <w:name w:val="Heading 6 Char"/>
    <w:aliases w:val="PA Appendix Char,Blank 2 Char,Sub sub sub sub heading Char,Bullet list Char,2 column Char,h6 Char,Legal Level 1. Char,cnp Char,Caption number (page-wide) Char,Tables Char,T1 Char,Procedures Char,Heading 6 Number Char"/>
    <w:link w:val="Heading6"/>
    <w:rsid w:val="006E71E1"/>
    <w:rPr>
      <w:rFonts w:ascii="Georgia" w:eastAsia="SimHei" w:hAnsi="Georgia"/>
      <w:noProof/>
      <w:color w:val="005F6A"/>
      <w:spacing w:val="4"/>
      <w:sz w:val="21"/>
      <w:szCs w:val="22"/>
    </w:rPr>
  </w:style>
  <w:style w:type="character" w:customStyle="1" w:styleId="Heading7Char">
    <w:name w:val="Heading 7 Char"/>
    <w:aliases w:val="PA Appendix Major Char,Blank 3 Char,Appendix Heading Char,App Head Char,App heading Char,letter list Char,lettered list Char,Appendix Char,Legal Level 1.1. Char,cnc Char,Caption number (column-wide) Char,L7 Char,don't use Char"/>
    <w:link w:val="Heading7"/>
    <w:rsid w:val="006E71E1"/>
    <w:rPr>
      <w:rFonts w:ascii="Georgia" w:eastAsia="SimHei" w:hAnsi="Georgia"/>
      <w:i/>
      <w:iCs/>
      <w:noProof/>
      <w:color w:val="005F6A"/>
      <w:spacing w:val="4"/>
      <w:sz w:val="21"/>
      <w:szCs w:val="22"/>
    </w:rPr>
  </w:style>
  <w:style w:type="character" w:customStyle="1" w:styleId="Heading8Char">
    <w:name w:val="Heading 8 Char"/>
    <w:aliases w:val="PA Appendix Minor Char,Blank 4 Char,Appendix1 Char,Legal Level 1.1.1. Char,_don't use Char"/>
    <w:link w:val="Heading8"/>
    <w:rsid w:val="006E71E1"/>
    <w:rPr>
      <w:rFonts w:ascii="Georgia" w:eastAsia="SimHei" w:hAnsi="Georgia"/>
      <w:noProof/>
      <w:color w:val="272727"/>
      <w:spacing w:val="4"/>
      <w:sz w:val="21"/>
      <w:szCs w:val="21"/>
    </w:rPr>
  </w:style>
  <w:style w:type="character" w:customStyle="1" w:styleId="Heading9Char">
    <w:name w:val="Heading 9 Char"/>
    <w:aliases w:val="App Heading Char,Blank 5 Char,appendix Char,App1 Char,Figure Heading Char,FH Char,Appendix2 Char,Legal Level 1.1.1.1. Char,Heading 9 (Don't Use) Char"/>
    <w:link w:val="Heading9"/>
    <w:rsid w:val="006E71E1"/>
    <w:rPr>
      <w:rFonts w:ascii="Georgia" w:eastAsia="SimHei" w:hAnsi="Georgia"/>
      <w:i/>
      <w:iCs/>
      <w:noProof/>
      <w:color w:val="272727"/>
      <w:spacing w:val="4"/>
      <w:sz w:val="21"/>
      <w:szCs w:val="21"/>
    </w:rPr>
  </w:style>
  <w:style w:type="character" w:styleId="HTMLAcronym">
    <w:name w:val="HTML Acronym"/>
    <w:basedOn w:val="DefaultParagraphFont"/>
    <w:semiHidden/>
    <w:unhideWhenUsed/>
    <w:rsid w:val="006E71E1"/>
  </w:style>
  <w:style w:type="paragraph" w:styleId="HTMLAddress">
    <w:name w:val="HTML Address"/>
    <w:basedOn w:val="Normal"/>
    <w:link w:val="HTMLAddressChar"/>
    <w:semiHidden/>
    <w:unhideWhenUsed/>
    <w:rsid w:val="006E71E1"/>
    <w:pPr>
      <w:spacing w:after="0" w:line="240" w:lineRule="auto"/>
    </w:pPr>
    <w:rPr>
      <w:i/>
      <w:iCs/>
    </w:rPr>
  </w:style>
  <w:style w:type="character" w:customStyle="1" w:styleId="HTMLAddressChar">
    <w:name w:val="HTML Address Char"/>
    <w:link w:val="HTMLAddress"/>
    <w:semiHidden/>
    <w:rsid w:val="006E71E1"/>
    <w:rPr>
      <w:rFonts w:ascii="Georgia" w:hAnsi="Georgia"/>
      <w:i/>
      <w:iCs/>
      <w:noProof/>
      <w:spacing w:val="4"/>
      <w:sz w:val="21"/>
      <w:szCs w:val="22"/>
    </w:rPr>
  </w:style>
  <w:style w:type="character" w:styleId="HTMLCite">
    <w:name w:val="HTML Cite"/>
    <w:semiHidden/>
    <w:unhideWhenUsed/>
    <w:rsid w:val="006E71E1"/>
    <w:rPr>
      <w:i/>
      <w:iCs/>
    </w:rPr>
  </w:style>
  <w:style w:type="character" w:styleId="HTMLCode">
    <w:name w:val="HTML Code"/>
    <w:semiHidden/>
    <w:unhideWhenUsed/>
    <w:rsid w:val="006E71E1"/>
    <w:rPr>
      <w:rFonts w:ascii="Consolas" w:hAnsi="Consolas"/>
      <w:sz w:val="20"/>
      <w:szCs w:val="20"/>
    </w:rPr>
  </w:style>
  <w:style w:type="character" w:styleId="HTMLDefinition">
    <w:name w:val="HTML Definition"/>
    <w:semiHidden/>
    <w:unhideWhenUsed/>
    <w:rsid w:val="006E71E1"/>
    <w:rPr>
      <w:i/>
      <w:iCs/>
    </w:rPr>
  </w:style>
  <w:style w:type="character" w:styleId="HTMLKeyboard">
    <w:name w:val="HTML Keyboard"/>
    <w:semiHidden/>
    <w:unhideWhenUsed/>
    <w:rsid w:val="006E71E1"/>
    <w:rPr>
      <w:rFonts w:ascii="Consolas" w:hAnsi="Consolas"/>
      <w:sz w:val="20"/>
      <w:szCs w:val="20"/>
    </w:rPr>
  </w:style>
  <w:style w:type="paragraph" w:styleId="HTMLPreformatted">
    <w:name w:val="HTML Preformatted"/>
    <w:basedOn w:val="Normal"/>
    <w:link w:val="HTMLPreformattedChar"/>
    <w:unhideWhenUsed/>
    <w:rsid w:val="006E71E1"/>
    <w:pPr>
      <w:spacing w:after="0" w:line="240" w:lineRule="auto"/>
    </w:pPr>
    <w:rPr>
      <w:rFonts w:ascii="Consolas" w:hAnsi="Consolas"/>
      <w:sz w:val="20"/>
      <w:szCs w:val="20"/>
    </w:rPr>
  </w:style>
  <w:style w:type="character" w:customStyle="1" w:styleId="HTMLPreformattedChar">
    <w:name w:val="HTML Preformatted Char"/>
    <w:link w:val="HTMLPreformatted"/>
    <w:semiHidden/>
    <w:rsid w:val="006E71E1"/>
    <w:rPr>
      <w:rFonts w:ascii="Consolas" w:hAnsi="Consolas"/>
      <w:noProof/>
      <w:spacing w:val="4"/>
    </w:rPr>
  </w:style>
  <w:style w:type="character" w:styleId="HTMLSample">
    <w:name w:val="HTML Sample"/>
    <w:semiHidden/>
    <w:unhideWhenUsed/>
    <w:rsid w:val="006E71E1"/>
    <w:rPr>
      <w:rFonts w:ascii="Consolas" w:hAnsi="Consolas"/>
      <w:sz w:val="24"/>
      <w:szCs w:val="24"/>
    </w:rPr>
  </w:style>
  <w:style w:type="character" w:styleId="HTMLTypewriter">
    <w:name w:val="HTML Typewriter"/>
    <w:semiHidden/>
    <w:unhideWhenUsed/>
    <w:rsid w:val="006E71E1"/>
    <w:rPr>
      <w:rFonts w:ascii="Consolas" w:hAnsi="Consolas"/>
      <w:sz w:val="20"/>
      <w:szCs w:val="20"/>
    </w:rPr>
  </w:style>
  <w:style w:type="character" w:styleId="HTMLVariable">
    <w:name w:val="HTML Variable"/>
    <w:semiHidden/>
    <w:unhideWhenUsed/>
    <w:rsid w:val="006E71E1"/>
    <w:rPr>
      <w:i/>
      <w:iCs/>
    </w:rPr>
  </w:style>
  <w:style w:type="character" w:styleId="Hyperlink">
    <w:name w:val="Hyperlink"/>
    <w:uiPriority w:val="99"/>
    <w:unhideWhenUsed/>
    <w:rsid w:val="006E71E1"/>
    <w:rPr>
      <w:color w:val="150F96"/>
      <w:u w:val="single"/>
    </w:rPr>
  </w:style>
  <w:style w:type="paragraph" w:styleId="Index1">
    <w:name w:val="index 1"/>
    <w:basedOn w:val="Normal"/>
    <w:next w:val="Normal"/>
    <w:autoRedefine/>
    <w:semiHidden/>
    <w:unhideWhenUsed/>
    <w:rsid w:val="006E71E1"/>
    <w:pPr>
      <w:spacing w:after="0" w:line="240" w:lineRule="auto"/>
      <w:ind w:left="210" w:hanging="210"/>
    </w:pPr>
  </w:style>
  <w:style w:type="paragraph" w:styleId="Index2">
    <w:name w:val="index 2"/>
    <w:basedOn w:val="Normal"/>
    <w:next w:val="Normal"/>
    <w:autoRedefine/>
    <w:uiPriority w:val="99"/>
    <w:semiHidden/>
    <w:unhideWhenUsed/>
    <w:rsid w:val="006E71E1"/>
    <w:pPr>
      <w:spacing w:after="0" w:line="240" w:lineRule="auto"/>
      <w:ind w:left="420" w:hanging="210"/>
    </w:pPr>
  </w:style>
  <w:style w:type="paragraph" w:styleId="Index3">
    <w:name w:val="index 3"/>
    <w:basedOn w:val="Normal"/>
    <w:next w:val="Normal"/>
    <w:autoRedefine/>
    <w:uiPriority w:val="99"/>
    <w:semiHidden/>
    <w:unhideWhenUsed/>
    <w:rsid w:val="006E71E1"/>
    <w:pPr>
      <w:spacing w:after="0" w:line="240" w:lineRule="auto"/>
      <w:ind w:left="630" w:hanging="210"/>
    </w:pPr>
  </w:style>
  <w:style w:type="paragraph" w:styleId="Index4">
    <w:name w:val="index 4"/>
    <w:basedOn w:val="Normal"/>
    <w:next w:val="Normal"/>
    <w:autoRedefine/>
    <w:uiPriority w:val="99"/>
    <w:semiHidden/>
    <w:unhideWhenUsed/>
    <w:rsid w:val="006E71E1"/>
    <w:pPr>
      <w:spacing w:after="0" w:line="240" w:lineRule="auto"/>
      <w:ind w:left="840" w:hanging="210"/>
    </w:pPr>
  </w:style>
  <w:style w:type="paragraph" w:styleId="Index5">
    <w:name w:val="index 5"/>
    <w:basedOn w:val="Normal"/>
    <w:next w:val="Normal"/>
    <w:autoRedefine/>
    <w:uiPriority w:val="99"/>
    <w:semiHidden/>
    <w:unhideWhenUsed/>
    <w:rsid w:val="006E71E1"/>
    <w:pPr>
      <w:spacing w:after="0" w:line="240" w:lineRule="auto"/>
      <w:ind w:left="1050" w:hanging="210"/>
    </w:pPr>
  </w:style>
  <w:style w:type="paragraph" w:styleId="Index6">
    <w:name w:val="index 6"/>
    <w:basedOn w:val="Normal"/>
    <w:next w:val="Normal"/>
    <w:autoRedefine/>
    <w:uiPriority w:val="99"/>
    <w:semiHidden/>
    <w:unhideWhenUsed/>
    <w:rsid w:val="006E71E1"/>
    <w:pPr>
      <w:spacing w:after="0" w:line="240" w:lineRule="auto"/>
      <w:ind w:left="1260" w:hanging="210"/>
    </w:pPr>
  </w:style>
  <w:style w:type="paragraph" w:styleId="Index7">
    <w:name w:val="index 7"/>
    <w:basedOn w:val="Normal"/>
    <w:next w:val="Normal"/>
    <w:autoRedefine/>
    <w:uiPriority w:val="99"/>
    <w:semiHidden/>
    <w:unhideWhenUsed/>
    <w:rsid w:val="006E71E1"/>
    <w:pPr>
      <w:spacing w:after="0" w:line="240" w:lineRule="auto"/>
      <w:ind w:left="1470" w:hanging="210"/>
    </w:pPr>
  </w:style>
  <w:style w:type="paragraph" w:styleId="Index8">
    <w:name w:val="index 8"/>
    <w:basedOn w:val="Normal"/>
    <w:next w:val="Normal"/>
    <w:autoRedefine/>
    <w:uiPriority w:val="99"/>
    <w:semiHidden/>
    <w:unhideWhenUsed/>
    <w:rsid w:val="006E71E1"/>
    <w:pPr>
      <w:spacing w:after="0" w:line="240" w:lineRule="auto"/>
      <w:ind w:left="1680" w:hanging="210"/>
    </w:pPr>
  </w:style>
  <w:style w:type="paragraph" w:styleId="Index9">
    <w:name w:val="index 9"/>
    <w:basedOn w:val="Normal"/>
    <w:next w:val="Normal"/>
    <w:autoRedefine/>
    <w:uiPriority w:val="99"/>
    <w:semiHidden/>
    <w:unhideWhenUsed/>
    <w:rsid w:val="006E71E1"/>
    <w:pPr>
      <w:spacing w:after="0" w:line="240" w:lineRule="auto"/>
      <w:ind w:left="1890" w:hanging="210"/>
    </w:pPr>
  </w:style>
  <w:style w:type="paragraph" w:styleId="IndexHeading">
    <w:name w:val="index heading"/>
    <w:basedOn w:val="Normal"/>
    <w:next w:val="Index1"/>
    <w:semiHidden/>
    <w:unhideWhenUsed/>
    <w:rsid w:val="006E71E1"/>
    <w:rPr>
      <w:rFonts w:eastAsia="SimHei"/>
      <w:b/>
      <w:bCs/>
    </w:rPr>
  </w:style>
  <w:style w:type="character" w:styleId="IntenseEmphasis">
    <w:name w:val="Intense Emphasis"/>
    <w:uiPriority w:val="21"/>
    <w:rsid w:val="006E71E1"/>
    <w:rPr>
      <w:i/>
      <w:iCs/>
      <w:color w:val="01C1D6"/>
    </w:rPr>
  </w:style>
  <w:style w:type="paragraph" w:styleId="IntenseQuote">
    <w:name w:val="Intense Quote"/>
    <w:basedOn w:val="Normal"/>
    <w:next w:val="Normal"/>
    <w:link w:val="IntenseQuoteChar"/>
    <w:uiPriority w:val="30"/>
    <w:rsid w:val="006E71E1"/>
    <w:pPr>
      <w:pBdr>
        <w:top w:val="single" w:sz="4" w:space="10" w:color="01C1D6"/>
        <w:bottom w:val="single" w:sz="4" w:space="10" w:color="01C1D6"/>
      </w:pBdr>
      <w:spacing w:before="360" w:after="360"/>
      <w:ind w:left="864" w:right="864"/>
      <w:jc w:val="center"/>
    </w:pPr>
    <w:rPr>
      <w:i/>
      <w:iCs/>
      <w:color w:val="01C1D6"/>
    </w:rPr>
  </w:style>
  <w:style w:type="character" w:customStyle="1" w:styleId="IntenseQuoteChar">
    <w:name w:val="Intense Quote Char"/>
    <w:link w:val="IntenseQuote"/>
    <w:uiPriority w:val="30"/>
    <w:rsid w:val="006E71E1"/>
    <w:rPr>
      <w:rFonts w:ascii="Georgia" w:hAnsi="Georgia"/>
      <w:i/>
      <w:iCs/>
      <w:noProof/>
      <w:color w:val="01C1D6"/>
      <w:spacing w:val="4"/>
      <w:sz w:val="21"/>
      <w:szCs w:val="22"/>
    </w:rPr>
  </w:style>
  <w:style w:type="character" w:styleId="IntenseReference">
    <w:name w:val="Intense Reference"/>
    <w:uiPriority w:val="32"/>
    <w:rsid w:val="006E71E1"/>
    <w:rPr>
      <w:b/>
      <w:bCs/>
      <w:smallCaps/>
      <w:color w:val="01C1D6"/>
      <w:spacing w:val="5"/>
    </w:rPr>
  </w:style>
  <w:style w:type="table" w:styleId="LightGrid">
    <w:name w:val="Light Grid"/>
    <w:basedOn w:val="TableNormal"/>
    <w:uiPriority w:val="62"/>
    <w:semiHidden/>
    <w:unhideWhenUsed/>
    <w:rsid w:val="006E71E1"/>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Math" w:eastAsia="Cambria Math" w:hAnsi="Cambria Math"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Math" w:eastAsia="Cambria Math" w:hAnsi="Cambria Math"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62"/>
    <w:semiHidden/>
    <w:unhideWhenUsed/>
    <w:rsid w:val="006E71E1"/>
    <w:tblPr>
      <w:tblStyleRowBandSize w:val="1"/>
      <w:tblStyleColBandSize w:val="1"/>
      <w:tblBorders>
        <w:top w:val="single" w:sz="8" w:space="0" w:color="01C1D6"/>
        <w:left w:val="single" w:sz="8" w:space="0" w:color="01C1D6"/>
        <w:bottom w:val="single" w:sz="8" w:space="0" w:color="01C1D6"/>
        <w:right w:val="single" w:sz="8" w:space="0" w:color="01C1D6"/>
        <w:insideH w:val="single" w:sz="8" w:space="0" w:color="01C1D6"/>
        <w:insideV w:val="single" w:sz="8" w:space="0" w:color="01C1D6"/>
      </w:tblBorders>
    </w:tblPr>
    <w:tblStylePr w:type="firstRow">
      <w:pPr>
        <w:spacing w:before="0" w:after="0" w:line="240" w:lineRule="auto"/>
      </w:pPr>
      <w:rPr>
        <w:rFonts w:ascii="Cambria Math" w:eastAsia="Cambria Math" w:hAnsi="Cambria Math" w:cs="Times New Roman"/>
        <w:b/>
        <w:bCs/>
      </w:rPr>
      <w:tblPr/>
      <w:tcPr>
        <w:tcBorders>
          <w:top w:val="single" w:sz="8" w:space="0" w:color="01C1D6"/>
          <w:left w:val="single" w:sz="8" w:space="0" w:color="01C1D6"/>
          <w:bottom w:val="single" w:sz="18" w:space="0" w:color="01C1D6"/>
          <w:right w:val="single" w:sz="8" w:space="0" w:color="01C1D6"/>
          <w:insideH w:val="nil"/>
          <w:insideV w:val="single" w:sz="8" w:space="0" w:color="01C1D6"/>
        </w:tcBorders>
      </w:tcPr>
    </w:tblStylePr>
    <w:tblStylePr w:type="lastRow">
      <w:pPr>
        <w:spacing w:before="0" w:after="0" w:line="240" w:lineRule="auto"/>
      </w:pPr>
      <w:rPr>
        <w:rFonts w:ascii="Cambria Math" w:eastAsia="Cambria Math" w:hAnsi="Cambria Math" w:cs="Times New Roman"/>
        <w:b/>
        <w:bCs/>
      </w:rPr>
      <w:tblPr/>
      <w:tcPr>
        <w:tcBorders>
          <w:top w:val="double" w:sz="6" w:space="0" w:color="01C1D6"/>
          <w:left w:val="single" w:sz="8" w:space="0" w:color="01C1D6"/>
          <w:bottom w:val="single" w:sz="8" w:space="0" w:color="01C1D6"/>
          <w:right w:val="single" w:sz="8" w:space="0" w:color="01C1D6"/>
          <w:insideH w:val="nil"/>
          <w:insideV w:val="single" w:sz="8" w:space="0" w:color="01C1D6"/>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01C1D6"/>
          <w:left w:val="single" w:sz="8" w:space="0" w:color="01C1D6"/>
          <w:bottom w:val="single" w:sz="8" w:space="0" w:color="01C1D6"/>
          <w:right w:val="single" w:sz="8" w:space="0" w:color="01C1D6"/>
        </w:tcBorders>
      </w:tcPr>
    </w:tblStylePr>
    <w:tblStylePr w:type="band1Vert">
      <w:tblPr/>
      <w:tcPr>
        <w:tcBorders>
          <w:top w:val="single" w:sz="8" w:space="0" w:color="01C1D6"/>
          <w:left w:val="single" w:sz="8" w:space="0" w:color="01C1D6"/>
          <w:bottom w:val="single" w:sz="8" w:space="0" w:color="01C1D6"/>
          <w:right w:val="single" w:sz="8" w:space="0" w:color="01C1D6"/>
        </w:tcBorders>
        <w:shd w:val="clear" w:color="auto" w:fill="B6F7FE"/>
      </w:tcPr>
    </w:tblStylePr>
    <w:tblStylePr w:type="band1Horz">
      <w:tblPr/>
      <w:tcPr>
        <w:tcBorders>
          <w:top w:val="single" w:sz="8" w:space="0" w:color="01C1D6"/>
          <w:left w:val="single" w:sz="8" w:space="0" w:color="01C1D6"/>
          <w:bottom w:val="single" w:sz="8" w:space="0" w:color="01C1D6"/>
          <w:right w:val="single" w:sz="8" w:space="0" w:color="01C1D6"/>
          <w:insideV w:val="single" w:sz="8" w:space="0" w:color="01C1D6"/>
        </w:tcBorders>
        <w:shd w:val="clear" w:color="auto" w:fill="B6F7FE"/>
      </w:tcPr>
    </w:tblStylePr>
    <w:tblStylePr w:type="band2Horz">
      <w:tblPr/>
      <w:tcPr>
        <w:tcBorders>
          <w:top w:val="single" w:sz="8" w:space="0" w:color="01C1D6"/>
          <w:left w:val="single" w:sz="8" w:space="0" w:color="01C1D6"/>
          <w:bottom w:val="single" w:sz="8" w:space="0" w:color="01C1D6"/>
          <w:right w:val="single" w:sz="8" w:space="0" w:color="01C1D6"/>
          <w:insideV w:val="single" w:sz="8" w:space="0" w:color="01C1D6"/>
        </w:tcBorders>
      </w:tcPr>
    </w:tblStylePr>
  </w:style>
  <w:style w:type="table" w:styleId="LightGrid-Accent2">
    <w:name w:val="Light Grid Accent 2"/>
    <w:basedOn w:val="TableNormal"/>
    <w:uiPriority w:val="62"/>
    <w:semiHidden/>
    <w:unhideWhenUsed/>
    <w:rsid w:val="006E71E1"/>
    <w:tblPr>
      <w:tblStyleRowBandSize w:val="1"/>
      <w:tblStyleColBandSize w:val="1"/>
      <w:tblBorders>
        <w:top w:val="single" w:sz="8" w:space="0" w:color="FF6600"/>
        <w:left w:val="single" w:sz="8" w:space="0" w:color="FF6600"/>
        <w:bottom w:val="single" w:sz="8" w:space="0" w:color="FF6600"/>
        <w:right w:val="single" w:sz="8" w:space="0" w:color="FF6600"/>
        <w:insideH w:val="single" w:sz="8" w:space="0" w:color="FF6600"/>
        <w:insideV w:val="single" w:sz="8" w:space="0" w:color="FF6600"/>
      </w:tblBorders>
    </w:tblPr>
    <w:tblStylePr w:type="firstRow">
      <w:pPr>
        <w:spacing w:before="0" w:after="0" w:line="240" w:lineRule="auto"/>
      </w:pPr>
      <w:rPr>
        <w:rFonts w:ascii="Cambria Math" w:eastAsia="Cambria Math" w:hAnsi="Cambria Math" w:cs="Times New Roman"/>
        <w:b/>
        <w:bCs/>
      </w:rPr>
      <w:tblPr/>
      <w:tcPr>
        <w:tcBorders>
          <w:top w:val="single" w:sz="8" w:space="0" w:color="FF6600"/>
          <w:left w:val="single" w:sz="8" w:space="0" w:color="FF6600"/>
          <w:bottom w:val="single" w:sz="18" w:space="0" w:color="FF6600"/>
          <w:right w:val="single" w:sz="8" w:space="0" w:color="FF6600"/>
          <w:insideH w:val="nil"/>
          <w:insideV w:val="single" w:sz="8" w:space="0" w:color="FF6600"/>
        </w:tcBorders>
      </w:tcPr>
    </w:tblStylePr>
    <w:tblStylePr w:type="lastRow">
      <w:pPr>
        <w:spacing w:before="0" w:after="0" w:line="240" w:lineRule="auto"/>
      </w:pPr>
      <w:rPr>
        <w:rFonts w:ascii="Cambria Math" w:eastAsia="Cambria Math" w:hAnsi="Cambria Math" w:cs="Times New Roman"/>
        <w:b/>
        <w:bCs/>
      </w:rPr>
      <w:tblPr/>
      <w:tcPr>
        <w:tcBorders>
          <w:top w:val="double" w:sz="6" w:space="0" w:color="FF6600"/>
          <w:left w:val="single" w:sz="8" w:space="0" w:color="FF6600"/>
          <w:bottom w:val="single" w:sz="8" w:space="0" w:color="FF6600"/>
          <w:right w:val="single" w:sz="8" w:space="0" w:color="FF6600"/>
          <w:insideH w:val="nil"/>
          <w:insideV w:val="single" w:sz="8" w:space="0" w:color="FF6600"/>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FF6600"/>
          <w:left w:val="single" w:sz="8" w:space="0" w:color="FF6600"/>
          <w:bottom w:val="single" w:sz="8" w:space="0" w:color="FF6600"/>
          <w:right w:val="single" w:sz="8" w:space="0" w:color="FF6600"/>
        </w:tcBorders>
      </w:tcPr>
    </w:tblStylePr>
    <w:tblStylePr w:type="band1Vert">
      <w:tblPr/>
      <w:tcPr>
        <w:tcBorders>
          <w:top w:val="single" w:sz="8" w:space="0" w:color="FF6600"/>
          <w:left w:val="single" w:sz="8" w:space="0" w:color="FF6600"/>
          <w:bottom w:val="single" w:sz="8" w:space="0" w:color="FF6600"/>
          <w:right w:val="single" w:sz="8" w:space="0" w:color="FF6600"/>
        </w:tcBorders>
        <w:shd w:val="clear" w:color="auto" w:fill="FFD9C0"/>
      </w:tcPr>
    </w:tblStylePr>
    <w:tblStylePr w:type="band1Horz">
      <w:tblPr/>
      <w:tcPr>
        <w:tcBorders>
          <w:top w:val="single" w:sz="8" w:space="0" w:color="FF6600"/>
          <w:left w:val="single" w:sz="8" w:space="0" w:color="FF6600"/>
          <w:bottom w:val="single" w:sz="8" w:space="0" w:color="FF6600"/>
          <w:right w:val="single" w:sz="8" w:space="0" w:color="FF6600"/>
          <w:insideV w:val="single" w:sz="8" w:space="0" w:color="FF6600"/>
        </w:tcBorders>
        <w:shd w:val="clear" w:color="auto" w:fill="FFD9C0"/>
      </w:tcPr>
    </w:tblStylePr>
    <w:tblStylePr w:type="band2Horz">
      <w:tblPr/>
      <w:tcPr>
        <w:tcBorders>
          <w:top w:val="single" w:sz="8" w:space="0" w:color="FF6600"/>
          <w:left w:val="single" w:sz="8" w:space="0" w:color="FF6600"/>
          <w:bottom w:val="single" w:sz="8" w:space="0" w:color="FF6600"/>
          <w:right w:val="single" w:sz="8" w:space="0" w:color="FF6600"/>
          <w:insideV w:val="single" w:sz="8" w:space="0" w:color="FF6600"/>
        </w:tcBorders>
      </w:tcPr>
    </w:tblStylePr>
  </w:style>
  <w:style w:type="table" w:styleId="LightGrid-Accent3">
    <w:name w:val="Light Grid Accent 3"/>
    <w:basedOn w:val="TableNormal"/>
    <w:uiPriority w:val="62"/>
    <w:semiHidden/>
    <w:unhideWhenUsed/>
    <w:rsid w:val="006E71E1"/>
    <w:tblPr>
      <w:tblStyleRowBandSize w:val="1"/>
      <w:tblStyleColBandSize w:val="1"/>
      <w:tblBorders>
        <w:top w:val="single" w:sz="8" w:space="0" w:color="6E27C5"/>
        <w:left w:val="single" w:sz="8" w:space="0" w:color="6E27C5"/>
        <w:bottom w:val="single" w:sz="8" w:space="0" w:color="6E27C5"/>
        <w:right w:val="single" w:sz="8" w:space="0" w:color="6E27C5"/>
        <w:insideH w:val="single" w:sz="8" w:space="0" w:color="6E27C5"/>
        <w:insideV w:val="single" w:sz="8" w:space="0" w:color="6E27C5"/>
      </w:tblBorders>
    </w:tblPr>
    <w:tblStylePr w:type="firstRow">
      <w:pPr>
        <w:spacing w:before="0" w:after="0" w:line="240" w:lineRule="auto"/>
      </w:pPr>
      <w:rPr>
        <w:rFonts w:ascii="Cambria Math" w:eastAsia="Cambria Math" w:hAnsi="Cambria Math" w:cs="Times New Roman"/>
        <w:b/>
        <w:bCs/>
      </w:rPr>
      <w:tblPr/>
      <w:tcPr>
        <w:tcBorders>
          <w:top w:val="single" w:sz="8" w:space="0" w:color="6E27C5"/>
          <w:left w:val="single" w:sz="8" w:space="0" w:color="6E27C5"/>
          <w:bottom w:val="single" w:sz="18" w:space="0" w:color="6E27C5"/>
          <w:right w:val="single" w:sz="8" w:space="0" w:color="6E27C5"/>
          <w:insideH w:val="nil"/>
          <w:insideV w:val="single" w:sz="8" w:space="0" w:color="6E27C5"/>
        </w:tcBorders>
      </w:tcPr>
    </w:tblStylePr>
    <w:tblStylePr w:type="lastRow">
      <w:pPr>
        <w:spacing w:before="0" w:after="0" w:line="240" w:lineRule="auto"/>
      </w:pPr>
      <w:rPr>
        <w:rFonts w:ascii="Cambria Math" w:eastAsia="Cambria Math" w:hAnsi="Cambria Math" w:cs="Times New Roman"/>
        <w:b/>
        <w:bCs/>
      </w:rPr>
      <w:tblPr/>
      <w:tcPr>
        <w:tcBorders>
          <w:top w:val="double" w:sz="6" w:space="0" w:color="6E27C5"/>
          <w:left w:val="single" w:sz="8" w:space="0" w:color="6E27C5"/>
          <w:bottom w:val="single" w:sz="8" w:space="0" w:color="6E27C5"/>
          <w:right w:val="single" w:sz="8" w:space="0" w:color="6E27C5"/>
          <w:insideH w:val="nil"/>
          <w:insideV w:val="single" w:sz="8" w:space="0" w:color="6E27C5"/>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6E27C5"/>
          <w:left w:val="single" w:sz="8" w:space="0" w:color="6E27C5"/>
          <w:bottom w:val="single" w:sz="8" w:space="0" w:color="6E27C5"/>
          <w:right w:val="single" w:sz="8" w:space="0" w:color="6E27C5"/>
        </w:tcBorders>
      </w:tcPr>
    </w:tblStylePr>
    <w:tblStylePr w:type="band1Vert">
      <w:tblPr/>
      <w:tcPr>
        <w:tcBorders>
          <w:top w:val="single" w:sz="8" w:space="0" w:color="6E27C5"/>
          <w:left w:val="single" w:sz="8" w:space="0" w:color="6E27C5"/>
          <w:bottom w:val="single" w:sz="8" w:space="0" w:color="6E27C5"/>
          <w:right w:val="single" w:sz="8" w:space="0" w:color="6E27C5"/>
        </w:tcBorders>
        <w:shd w:val="clear" w:color="auto" w:fill="DAC6F3"/>
      </w:tcPr>
    </w:tblStylePr>
    <w:tblStylePr w:type="band1Horz">
      <w:tblPr/>
      <w:tcPr>
        <w:tcBorders>
          <w:top w:val="single" w:sz="8" w:space="0" w:color="6E27C5"/>
          <w:left w:val="single" w:sz="8" w:space="0" w:color="6E27C5"/>
          <w:bottom w:val="single" w:sz="8" w:space="0" w:color="6E27C5"/>
          <w:right w:val="single" w:sz="8" w:space="0" w:color="6E27C5"/>
          <w:insideV w:val="single" w:sz="8" w:space="0" w:color="6E27C5"/>
        </w:tcBorders>
        <w:shd w:val="clear" w:color="auto" w:fill="DAC6F3"/>
      </w:tcPr>
    </w:tblStylePr>
    <w:tblStylePr w:type="band2Horz">
      <w:tblPr/>
      <w:tcPr>
        <w:tcBorders>
          <w:top w:val="single" w:sz="8" w:space="0" w:color="6E27C5"/>
          <w:left w:val="single" w:sz="8" w:space="0" w:color="6E27C5"/>
          <w:bottom w:val="single" w:sz="8" w:space="0" w:color="6E27C5"/>
          <w:right w:val="single" w:sz="8" w:space="0" w:color="6E27C5"/>
          <w:insideV w:val="single" w:sz="8" w:space="0" w:color="6E27C5"/>
        </w:tcBorders>
      </w:tcPr>
    </w:tblStylePr>
  </w:style>
  <w:style w:type="table" w:styleId="LightGrid-Accent4">
    <w:name w:val="Light Grid Accent 4"/>
    <w:basedOn w:val="TableNormal"/>
    <w:uiPriority w:val="62"/>
    <w:semiHidden/>
    <w:unhideWhenUsed/>
    <w:rsid w:val="006E71E1"/>
    <w:tblPr>
      <w:tblStyleRowBandSize w:val="1"/>
      <w:tblStyleColBandSize w:val="1"/>
      <w:tblBorders>
        <w:top w:val="single" w:sz="8" w:space="0" w:color="FFB617"/>
        <w:left w:val="single" w:sz="8" w:space="0" w:color="FFB617"/>
        <w:bottom w:val="single" w:sz="8" w:space="0" w:color="FFB617"/>
        <w:right w:val="single" w:sz="8" w:space="0" w:color="FFB617"/>
        <w:insideH w:val="single" w:sz="8" w:space="0" w:color="FFB617"/>
        <w:insideV w:val="single" w:sz="8" w:space="0" w:color="FFB617"/>
      </w:tblBorders>
    </w:tblPr>
    <w:tblStylePr w:type="firstRow">
      <w:pPr>
        <w:spacing w:before="0" w:after="0" w:line="240" w:lineRule="auto"/>
      </w:pPr>
      <w:rPr>
        <w:rFonts w:ascii="Cambria Math" w:eastAsia="Cambria Math" w:hAnsi="Cambria Math" w:cs="Times New Roman"/>
        <w:b/>
        <w:bCs/>
      </w:rPr>
      <w:tblPr/>
      <w:tcPr>
        <w:tcBorders>
          <w:top w:val="single" w:sz="8" w:space="0" w:color="FFB617"/>
          <w:left w:val="single" w:sz="8" w:space="0" w:color="FFB617"/>
          <w:bottom w:val="single" w:sz="18" w:space="0" w:color="FFB617"/>
          <w:right w:val="single" w:sz="8" w:space="0" w:color="FFB617"/>
          <w:insideH w:val="nil"/>
          <w:insideV w:val="single" w:sz="8" w:space="0" w:color="FFB617"/>
        </w:tcBorders>
      </w:tcPr>
    </w:tblStylePr>
    <w:tblStylePr w:type="lastRow">
      <w:pPr>
        <w:spacing w:before="0" w:after="0" w:line="240" w:lineRule="auto"/>
      </w:pPr>
      <w:rPr>
        <w:rFonts w:ascii="Cambria Math" w:eastAsia="Cambria Math" w:hAnsi="Cambria Math" w:cs="Times New Roman"/>
        <w:b/>
        <w:bCs/>
      </w:rPr>
      <w:tblPr/>
      <w:tcPr>
        <w:tcBorders>
          <w:top w:val="double" w:sz="6" w:space="0" w:color="FFB617"/>
          <w:left w:val="single" w:sz="8" w:space="0" w:color="FFB617"/>
          <w:bottom w:val="single" w:sz="8" w:space="0" w:color="FFB617"/>
          <w:right w:val="single" w:sz="8" w:space="0" w:color="FFB617"/>
          <w:insideH w:val="nil"/>
          <w:insideV w:val="single" w:sz="8" w:space="0" w:color="FFB617"/>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FFB617"/>
          <w:left w:val="single" w:sz="8" w:space="0" w:color="FFB617"/>
          <w:bottom w:val="single" w:sz="8" w:space="0" w:color="FFB617"/>
          <w:right w:val="single" w:sz="8" w:space="0" w:color="FFB617"/>
        </w:tcBorders>
      </w:tcPr>
    </w:tblStylePr>
    <w:tblStylePr w:type="band1Vert">
      <w:tblPr/>
      <w:tcPr>
        <w:tcBorders>
          <w:top w:val="single" w:sz="8" w:space="0" w:color="FFB617"/>
          <w:left w:val="single" w:sz="8" w:space="0" w:color="FFB617"/>
          <w:bottom w:val="single" w:sz="8" w:space="0" w:color="FFB617"/>
          <w:right w:val="single" w:sz="8" w:space="0" w:color="FFB617"/>
        </w:tcBorders>
        <w:shd w:val="clear" w:color="auto" w:fill="FFECC5"/>
      </w:tcPr>
    </w:tblStylePr>
    <w:tblStylePr w:type="band1Horz">
      <w:tblPr/>
      <w:tcPr>
        <w:tcBorders>
          <w:top w:val="single" w:sz="8" w:space="0" w:color="FFB617"/>
          <w:left w:val="single" w:sz="8" w:space="0" w:color="FFB617"/>
          <w:bottom w:val="single" w:sz="8" w:space="0" w:color="FFB617"/>
          <w:right w:val="single" w:sz="8" w:space="0" w:color="FFB617"/>
          <w:insideV w:val="single" w:sz="8" w:space="0" w:color="FFB617"/>
        </w:tcBorders>
        <w:shd w:val="clear" w:color="auto" w:fill="FFECC5"/>
      </w:tcPr>
    </w:tblStylePr>
    <w:tblStylePr w:type="band2Horz">
      <w:tblPr/>
      <w:tcPr>
        <w:tcBorders>
          <w:top w:val="single" w:sz="8" w:space="0" w:color="FFB617"/>
          <w:left w:val="single" w:sz="8" w:space="0" w:color="FFB617"/>
          <w:bottom w:val="single" w:sz="8" w:space="0" w:color="FFB617"/>
          <w:right w:val="single" w:sz="8" w:space="0" w:color="FFB617"/>
          <w:insideV w:val="single" w:sz="8" w:space="0" w:color="FFB617"/>
        </w:tcBorders>
      </w:tcPr>
    </w:tblStylePr>
  </w:style>
  <w:style w:type="table" w:styleId="LightGrid-Accent5">
    <w:name w:val="Light Grid Accent 5"/>
    <w:basedOn w:val="TableNormal"/>
    <w:uiPriority w:val="62"/>
    <w:semiHidden/>
    <w:unhideWhenUsed/>
    <w:rsid w:val="006E71E1"/>
    <w:tblPr>
      <w:tblStyleRowBandSize w:val="1"/>
      <w:tblStyleColBandSize w:val="1"/>
      <w:tblBorders>
        <w:top w:val="single" w:sz="8" w:space="0" w:color="FF0198"/>
        <w:left w:val="single" w:sz="8" w:space="0" w:color="FF0198"/>
        <w:bottom w:val="single" w:sz="8" w:space="0" w:color="FF0198"/>
        <w:right w:val="single" w:sz="8" w:space="0" w:color="FF0198"/>
        <w:insideH w:val="single" w:sz="8" w:space="0" w:color="FF0198"/>
        <w:insideV w:val="single" w:sz="8" w:space="0" w:color="FF0198"/>
      </w:tblBorders>
    </w:tblPr>
    <w:tblStylePr w:type="firstRow">
      <w:pPr>
        <w:spacing w:before="0" w:after="0" w:line="240" w:lineRule="auto"/>
      </w:pPr>
      <w:rPr>
        <w:rFonts w:ascii="Cambria Math" w:eastAsia="Cambria Math" w:hAnsi="Cambria Math" w:cs="Times New Roman"/>
        <w:b/>
        <w:bCs/>
      </w:rPr>
      <w:tblPr/>
      <w:tcPr>
        <w:tcBorders>
          <w:top w:val="single" w:sz="8" w:space="0" w:color="FF0198"/>
          <w:left w:val="single" w:sz="8" w:space="0" w:color="FF0198"/>
          <w:bottom w:val="single" w:sz="18" w:space="0" w:color="FF0198"/>
          <w:right w:val="single" w:sz="8" w:space="0" w:color="FF0198"/>
          <w:insideH w:val="nil"/>
          <w:insideV w:val="single" w:sz="8" w:space="0" w:color="FF0198"/>
        </w:tcBorders>
      </w:tcPr>
    </w:tblStylePr>
    <w:tblStylePr w:type="lastRow">
      <w:pPr>
        <w:spacing w:before="0" w:after="0" w:line="240" w:lineRule="auto"/>
      </w:pPr>
      <w:rPr>
        <w:rFonts w:ascii="Cambria Math" w:eastAsia="Cambria Math" w:hAnsi="Cambria Math" w:cs="Times New Roman"/>
        <w:b/>
        <w:bCs/>
      </w:rPr>
      <w:tblPr/>
      <w:tcPr>
        <w:tcBorders>
          <w:top w:val="double" w:sz="6" w:space="0" w:color="FF0198"/>
          <w:left w:val="single" w:sz="8" w:space="0" w:color="FF0198"/>
          <w:bottom w:val="single" w:sz="8" w:space="0" w:color="FF0198"/>
          <w:right w:val="single" w:sz="8" w:space="0" w:color="FF0198"/>
          <w:insideH w:val="nil"/>
          <w:insideV w:val="single" w:sz="8" w:space="0" w:color="FF0198"/>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FF0198"/>
          <w:left w:val="single" w:sz="8" w:space="0" w:color="FF0198"/>
          <w:bottom w:val="single" w:sz="8" w:space="0" w:color="FF0198"/>
          <w:right w:val="single" w:sz="8" w:space="0" w:color="FF0198"/>
        </w:tcBorders>
      </w:tcPr>
    </w:tblStylePr>
    <w:tblStylePr w:type="band1Vert">
      <w:tblPr/>
      <w:tcPr>
        <w:tcBorders>
          <w:top w:val="single" w:sz="8" w:space="0" w:color="FF0198"/>
          <w:left w:val="single" w:sz="8" w:space="0" w:color="FF0198"/>
          <w:bottom w:val="single" w:sz="8" w:space="0" w:color="FF0198"/>
          <w:right w:val="single" w:sz="8" w:space="0" w:color="FF0198"/>
        </w:tcBorders>
        <w:shd w:val="clear" w:color="auto" w:fill="FFC0E5"/>
      </w:tcPr>
    </w:tblStylePr>
    <w:tblStylePr w:type="band1Horz">
      <w:tblPr/>
      <w:tcPr>
        <w:tcBorders>
          <w:top w:val="single" w:sz="8" w:space="0" w:color="FF0198"/>
          <w:left w:val="single" w:sz="8" w:space="0" w:color="FF0198"/>
          <w:bottom w:val="single" w:sz="8" w:space="0" w:color="FF0198"/>
          <w:right w:val="single" w:sz="8" w:space="0" w:color="FF0198"/>
          <w:insideV w:val="single" w:sz="8" w:space="0" w:color="FF0198"/>
        </w:tcBorders>
        <w:shd w:val="clear" w:color="auto" w:fill="FFC0E5"/>
      </w:tcPr>
    </w:tblStylePr>
    <w:tblStylePr w:type="band2Horz">
      <w:tblPr/>
      <w:tcPr>
        <w:tcBorders>
          <w:top w:val="single" w:sz="8" w:space="0" w:color="FF0198"/>
          <w:left w:val="single" w:sz="8" w:space="0" w:color="FF0198"/>
          <w:bottom w:val="single" w:sz="8" w:space="0" w:color="FF0198"/>
          <w:right w:val="single" w:sz="8" w:space="0" w:color="FF0198"/>
          <w:insideV w:val="single" w:sz="8" w:space="0" w:color="FF0198"/>
        </w:tcBorders>
      </w:tcPr>
    </w:tblStylePr>
  </w:style>
  <w:style w:type="table" w:styleId="LightGrid-Accent6">
    <w:name w:val="Light Grid Accent 6"/>
    <w:basedOn w:val="TableNormal"/>
    <w:uiPriority w:val="62"/>
    <w:semiHidden/>
    <w:unhideWhenUsed/>
    <w:rsid w:val="006E71E1"/>
    <w:tblPr>
      <w:tblStyleRowBandSize w:val="1"/>
      <w:tblStyleColBandSize w:val="1"/>
      <w:tblBorders>
        <w:top w:val="single" w:sz="8" w:space="0" w:color="150F96"/>
        <w:left w:val="single" w:sz="8" w:space="0" w:color="150F96"/>
        <w:bottom w:val="single" w:sz="8" w:space="0" w:color="150F96"/>
        <w:right w:val="single" w:sz="8" w:space="0" w:color="150F96"/>
        <w:insideH w:val="single" w:sz="8" w:space="0" w:color="150F96"/>
        <w:insideV w:val="single" w:sz="8" w:space="0" w:color="150F96"/>
      </w:tblBorders>
    </w:tblPr>
    <w:tblStylePr w:type="firstRow">
      <w:pPr>
        <w:spacing w:before="0" w:after="0" w:line="240" w:lineRule="auto"/>
      </w:pPr>
      <w:rPr>
        <w:rFonts w:ascii="Cambria Math" w:eastAsia="Cambria Math" w:hAnsi="Cambria Math" w:cs="Times New Roman"/>
        <w:b/>
        <w:bCs/>
      </w:rPr>
      <w:tblPr/>
      <w:tcPr>
        <w:tcBorders>
          <w:top w:val="single" w:sz="8" w:space="0" w:color="150F96"/>
          <w:left w:val="single" w:sz="8" w:space="0" w:color="150F96"/>
          <w:bottom w:val="single" w:sz="18" w:space="0" w:color="150F96"/>
          <w:right w:val="single" w:sz="8" w:space="0" w:color="150F96"/>
          <w:insideH w:val="nil"/>
          <w:insideV w:val="single" w:sz="8" w:space="0" w:color="150F96"/>
        </w:tcBorders>
      </w:tcPr>
    </w:tblStylePr>
    <w:tblStylePr w:type="lastRow">
      <w:pPr>
        <w:spacing w:before="0" w:after="0" w:line="240" w:lineRule="auto"/>
      </w:pPr>
      <w:rPr>
        <w:rFonts w:ascii="Cambria Math" w:eastAsia="Cambria Math" w:hAnsi="Cambria Math" w:cs="Times New Roman"/>
        <w:b/>
        <w:bCs/>
      </w:rPr>
      <w:tblPr/>
      <w:tcPr>
        <w:tcBorders>
          <w:top w:val="double" w:sz="6" w:space="0" w:color="150F96"/>
          <w:left w:val="single" w:sz="8" w:space="0" w:color="150F96"/>
          <w:bottom w:val="single" w:sz="8" w:space="0" w:color="150F96"/>
          <w:right w:val="single" w:sz="8" w:space="0" w:color="150F96"/>
          <w:insideH w:val="nil"/>
          <w:insideV w:val="single" w:sz="8" w:space="0" w:color="150F96"/>
        </w:tcBorders>
      </w:tcPr>
    </w:tblStylePr>
    <w:tblStylePr w:type="firstCol">
      <w:rPr>
        <w:rFonts w:ascii="Cambria Math" w:eastAsia="Cambria Math" w:hAnsi="Cambria Math" w:cs="Times New Roman"/>
        <w:b/>
        <w:bCs/>
      </w:rPr>
    </w:tblStylePr>
    <w:tblStylePr w:type="lastCol">
      <w:rPr>
        <w:rFonts w:ascii="Cambria Math" w:eastAsia="Cambria Math" w:hAnsi="Cambria Math" w:cs="Times New Roman"/>
        <w:b/>
        <w:bCs/>
      </w:rPr>
      <w:tblPr/>
      <w:tcPr>
        <w:tcBorders>
          <w:top w:val="single" w:sz="8" w:space="0" w:color="150F96"/>
          <w:left w:val="single" w:sz="8" w:space="0" w:color="150F96"/>
          <w:bottom w:val="single" w:sz="8" w:space="0" w:color="150F96"/>
          <w:right w:val="single" w:sz="8" w:space="0" w:color="150F96"/>
        </w:tcBorders>
      </w:tcPr>
    </w:tblStylePr>
    <w:tblStylePr w:type="band1Vert">
      <w:tblPr/>
      <w:tcPr>
        <w:tcBorders>
          <w:top w:val="single" w:sz="8" w:space="0" w:color="150F96"/>
          <w:left w:val="single" w:sz="8" w:space="0" w:color="150F96"/>
          <w:bottom w:val="single" w:sz="8" w:space="0" w:color="150F96"/>
          <w:right w:val="single" w:sz="8" w:space="0" w:color="150F96"/>
        </w:tcBorders>
        <w:shd w:val="clear" w:color="auto" w:fill="B4B1F7"/>
      </w:tcPr>
    </w:tblStylePr>
    <w:tblStylePr w:type="band1Horz">
      <w:tblPr/>
      <w:tcPr>
        <w:tcBorders>
          <w:top w:val="single" w:sz="8" w:space="0" w:color="150F96"/>
          <w:left w:val="single" w:sz="8" w:space="0" w:color="150F96"/>
          <w:bottom w:val="single" w:sz="8" w:space="0" w:color="150F96"/>
          <w:right w:val="single" w:sz="8" w:space="0" w:color="150F96"/>
          <w:insideV w:val="single" w:sz="8" w:space="0" w:color="150F96"/>
        </w:tcBorders>
        <w:shd w:val="clear" w:color="auto" w:fill="B4B1F7"/>
      </w:tcPr>
    </w:tblStylePr>
    <w:tblStylePr w:type="band2Horz">
      <w:tblPr/>
      <w:tcPr>
        <w:tcBorders>
          <w:top w:val="single" w:sz="8" w:space="0" w:color="150F96"/>
          <w:left w:val="single" w:sz="8" w:space="0" w:color="150F96"/>
          <w:bottom w:val="single" w:sz="8" w:space="0" w:color="150F96"/>
          <w:right w:val="single" w:sz="8" w:space="0" w:color="150F96"/>
          <w:insideV w:val="single" w:sz="8" w:space="0" w:color="150F96"/>
        </w:tcBorders>
      </w:tcPr>
    </w:tblStylePr>
  </w:style>
  <w:style w:type="table" w:styleId="LightList">
    <w:name w:val="Light List"/>
    <w:basedOn w:val="TableNormal"/>
    <w:uiPriority w:val="61"/>
    <w:semiHidden/>
    <w:unhideWhenUsed/>
    <w:rsid w:val="006E71E1"/>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unhideWhenUsed/>
    <w:rsid w:val="006E71E1"/>
    <w:tblPr>
      <w:tblStyleRowBandSize w:val="1"/>
      <w:tblStyleColBandSize w:val="1"/>
      <w:tblBorders>
        <w:top w:val="single" w:sz="8" w:space="0" w:color="01C1D6"/>
        <w:left w:val="single" w:sz="8" w:space="0" w:color="01C1D6"/>
        <w:bottom w:val="single" w:sz="8" w:space="0" w:color="01C1D6"/>
        <w:right w:val="single" w:sz="8" w:space="0" w:color="01C1D6"/>
      </w:tblBorders>
    </w:tblPr>
    <w:tblStylePr w:type="firstRow">
      <w:pPr>
        <w:spacing w:before="0" w:after="0" w:line="240" w:lineRule="auto"/>
      </w:pPr>
      <w:rPr>
        <w:b/>
        <w:bCs/>
        <w:color w:val="FFFFFF"/>
      </w:rPr>
      <w:tblPr/>
      <w:tcPr>
        <w:shd w:val="clear" w:color="auto" w:fill="01C1D6"/>
      </w:tcPr>
    </w:tblStylePr>
    <w:tblStylePr w:type="lastRow">
      <w:pPr>
        <w:spacing w:before="0" w:after="0" w:line="240" w:lineRule="auto"/>
      </w:pPr>
      <w:rPr>
        <w:b/>
        <w:bCs/>
      </w:rPr>
      <w:tblPr/>
      <w:tcPr>
        <w:tcBorders>
          <w:top w:val="double" w:sz="6" w:space="0" w:color="01C1D6"/>
          <w:left w:val="single" w:sz="8" w:space="0" w:color="01C1D6"/>
          <w:bottom w:val="single" w:sz="8" w:space="0" w:color="01C1D6"/>
          <w:right w:val="single" w:sz="8" w:space="0" w:color="01C1D6"/>
        </w:tcBorders>
      </w:tcPr>
    </w:tblStylePr>
    <w:tblStylePr w:type="firstCol">
      <w:rPr>
        <w:b/>
        <w:bCs/>
      </w:rPr>
    </w:tblStylePr>
    <w:tblStylePr w:type="lastCol">
      <w:rPr>
        <w:b/>
        <w:bCs/>
      </w:rPr>
    </w:tblStylePr>
    <w:tblStylePr w:type="band1Vert">
      <w:tblPr/>
      <w:tcPr>
        <w:tcBorders>
          <w:top w:val="single" w:sz="8" w:space="0" w:color="01C1D6"/>
          <w:left w:val="single" w:sz="8" w:space="0" w:color="01C1D6"/>
          <w:bottom w:val="single" w:sz="8" w:space="0" w:color="01C1D6"/>
          <w:right w:val="single" w:sz="8" w:space="0" w:color="01C1D6"/>
        </w:tcBorders>
      </w:tcPr>
    </w:tblStylePr>
    <w:tblStylePr w:type="band1Horz">
      <w:tblPr/>
      <w:tcPr>
        <w:tcBorders>
          <w:top w:val="single" w:sz="8" w:space="0" w:color="01C1D6"/>
          <w:left w:val="single" w:sz="8" w:space="0" w:color="01C1D6"/>
          <w:bottom w:val="single" w:sz="8" w:space="0" w:color="01C1D6"/>
          <w:right w:val="single" w:sz="8" w:space="0" w:color="01C1D6"/>
        </w:tcBorders>
      </w:tcPr>
    </w:tblStylePr>
  </w:style>
  <w:style w:type="table" w:styleId="LightList-Accent2">
    <w:name w:val="Light List Accent 2"/>
    <w:basedOn w:val="TableNormal"/>
    <w:uiPriority w:val="61"/>
    <w:semiHidden/>
    <w:unhideWhenUsed/>
    <w:rsid w:val="006E71E1"/>
    <w:tblPr>
      <w:tblStyleRowBandSize w:val="1"/>
      <w:tblStyleColBandSize w:val="1"/>
      <w:tblBorders>
        <w:top w:val="single" w:sz="8" w:space="0" w:color="FF6600"/>
        <w:left w:val="single" w:sz="8" w:space="0" w:color="FF6600"/>
        <w:bottom w:val="single" w:sz="8" w:space="0" w:color="FF6600"/>
        <w:right w:val="single" w:sz="8" w:space="0" w:color="FF6600"/>
      </w:tblBorders>
    </w:tblPr>
    <w:tblStylePr w:type="firstRow">
      <w:pPr>
        <w:spacing w:before="0" w:after="0" w:line="240" w:lineRule="auto"/>
      </w:pPr>
      <w:rPr>
        <w:b/>
        <w:bCs/>
        <w:color w:val="FFFFFF"/>
      </w:rPr>
      <w:tblPr/>
      <w:tcPr>
        <w:shd w:val="clear" w:color="auto" w:fill="FF6600"/>
      </w:tcPr>
    </w:tblStylePr>
    <w:tblStylePr w:type="lastRow">
      <w:pPr>
        <w:spacing w:before="0" w:after="0" w:line="240" w:lineRule="auto"/>
      </w:pPr>
      <w:rPr>
        <w:b/>
        <w:bCs/>
      </w:rPr>
      <w:tblPr/>
      <w:tcPr>
        <w:tcBorders>
          <w:top w:val="double" w:sz="6" w:space="0" w:color="FF6600"/>
          <w:left w:val="single" w:sz="8" w:space="0" w:color="FF6600"/>
          <w:bottom w:val="single" w:sz="8" w:space="0" w:color="FF6600"/>
          <w:right w:val="single" w:sz="8" w:space="0" w:color="FF6600"/>
        </w:tcBorders>
      </w:tcPr>
    </w:tblStylePr>
    <w:tblStylePr w:type="firstCol">
      <w:rPr>
        <w:b/>
        <w:bCs/>
      </w:rPr>
    </w:tblStylePr>
    <w:tblStylePr w:type="lastCol">
      <w:rPr>
        <w:b/>
        <w:bCs/>
      </w:rPr>
    </w:tblStylePr>
    <w:tblStylePr w:type="band1Vert">
      <w:tblPr/>
      <w:tcPr>
        <w:tcBorders>
          <w:top w:val="single" w:sz="8" w:space="0" w:color="FF6600"/>
          <w:left w:val="single" w:sz="8" w:space="0" w:color="FF6600"/>
          <w:bottom w:val="single" w:sz="8" w:space="0" w:color="FF6600"/>
          <w:right w:val="single" w:sz="8" w:space="0" w:color="FF6600"/>
        </w:tcBorders>
      </w:tcPr>
    </w:tblStylePr>
    <w:tblStylePr w:type="band1Horz">
      <w:tblPr/>
      <w:tcPr>
        <w:tcBorders>
          <w:top w:val="single" w:sz="8" w:space="0" w:color="FF6600"/>
          <w:left w:val="single" w:sz="8" w:space="0" w:color="FF6600"/>
          <w:bottom w:val="single" w:sz="8" w:space="0" w:color="FF6600"/>
          <w:right w:val="single" w:sz="8" w:space="0" w:color="FF6600"/>
        </w:tcBorders>
      </w:tcPr>
    </w:tblStylePr>
  </w:style>
  <w:style w:type="table" w:styleId="LightList-Accent3">
    <w:name w:val="Light List Accent 3"/>
    <w:basedOn w:val="TableNormal"/>
    <w:uiPriority w:val="61"/>
    <w:semiHidden/>
    <w:unhideWhenUsed/>
    <w:rsid w:val="006E71E1"/>
    <w:tblPr>
      <w:tblStyleRowBandSize w:val="1"/>
      <w:tblStyleColBandSize w:val="1"/>
      <w:tblBorders>
        <w:top w:val="single" w:sz="8" w:space="0" w:color="6E27C5"/>
        <w:left w:val="single" w:sz="8" w:space="0" w:color="6E27C5"/>
        <w:bottom w:val="single" w:sz="8" w:space="0" w:color="6E27C5"/>
        <w:right w:val="single" w:sz="8" w:space="0" w:color="6E27C5"/>
      </w:tblBorders>
    </w:tblPr>
    <w:tblStylePr w:type="firstRow">
      <w:pPr>
        <w:spacing w:before="0" w:after="0" w:line="240" w:lineRule="auto"/>
      </w:pPr>
      <w:rPr>
        <w:b/>
        <w:bCs/>
        <w:color w:val="FFFFFF"/>
      </w:rPr>
      <w:tblPr/>
      <w:tcPr>
        <w:shd w:val="clear" w:color="auto" w:fill="6E27C5"/>
      </w:tcPr>
    </w:tblStylePr>
    <w:tblStylePr w:type="lastRow">
      <w:pPr>
        <w:spacing w:before="0" w:after="0" w:line="240" w:lineRule="auto"/>
      </w:pPr>
      <w:rPr>
        <w:b/>
        <w:bCs/>
      </w:rPr>
      <w:tblPr/>
      <w:tcPr>
        <w:tcBorders>
          <w:top w:val="double" w:sz="6" w:space="0" w:color="6E27C5"/>
          <w:left w:val="single" w:sz="8" w:space="0" w:color="6E27C5"/>
          <w:bottom w:val="single" w:sz="8" w:space="0" w:color="6E27C5"/>
          <w:right w:val="single" w:sz="8" w:space="0" w:color="6E27C5"/>
        </w:tcBorders>
      </w:tcPr>
    </w:tblStylePr>
    <w:tblStylePr w:type="firstCol">
      <w:rPr>
        <w:b/>
        <w:bCs/>
      </w:rPr>
    </w:tblStylePr>
    <w:tblStylePr w:type="lastCol">
      <w:rPr>
        <w:b/>
        <w:bCs/>
      </w:rPr>
    </w:tblStylePr>
    <w:tblStylePr w:type="band1Vert">
      <w:tblPr/>
      <w:tcPr>
        <w:tcBorders>
          <w:top w:val="single" w:sz="8" w:space="0" w:color="6E27C5"/>
          <w:left w:val="single" w:sz="8" w:space="0" w:color="6E27C5"/>
          <w:bottom w:val="single" w:sz="8" w:space="0" w:color="6E27C5"/>
          <w:right w:val="single" w:sz="8" w:space="0" w:color="6E27C5"/>
        </w:tcBorders>
      </w:tcPr>
    </w:tblStylePr>
    <w:tblStylePr w:type="band1Horz">
      <w:tblPr/>
      <w:tcPr>
        <w:tcBorders>
          <w:top w:val="single" w:sz="8" w:space="0" w:color="6E27C5"/>
          <w:left w:val="single" w:sz="8" w:space="0" w:color="6E27C5"/>
          <w:bottom w:val="single" w:sz="8" w:space="0" w:color="6E27C5"/>
          <w:right w:val="single" w:sz="8" w:space="0" w:color="6E27C5"/>
        </w:tcBorders>
      </w:tcPr>
    </w:tblStylePr>
  </w:style>
  <w:style w:type="table" w:styleId="LightList-Accent4">
    <w:name w:val="Light List Accent 4"/>
    <w:basedOn w:val="TableNormal"/>
    <w:uiPriority w:val="61"/>
    <w:semiHidden/>
    <w:unhideWhenUsed/>
    <w:rsid w:val="006E71E1"/>
    <w:tblPr>
      <w:tblStyleRowBandSize w:val="1"/>
      <w:tblStyleColBandSize w:val="1"/>
      <w:tblBorders>
        <w:top w:val="single" w:sz="8" w:space="0" w:color="FFB617"/>
        <w:left w:val="single" w:sz="8" w:space="0" w:color="FFB617"/>
        <w:bottom w:val="single" w:sz="8" w:space="0" w:color="FFB617"/>
        <w:right w:val="single" w:sz="8" w:space="0" w:color="FFB617"/>
      </w:tblBorders>
    </w:tblPr>
    <w:tblStylePr w:type="firstRow">
      <w:pPr>
        <w:spacing w:before="0" w:after="0" w:line="240" w:lineRule="auto"/>
      </w:pPr>
      <w:rPr>
        <w:b/>
        <w:bCs/>
        <w:color w:val="FFFFFF"/>
      </w:rPr>
      <w:tblPr/>
      <w:tcPr>
        <w:shd w:val="clear" w:color="auto" w:fill="FFB617"/>
      </w:tcPr>
    </w:tblStylePr>
    <w:tblStylePr w:type="lastRow">
      <w:pPr>
        <w:spacing w:before="0" w:after="0" w:line="240" w:lineRule="auto"/>
      </w:pPr>
      <w:rPr>
        <w:b/>
        <w:bCs/>
      </w:rPr>
      <w:tblPr/>
      <w:tcPr>
        <w:tcBorders>
          <w:top w:val="double" w:sz="6" w:space="0" w:color="FFB617"/>
          <w:left w:val="single" w:sz="8" w:space="0" w:color="FFB617"/>
          <w:bottom w:val="single" w:sz="8" w:space="0" w:color="FFB617"/>
          <w:right w:val="single" w:sz="8" w:space="0" w:color="FFB617"/>
        </w:tcBorders>
      </w:tcPr>
    </w:tblStylePr>
    <w:tblStylePr w:type="firstCol">
      <w:rPr>
        <w:b/>
        <w:bCs/>
      </w:rPr>
    </w:tblStylePr>
    <w:tblStylePr w:type="lastCol">
      <w:rPr>
        <w:b/>
        <w:bCs/>
      </w:rPr>
    </w:tblStylePr>
    <w:tblStylePr w:type="band1Vert">
      <w:tblPr/>
      <w:tcPr>
        <w:tcBorders>
          <w:top w:val="single" w:sz="8" w:space="0" w:color="FFB617"/>
          <w:left w:val="single" w:sz="8" w:space="0" w:color="FFB617"/>
          <w:bottom w:val="single" w:sz="8" w:space="0" w:color="FFB617"/>
          <w:right w:val="single" w:sz="8" w:space="0" w:color="FFB617"/>
        </w:tcBorders>
      </w:tcPr>
    </w:tblStylePr>
    <w:tblStylePr w:type="band1Horz">
      <w:tblPr/>
      <w:tcPr>
        <w:tcBorders>
          <w:top w:val="single" w:sz="8" w:space="0" w:color="FFB617"/>
          <w:left w:val="single" w:sz="8" w:space="0" w:color="FFB617"/>
          <w:bottom w:val="single" w:sz="8" w:space="0" w:color="FFB617"/>
          <w:right w:val="single" w:sz="8" w:space="0" w:color="FFB617"/>
        </w:tcBorders>
      </w:tcPr>
    </w:tblStylePr>
  </w:style>
  <w:style w:type="table" w:styleId="LightList-Accent5">
    <w:name w:val="Light List Accent 5"/>
    <w:basedOn w:val="TableNormal"/>
    <w:uiPriority w:val="61"/>
    <w:semiHidden/>
    <w:unhideWhenUsed/>
    <w:rsid w:val="006E71E1"/>
    <w:tblPr>
      <w:tblStyleRowBandSize w:val="1"/>
      <w:tblStyleColBandSize w:val="1"/>
      <w:tblBorders>
        <w:top w:val="single" w:sz="8" w:space="0" w:color="FF0198"/>
        <w:left w:val="single" w:sz="8" w:space="0" w:color="FF0198"/>
        <w:bottom w:val="single" w:sz="8" w:space="0" w:color="FF0198"/>
        <w:right w:val="single" w:sz="8" w:space="0" w:color="FF0198"/>
      </w:tblBorders>
    </w:tblPr>
    <w:tblStylePr w:type="firstRow">
      <w:pPr>
        <w:spacing w:before="0" w:after="0" w:line="240" w:lineRule="auto"/>
      </w:pPr>
      <w:rPr>
        <w:b/>
        <w:bCs/>
        <w:color w:val="FFFFFF"/>
      </w:rPr>
      <w:tblPr/>
      <w:tcPr>
        <w:shd w:val="clear" w:color="auto" w:fill="FF0198"/>
      </w:tcPr>
    </w:tblStylePr>
    <w:tblStylePr w:type="lastRow">
      <w:pPr>
        <w:spacing w:before="0" w:after="0" w:line="240" w:lineRule="auto"/>
      </w:pPr>
      <w:rPr>
        <w:b/>
        <w:bCs/>
      </w:rPr>
      <w:tblPr/>
      <w:tcPr>
        <w:tcBorders>
          <w:top w:val="double" w:sz="6" w:space="0" w:color="FF0198"/>
          <w:left w:val="single" w:sz="8" w:space="0" w:color="FF0198"/>
          <w:bottom w:val="single" w:sz="8" w:space="0" w:color="FF0198"/>
          <w:right w:val="single" w:sz="8" w:space="0" w:color="FF0198"/>
        </w:tcBorders>
      </w:tcPr>
    </w:tblStylePr>
    <w:tblStylePr w:type="firstCol">
      <w:rPr>
        <w:b/>
        <w:bCs/>
      </w:rPr>
    </w:tblStylePr>
    <w:tblStylePr w:type="lastCol">
      <w:rPr>
        <w:b/>
        <w:bCs/>
      </w:rPr>
    </w:tblStylePr>
    <w:tblStylePr w:type="band1Vert">
      <w:tblPr/>
      <w:tcPr>
        <w:tcBorders>
          <w:top w:val="single" w:sz="8" w:space="0" w:color="FF0198"/>
          <w:left w:val="single" w:sz="8" w:space="0" w:color="FF0198"/>
          <w:bottom w:val="single" w:sz="8" w:space="0" w:color="FF0198"/>
          <w:right w:val="single" w:sz="8" w:space="0" w:color="FF0198"/>
        </w:tcBorders>
      </w:tcPr>
    </w:tblStylePr>
    <w:tblStylePr w:type="band1Horz">
      <w:tblPr/>
      <w:tcPr>
        <w:tcBorders>
          <w:top w:val="single" w:sz="8" w:space="0" w:color="FF0198"/>
          <w:left w:val="single" w:sz="8" w:space="0" w:color="FF0198"/>
          <w:bottom w:val="single" w:sz="8" w:space="0" w:color="FF0198"/>
          <w:right w:val="single" w:sz="8" w:space="0" w:color="FF0198"/>
        </w:tcBorders>
      </w:tcPr>
    </w:tblStylePr>
  </w:style>
  <w:style w:type="table" w:styleId="LightList-Accent6">
    <w:name w:val="Light List Accent 6"/>
    <w:basedOn w:val="TableNormal"/>
    <w:uiPriority w:val="61"/>
    <w:semiHidden/>
    <w:unhideWhenUsed/>
    <w:rsid w:val="006E71E1"/>
    <w:tblPr>
      <w:tblStyleRowBandSize w:val="1"/>
      <w:tblStyleColBandSize w:val="1"/>
      <w:tblBorders>
        <w:top w:val="single" w:sz="8" w:space="0" w:color="150F96"/>
        <w:left w:val="single" w:sz="8" w:space="0" w:color="150F96"/>
        <w:bottom w:val="single" w:sz="8" w:space="0" w:color="150F96"/>
        <w:right w:val="single" w:sz="8" w:space="0" w:color="150F96"/>
      </w:tblBorders>
    </w:tblPr>
    <w:tblStylePr w:type="firstRow">
      <w:pPr>
        <w:spacing w:before="0" w:after="0" w:line="240" w:lineRule="auto"/>
      </w:pPr>
      <w:rPr>
        <w:b/>
        <w:bCs/>
        <w:color w:val="FFFFFF"/>
      </w:rPr>
      <w:tblPr/>
      <w:tcPr>
        <w:shd w:val="clear" w:color="auto" w:fill="150F96"/>
      </w:tcPr>
    </w:tblStylePr>
    <w:tblStylePr w:type="lastRow">
      <w:pPr>
        <w:spacing w:before="0" w:after="0" w:line="240" w:lineRule="auto"/>
      </w:pPr>
      <w:rPr>
        <w:b/>
        <w:bCs/>
      </w:rPr>
      <w:tblPr/>
      <w:tcPr>
        <w:tcBorders>
          <w:top w:val="double" w:sz="6" w:space="0" w:color="150F96"/>
          <w:left w:val="single" w:sz="8" w:space="0" w:color="150F96"/>
          <w:bottom w:val="single" w:sz="8" w:space="0" w:color="150F96"/>
          <w:right w:val="single" w:sz="8" w:space="0" w:color="150F96"/>
        </w:tcBorders>
      </w:tcPr>
    </w:tblStylePr>
    <w:tblStylePr w:type="firstCol">
      <w:rPr>
        <w:b/>
        <w:bCs/>
      </w:rPr>
    </w:tblStylePr>
    <w:tblStylePr w:type="lastCol">
      <w:rPr>
        <w:b/>
        <w:bCs/>
      </w:rPr>
    </w:tblStylePr>
    <w:tblStylePr w:type="band1Vert">
      <w:tblPr/>
      <w:tcPr>
        <w:tcBorders>
          <w:top w:val="single" w:sz="8" w:space="0" w:color="150F96"/>
          <w:left w:val="single" w:sz="8" w:space="0" w:color="150F96"/>
          <w:bottom w:val="single" w:sz="8" w:space="0" w:color="150F96"/>
          <w:right w:val="single" w:sz="8" w:space="0" w:color="150F96"/>
        </w:tcBorders>
      </w:tcPr>
    </w:tblStylePr>
    <w:tblStylePr w:type="band1Horz">
      <w:tblPr/>
      <w:tcPr>
        <w:tcBorders>
          <w:top w:val="single" w:sz="8" w:space="0" w:color="150F96"/>
          <w:left w:val="single" w:sz="8" w:space="0" w:color="150F96"/>
          <w:bottom w:val="single" w:sz="8" w:space="0" w:color="150F96"/>
          <w:right w:val="single" w:sz="8" w:space="0" w:color="150F96"/>
        </w:tcBorders>
      </w:tcPr>
    </w:tblStylePr>
  </w:style>
  <w:style w:type="table" w:styleId="LightShading">
    <w:name w:val="Light Shading"/>
    <w:basedOn w:val="TableNormal"/>
    <w:uiPriority w:val="60"/>
    <w:semiHidden/>
    <w:unhideWhenUsed/>
    <w:rsid w:val="006E71E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6E71E1"/>
    <w:rPr>
      <w:color w:val="008FA0"/>
    </w:rPr>
    <w:tblPr>
      <w:tblStyleRowBandSize w:val="1"/>
      <w:tblStyleColBandSize w:val="1"/>
      <w:tblBorders>
        <w:top w:val="single" w:sz="8" w:space="0" w:color="01C1D6"/>
        <w:bottom w:val="single" w:sz="8" w:space="0" w:color="01C1D6"/>
      </w:tblBorders>
    </w:tblPr>
    <w:tblStylePr w:type="firstRow">
      <w:pPr>
        <w:spacing w:before="0" w:after="0" w:line="240" w:lineRule="auto"/>
      </w:pPr>
      <w:rPr>
        <w:b/>
        <w:bCs/>
      </w:rPr>
      <w:tblPr/>
      <w:tcPr>
        <w:tcBorders>
          <w:top w:val="single" w:sz="8" w:space="0" w:color="01C1D6"/>
          <w:left w:val="nil"/>
          <w:bottom w:val="single" w:sz="8" w:space="0" w:color="01C1D6"/>
          <w:right w:val="nil"/>
          <w:insideH w:val="nil"/>
          <w:insideV w:val="nil"/>
        </w:tcBorders>
      </w:tcPr>
    </w:tblStylePr>
    <w:tblStylePr w:type="lastRow">
      <w:pPr>
        <w:spacing w:before="0" w:after="0" w:line="240" w:lineRule="auto"/>
      </w:pPr>
      <w:rPr>
        <w:b/>
        <w:bCs/>
      </w:rPr>
      <w:tblPr/>
      <w:tcPr>
        <w:tcBorders>
          <w:top w:val="single" w:sz="8" w:space="0" w:color="01C1D6"/>
          <w:left w:val="nil"/>
          <w:bottom w:val="single" w:sz="8" w:space="0" w:color="01C1D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F7FE"/>
      </w:tcPr>
    </w:tblStylePr>
    <w:tblStylePr w:type="band1Horz">
      <w:tblPr/>
      <w:tcPr>
        <w:tcBorders>
          <w:left w:val="nil"/>
          <w:right w:val="nil"/>
          <w:insideH w:val="nil"/>
          <w:insideV w:val="nil"/>
        </w:tcBorders>
        <w:shd w:val="clear" w:color="auto" w:fill="B6F7FE"/>
      </w:tcPr>
    </w:tblStylePr>
  </w:style>
  <w:style w:type="table" w:styleId="LightShading-Accent2">
    <w:name w:val="Light Shading Accent 2"/>
    <w:basedOn w:val="TableNormal"/>
    <w:uiPriority w:val="60"/>
    <w:semiHidden/>
    <w:unhideWhenUsed/>
    <w:rsid w:val="006E71E1"/>
    <w:rPr>
      <w:color w:val="BF4C00"/>
    </w:rPr>
    <w:tblPr>
      <w:tblStyleRowBandSize w:val="1"/>
      <w:tblStyleColBandSize w:val="1"/>
      <w:tblBorders>
        <w:top w:val="single" w:sz="8" w:space="0" w:color="FF6600"/>
        <w:bottom w:val="single" w:sz="8" w:space="0" w:color="FF6600"/>
      </w:tblBorders>
    </w:tblPr>
    <w:tblStylePr w:type="firstRow">
      <w:pPr>
        <w:spacing w:before="0" w:after="0" w:line="240" w:lineRule="auto"/>
      </w:pPr>
      <w:rPr>
        <w:b/>
        <w:bCs/>
      </w:rPr>
      <w:tblPr/>
      <w:tcPr>
        <w:tcBorders>
          <w:top w:val="single" w:sz="8" w:space="0" w:color="FF6600"/>
          <w:left w:val="nil"/>
          <w:bottom w:val="single" w:sz="8" w:space="0" w:color="FF6600"/>
          <w:right w:val="nil"/>
          <w:insideH w:val="nil"/>
          <w:insideV w:val="nil"/>
        </w:tcBorders>
      </w:tcPr>
    </w:tblStylePr>
    <w:tblStylePr w:type="lastRow">
      <w:pPr>
        <w:spacing w:before="0" w:after="0" w:line="240" w:lineRule="auto"/>
      </w:pPr>
      <w:rPr>
        <w:b/>
        <w:bCs/>
      </w:rPr>
      <w:tblPr/>
      <w:tcPr>
        <w:tcBorders>
          <w:top w:val="single" w:sz="8" w:space="0" w:color="FF6600"/>
          <w:left w:val="nil"/>
          <w:bottom w:val="single" w:sz="8" w:space="0" w:color="FF66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9C0"/>
      </w:tcPr>
    </w:tblStylePr>
    <w:tblStylePr w:type="band1Horz">
      <w:tblPr/>
      <w:tcPr>
        <w:tcBorders>
          <w:left w:val="nil"/>
          <w:right w:val="nil"/>
          <w:insideH w:val="nil"/>
          <w:insideV w:val="nil"/>
        </w:tcBorders>
        <w:shd w:val="clear" w:color="auto" w:fill="FFD9C0"/>
      </w:tcPr>
    </w:tblStylePr>
  </w:style>
  <w:style w:type="table" w:styleId="LightShading-Accent3">
    <w:name w:val="Light Shading Accent 3"/>
    <w:basedOn w:val="TableNormal"/>
    <w:uiPriority w:val="60"/>
    <w:semiHidden/>
    <w:unhideWhenUsed/>
    <w:rsid w:val="006E71E1"/>
    <w:rPr>
      <w:color w:val="521D93"/>
    </w:rPr>
    <w:tblPr>
      <w:tblStyleRowBandSize w:val="1"/>
      <w:tblStyleColBandSize w:val="1"/>
      <w:tblBorders>
        <w:top w:val="single" w:sz="8" w:space="0" w:color="6E27C5"/>
        <w:bottom w:val="single" w:sz="8" w:space="0" w:color="6E27C5"/>
      </w:tblBorders>
    </w:tblPr>
    <w:tblStylePr w:type="firstRow">
      <w:pPr>
        <w:spacing w:before="0" w:after="0" w:line="240" w:lineRule="auto"/>
      </w:pPr>
      <w:rPr>
        <w:b/>
        <w:bCs/>
      </w:rPr>
      <w:tblPr/>
      <w:tcPr>
        <w:tcBorders>
          <w:top w:val="single" w:sz="8" w:space="0" w:color="6E27C5"/>
          <w:left w:val="nil"/>
          <w:bottom w:val="single" w:sz="8" w:space="0" w:color="6E27C5"/>
          <w:right w:val="nil"/>
          <w:insideH w:val="nil"/>
          <w:insideV w:val="nil"/>
        </w:tcBorders>
      </w:tcPr>
    </w:tblStylePr>
    <w:tblStylePr w:type="lastRow">
      <w:pPr>
        <w:spacing w:before="0" w:after="0" w:line="240" w:lineRule="auto"/>
      </w:pPr>
      <w:rPr>
        <w:b/>
        <w:bCs/>
      </w:rPr>
      <w:tblPr/>
      <w:tcPr>
        <w:tcBorders>
          <w:top w:val="single" w:sz="8" w:space="0" w:color="6E27C5"/>
          <w:left w:val="nil"/>
          <w:bottom w:val="single" w:sz="8" w:space="0" w:color="6E27C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C6F3"/>
      </w:tcPr>
    </w:tblStylePr>
    <w:tblStylePr w:type="band1Horz">
      <w:tblPr/>
      <w:tcPr>
        <w:tcBorders>
          <w:left w:val="nil"/>
          <w:right w:val="nil"/>
          <w:insideH w:val="nil"/>
          <w:insideV w:val="nil"/>
        </w:tcBorders>
        <w:shd w:val="clear" w:color="auto" w:fill="DAC6F3"/>
      </w:tcPr>
    </w:tblStylePr>
  </w:style>
  <w:style w:type="table" w:styleId="LightShading-Accent4">
    <w:name w:val="Light Shading Accent 4"/>
    <w:basedOn w:val="TableNormal"/>
    <w:uiPriority w:val="60"/>
    <w:semiHidden/>
    <w:unhideWhenUsed/>
    <w:rsid w:val="006E71E1"/>
    <w:rPr>
      <w:color w:val="D08D00"/>
    </w:rPr>
    <w:tblPr>
      <w:tblStyleRowBandSize w:val="1"/>
      <w:tblStyleColBandSize w:val="1"/>
      <w:tblBorders>
        <w:top w:val="single" w:sz="8" w:space="0" w:color="FFB617"/>
        <w:bottom w:val="single" w:sz="8" w:space="0" w:color="FFB617"/>
      </w:tblBorders>
    </w:tblPr>
    <w:tblStylePr w:type="firstRow">
      <w:pPr>
        <w:spacing w:before="0" w:after="0" w:line="240" w:lineRule="auto"/>
      </w:pPr>
      <w:rPr>
        <w:b/>
        <w:bCs/>
      </w:rPr>
      <w:tblPr/>
      <w:tcPr>
        <w:tcBorders>
          <w:top w:val="single" w:sz="8" w:space="0" w:color="FFB617"/>
          <w:left w:val="nil"/>
          <w:bottom w:val="single" w:sz="8" w:space="0" w:color="FFB617"/>
          <w:right w:val="nil"/>
          <w:insideH w:val="nil"/>
          <w:insideV w:val="nil"/>
        </w:tcBorders>
      </w:tcPr>
    </w:tblStylePr>
    <w:tblStylePr w:type="lastRow">
      <w:pPr>
        <w:spacing w:before="0" w:after="0" w:line="240" w:lineRule="auto"/>
      </w:pPr>
      <w:rPr>
        <w:b/>
        <w:bCs/>
      </w:rPr>
      <w:tblPr/>
      <w:tcPr>
        <w:tcBorders>
          <w:top w:val="single" w:sz="8" w:space="0" w:color="FFB617"/>
          <w:left w:val="nil"/>
          <w:bottom w:val="single" w:sz="8" w:space="0" w:color="FFB61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CC5"/>
      </w:tcPr>
    </w:tblStylePr>
    <w:tblStylePr w:type="band1Horz">
      <w:tblPr/>
      <w:tcPr>
        <w:tcBorders>
          <w:left w:val="nil"/>
          <w:right w:val="nil"/>
          <w:insideH w:val="nil"/>
          <w:insideV w:val="nil"/>
        </w:tcBorders>
        <w:shd w:val="clear" w:color="auto" w:fill="FFECC5"/>
      </w:tcPr>
    </w:tblStylePr>
  </w:style>
  <w:style w:type="table" w:styleId="LightShading-Accent5">
    <w:name w:val="Light Shading Accent 5"/>
    <w:basedOn w:val="TableNormal"/>
    <w:uiPriority w:val="60"/>
    <w:semiHidden/>
    <w:unhideWhenUsed/>
    <w:rsid w:val="006E71E1"/>
    <w:rPr>
      <w:color w:val="BF0071"/>
    </w:rPr>
    <w:tblPr>
      <w:tblStyleRowBandSize w:val="1"/>
      <w:tblStyleColBandSize w:val="1"/>
      <w:tblBorders>
        <w:top w:val="single" w:sz="8" w:space="0" w:color="FF0198"/>
        <w:bottom w:val="single" w:sz="8" w:space="0" w:color="FF0198"/>
      </w:tblBorders>
    </w:tblPr>
    <w:tblStylePr w:type="firstRow">
      <w:pPr>
        <w:spacing w:before="0" w:after="0" w:line="240" w:lineRule="auto"/>
      </w:pPr>
      <w:rPr>
        <w:b/>
        <w:bCs/>
      </w:rPr>
      <w:tblPr/>
      <w:tcPr>
        <w:tcBorders>
          <w:top w:val="single" w:sz="8" w:space="0" w:color="FF0198"/>
          <w:left w:val="nil"/>
          <w:bottom w:val="single" w:sz="8" w:space="0" w:color="FF0198"/>
          <w:right w:val="nil"/>
          <w:insideH w:val="nil"/>
          <w:insideV w:val="nil"/>
        </w:tcBorders>
      </w:tcPr>
    </w:tblStylePr>
    <w:tblStylePr w:type="lastRow">
      <w:pPr>
        <w:spacing w:before="0" w:after="0" w:line="240" w:lineRule="auto"/>
      </w:pPr>
      <w:rPr>
        <w:b/>
        <w:bCs/>
      </w:rPr>
      <w:tblPr/>
      <w:tcPr>
        <w:tcBorders>
          <w:top w:val="single" w:sz="8" w:space="0" w:color="FF0198"/>
          <w:left w:val="nil"/>
          <w:bottom w:val="single" w:sz="8" w:space="0" w:color="FF019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E5"/>
      </w:tcPr>
    </w:tblStylePr>
    <w:tblStylePr w:type="band1Horz">
      <w:tblPr/>
      <w:tcPr>
        <w:tcBorders>
          <w:left w:val="nil"/>
          <w:right w:val="nil"/>
          <w:insideH w:val="nil"/>
          <w:insideV w:val="nil"/>
        </w:tcBorders>
        <w:shd w:val="clear" w:color="auto" w:fill="FFC0E5"/>
      </w:tcPr>
    </w:tblStylePr>
  </w:style>
  <w:style w:type="table" w:styleId="LightShading-Accent6">
    <w:name w:val="Light Shading Accent 6"/>
    <w:basedOn w:val="TableNormal"/>
    <w:uiPriority w:val="60"/>
    <w:semiHidden/>
    <w:unhideWhenUsed/>
    <w:rsid w:val="006E71E1"/>
    <w:rPr>
      <w:color w:val="0F0B70"/>
    </w:rPr>
    <w:tblPr>
      <w:tblStyleRowBandSize w:val="1"/>
      <w:tblStyleColBandSize w:val="1"/>
      <w:tblBorders>
        <w:top w:val="single" w:sz="8" w:space="0" w:color="150F96"/>
        <w:bottom w:val="single" w:sz="8" w:space="0" w:color="150F96"/>
      </w:tblBorders>
    </w:tblPr>
    <w:tblStylePr w:type="firstRow">
      <w:pPr>
        <w:spacing w:before="0" w:after="0" w:line="240" w:lineRule="auto"/>
      </w:pPr>
      <w:rPr>
        <w:b/>
        <w:bCs/>
      </w:rPr>
      <w:tblPr/>
      <w:tcPr>
        <w:tcBorders>
          <w:top w:val="single" w:sz="8" w:space="0" w:color="150F96"/>
          <w:left w:val="nil"/>
          <w:bottom w:val="single" w:sz="8" w:space="0" w:color="150F96"/>
          <w:right w:val="nil"/>
          <w:insideH w:val="nil"/>
          <w:insideV w:val="nil"/>
        </w:tcBorders>
      </w:tcPr>
    </w:tblStylePr>
    <w:tblStylePr w:type="lastRow">
      <w:pPr>
        <w:spacing w:before="0" w:after="0" w:line="240" w:lineRule="auto"/>
      </w:pPr>
      <w:rPr>
        <w:b/>
        <w:bCs/>
      </w:rPr>
      <w:tblPr/>
      <w:tcPr>
        <w:tcBorders>
          <w:top w:val="single" w:sz="8" w:space="0" w:color="150F96"/>
          <w:left w:val="nil"/>
          <w:bottom w:val="single" w:sz="8" w:space="0" w:color="150F9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B1F7"/>
      </w:tcPr>
    </w:tblStylePr>
    <w:tblStylePr w:type="band1Horz">
      <w:tblPr/>
      <w:tcPr>
        <w:tcBorders>
          <w:left w:val="nil"/>
          <w:right w:val="nil"/>
          <w:insideH w:val="nil"/>
          <w:insideV w:val="nil"/>
        </w:tcBorders>
        <w:shd w:val="clear" w:color="auto" w:fill="B4B1F7"/>
      </w:tcPr>
    </w:tblStylePr>
  </w:style>
  <w:style w:type="character" w:styleId="LineNumber">
    <w:name w:val="line number"/>
    <w:basedOn w:val="DefaultParagraphFont"/>
    <w:semiHidden/>
    <w:unhideWhenUsed/>
    <w:rsid w:val="006E71E1"/>
  </w:style>
  <w:style w:type="paragraph" w:styleId="List">
    <w:name w:val="List"/>
    <w:basedOn w:val="Normal"/>
    <w:semiHidden/>
    <w:unhideWhenUsed/>
    <w:qFormat/>
    <w:rsid w:val="006E71E1"/>
    <w:pPr>
      <w:ind w:left="283" w:hanging="283"/>
      <w:contextualSpacing/>
    </w:pPr>
  </w:style>
  <w:style w:type="paragraph" w:styleId="List2">
    <w:name w:val="List 2"/>
    <w:basedOn w:val="Normal"/>
    <w:semiHidden/>
    <w:unhideWhenUsed/>
    <w:qFormat/>
    <w:rsid w:val="006E71E1"/>
    <w:pPr>
      <w:ind w:left="566" w:hanging="283"/>
      <w:contextualSpacing/>
    </w:pPr>
  </w:style>
  <w:style w:type="paragraph" w:styleId="List3">
    <w:name w:val="List 3"/>
    <w:basedOn w:val="Normal"/>
    <w:semiHidden/>
    <w:unhideWhenUsed/>
    <w:rsid w:val="006E71E1"/>
    <w:pPr>
      <w:ind w:left="849" w:hanging="283"/>
      <w:contextualSpacing/>
    </w:pPr>
  </w:style>
  <w:style w:type="paragraph" w:styleId="List4">
    <w:name w:val="List 4"/>
    <w:basedOn w:val="Normal"/>
    <w:semiHidden/>
    <w:unhideWhenUsed/>
    <w:rsid w:val="006E71E1"/>
    <w:pPr>
      <w:ind w:left="1132" w:hanging="283"/>
      <w:contextualSpacing/>
    </w:pPr>
  </w:style>
  <w:style w:type="paragraph" w:styleId="List5">
    <w:name w:val="List 5"/>
    <w:basedOn w:val="Normal"/>
    <w:semiHidden/>
    <w:unhideWhenUsed/>
    <w:rsid w:val="006E71E1"/>
    <w:pPr>
      <w:ind w:left="1415" w:hanging="283"/>
      <w:contextualSpacing/>
    </w:pPr>
  </w:style>
  <w:style w:type="paragraph" w:styleId="ListBullet">
    <w:name w:val="List Bullet"/>
    <w:basedOn w:val="Normal"/>
    <w:unhideWhenUsed/>
    <w:rsid w:val="006E71E1"/>
    <w:pPr>
      <w:numPr>
        <w:numId w:val="2"/>
      </w:numPr>
      <w:contextualSpacing/>
    </w:pPr>
  </w:style>
  <w:style w:type="paragraph" w:styleId="ListBullet2">
    <w:name w:val="List Bullet 2"/>
    <w:basedOn w:val="Normal"/>
    <w:unhideWhenUsed/>
    <w:rsid w:val="006E71E1"/>
    <w:pPr>
      <w:numPr>
        <w:numId w:val="3"/>
      </w:numPr>
      <w:contextualSpacing/>
    </w:pPr>
  </w:style>
  <w:style w:type="paragraph" w:styleId="ListBullet3">
    <w:name w:val="List Bullet 3"/>
    <w:basedOn w:val="Normal"/>
    <w:unhideWhenUsed/>
    <w:rsid w:val="006E71E1"/>
    <w:pPr>
      <w:numPr>
        <w:numId w:val="4"/>
      </w:numPr>
      <w:contextualSpacing/>
    </w:pPr>
  </w:style>
  <w:style w:type="paragraph" w:styleId="ListBullet4">
    <w:name w:val="List Bullet 4"/>
    <w:basedOn w:val="Normal"/>
    <w:semiHidden/>
    <w:unhideWhenUsed/>
    <w:rsid w:val="006E71E1"/>
    <w:pPr>
      <w:numPr>
        <w:numId w:val="5"/>
      </w:numPr>
      <w:contextualSpacing/>
    </w:pPr>
  </w:style>
  <w:style w:type="paragraph" w:styleId="ListBullet5">
    <w:name w:val="List Bullet 5"/>
    <w:basedOn w:val="Normal"/>
    <w:semiHidden/>
    <w:unhideWhenUsed/>
    <w:rsid w:val="006E71E1"/>
    <w:pPr>
      <w:numPr>
        <w:numId w:val="6"/>
      </w:numPr>
      <w:contextualSpacing/>
    </w:pPr>
  </w:style>
  <w:style w:type="paragraph" w:styleId="ListContinue">
    <w:name w:val="List Continue"/>
    <w:basedOn w:val="Normal"/>
    <w:semiHidden/>
    <w:unhideWhenUsed/>
    <w:rsid w:val="006E71E1"/>
    <w:pPr>
      <w:spacing w:after="120"/>
      <w:ind w:left="283"/>
      <w:contextualSpacing/>
    </w:pPr>
  </w:style>
  <w:style w:type="paragraph" w:styleId="ListContinue2">
    <w:name w:val="List Continue 2"/>
    <w:basedOn w:val="Normal"/>
    <w:semiHidden/>
    <w:unhideWhenUsed/>
    <w:rsid w:val="006E71E1"/>
    <w:pPr>
      <w:spacing w:after="120"/>
      <w:ind w:left="566"/>
      <w:contextualSpacing/>
    </w:pPr>
  </w:style>
  <w:style w:type="paragraph" w:styleId="ListContinue3">
    <w:name w:val="List Continue 3"/>
    <w:basedOn w:val="Normal"/>
    <w:semiHidden/>
    <w:unhideWhenUsed/>
    <w:rsid w:val="006E71E1"/>
    <w:pPr>
      <w:spacing w:after="120"/>
      <w:ind w:left="849"/>
      <w:contextualSpacing/>
    </w:pPr>
  </w:style>
  <w:style w:type="paragraph" w:styleId="ListContinue4">
    <w:name w:val="List Continue 4"/>
    <w:basedOn w:val="Normal"/>
    <w:semiHidden/>
    <w:unhideWhenUsed/>
    <w:rsid w:val="006E71E1"/>
    <w:pPr>
      <w:spacing w:after="120"/>
      <w:ind w:left="1132"/>
      <w:contextualSpacing/>
    </w:pPr>
  </w:style>
  <w:style w:type="paragraph" w:styleId="ListContinue5">
    <w:name w:val="List Continue 5"/>
    <w:basedOn w:val="Normal"/>
    <w:semiHidden/>
    <w:unhideWhenUsed/>
    <w:rsid w:val="006E71E1"/>
    <w:pPr>
      <w:spacing w:after="120"/>
      <w:ind w:left="1415"/>
      <w:contextualSpacing/>
    </w:pPr>
  </w:style>
  <w:style w:type="paragraph" w:styleId="ListNumber">
    <w:name w:val="List Number"/>
    <w:basedOn w:val="Normal"/>
    <w:link w:val="ListNumberChar"/>
    <w:unhideWhenUsed/>
    <w:qFormat/>
    <w:rsid w:val="006E71E1"/>
    <w:pPr>
      <w:numPr>
        <w:numId w:val="7"/>
      </w:numPr>
      <w:contextualSpacing/>
    </w:pPr>
  </w:style>
  <w:style w:type="paragraph" w:styleId="ListNumber2">
    <w:name w:val="List Number 2"/>
    <w:basedOn w:val="Normal"/>
    <w:unhideWhenUsed/>
    <w:qFormat/>
    <w:rsid w:val="006E71E1"/>
    <w:pPr>
      <w:numPr>
        <w:numId w:val="8"/>
      </w:numPr>
      <w:contextualSpacing/>
    </w:pPr>
  </w:style>
  <w:style w:type="paragraph" w:styleId="ListNumber3">
    <w:name w:val="List Number 3"/>
    <w:basedOn w:val="Normal"/>
    <w:semiHidden/>
    <w:unhideWhenUsed/>
    <w:rsid w:val="006E71E1"/>
    <w:pPr>
      <w:numPr>
        <w:numId w:val="9"/>
      </w:numPr>
      <w:contextualSpacing/>
    </w:pPr>
  </w:style>
  <w:style w:type="paragraph" w:styleId="ListNumber4">
    <w:name w:val="List Number 4"/>
    <w:basedOn w:val="Normal"/>
    <w:semiHidden/>
    <w:unhideWhenUsed/>
    <w:rsid w:val="006E71E1"/>
    <w:pPr>
      <w:numPr>
        <w:numId w:val="10"/>
      </w:numPr>
      <w:contextualSpacing/>
    </w:pPr>
  </w:style>
  <w:style w:type="paragraph" w:styleId="ListNumber5">
    <w:name w:val="List Number 5"/>
    <w:basedOn w:val="Normal"/>
    <w:semiHidden/>
    <w:unhideWhenUsed/>
    <w:rsid w:val="006E71E1"/>
    <w:pPr>
      <w:numPr>
        <w:numId w:val="11"/>
      </w:numPr>
      <w:contextualSpacing/>
    </w:pPr>
  </w:style>
  <w:style w:type="table" w:customStyle="1" w:styleId="ListTable1Light1">
    <w:name w:val="List Table 1 Light1"/>
    <w:basedOn w:val="TableNormal"/>
    <w:uiPriority w:val="46"/>
    <w:rsid w:val="006E71E1"/>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Accent11">
    <w:name w:val="List Table 1 Light - Accent 11"/>
    <w:basedOn w:val="TableNormal"/>
    <w:uiPriority w:val="46"/>
    <w:rsid w:val="006E71E1"/>
    <w:tblPr>
      <w:tblStyleRowBandSize w:val="1"/>
      <w:tblStyleColBandSize w:val="1"/>
    </w:tblPr>
    <w:tblStylePr w:type="firstRow">
      <w:rPr>
        <w:b/>
        <w:bCs/>
      </w:rPr>
      <w:tblPr/>
      <w:tcPr>
        <w:tcBorders>
          <w:bottom w:val="single" w:sz="4" w:space="0" w:color="4EECFE"/>
        </w:tcBorders>
      </w:tcPr>
    </w:tblStylePr>
    <w:tblStylePr w:type="lastRow">
      <w:rPr>
        <w:b/>
        <w:bCs/>
      </w:rPr>
      <w:tblPr/>
      <w:tcPr>
        <w:tcBorders>
          <w:top w:val="single" w:sz="4" w:space="0" w:color="4EECFE"/>
        </w:tcBorders>
      </w:tcPr>
    </w:tblStylePr>
    <w:tblStylePr w:type="firstCol">
      <w:rPr>
        <w:b/>
        <w:bCs/>
      </w:rPr>
    </w:tblStylePr>
    <w:tblStylePr w:type="lastCol">
      <w:rPr>
        <w:b/>
        <w:bCs/>
      </w:rPr>
    </w:tblStylePr>
    <w:tblStylePr w:type="band1Vert">
      <w:tblPr/>
      <w:tcPr>
        <w:shd w:val="clear" w:color="auto" w:fill="C4F8FE"/>
      </w:tcPr>
    </w:tblStylePr>
    <w:tblStylePr w:type="band1Horz">
      <w:tblPr/>
      <w:tcPr>
        <w:shd w:val="clear" w:color="auto" w:fill="C4F8FE"/>
      </w:tcPr>
    </w:tblStylePr>
  </w:style>
  <w:style w:type="table" w:customStyle="1" w:styleId="ListTable1Light-Accent21">
    <w:name w:val="List Table 1 Light - Accent 21"/>
    <w:basedOn w:val="TableNormal"/>
    <w:uiPriority w:val="46"/>
    <w:rsid w:val="006E71E1"/>
    <w:tblPr>
      <w:tblStyleRowBandSize w:val="1"/>
      <w:tblStyleColBandSize w:val="1"/>
    </w:tblPr>
    <w:tblStylePr w:type="firstRow">
      <w:rPr>
        <w:b/>
        <w:bCs/>
      </w:rPr>
      <w:tblPr/>
      <w:tcPr>
        <w:tcBorders>
          <w:bottom w:val="single" w:sz="4" w:space="0" w:color="FFA366"/>
        </w:tcBorders>
      </w:tcPr>
    </w:tblStylePr>
    <w:tblStylePr w:type="lastRow">
      <w:rPr>
        <w:b/>
        <w:bCs/>
      </w:rPr>
      <w:tblPr/>
      <w:tcPr>
        <w:tcBorders>
          <w:top w:val="single" w:sz="4" w:space="0" w:color="FFA366"/>
        </w:tcBorders>
      </w:tcPr>
    </w:tblStylePr>
    <w:tblStylePr w:type="firstCol">
      <w:rPr>
        <w:b/>
        <w:bCs/>
      </w:rPr>
    </w:tblStylePr>
    <w:tblStylePr w:type="lastCol">
      <w:rPr>
        <w:b/>
        <w:bCs/>
      </w:rPr>
    </w:tblStylePr>
    <w:tblStylePr w:type="band1Vert">
      <w:tblPr/>
      <w:tcPr>
        <w:shd w:val="clear" w:color="auto" w:fill="FFE0CC"/>
      </w:tcPr>
    </w:tblStylePr>
    <w:tblStylePr w:type="band1Horz">
      <w:tblPr/>
      <w:tcPr>
        <w:shd w:val="clear" w:color="auto" w:fill="FFE0CC"/>
      </w:tcPr>
    </w:tblStylePr>
  </w:style>
  <w:style w:type="table" w:customStyle="1" w:styleId="ListTable1Light-Accent31">
    <w:name w:val="List Table 1 Light - Accent 31"/>
    <w:basedOn w:val="TableNormal"/>
    <w:uiPriority w:val="46"/>
    <w:rsid w:val="006E71E1"/>
    <w:tblPr>
      <w:tblStyleRowBandSize w:val="1"/>
      <w:tblStyleColBandSize w:val="1"/>
    </w:tblPr>
    <w:tblStylePr w:type="firstRow">
      <w:rPr>
        <w:b/>
        <w:bCs/>
      </w:rPr>
      <w:tblPr/>
      <w:tcPr>
        <w:tcBorders>
          <w:bottom w:val="single" w:sz="4" w:space="0" w:color="A675E3"/>
        </w:tcBorders>
      </w:tcPr>
    </w:tblStylePr>
    <w:tblStylePr w:type="lastRow">
      <w:rPr>
        <w:b/>
        <w:bCs/>
      </w:rPr>
      <w:tblPr/>
      <w:tcPr>
        <w:tcBorders>
          <w:top w:val="single" w:sz="4" w:space="0" w:color="A675E3"/>
        </w:tcBorders>
      </w:tcPr>
    </w:tblStylePr>
    <w:tblStylePr w:type="firstCol">
      <w:rPr>
        <w:b/>
        <w:bCs/>
      </w:rPr>
    </w:tblStylePr>
    <w:tblStylePr w:type="lastCol">
      <w:rPr>
        <w:b/>
        <w:bCs/>
      </w:rPr>
    </w:tblStylePr>
    <w:tblStylePr w:type="band1Vert">
      <w:tblPr/>
      <w:tcPr>
        <w:shd w:val="clear" w:color="auto" w:fill="E1D1F6"/>
      </w:tcPr>
    </w:tblStylePr>
    <w:tblStylePr w:type="band1Horz">
      <w:tblPr/>
      <w:tcPr>
        <w:shd w:val="clear" w:color="auto" w:fill="E1D1F6"/>
      </w:tcPr>
    </w:tblStylePr>
  </w:style>
  <w:style w:type="table" w:customStyle="1" w:styleId="ListTable1Light-Accent41">
    <w:name w:val="List Table 1 Light - Accent 41"/>
    <w:basedOn w:val="TableNormal"/>
    <w:uiPriority w:val="46"/>
    <w:rsid w:val="006E71E1"/>
    <w:tblPr>
      <w:tblStyleRowBandSize w:val="1"/>
      <w:tblStyleColBandSize w:val="1"/>
    </w:tblPr>
    <w:tblStylePr w:type="firstRow">
      <w:rPr>
        <w:b/>
        <w:bCs/>
      </w:rPr>
      <w:tblPr/>
      <w:tcPr>
        <w:tcBorders>
          <w:bottom w:val="single" w:sz="4" w:space="0" w:color="FFD273"/>
        </w:tcBorders>
      </w:tcPr>
    </w:tblStylePr>
    <w:tblStylePr w:type="lastRow">
      <w:rPr>
        <w:b/>
        <w:bCs/>
      </w:rPr>
      <w:tblPr/>
      <w:tcPr>
        <w:tcBorders>
          <w:top w:val="single" w:sz="4" w:space="0" w:color="FFD273"/>
        </w:tcBorders>
      </w:tcPr>
    </w:tblStylePr>
    <w:tblStylePr w:type="firstCol">
      <w:rPr>
        <w:b/>
        <w:bCs/>
      </w:rPr>
    </w:tblStylePr>
    <w:tblStylePr w:type="lastCol">
      <w:rPr>
        <w:b/>
        <w:bCs/>
      </w:rPr>
    </w:tblStylePr>
    <w:tblStylePr w:type="band1Vert">
      <w:tblPr/>
      <w:tcPr>
        <w:shd w:val="clear" w:color="auto" w:fill="FFF0D0"/>
      </w:tcPr>
    </w:tblStylePr>
    <w:tblStylePr w:type="band1Horz">
      <w:tblPr/>
      <w:tcPr>
        <w:shd w:val="clear" w:color="auto" w:fill="FFF0D0"/>
      </w:tcPr>
    </w:tblStylePr>
  </w:style>
  <w:style w:type="table" w:customStyle="1" w:styleId="ListTable1Light-Accent51">
    <w:name w:val="List Table 1 Light - Accent 51"/>
    <w:basedOn w:val="TableNormal"/>
    <w:uiPriority w:val="46"/>
    <w:rsid w:val="006E71E1"/>
    <w:tblPr>
      <w:tblStyleRowBandSize w:val="1"/>
      <w:tblStyleColBandSize w:val="1"/>
    </w:tblPr>
    <w:tblStylePr w:type="firstRow">
      <w:rPr>
        <w:b/>
        <w:bCs/>
      </w:rPr>
      <w:tblPr/>
      <w:tcPr>
        <w:tcBorders>
          <w:bottom w:val="single" w:sz="4" w:space="0" w:color="FF66C0"/>
        </w:tcBorders>
      </w:tcPr>
    </w:tblStylePr>
    <w:tblStylePr w:type="lastRow">
      <w:rPr>
        <w:b/>
        <w:bCs/>
      </w:rPr>
      <w:tblPr/>
      <w:tcPr>
        <w:tcBorders>
          <w:top w:val="single" w:sz="4" w:space="0" w:color="FF66C0"/>
        </w:tcBorders>
      </w:tcPr>
    </w:tblStylePr>
    <w:tblStylePr w:type="firstCol">
      <w:rPr>
        <w:b/>
        <w:bCs/>
      </w:rPr>
    </w:tblStylePr>
    <w:tblStylePr w:type="lastCol">
      <w:rPr>
        <w:b/>
        <w:bCs/>
      </w:rPr>
    </w:tblStylePr>
    <w:tblStylePr w:type="band1Vert">
      <w:tblPr/>
      <w:tcPr>
        <w:shd w:val="clear" w:color="auto" w:fill="FFCCEA"/>
      </w:tcPr>
    </w:tblStylePr>
    <w:tblStylePr w:type="band1Horz">
      <w:tblPr/>
      <w:tcPr>
        <w:shd w:val="clear" w:color="auto" w:fill="FFCCEA"/>
      </w:tcPr>
    </w:tblStylePr>
  </w:style>
  <w:style w:type="table" w:customStyle="1" w:styleId="ListTable1Light-Accent61">
    <w:name w:val="List Table 1 Light - Accent 61"/>
    <w:basedOn w:val="TableNormal"/>
    <w:uiPriority w:val="46"/>
    <w:rsid w:val="006E71E1"/>
    <w:tblPr>
      <w:tblStyleRowBandSize w:val="1"/>
      <w:tblStyleColBandSize w:val="1"/>
    </w:tblPr>
    <w:tblStylePr w:type="firstRow">
      <w:rPr>
        <w:b/>
        <w:bCs/>
      </w:rPr>
      <w:tblPr/>
      <w:tcPr>
        <w:tcBorders>
          <w:bottom w:val="single" w:sz="4" w:space="0" w:color="4A42EC"/>
        </w:tcBorders>
      </w:tcPr>
    </w:tblStylePr>
    <w:tblStylePr w:type="lastRow">
      <w:rPr>
        <w:b/>
        <w:bCs/>
      </w:rPr>
      <w:tblPr/>
      <w:tcPr>
        <w:tcBorders>
          <w:top w:val="single" w:sz="4" w:space="0" w:color="4A42EC"/>
        </w:tcBorders>
      </w:tcPr>
    </w:tblStylePr>
    <w:tblStylePr w:type="firstCol">
      <w:rPr>
        <w:b/>
        <w:bCs/>
      </w:rPr>
    </w:tblStylePr>
    <w:tblStylePr w:type="lastCol">
      <w:rPr>
        <w:b/>
        <w:bCs/>
      </w:rPr>
    </w:tblStylePr>
    <w:tblStylePr w:type="band1Vert">
      <w:tblPr/>
      <w:tcPr>
        <w:shd w:val="clear" w:color="auto" w:fill="C2C0F8"/>
      </w:tcPr>
    </w:tblStylePr>
    <w:tblStylePr w:type="band1Horz">
      <w:tblPr/>
      <w:tcPr>
        <w:shd w:val="clear" w:color="auto" w:fill="C2C0F8"/>
      </w:tcPr>
    </w:tblStylePr>
  </w:style>
  <w:style w:type="table" w:customStyle="1" w:styleId="ListTable21">
    <w:name w:val="List Table 21"/>
    <w:basedOn w:val="TableNormal"/>
    <w:uiPriority w:val="47"/>
    <w:rsid w:val="006E71E1"/>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Accent11">
    <w:name w:val="List Table 2 - Accent 11"/>
    <w:basedOn w:val="TableNormal"/>
    <w:uiPriority w:val="47"/>
    <w:rsid w:val="006E71E1"/>
    <w:tblPr>
      <w:tblStyleRowBandSize w:val="1"/>
      <w:tblStyleColBandSize w:val="1"/>
      <w:tblBorders>
        <w:top w:val="single" w:sz="4" w:space="0" w:color="4EECFE"/>
        <w:bottom w:val="single" w:sz="4" w:space="0" w:color="4EECFE"/>
        <w:insideH w:val="single" w:sz="4" w:space="0" w:color="4EECF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F8FE"/>
      </w:tcPr>
    </w:tblStylePr>
    <w:tblStylePr w:type="band1Horz">
      <w:tblPr/>
      <w:tcPr>
        <w:shd w:val="clear" w:color="auto" w:fill="C4F8FE"/>
      </w:tcPr>
    </w:tblStylePr>
  </w:style>
  <w:style w:type="table" w:customStyle="1" w:styleId="ListTable2-Accent21">
    <w:name w:val="List Table 2 - Accent 21"/>
    <w:basedOn w:val="TableNormal"/>
    <w:uiPriority w:val="47"/>
    <w:rsid w:val="006E71E1"/>
    <w:tblPr>
      <w:tblStyleRowBandSize w:val="1"/>
      <w:tblStyleColBandSize w:val="1"/>
      <w:tblBorders>
        <w:top w:val="single" w:sz="4" w:space="0" w:color="FFA366"/>
        <w:bottom w:val="single" w:sz="4" w:space="0" w:color="FFA366"/>
        <w:insideH w:val="single" w:sz="4" w:space="0" w:color="FFA3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0CC"/>
      </w:tcPr>
    </w:tblStylePr>
    <w:tblStylePr w:type="band1Horz">
      <w:tblPr/>
      <w:tcPr>
        <w:shd w:val="clear" w:color="auto" w:fill="FFE0CC"/>
      </w:tcPr>
    </w:tblStylePr>
  </w:style>
  <w:style w:type="table" w:customStyle="1" w:styleId="ListTable2-Accent31">
    <w:name w:val="List Table 2 - Accent 31"/>
    <w:basedOn w:val="TableNormal"/>
    <w:uiPriority w:val="47"/>
    <w:rsid w:val="006E71E1"/>
    <w:tblPr>
      <w:tblStyleRowBandSize w:val="1"/>
      <w:tblStyleColBandSize w:val="1"/>
      <w:tblBorders>
        <w:top w:val="single" w:sz="4" w:space="0" w:color="A675E3"/>
        <w:bottom w:val="single" w:sz="4" w:space="0" w:color="A675E3"/>
        <w:insideH w:val="single" w:sz="4" w:space="0" w:color="A675E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D1F6"/>
      </w:tcPr>
    </w:tblStylePr>
    <w:tblStylePr w:type="band1Horz">
      <w:tblPr/>
      <w:tcPr>
        <w:shd w:val="clear" w:color="auto" w:fill="E1D1F6"/>
      </w:tcPr>
    </w:tblStylePr>
  </w:style>
  <w:style w:type="table" w:customStyle="1" w:styleId="ListTable2-Accent41">
    <w:name w:val="List Table 2 - Accent 41"/>
    <w:basedOn w:val="TableNormal"/>
    <w:uiPriority w:val="47"/>
    <w:rsid w:val="006E71E1"/>
    <w:tblPr>
      <w:tblStyleRowBandSize w:val="1"/>
      <w:tblStyleColBandSize w:val="1"/>
      <w:tblBorders>
        <w:top w:val="single" w:sz="4" w:space="0" w:color="FFD273"/>
        <w:bottom w:val="single" w:sz="4" w:space="0" w:color="FFD273"/>
        <w:insideH w:val="single" w:sz="4" w:space="0" w:color="FFD27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0D0"/>
      </w:tcPr>
    </w:tblStylePr>
    <w:tblStylePr w:type="band1Horz">
      <w:tblPr/>
      <w:tcPr>
        <w:shd w:val="clear" w:color="auto" w:fill="FFF0D0"/>
      </w:tcPr>
    </w:tblStylePr>
  </w:style>
  <w:style w:type="table" w:customStyle="1" w:styleId="ListTable2-Accent51">
    <w:name w:val="List Table 2 - Accent 51"/>
    <w:basedOn w:val="TableNormal"/>
    <w:uiPriority w:val="47"/>
    <w:rsid w:val="006E71E1"/>
    <w:tblPr>
      <w:tblStyleRowBandSize w:val="1"/>
      <w:tblStyleColBandSize w:val="1"/>
      <w:tblBorders>
        <w:top w:val="single" w:sz="4" w:space="0" w:color="FF66C0"/>
        <w:bottom w:val="single" w:sz="4" w:space="0" w:color="FF66C0"/>
        <w:insideH w:val="single" w:sz="4" w:space="0" w:color="FF66C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EA"/>
      </w:tcPr>
    </w:tblStylePr>
    <w:tblStylePr w:type="band1Horz">
      <w:tblPr/>
      <w:tcPr>
        <w:shd w:val="clear" w:color="auto" w:fill="FFCCEA"/>
      </w:tcPr>
    </w:tblStylePr>
  </w:style>
  <w:style w:type="table" w:customStyle="1" w:styleId="ListTable2-Accent61">
    <w:name w:val="List Table 2 - Accent 61"/>
    <w:basedOn w:val="TableNormal"/>
    <w:uiPriority w:val="47"/>
    <w:rsid w:val="006E71E1"/>
    <w:tblPr>
      <w:tblStyleRowBandSize w:val="1"/>
      <w:tblStyleColBandSize w:val="1"/>
      <w:tblBorders>
        <w:top w:val="single" w:sz="4" w:space="0" w:color="4A42EC"/>
        <w:bottom w:val="single" w:sz="4" w:space="0" w:color="4A42EC"/>
        <w:insideH w:val="single" w:sz="4" w:space="0" w:color="4A42EC"/>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2C0F8"/>
      </w:tcPr>
    </w:tblStylePr>
    <w:tblStylePr w:type="band1Horz">
      <w:tblPr/>
      <w:tcPr>
        <w:shd w:val="clear" w:color="auto" w:fill="C2C0F8"/>
      </w:tcPr>
    </w:tblStylePr>
  </w:style>
  <w:style w:type="table" w:customStyle="1" w:styleId="ListTable31">
    <w:name w:val="List Table 31"/>
    <w:basedOn w:val="TableNormal"/>
    <w:uiPriority w:val="48"/>
    <w:rsid w:val="006E71E1"/>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6E71E1"/>
    <w:tblPr>
      <w:tblStyleRowBandSize w:val="1"/>
      <w:tblStyleColBandSize w:val="1"/>
      <w:tblBorders>
        <w:top w:val="single" w:sz="4" w:space="0" w:color="01C1D6"/>
        <w:left w:val="single" w:sz="4" w:space="0" w:color="01C1D6"/>
        <w:bottom w:val="single" w:sz="4" w:space="0" w:color="01C1D6"/>
        <w:right w:val="single" w:sz="4" w:space="0" w:color="01C1D6"/>
      </w:tblBorders>
    </w:tblPr>
    <w:tblStylePr w:type="firstRow">
      <w:rPr>
        <w:b/>
        <w:bCs/>
        <w:color w:val="FFFFFF"/>
      </w:rPr>
      <w:tblPr/>
      <w:tcPr>
        <w:shd w:val="clear" w:color="auto" w:fill="01C1D6"/>
      </w:tcPr>
    </w:tblStylePr>
    <w:tblStylePr w:type="lastRow">
      <w:rPr>
        <w:b/>
        <w:bCs/>
      </w:rPr>
      <w:tblPr/>
      <w:tcPr>
        <w:tcBorders>
          <w:top w:val="double" w:sz="4" w:space="0" w:color="01C1D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1C1D6"/>
          <w:right w:val="single" w:sz="4" w:space="0" w:color="01C1D6"/>
        </w:tcBorders>
      </w:tcPr>
    </w:tblStylePr>
    <w:tblStylePr w:type="band1Horz">
      <w:tblPr/>
      <w:tcPr>
        <w:tcBorders>
          <w:top w:val="single" w:sz="4" w:space="0" w:color="01C1D6"/>
          <w:bottom w:val="single" w:sz="4" w:space="0" w:color="01C1D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1C1D6"/>
          <w:left w:val="nil"/>
        </w:tcBorders>
      </w:tcPr>
    </w:tblStylePr>
    <w:tblStylePr w:type="swCell">
      <w:tblPr/>
      <w:tcPr>
        <w:tcBorders>
          <w:top w:val="double" w:sz="4" w:space="0" w:color="01C1D6"/>
          <w:right w:val="nil"/>
        </w:tcBorders>
      </w:tcPr>
    </w:tblStylePr>
  </w:style>
  <w:style w:type="table" w:customStyle="1" w:styleId="ListTable3-Accent21">
    <w:name w:val="List Table 3 - Accent 21"/>
    <w:basedOn w:val="TableNormal"/>
    <w:uiPriority w:val="48"/>
    <w:rsid w:val="006E71E1"/>
    <w:tblPr>
      <w:tblStyleRowBandSize w:val="1"/>
      <w:tblStyleColBandSize w:val="1"/>
      <w:tblBorders>
        <w:top w:val="single" w:sz="4" w:space="0" w:color="FF6600"/>
        <w:left w:val="single" w:sz="4" w:space="0" w:color="FF6600"/>
        <w:bottom w:val="single" w:sz="4" w:space="0" w:color="FF6600"/>
        <w:right w:val="single" w:sz="4" w:space="0" w:color="FF6600"/>
      </w:tblBorders>
    </w:tblPr>
    <w:tblStylePr w:type="firstRow">
      <w:rPr>
        <w:b/>
        <w:bCs/>
        <w:color w:val="FFFFFF"/>
      </w:rPr>
      <w:tblPr/>
      <w:tcPr>
        <w:shd w:val="clear" w:color="auto" w:fill="FF6600"/>
      </w:tcPr>
    </w:tblStylePr>
    <w:tblStylePr w:type="lastRow">
      <w:rPr>
        <w:b/>
        <w:bCs/>
      </w:rPr>
      <w:tblPr/>
      <w:tcPr>
        <w:tcBorders>
          <w:top w:val="double" w:sz="4" w:space="0" w:color="FF66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6600"/>
          <w:right w:val="single" w:sz="4" w:space="0" w:color="FF6600"/>
        </w:tcBorders>
      </w:tcPr>
    </w:tblStylePr>
    <w:tblStylePr w:type="band1Horz">
      <w:tblPr/>
      <w:tcPr>
        <w:tcBorders>
          <w:top w:val="single" w:sz="4" w:space="0" w:color="FF6600"/>
          <w:bottom w:val="single" w:sz="4" w:space="0" w:color="FF66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600"/>
          <w:left w:val="nil"/>
        </w:tcBorders>
      </w:tcPr>
    </w:tblStylePr>
    <w:tblStylePr w:type="swCell">
      <w:tblPr/>
      <w:tcPr>
        <w:tcBorders>
          <w:top w:val="double" w:sz="4" w:space="0" w:color="FF6600"/>
          <w:right w:val="nil"/>
        </w:tcBorders>
      </w:tcPr>
    </w:tblStylePr>
  </w:style>
  <w:style w:type="table" w:customStyle="1" w:styleId="ListTable3-Accent31">
    <w:name w:val="List Table 3 - Accent 31"/>
    <w:basedOn w:val="TableNormal"/>
    <w:uiPriority w:val="48"/>
    <w:rsid w:val="006E71E1"/>
    <w:tblPr>
      <w:tblStyleRowBandSize w:val="1"/>
      <w:tblStyleColBandSize w:val="1"/>
      <w:tblBorders>
        <w:top w:val="single" w:sz="4" w:space="0" w:color="6E27C5"/>
        <w:left w:val="single" w:sz="4" w:space="0" w:color="6E27C5"/>
        <w:bottom w:val="single" w:sz="4" w:space="0" w:color="6E27C5"/>
        <w:right w:val="single" w:sz="4" w:space="0" w:color="6E27C5"/>
      </w:tblBorders>
    </w:tblPr>
    <w:tblStylePr w:type="firstRow">
      <w:rPr>
        <w:b/>
        <w:bCs/>
        <w:color w:val="FFFFFF"/>
      </w:rPr>
      <w:tblPr/>
      <w:tcPr>
        <w:shd w:val="clear" w:color="auto" w:fill="6E27C5"/>
      </w:tcPr>
    </w:tblStylePr>
    <w:tblStylePr w:type="lastRow">
      <w:rPr>
        <w:b/>
        <w:bCs/>
      </w:rPr>
      <w:tblPr/>
      <w:tcPr>
        <w:tcBorders>
          <w:top w:val="double" w:sz="4" w:space="0" w:color="6E27C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6E27C5"/>
          <w:right w:val="single" w:sz="4" w:space="0" w:color="6E27C5"/>
        </w:tcBorders>
      </w:tcPr>
    </w:tblStylePr>
    <w:tblStylePr w:type="band1Horz">
      <w:tblPr/>
      <w:tcPr>
        <w:tcBorders>
          <w:top w:val="single" w:sz="4" w:space="0" w:color="6E27C5"/>
          <w:bottom w:val="single" w:sz="4" w:space="0" w:color="6E27C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E27C5"/>
          <w:left w:val="nil"/>
        </w:tcBorders>
      </w:tcPr>
    </w:tblStylePr>
    <w:tblStylePr w:type="swCell">
      <w:tblPr/>
      <w:tcPr>
        <w:tcBorders>
          <w:top w:val="double" w:sz="4" w:space="0" w:color="6E27C5"/>
          <w:right w:val="nil"/>
        </w:tcBorders>
      </w:tcPr>
    </w:tblStylePr>
  </w:style>
  <w:style w:type="table" w:customStyle="1" w:styleId="ListTable3-Accent41">
    <w:name w:val="List Table 3 - Accent 41"/>
    <w:basedOn w:val="TableNormal"/>
    <w:uiPriority w:val="48"/>
    <w:rsid w:val="006E71E1"/>
    <w:tblPr>
      <w:tblStyleRowBandSize w:val="1"/>
      <w:tblStyleColBandSize w:val="1"/>
      <w:tblBorders>
        <w:top w:val="single" w:sz="4" w:space="0" w:color="FFB617"/>
        <w:left w:val="single" w:sz="4" w:space="0" w:color="FFB617"/>
        <w:bottom w:val="single" w:sz="4" w:space="0" w:color="FFB617"/>
        <w:right w:val="single" w:sz="4" w:space="0" w:color="FFB617"/>
      </w:tblBorders>
    </w:tblPr>
    <w:tblStylePr w:type="firstRow">
      <w:rPr>
        <w:b/>
        <w:bCs/>
        <w:color w:val="FFFFFF"/>
      </w:rPr>
      <w:tblPr/>
      <w:tcPr>
        <w:shd w:val="clear" w:color="auto" w:fill="FFB617"/>
      </w:tcPr>
    </w:tblStylePr>
    <w:tblStylePr w:type="lastRow">
      <w:rPr>
        <w:b/>
        <w:bCs/>
      </w:rPr>
      <w:tblPr/>
      <w:tcPr>
        <w:tcBorders>
          <w:top w:val="double" w:sz="4" w:space="0" w:color="FFB61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B617"/>
          <w:right w:val="single" w:sz="4" w:space="0" w:color="FFB617"/>
        </w:tcBorders>
      </w:tcPr>
    </w:tblStylePr>
    <w:tblStylePr w:type="band1Horz">
      <w:tblPr/>
      <w:tcPr>
        <w:tcBorders>
          <w:top w:val="single" w:sz="4" w:space="0" w:color="FFB617"/>
          <w:bottom w:val="single" w:sz="4" w:space="0" w:color="FFB61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617"/>
          <w:left w:val="nil"/>
        </w:tcBorders>
      </w:tcPr>
    </w:tblStylePr>
    <w:tblStylePr w:type="swCell">
      <w:tblPr/>
      <w:tcPr>
        <w:tcBorders>
          <w:top w:val="double" w:sz="4" w:space="0" w:color="FFB617"/>
          <w:right w:val="nil"/>
        </w:tcBorders>
      </w:tcPr>
    </w:tblStylePr>
  </w:style>
  <w:style w:type="table" w:customStyle="1" w:styleId="ListTable3-Accent51">
    <w:name w:val="List Table 3 - Accent 51"/>
    <w:basedOn w:val="TableNormal"/>
    <w:uiPriority w:val="48"/>
    <w:rsid w:val="006E71E1"/>
    <w:tblPr>
      <w:tblStyleRowBandSize w:val="1"/>
      <w:tblStyleColBandSize w:val="1"/>
      <w:tblBorders>
        <w:top w:val="single" w:sz="4" w:space="0" w:color="FF0198"/>
        <w:left w:val="single" w:sz="4" w:space="0" w:color="FF0198"/>
        <w:bottom w:val="single" w:sz="4" w:space="0" w:color="FF0198"/>
        <w:right w:val="single" w:sz="4" w:space="0" w:color="FF0198"/>
      </w:tblBorders>
    </w:tblPr>
    <w:tblStylePr w:type="firstRow">
      <w:rPr>
        <w:b/>
        <w:bCs/>
        <w:color w:val="FFFFFF"/>
      </w:rPr>
      <w:tblPr/>
      <w:tcPr>
        <w:shd w:val="clear" w:color="auto" w:fill="FF0198"/>
      </w:tcPr>
    </w:tblStylePr>
    <w:tblStylePr w:type="lastRow">
      <w:rPr>
        <w:b/>
        <w:bCs/>
      </w:rPr>
      <w:tblPr/>
      <w:tcPr>
        <w:tcBorders>
          <w:top w:val="double" w:sz="4" w:space="0" w:color="FF0198"/>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0198"/>
          <w:right w:val="single" w:sz="4" w:space="0" w:color="FF0198"/>
        </w:tcBorders>
      </w:tcPr>
    </w:tblStylePr>
    <w:tblStylePr w:type="band1Horz">
      <w:tblPr/>
      <w:tcPr>
        <w:tcBorders>
          <w:top w:val="single" w:sz="4" w:space="0" w:color="FF0198"/>
          <w:bottom w:val="single" w:sz="4" w:space="0" w:color="FF0198"/>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198"/>
          <w:left w:val="nil"/>
        </w:tcBorders>
      </w:tcPr>
    </w:tblStylePr>
    <w:tblStylePr w:type="swCell">
      <w:tblPr/>
      <w:tcPr>
        <w:tcBorders>
          <w:top w:val="double" w:sz="4" w:space="0" w:color="FF0198"/>
          <w:right w:val="nil"/>
        </w:tcBorders>
      </w:tcPr>
    </w:tblStylePr>
  </w:style>
  <w:style w:type="table" w:customStyle="1" w:styleId="ListTable3-Accent61">
    <w:name w:val="List Table 3 - Accent 61"/>
    <w:basedOn w:val="TableNormal"/>
    <w:uiPriority w:val="48"/>
    <w:rsid w:val="006E71E1"/>
    <w:tblPr>
      <w:tblStyleRowBandSize w:val="1"/>
      <w:tblStyleColBandSize w:val="1"/>
      <w:tblBorders>
        <w:top w:val="single" w:sz="4" w:space="0" w:color="150F96"/>
        <w:left w:val="single" w:sz="4" w:space="0" w:color="150F96"/>
        <w:bottom w:val="single" w:sz="4" w:space="0" w:color="150F96"/>
        <w:right w:val="single" w:sz="4" w:space="0" w:color="150F96"/>
      </w:tblBorders>
    </w:tblPr>
    <w:tblStylePr w:type="firstRow">
      <w:rPr>
        <w:b/>
        <w:bCs/>
        <w:color w:val="FFFFFF"/>
      </w:rPr>
      <w:tblPr/>
      <w:tcPr>
        <w:shd w:val="clear" w:color="auto" w:fill="150F96"/>
      </w:tcPr>
    </w:tblStylePr>
    <w:tblStylePr w:type="lastRow">
      <w:rPr>
        <w:b/>
        <w:bCs/>
      </w:rPr>
      <w:tblPr/>
      <w:tcPr>
        <w:tcBorders>
          <w:top w:val="double" w:sz="4" w:space="0" w:color="150F9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150F96"/>
          <w:right w:val="single" w:sz="4" w:space="0" w:color="150F96"/>
        </w:tcBorders>
      </w:tcPr>
    </w:tblStylePr>
    <w:tblStylePr w:type="band1Horz">
      <w:tblPr/>
      <w:tcPr>
        <w:tcBorders>
          <w:top w:val="single" w:sz="4" w:space="0" w:color="150F96"/>
          <w:bottom w:val="single" w:sz="4" w:space="0" w:color="150F9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0F96"/>
          <w:left w:val="nil"/>
        </w:tcBorders>
      </w:tcPr>
    </w:tblStylePr>
    <w:tblStylePr w:type="swCell">
      <w:tblPr/>
      <w:tcPr>
        <w:tcBorders>
          <w:top w:val="double" w:sz="4" w:space="0" w:color="150F96"/>
          <w:right w:val="nil"/>
        </w:tcBorders>
      </w:tcPr>
    </w:tblStylePr>
  </w:style>
  <w:style w:type="table" w:customStyle="1" w:styleId="ListTable41">
    <w:name w:val="List Table 41"/>
    <w:basedOn w:val="TableNormal"/>
    <w:uiPriority w:val="49"/>
    <w:rsid w:val="006E71E1"/>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4-Accent11">
    <w:name w:val="List Table 4 - Accent 11"/>
    <w:basedOn w:val="TableNormal"/>
    <w:uiPriority w:val="49"/>
    <w:rsid w:val="006E71E1"/>
    <w:tblPr>
      <w:tblStyleRowBandSize w:val="1"/>
      <w:tblStyleColBandSize w:val="1"/>
      <w:tblBorders>
        <w:top w:val="single" w:sz="4" w:space="0" w:color="4EECFE"/>
        <w:left w:val="single" w:sz="4" w:space="0" w:color="4EECFE"/>
        <w:bottom w:val="single" w:sz="4" w:space="0" w:color="4EECFE"/>
        <w:right w:val="single" w:sz="4" w:space="0" w:color="4EECFE"/>
        <w:insideH w:val="single" w:sz="4" w:space="0" w:color="4EECFE"/>
      </w:tblBorders>
    </w:tblPr>
    <w:tblStylePr w:type="firstRow">
      <w:rPr>
        <w:b/>
        <w:bCs/>
        <w:color w:val="FFFFFF"/>
      </w:rPr>
      <w:tblPr/>
      <w:tcPr>
        <w:tcBorders>
          <w:top w:val="single" w:sz="4" w:space="0" w:color="01C1D6"/>
          <w:left w:val="single" w:sz="4" w:space="0" w:color="01C1D6"/>
          <w:bottom w:val="single" w:sz="4" w:space="0" w:color="01C1D6"/>
          <w:right w:val="single" w:sz="4" w:space="0" w:color="01C1D6"/>
          <w:insideH w:val="nil"/>
        </w:tcBorders>
        <w:shd w:val="clear" w:color="auto" w:fill="01C1D6"/>
      </w:tcPr>
    </w:tblStylePr>
    <w:tblStylePr w:type="lastRow">
      <w:rPr>
        <w:b/>
        <w:bCs/>
      </w:rPr>
      <w:tblPr/>
      <w:tcPr>
        <w:tcBorders>
          <w:top w:val="double" w:sz="4" w:space="0" w:color="4EECFE"/>
        </w:tcBorders>
      </w:tcPr>
    </w:tblStylePr>
    <w:tblStylePr w:type="firstCol">
      <w:rPr>
        <w:b/>
        <w:bCs/>
      </w:rPr>
    </w:tblStylePr>
    <w:tblStylePr w:type="lastCol">
      <w:rPr>
        <w:b/>
        <w:bCs/>
      </w:rPr>
    </w:tblStylePr>
    <w:tblStylePr w:type="band1Vert">
      <w:tblPr/>
      <w:tcPr>
        <w:shd w:val="clear" w:color="auto" w:fill="C4F8FE"/>
      </w:tcPr>
    </w:tblStylePr>
    <w:tblStylePr w:type="band1Horz">
      <w:tblPr/>
      <w:tcPr>
        <w:shd w:val="clear" w:color="auto" w:fill="C4F8FE"/>
      </w:tcPr>
    </w:tblStylePr>
  </w:style>
  <w:style w:type="table" w:customStyle="1" w:styleId="ListTable4-Accent21">
    <w:name w:val="List Table 4 - Accent 21"/>
    <w:basedOn w:val="TableNormal"/>
    <w:uiPriority w:val="49"/>
    <w:rsid w:val="006E71E1"/>
    <w:tblPr>
      <w:tblStyleRowBandSize w:val="1"/>
      <w:tblStyleColBandSize w:val="1"/>
      <w:tblBorders>
        <w:top w:val="single" w:sz="4" w:space="0" w:color="FFA366"/>
        <w:left w:val="single" w:sz="4" w:space="0" w:color="FFA366"/>
        <w:bottom w:val="single" w:sz="4" w:space="0" w:color="FFA366"/>
        <w:right w:val="single" w:sz="4" w:space="0" w:color="FFA366"/>
        <w:insideH w:val="single" w:sz="4" w:space="0" w:color="FFA366"/>
      </w:tblBorders>
    </w:tblPr>
    <w:tblStylePr w:type="firstRow">
      <w:rPr>
        <w:b/>
        <w:bCs/>
        <w:color w:val="FFFFFF"/>
      </w:rPr>
      <w:tblPr/>
      <w:tcPr>
        <w:tcBorders>
          <w:top w:val="single" w:sz="4" w:space="0" w:color="FF6600"/>
          <w:left w:val="single" w:sz="4" w:space="0" w:color="FF6600"/>
          <w:bottom w:val="single" w:sz="4" w:space="0" w:color="FF6600"/>
          <w:right w:val="single" w:sz="4" w:space="0" w:color="FF6600"/>
          <w:insideH w:val="nil"/>
        </w:tcBorders>
        <w:shd w:val="clear" w:color="auto" w:fill="FF6600"/>
      </w:tcPr>
    </w:tblStylePr>
    <w:tblStylePr w:type="lastRow">
      <w:rPr>
        <w:b/>
        <w:bCs/>
      </w:rPr>
      <w:tblPr/>
      <w:tcPr>
        <w:tcBorders>
          <w:top w:val="double" w:sz="4" w:space="0" w:color="FFA366"/>
        </w:tcBorders>
      </w:tcPr>
    </w:tblStylePr>
    <w:tblStylePr w:type="firstCol">
      <w:rPr>
        <w:b/>
        <w:bCs/>
      </w:rPr>
    </w:tblStylePr>
    <w:tblStylePr w:type="lastCol">
      <w:rPr>
        <w:b/>
        <w:bCs/>
      </w:rPr>
    </w:tblStylePr>
    <w:tblStylePr w:type="band1Vert">
      <w:tblPr/>
      <w:tcPr>
        <w:shd w:val="clear" w:color="auto" w:fill="FFE0CC"/>
      </w:tcPr>
    </w:tblStylePr>
    <w:tblStylePr w:type="band1Horz">
      <w:tblPr/>
      <w:tcPr>
        <w:shd w:val="clear" w:color="auto" w:fill="FFE0CC"/>
      </w:tcPr>
    </w:tblStylePr>
  </w:style>
  <w:style w:type="table" w:customStyle="1" w:styleId="ListTable4-Accent31">
    <w:name w:val="List Table 4 - Accent 31"/>
    <w:basedOn w:val="TableNormal"/>
    <w:uiPriority w:val="49"/>
    <w:rsid w:val="006E71E1"/>
    <w:tblPr>
      <w:tblStyleRowBandSize w:val="1"/>
      <w:tblStyleColBandSize w:val="1"/>
      <w:tblBorders>
        <w:top w:val="single" w:sz="4" w:space="0" w:color="A675E3"/>
        <w:left w:val="single" w:sz="4" w:space="0" w:color="A675E3"/>
        <w:bottom w:val="single" w:sz="4" w:space="0" w:color="A675E3"/>
        <w:right w:val="single" w:sz="4" w:space="0" w:color="A675E3"/>
        <w:insideH w:val="single" w:sz="4" w:space="0" w:color="A675E3"/>
      </w:tblBorders>
    </w:tblPr>
    <w:tblStylePr w:type="firstRow">
      <w:rPr>
        <w:b/>
        <w:bCs/>
        <w:color w:val="FFFFFF"/>
      </w:rPr>
      <w:tblPr/>
      <w:tcPr>
        <w:tcBorders>
          <w:top w:val="single" w:sz="4" w:space="0" w:color="6E27C5"/>
          <w:left w:val="single" w:sz="4" w:space="0" w:color="6E27C5"/>
          <w:bottom w:val="single" w:sz="4" w:space="0" w:color="6E27C5"/>
          <w:right w:val="single" w:sz="4" w:space="0" w:color="6E27C5"/>
          <w:insideH w:val="nil"/>
        </w:tcBorders>
        <w:shd w:val="clear" w:color="auto" w:fill="6E27C5"/>
      </w:tcPr>
    </w:tblStylePr>
    <w:tblStylePr w:type="lastRow">
      <w:rPr>
        <w:b/>
        <w:bCs/>
      </w:rPr>
      <w:tblPr/>
      <w:tcPr>
        <w:tcBorders>
          <w:top w:val="double" w:sz="4" w:space="0" w:color="A675E3"/>
        </w:tcBorders>
      </w:tcPr>
    </w:tblStylePr>
    <w:tblStylePr w:type="firstCol">
      <w:rPr>
        <w:b/>
        <w:bCs/>
      </w:rPr>
    </w:tblStylePr>
    <w:tblStylePr w:type="lastCol">
      <w:rPr>
        <w:b/>
        <w:bCs/>
      </w:rPr>
    </w:tblStylePr>
    <w:tblStylePr w:type="band1Vert">
      <w:tblPr/>
      <w:tcPr>
        <w:shd w:val="clear" w:color="auto" w:fill="E1D1F6"/>
      </w:tcPr>
    </w:tblStylePr>
    <w:tblStylePr w:type="band1Horz">
      <w:tblPr/>
      <w:tcPr>
        <w:shd w:val="clear" w:color="auto" w:fill="E1D1F6"/>
      </w:tcPr>
    </w:tblStylePr>
  </w:style>
  <w:style w:type="table" w:customStyle="1" w:styleId="ListTable4-Accent41">
    <w:name w:val="List Table 4 - Accent 41"/>
    <w:basedOn w:val="TableNormal"/>
    <w:uiPriority w:val="49"/>
    <w:rsid w:val="006E71E1"/>
    <w:tblPr>
      <w:tblStyleRowBandSize w:val="1"/>
      <w:tblStyleColBandSize w:val="1"/>
      <w:tblBorders>
        <w:top w:val="single" w:sz="4" w:space="0" w:color="FFD273"/>
        <w:left w:val="single" w:sz="4" w:space="0" w:color="FFD273"/>
        <w:bottom w:val="single" w:sz="4" w:space="0" w:color="FFD273"/>
        <w:right w:val="single" w:sz="4" w:space="0" w:color="FFD273"/>
        <w:insideH w:val="single" w:sz="4" w:space="0" w:color="FFD273"/>
      </w:tblBorders>
    </w:tblPr>
    <w:tblStylePr w:type="firstRow">
      <w:rPr>
        <w:b/>
        <w:bCs/>
        <w:color w:val="FFFFFF"/>
      </w:rPr>
      <w:tblPr/>
      <w:tcPr>
        <w:tcBorders>
          <w:top w:val="single" w:sz="4" w:space="0" w:color="FFB617"/>
          <w:left w:val="single" w:sz="4" w:space="0" w:color="FFB617"/>
          <w:bottom w:val="single" w:sz="4" w:space="0" w:color="FFB617"/>
          <w:right w:val="single" w:sz="4" w:space="0" w:color="FFB617"/>
          <w:insideH w:val="nil"/>
        </w:tcBorders>
        <w:shd w:val="clear" w:color="auto" w:fill="FFB617"/>
      </w:tcPr>
    </w:tblStylePr>
    <w:tblStylePr w:type="lastRow">
      <w:rPr>
        <w:b/>
        <w:bCs/>
      </w:rPr>
      <w:tblPr/>
      <w:tcPr>
        <w:tcBorders>
          <w:top w:val="double" w:sz="4" w:space="0" w:color="FFD273"/>
        </w:tcBorders>
      </w:tcPr>
    </w:tblStylePr>
    <w:tblStylePr w:type="firstCol">
      <w:rPr>
        <w:b/>
        <w:bCs/>
      </w:rPr>
    </w:tblStylePr>
    <w:tblStylePr w:type="lastCol">
      <w:rPr>
        <w:b/>
        <w:bCs/>
      </w:rPr>
    </w:tblStylePr>
    <w:tblStylePr w:type="band1Vert">
      <w:tblPr/>
      <w:tcPr>
        <w:shd w:val="clear" w:color="auto" w:fill="FFF0D0"/>
      </w:tcPr>
    </w:tblStylePr>
    <w:tblStylePr w:type="band1Horz">
      <w:tblPr/>
      <w:tcPr>
        <w:shd w:val="clear" w:color="auto" w:fill="FFF0D0"/>
      </w:tcPr>
    </w:tblStylePr>
  </w:style>
  <w:style w:type="table" w:customStyle="1" w:styleId="ListTable4-Accent51">
    <w:name w:val="List Table 4 - Accent 51"/>
    <w:basedOn w:val="TableNormal"/>
    <w:uiPriority w:val="49"/>
    <w:rsid w:val="006E71E1"/>
    <w:tblPr>
      <w:tblStyleRowBandSize w:val="1"/>
      <w:tblStyleColBandSize w:val="1"/>
      <w:tblBorders>
        <w:top w:val="single" w:sz="4" w:space="0" w:color="FF66C0"/>
        <w:left w:val="single" w:sz="4" w:space="0" w:color="FF66C0"/>
        <w:bottom w:val="single" w:sz="4" w:space="0" w:color="FF66C0"/>
        <w:right w:val="single" w:sz="4" w:space="0" w:color="FF66C0"/>
        <w:insideH w:val="single" w:sz="4" w:space="0" w:color="FF66C0"/>
      </w:tblBorders>
    </w:tblPr>
    <w:tblStylePr w:type="firstRow">
      <w:rPr>
        <w:b/>
        <w:bCs/>
        <w:color w:val="FFFFFF"/>
      </w:rPr>
      <w:tblPr/>
      <w:tcPr>
        <w:tcBorders>
          <w:top w:val="single" w:sz="4" w:space="0" w:color="FF0198"/>
          <w:left w:val="single" w:sz="4" w:space="0" w:color="FF0198"/>
          <w:bottom w:val="single" w:sz="4" w:space="0" w:color="FF0198"/>
          <w:right w:val="single" w:sz="4" w:space="0" w:color="FF0198"/>
          <w:insideH w:val="nil"/>
        </w:tcBorders>
        <w:shd w:val="clear" w:color="auto" w:fill="FF0198"/>
      </w:tcPr>
    </w:tblStylePr>
    <w:tblStylePr w:type="lastRow">
      <w:rPr>
        <w:b/>
        <w:bCs/>
      </w:rPr>
      <w:tblPr/>
      <w:tcPr>
        <w:tcBorders>
          <w:top w:val="double" w:sz="4" w:space="0" w:color="FF66C0"/>
        </w:tcBorders>
      </w:tcPr>
    </w:tblStylePr>
    <w:tblStylePr w:type="firstCol">
      <w:rPr>
        <w:b/>
        <w:bCs/>
      </w:rPr>
    </w:tblStylePr>
    <w:tblStylePr w:type="lastCol">
      <w:rPr>
        <w:b/>
        <w:bCs/>
      </w:rPr>
    </w:tblStylePr>
    <w:tblStylePr w:type="band1Vert">
      <w:tblPr/>
      <w:tcPr>
        <w:shd w:val="clear" w:color="auto" w:fill="FFCCEA"/>
      </w:tcPr>
    </w:tblStylePr>
    <w:tblStylePr w:type="band1Horz">
      <w:tblPr/>
      <w:tcPr>
        <w:shd w:val="clear" w:color="auto" w:fill="FFCCEA"/>
      </w:tcPr>
    </w:tblStylePr>
  </w:style>
  <w:style w:type="table" w:customStyle="1" w:styleId="ListTable4-Accent61">
    <w:name w:val="List Table 4 - Accent 61"/>
    <w:basedOn w:val="TableNormal"/>
    <w:uiPriority w:val="49"/>
    <w:rsid w:val="006E71E1"/>
    <w:tblPr>
      <w:tblStyleRowBandSize w:val="1"/>
      <w:tblStyleColBandSize w:val="1"/>
      <w:tblBorders>
        <w:top w:val="single" w:sz="4" w:space="0" w:color="4A42EC"/>
        <w:left w:val="single" w:sz="4" w:space="0" w:color="4A42EC"/>
        <w:bottom w:val="single" w:sz="4" w:space="0" w:color="4A42EC"/>
        <w:right w:val="single" w:sz="4" w:space="0" w:color="4A42EC"/>
        <w:insideH w:val="single" w:sz="4" w:space="0" w:color="4A42EC"/>
      </w:tblBorders>
    </w:tblPr>
    <w:tblStylePr w:type="firstRow">
      <w:rPr>
        <w:b/>
        <w:bCs/>
        <w:color w:val="FFFFFF"/>
      </w:rPr>
      <w:tblPr/>
      <w:tcPr>
        <w:tcBorders>
          <w:top w:val="single" w:sz="4" w:space="0" w:color="150F96"/>
          <w:left w:val="single" w:sz="4" w:space="0" w:color="150F96"/>
          <w:bottom w:val="single" w:sz="4" w:space="0" w:color="150F96"/>
          <w:right w:val="single" w:sz="4" w:space="0" w:color="150F96"/>
          <w:insideH w:val="nil"/>
        </w:tcBorders>
        <w:shd w:val="clear" w:color="auto" w:fill="150F96"/>
      </w:tcPr>
    </w:tblStylePr>
    <w:tblStylePr w:type="lastRow">
      <w:rPr>
        <w:b/>
        <w:bCs/>
      </w:rPr>
      <w:tblPr/>
      <w:tcPr>
        <w:tcBorders>
          <w:top w:val="double" w:sz="4" w:space="0" w:color="4A42EC"/>
        </w:tcBorders>
      </w:tcPr>
    </w:tblStylePr>
    <w:tblStylePr w:type="firstCol">
      <w:rPr>
        <w:b/>
        <w:bCs/>
      </w:rPr>
    </w:tblStylePr>
    <w:tblStylePr w:type="lastCol">
      <w:rPr>
        <w:b/>
        <w:bCs/>
      </w:rPr>
    </w:tblStylePr>
    <w:tblStylePr w:type="band1Vert">
      <w:tblPr/>
      <w:tcPr>
        <w:shd w:val="clear" w:color="auto" w:fill="C2C0F8"/>
      </w:tcPr>
    </w:tblStylePr>
    <w:tblStylePr w:type="band1Horz">
      <w:tblPr/>
      <w:tcPr>
        <w:shd w:val="clear" w:color="auto" w:fill="C2C0F8"/>
      </w:tcPr>
    </w:tblStylePr>
  </w:style>
  <w:style w:type="table" w:customStyle="1" w:styleId="ListTable5Dark1">
    <w:name w:val="List Table 5 Dark1"/>
    <w:basedOn w:val="TableNormal"/>
    <w:uiPriority w:val="50"/>
    <w:rsid w:val="006E71E1"/>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6E71E1"/>
    <w:rPr>
      <w:color w:val="FFFFFF"/>
    </w:rPr>
    <w:tblPr>
      <w:tblStyleRowBandSize w:val="1"/>
      <w:tblStyleColBandSize w:val="1"/>
      <w:tblBorders>
        <w:top w:val="single" w:sz="24" w:space="0" w:color="01C1D6"/>
        <w:left w:val="single" w:sz="24" w:space="0" w:color="01C1D6"/>
        <w:bottom w:val="single" w:sz="24" w:space="0" w:color="01C1D6"/>
        <w:right w:val="single" w:sz="24" w:space="0" w:color="01C1D6"/>
      </w:tblBorders>
    </w:tblPr>
    <w:tcPr>
      <w:shd w:val="clear" w:color="auto" w:fill="01C1D6"/>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6E71E1"/>
    <w:rPr>
      <w:color w:val="FFFFFF"/>
    </w:rPr>
    <w:tblPr>
      <w:tblStyleRowBandSize w:val="1"/>
      <w:tblStyleColBandSize w:val="1"/>
      <w:tblBorders>
        <w:top w:val="single" w:sz="24" w:space="0" w:color="FF6600"/>
        <w:left w:val="single" w:sz="24" w:space="0" w:color="FF6600"/>
        <w:bottom w:val="single" w:sz="24" w:space="0" w:color="FF6600"/>
        <w:right w:val="single" w:sz="24" w:space="0" w:color="FF6600"/>
      </w:tblBorders>
    </w:tblPr>
    <w:tcPr>
      <w:shd w:val="clear" w:color="auto" w:fill="FF66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E71E1"/>
    <w:rPr>
      <w:color w:val="FFFFFF"/>
    </w:rPr>
    <w:tblPr>
      <w:tblStyleRowBandSize w:val="1"/>
      <w:tblStyleColBandSize w:val="1"/>
      <w:tblBorders>
        <w:top w:val="single" w:sz="24" w:space="0" w:color="6E27C5"/>
        <w:left w:val="single" w:sz="24" w:space="0" w:color="6E27C5"/>
        <w:bottom w:val="single" w:sz="24" w:space="0" w:color="6E27C5"/>
        <w:right w:val="single" w:sz="24" w:space="0" w:color="6E27C5"/>
      </w:tblBorders>
    </w:tblPr>
    <w:tcPr>
      <w:shd w:val="clear" w:color="auto" w:fill="6E27C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6E71E1"/>
    <w:rPr>
      <w:color w:val="FFFFFF"/>
    </w:rPr>
    <w:tblPr>
      <w:tblStyleRowBandSize w:val="1"/>
      <w:tblStyleColBandSize w:val="1"/>
      <w:tblBorders>
        <w:top w:val="single" w:sz="24" w:space="0" w:color="FFB617"/>
        <w:left w:val="single" w:sz="24" w:space="0" w:color="FFB617"/>
        <w:bottom w:val="single" w:sz="24" w:space="0" w:color="FFB617"/>
        <w:right w:val="single" w:sz="24" w:space="0" w:color="FFB617"/>
      </w:tblBorders>
    </w:tblPr>
    <w:tcPr>
      <w:shd w:val="clear" w:color="auto" w:fill="FFB61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6E71E1"/>
    <w:rPr>
      <w:color w:val="FFFFFF"/>
    </w:rPr>
    <w:tblPr>
      <w:tblStyleRowBandSize w:val="1"/>
      <w:tblStyleColBandSize w:val="1"/>
      <w:tblBorders>
        <w:top w:val="single" w:sz="24" w:space="0" w:color="FF0198"/>
        <w:left w:val="single" w:sz="24" w:space="0" w:color="FF0198"/>
        <w:bottom w:val="single" w:sz="24" w:space="0" w:color="FF0198"/>
        <w:right w:val="single" w:sz="24" w:space="0" w:color="FF0198"/>
      </w:tblBorders>
    </w:tblPr>
    <w:tcPr>
      <w:shd w:val="clear" w:color="auto" w:fill="FF0198"/>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6E71E1"/>
    <w:rPr>
      <w:color w:val="FFFFFF"/>
    </w:rPr>
    <w:tblPr>
      <w:tblStyleRowBandSize w:val="1"/>
      <w:tblStyleColBandSize w:val="1"/>
      <w:tblBorders>
        <w:top w:val="single" w:sz="24" w:space="0" w:color="150F96"/>
        <w:left w:val="single" w:sz="24" w:space="0" w:color="150F96"/>
        <w:bottom w:val="single" w:sz="24" w:space="0" w:color="150F96"/>
        <w:right w:val="single" w:sz="24" w:space="0" w:color="150F96"/>
      </w:tblBorders>
    </w:tblPr>
    <w:tcPr>
      <w:shd w:val="clear" w:color="auto" w:fill="150F96"/>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6E71E1"/>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6Colorful-Accent11">
    <w:name w:val="List Table 6 Colorful - Accent 11"/>
    <w:basedOn w:val="TableNormal"/>
    <w:uiPriority w:val="51"/>
    <w:rsid w:val="006E71E1"/>
    <w:rPr>
      <w:color w:val="008FA0"/>
    </w:rPr>
    <w:tblPr>
      <w:tblStyleRowBandSize w:val="1"/>
      <w:tblStyleColBandSize w:val="1"/>
      <w:tblBorders>
        <w:top w:val="single" w:sz="4" w:space="0" w:color="01C1D6"/>
        <w:bottom w:val="single" w:sz="4" w:space="0" w:color="01C1D6"/>
      </w:tblBorders>
    </w:tblPr>
    <w:tblStylePr w:type="firstRow">
      <w:rPr>
        <w:b/>
        <w:bCs/>
      </w:rPr>
      <w:tblPr/>
      <w:tcPr>
        <w:tcBorders>
          <w:bottom w:val="single" w:sz="4" w:space="0" w:color="01C1D6"/>
        </w:tcBorders>
      </w:tcPr>
    </w:tblStylePr>
    <w:tblStylePr w:type="lastRow">
      <w:rPr>
        <w:b/>
        <w:bCs/>
      </w:rPr>
      <w:tblPr/>
      <w:tcPr>
        <w:tcBorders>
          <w:top w:val="double" w:sz="4" w:space="0" w:color="01C1D6"/>
        </w:tcBorders>
      </w:tcPr>
    </w:tblStylePr>
    <w:tblStylePr w:type="firstCol">
      <w:rPr>
        <w:b/>
        <w:bCs/>
      </w:rPr>
    </w:tblStylePr>
    <w:tblStylePr w:type="lastCol">
      <w:rPr>
        <w:b/>
        <w:bCs/>
      </w:rPr>
    </w:tblStylePr>
    <w:tblStylePr w:type="band1Vert">
      <w:tblPr/>
      <w:tcPr>
        <w:shd w:val="clear" w:color="auto" w:fill="C4F8FE"/>
      </w:tcPr>
    </w:tblStylePr>
    <w:tblStylePr w:type="band1Horz">
      <w:tblPr/>
      <w:tcPr>
        <w:shd w:val="clear" w:color="auto" w:fill="C4F8FE"/>
      </w:tcPr>
    </w:tblStylePr>
  </w:style>
  <w:style w:type="table" w:customStyle="1" w:styleId="ListTable6Colorful-Accent21">
    <w:name w:val="List Table 6 Colorful - Accent 21"/>
    <w:basedOn w:val="TableNormal"/>
    <w:uiPriority w:val="51"/>
    <w:rsid w:val="006E71E1"/>
    <w:rPr>
      <w:color w:val="BF4C00"/>
    </w:rPr>
    <w:tblPr>
      <w:tblStyleRowBandSize w:val="1"/>
      <w:tblStyleColBandSize w:val="1"/>
      <w:tblBorders>
        <w:top w:val="single" w:sz="4" w:space="0" w:color="FF6600"/>
        <w:bottom w:val="single" w:sz="4" w:space="0" w:color="FF6600"/>
      </w:tblBorders>
    </w:tblPr>
    <w:tblStylePr w:type="firstRow">
      <w:rPr>
        <w:b/>
        <w:bCs/>
      </w:rPr>
      <w:tblPr/>
      <w:tcPr>
        <w:tcBorders>
          <w:bottom w:val="single" w:sz="4" w:space="0" w:color="FF6600"/>
        </w:tcBorders>
      </w:tcPr>
    </w:tblStylePr>
    <w:tblStylePr w:type="lastRow">
      <w:rPr>
        <w:b/>
        <w:bCs/>
      </w:rPr>
      <w:tblPr/>
      <w:tcPr>
        <w:tcBorders>
          <w:top w:val="double" w:sz="4" w:space="0" w:color="FF6600"/>
        </w:tcBorders>
      </w:tcPr>
    </w:tblStylePr>
    <w:tblStylePr w:type="firstCol">
      <w:rPr>
        <w:b/>
        <w:bCs/>
      </w:rPr>
    </w:tblStylePr>
    <w:tblStylePr w:type="lastCol">
      <w:rPr>
        <w:b/>
        <w:bCs/>
      </w:rPr>
    </w:tblStylePr>
    <w:tblStylePr w:type="band1Vert">
      <w:tblPr/>
      <w:tcPr>
        <w:shd w:val="clear" w:color="auto" w:fill="FFE0CC"/>
      </w:tcPr>
    </w:tblStylePr>
    <w:tblStylePr w:type="band1Horz">
      <w:tblPr/>
      <w:tcPr>
        <w:shd w:val="clear" w:color="auto" w:fill="FFE0CC"/>
      </w:tcPr>
    </w:tblStylePr>
  </w:style>
  <w:style w:type="table" w:customStyle="1" w:styleId="ListTable6Colorful-Accent31">
    <w:name w:val="List Table 6 Colorful - Accent 31"/>
    <w:basedOn w:val="TableNormal"/>
    <w:uiPriority w:val="51"/>
    <w:rsid w:val="006E71E1"/>
    <w:rPr>
      <w:color w:val="521D93"/>
    </w:rPr>
    <w:tblPr>
      <w:tblStyleRowBandSize w:val="1"/>
      <w:tblStyleColBandSize w:val="1"/>
      <w:tblBorders>
        <w:top w:val="single" w:sz="4" w:space="0" w:color="6E27C5"/>
        <w:bottom w:val="single" w:sz="4" w:space="0" w:color="6E27C5"/>
      </w:tblBorders>
    </w:tblPr>
    <w:tblStylePr w:type="firstRow">
      <w:rPr>
        <w:b/>
        <w:bCs/>
      </w:rPr>
      <w:tblPr/>
      <w:tcPr>
        <w:tcBorders>
          <w:bottom w:val="single" w:sz="4" w:space="0" w:color="6E27C5"/>
        </w:tcBorders>
      </w:tcPr>
    </w:tblStylePr>
    <w:tblStylePr w:type="lastRow">
      <w:rPr>
        <w:b/>
        <w:bCs/>
      </w:rPr>
      <w:tblPr/>
      <w:tcPr>
        <w:tcBorders>
          <w:top w:val="double" w:sz="4" w:space="0" w:color="6E27C5"/>
        </w:tcBorders>
      </w:tcPr>
    </w:tblStylePr>
    <w:tblStylePr w:type="firstCol">
      <w:rPr>
        <w:b/>
        <w:bCs/>
      </w:rPr>
    </w:tblStylePr>
    <w:tblStylePr w:type="lastCol">
      <w:rPr>
        <w:b/>
        <w:bCs/>
      </w:rPr>
    </w:tblStylePr>
    <w:tblStylePr w:type="band1Vert">
      <w:tblPr/>
      <w:tcPr>
        <w:shd w:val="clear" w:color="auto" w:fill="E1D1F6"/>
      </w:tcPr>
    </w:tblStylePr>
    <w:tblStylePr w:type="band1Horz">
      <w:tblPr/>
      <w:tcPr>
        <w:shd w:val="clear" w:color="auto" w:fill="E1D1F6"/>
      </w:tcPr>
    </w:tblStylePr>
  </w:style>
  <w:style w:type="table" w:customStyle="1" w:styleId="ListTable6Colorful-Accent41">
    <w:name w:val="List Table 6 Colorful - Accent 41"/>
    <w:basedOn w:val="TableNormal"/>
    <w:uiPriority w:val="51"/>
    <w:rsid w:val="006E71E1"/>
    <w:rPr>
      <w:color w:val="D08D00"/>
    </w:rPr>
    <w:tblPr>
      <w:tblStyleRowBandSize w:val="1"/>
      <w:tblStyleColBandSize w:val="1"/>
      <w:tblBorders>
        <w:top w:val="single" w:sz="4" w:space="0" w:color="FFB617"/>
        <w:bottom w:val="single" w:sz="4" w:space="0" w:color="FFB617"/>
      </w:tblBorders>
    </w:tblPr>
    <w:tblStylePr w:type="firstRow">
      <w:rPr>
        <w:b/>
        <w:bCs/>
      </w:rPr>
      <w:tblPr/>
      <w:tcPr>
        <w:tcBorders>
          <w:bottom w:val="single" w:sz="4" w:space="0" w:color="FFB617"/>
        </w:tcBorders>
      </w:tcPr>
    </w:tblStylePr>
    <w:tblStylePr w:type="lastRow">
      <w:rPr>
        <w:b/>
        <w:bCs/>
      </w:rPr>
      <w:tblPr/>
      <w:tcPr>
        <w:tcBorders>
          <w:top w:val="double" w:sz="4" w:space="0" w:color="FFB617"/>
        </w:tcBorders>
      </w:tcPr>
    </w:tblStylePr>
    <w:tblStylePr w:type="firstCol">
      <w:rPr>
        <w:b/>
        <w:bCs/>
      </w:rPr>
    </w:tblStylePr>
    <w:tblStylePr w:type="lastCol">
      <w:rPr>
        <w:b/>
        <w:bCs/>
      </w:rPr>
    </w:tblStylePr>
    <w:tblStylePr w:type="band1Vert">
      <w:tblPr/>
      <w:tcPr>
        <w:shd w:val="clear" w:color="auto" w:fill="FFF0D0"/>
      </w:tcPr>
    </w:tblStylePr>
    <w:tblStylePr w:type="band1Horz">
      <w:tblPr/>
      <w:tcPr>
        <w:shd w:val="clear" w:color="auto" w:fill="FFF0D0"/>
      </w:tcPr>
    </w:tblStylePr>
  </w:style>
  <w:style w:type="table" w:customStyle="1" w:styleId="ListTable6Colorful-Accent51">
    <w:name w:val="List Table 6 Colorful - Accent 51"/>
    <w:basedOn w:val="TableNormal"/>
    <w:uiPriority w:val="51"/>
    <w:rsid w:val="006E71E1"/>
    <w:rPr>
      <w:color w:val="BF0071"/>
    </w:rPr>
    <w:tblPr>
      <w:tblStyleRowBandSize w:val="1"/>
      <w:tblStyleColBandSize w:val="1"/>
      <w:tblBorders>
        <w:top w:val="single" w:sz="4" w:space="0" w:color="FF0198"/>
        <w:bottom w:val="single" w:sz="4" w:space="0" w:color="FF0198"/>
      </w:tblBorders>
    </w:tblPr>
    <w:tblStylePr w:type="firstRow">
      <w:rPr>
        <w:b/>
        <w:bCs/>
      </w:rPr>
      <w:tblPr/>
      <w:tcPr>
        <w:tcBorders>
          <w:bottom w:val="single" w:sz="4" w:space="0" w:color="FF0198"/>
        </w:tcBorders>
      </w:tcPr>
    </w:tblStylePr>
    <w:tblStylePr w:type="lastRow">
      <w:rPr>
        <w:b/>
        <w:bCs/>
      </w:rPr>
      <w:tblPr/>
      <w:tcPr>
        <w:tcBorders>
          <w:top w:val="double" w:sz="4" w:space="0" w:color="FF0198"/>
        </w:tcBorders>
      </w:tcPr>
    </w:tblStylePr>
    <w:tblStylePr w:type="firstCol">
      <w:rPr>
        <w:b/>
        <w:bCs/>
      </w:rPr>
    </w:tblStylePr>
    <w:tblStylePr w:type="lastCol">
      <w:rPr>
        <w:b/>
        <w:bCs/>
      </w:rPr>
    </w:tblStylePr>
    <w:tblStylePr w:type="band1Vert">
      <w:tblPr/>
      <w:tcPr>
        <w:shd w:val="clear" w:color="auto" w:fill="FFCCEA"/>
      </w:tcPr>
    </w:tblStylePr>
    <w:tblStylePr w:type="band1Horz">
      <w:tblPr/>
      <w:tcPr>
        <w:shd w:val="clear" w:color="auto" w:fill="FFCCEA"/>
      </w:tcPr>
    </w:tblStylePr>
  </w:style>
  <w:style w:type="table" w:customStyle="1" w:styleId="ListTable6Colorful-Accent61">
    <w:name w:val="List Table 6 Colorful - Accent 61"/>
    <w:basedOn w:val="TableNormal"/>
    <w:uiPriority w:val="51"/>
    <w:rsid w:val="006E71E1"/>
    <w:rPr>
      <w:color w:val="0F0B70"/>
    </w:rPr>
    <w:tblPr>
      <w:tblStyleRowBandSize w:val="1"/>
      <w:tblStyleColBandSize w:val="1"/>
      <w:tblBorders>
        <w:top w:val="single" w:sz="4" w:space="0" w:color="150F96"/>
        <w:bottom w:val="single" w:sz="4" w:space="0" w:color="150F96"/>
      </w:tblBorders>
    </w:tblPr>
    <w:tblStylePr w:type="firstRow">
      <w:rPr>
        <w:b/>
        <w:bCs/>
      </w:rPr>
      <w:tblPr/>
      <w:tcPr>
        <w:tcBorders>
          <w:bottom w:val="single" w:sz="4" w:space="0" w:color="150F96"/>
        </w:tcBorders>
      </w:tcPr>
    </w:tblStylePr>
    <w:tblStylePr w:type="lastRow">
      <w:rPr>
        <w:b/>
        <w:bCs/>
      </w:rPr>
      <w:tblPr/>
      <w:tcPr>
        <w:tcBorders>
          <w:top w:val="double" w:sz="4" w:space="0" w:color="150F96"/>
        </w:tcBorders>
      </w:tcPr>
    </w:tblStylePr>
    <w:tblStylePr w:type="firstCol">
      <w:rPr>
        <w:b/>
        <w:bCs/>
      </w:rPr>
    </w:tblStylePr>
    <w:tblStylePr w:type="lastCol">
      <w:rPr>
        <w:b/>
        <w:bCs/>
      </w:rPr>
    </w:tblStylePr>
    <w:tblStylePr w:type="band1Vert">
      <w:tblPr/>
      <w:tcPr>
        <w:shd w:val="clear" w:color="auto" w:fill="C2C0F8"/>
      </w:tcPr>
    </w:tblStylePr>
    <w:tblStylePr w:type="band1Horz">
      <w:tblPr/>
      <w:tcPr>
        <w:shd w:val="clear" w:color="auto" w:fill="C2C0F8"/>
      </w:tcPr>
    </w:tblStylePr>
  </w:style>
  <w:style w:type="table" w:customStyle="1" w:styleId="ListTable7Colorful1">
    <w:name w:val="List Table 7 Colorful1"/>
    <w:basedOn w:val="TableNormal"/>
    <w:uiPriority w:val="52"/>
    <w:rsid w:val="006E71E1"/>
    <w:rPr>
      <w:color w:val="000000"/>
    </w:rPr>
    <w:tblPr>
      <w:tblStyleRowBandSize w:val="1"/>
      <w:tblStyleColBandSize w:val="1"/>
    </w:tblPr>
    <w:tblStylePr w:type="firstRow">
      <w:rPr>
        <w:rFonts w:ascii="Cambria Math" w:eastAsia="Cambria Math" w:hAnsi="Cambria Math" w:cs="Times New Roman"/>
        <w:i/>
        <w:iCs/>
        <w:sz w:val="26"/>
      </w:rPr>
      <w:tblPr/>
      <w:tcPr>
        <w:tcBorders>
          <w:bottom w:val="single" w:sz="4" w:space="0" w:color="000000"/>
        </w:tcBorders>
        <w:shd w:val="clear" w:color="auto" w:fill="FFFFFF"/>
      </w:tcPr>
    </w:tblStylePr>
    <w:tblStylePr w:type="lastRow">
      <w:rPr>
        <w:rFonts w:ascii="Cambria Math" w:eastAsia="Cambria Math" w:hAnsi="Cambria Math" w:cs="Times New Roman"/>
        <w:i/>
        <w:iCs/>
        <w:sz w:val="26"/>
      </w:rPr>
      <w:tblPr/>
      <w:tcPr>
        <w:tcBorders>
          <w:top w:val="single" w:sz="4" w:space="0" w:color="000000"/>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000000"/>
        </w:tcBorders>
        <w:shd w:val="clear" w:color="auto" w:fill="FFFFFF"/>
      </w:tcPr>
    </w:tblStylePr>
    <w:tblStylePr w:type="lastCol">
      <w:rPr>
        <w:rFonts w:ascii="Cambria Math" w:eastAsia="Cambria Math" w:hAnsi="Cambria Math"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6E71E1"/>
    <w:rPr>
      <w:color w:val="008FA0"/>
    </w:rPr>
    <w:tblPr>
      <w:tblStyleRowBandSize w:val="1"/>
      <w:tblStyleColBandSize w:val="1"/>
    </w:tblPr>
    <w:tblStylePr w:type="firstRow">
      <w:rPr>
        <w:rFonts w:ascii="Cambria Math" w:eastAsia="Cambria Math" w:hAnsi="Cambria Math" w:cs="Times New Roman"/>
        <w:i/>
        <w:iCs/>
        <w:sz w:val="26"/>
      </w:rPr>
      <w:tblPr/>
      <w:tcPr>
        <w:tcBorders>
          <w:bottom w:val="single" w:sz="4" w:space="0" w:color="01C1D6"/>
        </w:tcBorders>
        <w:shd w:val="clear" w:color="auto" w:fill="FFFFFF"/>
      </w:tcPr>
    </w:tblStylePr>
    <w:tblStylePr w:type="lastRow">
      <w:rPr>
        <w:rFonts w:ascii="Cambria Math" w:eastAsia="Cambria Math" w:hAnsi="Cambria Math" w:cs="Times New Roman"/>
        <w:i/>
        <w:iCs/>
        <w:sz w:val="26"/>
      </w:rPr>
      <w:tblPr/>
      <w:tcPr>
        <w:tcBorders>
          <w:top w:val="single" w:sz="4" w:space="0" w:color="01C1D6"/>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01C1D6"/>
        </w:tcBorders>
        <w:shd w:val="clear" w:color="auto" w:fill="FFFFFF"/>
      </w:tcPr>
    </w:tblStylePr>
    <w:tblStylePr w:type="lastCol">
      <w:rPr>
        <w:rFonts w:ascii="Cambria Math" w:eastAsia="Cambria Math" w:hAnsi="Cambria Math" w:cs="Times New Roman"/>
        <w:i/>
        <w:iCs/>
        <w:sz w:val="26"/>
      </w:rPr>
      <w:tblPr/>
      <w:tcPr>
        <w:tcBorders>
          <w:left w:val="single" w:sz="4" w:space="0" w:color="01C1D6"/>
        </w:tcBorders>
        <w:shd w:val="clear" w:color="auto" w:fill="FFFFFF"/>
      </w:tcPr>
    </w:tblStylePr>
    <w:tblStylePr w:type="band1Vert">
      <w:tblPr/>
      <w:tcPr>
        <w:shd w:val="clear" w:color="auto" w:fill="C4F8FE"/>
      </w:tcPr>
    </w:tblStylePr>
    <w:tblStylePr w:type="band1Horz">
      <w:tblPr/>
      <w:tcPr>
        <w:shd w:val="clear" w:color="auto" w:fill="C4F8FE"/>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6E71E1"/>
    <w:rPr>
      <w:color w:val="BF4C00"/>
    </w:rPr>
    <w:tblPr>
      <w:tblStyleRowBandSize w:val="1"/>
      <w:tblStyleColBandSize w:val="1"/>
    </w:tblPr>
    <w:tblStylePr w:type="firstRow">
      <w:rPr>
        <w:rFonts w:ascii="Cambria Math" w:eastAsia="Cambria Math" w:hAnsi="Cambria Math" w:cs="Times New Roman"/>
        <w:i/>
        <w:iCs/>
        <w:sz w:val="26"/>
      </w:rPr>
      <w:tblPr/>
      <w:tcPr>
        <w:tcBorders>
          <w:bottom w:val="single" w:sz="4" w:space="0" w:color="FF6600"/>
        </w:tcBorders>
        <w:shd w:val="clear" w:color="auto" w:fill="FFFFFF"/>
      </w:tcPr>
    </w:tblStylePr>
    <w:tblStylePr w:type="lastRow">
      <w:rPr>
        <w:rFonts w:ascii="Cambria Math" w:eastAsia="Cambria Math" w:hAnsi="Cambria Math" w:cs="Times New Roman"/>
        <w:i/>
        <w:iCs/>
        <w:sz w:val="26"/>
      </w:rPr>
      <w:tblPr/>
      <w:tcPr>
        <w:tcBorders>
          <w:top w:val="single" w:sz="4" w:space="0" w:color="FF6600"/>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FF6600"/>
        </w:tcBorders>
        <w:shd w:val="clear" w:color="auto" w:fill="FFFFFF"/>
      </w:tcPr>
    </w:tblStylePr>
    <w:tblStylePr w:type="lastCol">
      <w:rPr>
        <w:rFonts w:ascii="Cambria Math" w:eastAsia="Cambria Math" w:hAnsi="Cambria Math" w:cs="Times New Roman"/>
        <w:i/>
        <w:iCs/>
        <w:sz w:val="26"/>
      </w:rPr>
      <w:tblPr/>
      <w:tcPr>
        <w:tcBorders>
          <w:left w:val="single" w:sz="4" w:space="0" w:color="FF6600"/>
        </w:tcBorders>
        <w:shd w:val="clear" w:color="auto" w:fill="FFFFFF"/>
      </w:tcPr>
    </w:tblStylePr>
    <w:tblStylePr w:type="band1Vert">
      <w:tblPr/>
      <w:tcPr>
        <w:shd w:val="clear" w:color="auto" w:fill="FFE0CC"/>
      </w:tcPr>
    </w:tblStylePr>
    <w:tblStylePr w:type="band1Horz">
      <w:tblPr/>
      <w:tcPr>
        <w:shd w:val="clear" w:color="auto" w:fill="FFE0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6E71E1"/>
    <w:rPr>
      <w:color w:val="521D93"/>
    </w:rPr>
    <w:tblPr>
      <w:tblStyleRowBandSize w:val="1"/>
      <w:tblStyleColBandSize w:val="1"/>
    </w:tblPr>
    <w:tblStylePr w:type="firstRow">
      <w:rPr>
        <w:rFonts w:ascii="Cambria Math" w:eastAsia="Cambria Math" w:hAnsi="Cambria Math" w:cs="Times New Roman"/>
        <w:i/>
        <w:iCs/>
        <w:sz w:val="26"/>
      </w:rPr>
      <w:tblPr/>
      <w:tcPr>
        <w:tcBorders>
          <w:bottom w:val="single" w:sz="4" w:space="0" w:color="6E27C5"/>
        </w:tcBorders>
        <w:shd w:val="clear" w:color="auto" w:fill="FFFFFF"/>
      </w:tcPr>
    </w:tblStylePr>
    <w:tblStylePr w:type="lastRow">
      <w:rPr>
        <w:rFonts w:ascii="Cambria Math" w:eastAsia="Cambria Math" w:hAnsi="Cambria Math" w:cs="Times New Roman"/>
        <w:i/>
        <w:iCs/>
        <w:sz w:val="26"/>
      </w:rPr>
      <w:tblPr/>
      <w:tcPr>
        <w:tcBorders>
          <w:top w:val="single" w:sz="4" w:space="0" w:color="6E27C5"/>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6E27C5"/>
        </w:tcBorders>
        <w:shd w:val="clear" w:color="auto" w:fill="FFFFFF"/>
      </w:tcPr>
    </w:tblStylePr>
    <w:tblStylePr w:type="lastCol">
      <w:rPr>
        <w:rFonts w:ascii="Cambria Math" w:eastAsia="Cambria Math" w:hAnsi="Cambria Math" w:cs="Times New Roman"/>
        <w:i/>
        <w:iCs/>
        <w:sz w:val="26"/>
      </w:rPr>
      <w:tblPr/>
      <w:tcPr>
        <w:tcBorders>
          <w:left w:val="single" w:sz="4" w:space="0" w:color="6E27C5"/>
        </w:tcBorders>
        <w:shd w:val="clear" w:color="auto" w:fill="FFFFFF"/>
      </w:tcPr>
    </w:tblStylePr>
    <w:tblStylePr w:type="band1Vert">
      <w:tblPr/>
      <w:tcPr>
        <w:shd w:val="clear" w:color="auto" w:fill="E1D1F6"/>
      </w:tcPr>
    </w:tblStylePr>
    <w:tblStylePr w:type="band1Horz">
      <w:tblPr/>
      <w:tcPr>
        <w:shd w:val="clear" w:color="auto" w:fill="E1D1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6E71E1"/>
    <w:rPr>
      <w:color w:val="D08D00"/>
    </w:rPr>
    <w:tblPr>
      <w:tblStyleRowBandSize w:val="1"/>
      <w:tblStyleColBandSize w:val="1"/>
    </w:tblPr>
    <w:tblStylePr w:type="firstRow">
      <w:rPr>
        <w:rFonts w:ascii="Cambria Math" w:eastAsia="Cambria Math" w:hAnsi="Cambria Math" w:cs="Times New Roman"/>
        <w:i/>
        <w:iCs/>
        <w:sz w:val="26"/>
      </w:rPr>
      <w:tblPr/>
      <w:tcPr>
        <w:tcBorders>
          <w:bottom w:val="single" w:sz="4" w:space="0" w:color="FFB617"/>
        </w:tcBorders>
        <w:shd w:val="clear" w:color="auto" w:fill="FFFFFF"/>
      </w:tcPr>
    </w:tblStylePr>
    <w:tblStylePr w:type="lastRow">
      <w:rPr>
        <w:rFonts w:ascii="Cambria Math" w:eastAsia="Cambria Math" w:hAnsi="Cambria Math" w:cs="Times New Roman"/>
        <w:i/>
        <w:iCs/>
        <w:sz w:val="26"/>
      </w:rPr>
      <w:tblPr/>
      <w:tcPr>
        <w:tcBorders>
          <w:top w:val="single" w:sz="4" w:space="0" w:color="FFB617"/>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FFB617"/>
        </w:tcBorders>
        <w:shd w:val="clear" w:color="auto" w:fill="FFFFFF"/>
      </w:tcPr>
    </w:tblStylePr>
    <w:tblStylePr w:type="lastCol">
      <w:rPr>
        <w:rFonts w:ascii="Cambria Math" w:eastAsia="Cambria Math" w:hAnsi="Cambria Math" w:cs="Times New Roman"/>
        <w:i/>
        <w:iCs/>
        <w:sz w:val="26"/>
      </w:rPr>
      <w:tblPr/>
      <w:tcPr>
        <w:tcBorders>
          <w:left w:val="single" w:sz="4" w:space="0" w:color="FFB617"/>
        </w:tcBorders>
        <w:shd w:val="clear" w:color="auto" w:fill="FFFFFF"/>
      </w:tcPr>
    </w:tblStylePr>
    <w:tblStylePr w:type="band1Vert">
      <w:tblPr/>
      <w:tcPr>
        <w:shd w:val="clear" w:color="auto" w:fill="FFF0D0"/>
      </w:tcPr>
    </w:tblStylePr>
    <w:tblStylePr w:type="band1Horz">
      <w:tblPr/>
      <w:tcPr>
        <w:shd w:val="clear" w:color="auto" w:fill="FFF0D0"/>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6E71E1"/>
    <w:rPr>
      <w:color w:val="BF0071"/>
    </w:rPr>
    <w:tblPr>
      <w:tblStyleRowBandSize w:val="1"/>
      <w:tblStyleColBandSize w:val="1"/>
    </w:tblPr>
    <w:tblStylePr w:type="firstRow">
      <w:rPr>
        <w:rFonts w:ascii="Cambria Math" w:eastAsia="Cambria Math" w:hAnsi="Cambria Math" w:cs="Times New Roman"/>
        <w:i/>
        <w:iCs/>
        <w:sz w:val="26"/>
      </w:rPr>
      <w:tblPr/>
      <w:tcPr>
        <w:tcBorders>
          <w:bottom w:val="single" w:sz="4" w:space="0" w:color="FF0198"/>
        </w:tcBorders>
        <w:shd w:val="clear" w:color="auto" w:fill="FFFFFF"/>
      </w:tcPr>
    </w:tblStylePr>
    <w:tblStylePr w:type="lastRow">
      <w:rPr>
        <w:rFonts w:ascii="Cambria Math" w:eastAsia="Cambria Math" w:hAnsi="Cambria Math" w:cs="Times New Roman"/>
        <w:i/>
        <w:iCs/>
        <w:sz w:val="26"/>
      </w:rPr>
      <w:tblPr/>
      <w:tcPr>
        <w:tcBorders>
          <w:top w:val="single" w:sz="4" w:space="0" w:color="FF0198"/>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FF0198"/>
        </w:tcBorders>
        <w:shd w:val="clear" w:color="auto" w:fill="FFFFFF"/>
      </w:tcPr>
    </w:tblStylePr>
    <w:tblStylePr w:type="lastCol">
      <w:rPr>
        <w:rFonts w:ascii="Cambria Math" w:eastAsia="Cambria Math" w:hAnsi="Cambria Math" w:cs="Times New Roman"/>
        <w:i/>
        <w:iCs/>
        <w:sz w:val="26"/>
      </w:rPr>
      <w:tblPr/>
      <w:tcPr>
        <w:tcBorders>
          <w:left w:val="single" w:sz="4" w:space="0" w:color="FF0198"/>
        </w:tcBorders>
        <w:shd w:val="clear" w:color="auto" w:fill="FFFFFF"/>
      </w:tcPr>
    </w:tblStylePr>
    <w:tblStylePr w:type="band1Vert">
      <w:tblPr/>
      <w:tcPr>
        <w:shd w:val="clear" w:color="auto" w:fill="FFCCEA"/>
      </w:tcPr>
    </w:tblStylePr>
    <w:tblStylePr w:type="band1Horz">
      <w:tblPr/>
      <w:tcPr>
        <w:shd w:val="clear" w:color="auto" w:fill="FFCCEA"/>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6E71E1"/>
    <w:rPr>
      <w:color w:val="0F0B70"/>
    </w:rPr>
    <w:tblPr>
      <w:tblStyleRowBandSize w:val="1"/>
      <w:tblStyleColBandSize w:val="1"/>
    </w:tblPr>
    <w:tblStylePr w:type="firstRow">
      <w:rPr>
        <w:rFonts w:ascii="Cambria Math" w:eastAsia="Cambria Math" w:hAnsi="Cambria Math" w:cs="Times New Roman"/>
        <w:i/>
        <w:iCs/>
        <w:sz w:val="26"/>
      </w:rPr>
      <w:tblPr/>
      <w:tcPr>
        <w:tcBorders>
          <w:bottom w:val="single" w:sz="4" w:space="0" w:color="150F96"/>
        </w:tcBorders>
        <w:shd w:val="clear" w:color="auto" w:fill="FFFFFF"/>
      </w:tcPr>
    </w:tblStylePr>
    <w:tblStylePr w:type="lastRow">
      <w:rPr>
        <w:rFonts w:ascii="Cambria Math" w:eastAsia="Cambria Math" w:hAnsi="Cambria Math" w:cs="Times New Roman"/>
        <w:i/>
        <w:iCs/>
        <w:sz w:val="26"/>
      </w:rPr>
      <w:tblPr/>
      <w:tcPr>
        <w:tcBorders>
          <w:top w:val="single" w:sz="4" w:space="0" w:color="150F96"/>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150F96"/>
        </w:tcBorders>
        <w:shd w:val="clear" w:color="auto" w:fill="FFFFFF"/>
      </w:tcPr>
    </w:tblStylePr>
    <w:tblStylePr w:type="lastCol">
      <w:rPr>
        <w:rFonts w:ascii="Cambria Math" w:eastAsia="Cambria Math" w:hAnsi="Cambria Math" w:cs="Times New Roman"/>
        <w:i/>
        <w:iCs/>
        <w:sz w:val="26"/>
      </w:rPr>
      <w:tblPr/>
      <w:tcPr>
        <w:tcBorders>
          <w:left w:val="single" w:sz="4" w:space="0" w:color="150F96"/>
        </w:tcBorders>
        <w:shd w:val="clear" w:color="auto" w:fill="FFFFFF"/>
      </w:tcPr>
    </w:tblStylePr>
    <w:tblStylePr w:type="band1Vert">
      <w:tblPr/>
      <w:tcPr>
        <w:shd w:val="clear" w:color="auto" w:fill="C2C0F8"/>
      </w:tcPr>
    </w:tblStylePr>
    <w:tblStylePr w:type="band1Horz">
      <w:tblPr/>
      <w:tcPr>
        <w:shd w:val="clear" w:color="auto" w:fill="C2C0F8"/>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6E71E1"/>
    <w:pPr>
      <w:tabs>
        <w:tab w:val="left" w:pos="480"/>
        <w:tab w:val="left" w:pos="960"/>
        <w:tab w:val="left" w:pos="1440"/>
        <w:tab w:val="left" w:pos="1920"/>
        <w:tab w:val="left" w:pos="2400"/>
        <w:tab w:val="left" w:pos="2880"/>
        <w:tab w:val="left" w:pos="3360"/>
        <w:tab w:val="left" w:pos="3840"/>
        <w:tab w:val="left" w:pos="4320"/>
      </w:tabs>
      <w:spacing w:line="230" w:lineRule="atLeast"/>
    </w:pPr>
    <w:rPr>
      <w:rFonts w:ascii="Consolas" w:hAnsi="Consolas"/>
      <w:noProof/>
      <w:spacing w:val="4"/>
    </w:rPr>
  </w:style>
  <w:style w:type="character" w:customStyle="1" w:styleId="MacroTextChar">
    <w:name w:val="Macro Text Char"/>
    <w:link w:val="MacroText"/>
    <w:uiPriority w:val="99"/>
    <w:semiHidden/>
    <w:rsid w:val="006E71E1"/>
    <w:rPr>
      <w:rFonts w:ascii="Consolas" w:hAnsi="Consolas"/>
      <w:noProof/>
      <w:spacing w:val="4"/>
    </w:rPr>
  </w:style>
  <w:style w:type="table" w:styleId="MediumGrid1">
    <w:name w:val="Medium Grid 1"/>
    <w:basedOn w:val="TableNormal"/>
    <w:uiPriority w:val="67"/>
    <w:semiHidden/>
    <w:unhideWhenUsed/>
    <w:rsid w:val="006E71E1"/>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6E71E1"/>
    <w:tblPr>
      <w:tblStyleRowBandSize w:val="1"/>
      <w:tblStyleColBandSize w:val="1"/>
      <w:tblBorders>
        <w:top w:val="single" w:sz="8" w:space="0" w:color="23E7FE"/>
        <w:left w:val="single" w:sz="8" w:space="0" w:color="23E7FE"/>
        <w:bottom w:val="single" w:sz="8" w:space="0" w:color="23E7FE"/>
        <w:right w:val="single" w:sz="8" w:space="0" w:color="23E7FE"/>
        <w:insideH w:val="single" w:sz="8" w:space="0" w:color="23E7FE"/>
        <w:insideV w:val="single" w:sz="8" w:space="0" w:color="23E7FE"/>
      </w:tblBorders>
    </w:tblPr>
    <w:tcPr>
      <w:shd w:val="clear" w:color="auto" w:fill="B6F7FE"/>
    </w:tcPr>
    <w:tblStylePr w:type="firstRow">
      <w:rPr>
        <w:b/>
        <w:bCs/>
      </w:rPr>
    </w:tblStylePr>
    <w:tblStylePr w:type="lastRow">
      <w:rPr>
        <w:b/>
        <w:bCs/>
      </w:rPr>
      <w:tblPr/>
      <w:tcPr>
        <w:tcBorders>
          <w:top w:val="single" w:sz="18" w:space="0" w:color="23E7FE"/>
        </w:tcBorders>
      </w:tcPr>
    </w:tblStylePr>
    <w:tblStylePr w:type="firstCol">
      <w:rPr>
        <w:b/>
        <w:bCs/>
      </w:rPr>
    </w:tblStylePr>
    <w:tblStylePr w:type="lastCol">
      <w:rPr>
        <w:b/>
        <w:bCs/>
      </w:rPr>
    </w:tblStylePr>
    <w:tblStylePr w:type="band1Vert">
      <w:tblPr/>
      <w:tcPr>
        <w:shd w:val="clear" w:color="auto" w:fill="6CEFFE"/>
      </w:tcPr>
    </w:tblStylePr>
    <w:tblStylePr w:type="band1Horz">
      <w:tblPr/>
      <w:tcPr>
        <w:shd w:val="clear" w:color="auto" w:fill="6CEFFE"/>
      </w:tcPr>
    </w:tblStylePr>
  </w:style>
  <w:style w:type="table" w:styleId="MediumGrid1-Accent2">
    <w:name w:val="Medium Grid 1 Accent 2"/>
    <w:basedOn w:val="TableNormal"/>
    <w:uiPriority w:val="67"/>
    <w:semiHidden/>
    <w:unhideWhenUsed/>
    <w:rsid w:val="006E71E1"/>
    <w:tblPr>
      <w:tblStyleRowBandSize w:val="1"/>
      <w:tblStyleColBandSize w:val="1"/>
      <w:tblBorders>
        <w:top w:val="single" w:sz="8" w:space="0" w:color="FF8C40"/>
        <w:left w:val="single" w:sz="8" w:space="0" w:color="FF8C40"/>
        <w:bottom w:val="single" w:sz="8" w:space="0" w:color="FF8C40"/>
        <w:right w:val="single" w:sz="8" w:space="0" w:color="FF8C40"/>
        <w:insideH w:val="single" w:sz="8" w:space="0" w:color="FF8C40"/>
        <w:insideV w:val="single" w:sz="8" w:space="0" w:color="FF8C40"/>
      </w:tblBorders>
    </w:tblPr>
    <w:tcPr>
      <w:shd w:val="clear" w:color="auto" w:fill="FFD9C0"/>
    </w:tcPr>
    <w:tblStylePr w:type="firstRow">
      <w:rPr>
        <w:b/>
        <w:bCs/>
      </w:rPr>
    </w:tblStylePr>
    <w:tblStylePr w:type="lastRow">
      <w:rPr>
        <w:b/>
        <w:bCs/>
      </w:rPr>
      <w:tblPr/>
      <w:tcPr>
        <w:tcBorders>
          <w:top w:val="single" w:sz="18" w:space="0" w:color="FF8C40"/>
        </w:tcBorders>
      </w:tcPr>
    </w:tblStylePr>
    <w:tblStylePr w:type="firstCol">
      <w:rPr>
        <w:b/>
        <w:bCs/>
      </w:rPr>
    </w:tblStylePr>
    <w:tblStylePr w:type="lastCol">
      <w:rPr>
        <w:b/>
        <w:bCs/>
      </w:rPr>
    </w:tblStylePr>
    <w:tblStylePr w:type="band1Vert">
      <w:tblPr/>
      <w:tcPr>
        <w:shd w:val="clear" w:color="auto" w:fill="FFB280"/>
      </w:tcPr>
    </w:tblStylePr>
    <w:tblStylePr w:type="band1Horz">
      <w:tblPr/>
      <w:tcPr>
        <w:shd w:val="clear" w:color="auto" w:fill="FFB280"/>
      </w:tcPr>
    </w:tblStylePr>
  </w:style>
  <w:style w:type="table" w:styleId="MediumGrid1-Accent3">
    <w:name w:val="Medium Grid 1 Accent 3"/>
    <w:basedOn w:val="TableNormal"/>
    <w:uiPriority w:val="67"/>
    <w:semiHidden/>
    <w:unhideWhenUsed/>
    <w:rsid w:val="006E71E1"/>
    <w:tblPr>
      <w:tblStyleRowBandSize w:val="1"/>
      <w:tblStyleColBandSize w:val="1"/>
      <w:tblBorders>
        <w:top w:val="single" w:sz="8" w:space="0" w:color="9153DD"/>
        <w:left w:val="single" w:sz="8" w:space="0" w:color="9153DD"/>
        <w:bottom w:val="single" w:sz="8" w:space="0" w:color="9153DD"/>
        <w:right w:val="single" w:sz="8" w:space="0" w:color="9153DD"/>
        <w:insideH w:val="single" w:sz="8" w:space="0" w:color="9153DD"/>
        <w:insideV w:val="single" w:sz="8" w:space="0" w:color="9153DD"/>
      </w:tblBorders>
    </w:tblPr>
    <w:tcPr>
      <w:shd w:val="clear" w:color="auto" w:fill="DAC6F3"/>
    </w:tcPr>
    <w:tblStylePr w:type="firstRow">
      <w:rPr>
        <w:b/>
        <w:bCs/>
      </w:rPr>
    </w:tblStylePr>
    <w:tblStylePr w:type="lastRow">
      <w:rPr>
        <w:b/>
        <w:bCs/>
      </w:rPr>
      <w:tblPr/>
      <w:tcPr>
        <w:tcBorders>
          <w:top w:val="single" w:sz="18" w:space="0" w:color="9153DD"/>
        </w:tcBorders>
      </w:tcPr>
    </w:tblStylePr>
    <w:tblStylePr w:type="firstCol">
      <w:rPr>
        <w:b/>
        <w:bCs/>
      </w:rPr>
    </w:tblStylePr>
    <w:tblStylePr w:type="lastCol">
      <w:rPr>
        <w:b/>
        <w:bCs/>
      </w:rPr>
    </w:tblStylePr>
    <w:tblStylePr w:type="band1Vert">
      <w:tblPr/>
      <w:tcPr>
        <w:shd w:val="clear" w:color="auto" w:fill="B58CE8"/>
      </w:tcPr>
    </w:tblStylePr>
    <w:tblStylePr w:type="band1Horz">
      <w:tblPr/>
      <w:tcPr>
        <w:shd w:val="clear" w:color="auto" w:fill="B58CE8"/>
      </w:tcPr>
    </w:tblStylePr>
  </w:style>
  <w:style w:type="table" w:styleId="MediumGrid1-Accent4">
    <w:name w:val="Medium Grid 1 Accent 4"/>
    <w:basedOn w:val="TableNormal"/>
    <w:uiPriority w:val="67"/>
    <w:semiHidden/>
    <w:unhideWhenUsed/>
    <w:rsid w:val="006E71E1"/>
    <w:tblPr>
      <w:tblStyleRowBandSize w:val="1"/>
      <w:tblStyleColBandSize w:val="1"/>
      <w:tblBorders>
        <w:top w:val="single" w:sz="8" w:space="0" w:color="FFC751"/>
        <w:left w:val="single" w:sz="8" w:space="0" w:color="FFC751"/>
        <w:bottom w:val="single" w:sz="8" w:space="0" w:color="FFC751"/>
        <w:right w:val="single" w:sz="8" w:space="0" w:color="FFC751"/>
        <w:insideH w:val="single" w:sz="8" w:space="0" w:color="FFC751"/>
        <w:insideV w:val="single" w:sz="8" w:space="0" w:color="FFC751"/>
      </w:tblBorders>
    </w:tblPr>
    <w:tcPr>
      <w:shd w:val="clear" w:color="auto" w:fill="FFECC5"/>
    </w:tcPr>
    <w:tblStylePr w:type="firstRow">
      <w:rPr>
        <w:b/>
        <w:bCs/>
      </w:rPr>
    </w:tblStylePr>
    <w:tblStylePr w:type="lastRow">
      <w:rPr>
        <w:b/>
        <w:bCs/>
      </w:rPr>
      <w:tblPr/>
      <w:tcPr>
        <w:tcBorders>
          <w:top w:val="single" w:sz="18" w:space="0" w:color="FFC751"/>
        </w:tcBorders>
      </w:tcPr>
    </w:tblStylePr>
    <w:tblStylePr w:type="firstCol">
      <w:rPr>
        <w:b/>
        <w:bCs/>
      </w:rPr>
    </w:tblStylePr>
    <w:tblStylePr w:type="lastCol">
      <w:rPr>
        <w:b/>
        <w:bCs/>
      </w:rPr>
    </w:tblStylePr>
    <w:tblStylePr w:type="band1Vert">
      <w:tblPr/>
      <w:tcPr>
        <w:shd w:val="clear" w:color="auto" w:fill="FFDA8B"/>
      </w:tcPr>
    </w:tblStylePr>
    <w:tblStylePr w:type="band1Horz">
      <w:tblPr/>
      <w:tcPr>
        <w:shd w:val="clear" w:color="auto" w:fill="FFDA8B"/>
      </w:tcPr>
    </w:tblStylePr>
  </w:style>
  <w:style w:type="table" w:styleId="MediumGrid1-Accent5">
    <w:name w:val="Medium Grid 1 Accent 5"/>
    <w:basedOn w:val="TableNormal"/>
    <w:uiPriority w:val="67"/>
    <w:semiHidden/>
    <w:unhideWhenUsed/>
    <w:rsid w:val="006E71E1"/>
    <w:tblPr>
      <w:tblStyleRowBandSize w:val="1"/>
      <w:tblStyleColBandSize w:val="1"/>
      <w:tblBorders>
        <w:top w:val="single" w:sz="8" w:space="0" w:color="FF40B1"/>
        <w:left w:val="single" w:sz="8" w:space="0" w:color="FF40B1"/>
        <w:bottom w:val="single" w:sz="8" w:space="0" w:color="FF40B1"/>
        <w:right w:val="single" w:sz="8" w:space="0" w:color="FF40B1"/>
        <w:insideH w:val="single" w:sz="8" w:space="0" w:color="FF40B1"/>
        <w:insideV w:val="single" w:sz="8" w:space="0" w:color="FF40B1"/>
      </w:tblBorders>
    </w:tblPr>
    <w:tcPr>
      <w:shd w:val="clear" w:color="auto" w:fill="FFC0E5"/>
    </w:tcPr>
    <w:tblStylePr w:type="firstRow">
      <w:rPr>
        <w:b/>
        <w:bCs/>
      </w:rPr>
    </w:tblStylePr>
    <w:tblStylePr w:type="lastRow">
      <w:rPr>
        <w:b/>
        <w:bCs/>
      </w:rPr>
      <w:tblPr/>
      <w:tcPr>
        <w:tcBorders>
          <w:top w:val="single" w:sz="18" w:space="0" w:color="FF40B1"/>
        </w:tcBorders>
      </w:tcPr>
    </w:tblStylePr>
    <w:tblStylePr w:type="firstCol">
      <w:rPr>
        <w:b/>
        <w:bCs/>
      </w:rPr>
    </w:tblStylePr>
    <w:tblStylePr w:type="lastCol">
      <w:rPr>
        <w:b/>
        <w:bCs/>
      </w:rPr>
    </w:tblStylePr>
    <w:tblStylePr w:type="band1Vert">
      <w:tblPr/>
      <w:tcPr>
        <w:shd w:val="clear" w:color="auto" w:fill="FF80CB"/>
      </w:tcPr>
    </w:tblStylePr>
    <w:tblStylePr w:type="band1Horz">
      <w:tblPr/>
      <w:tcPr>
        <w:shd w:val="clear" w:color="auto" w:fill="FF80CB"/>
      </w:tcPr>
    </w:tblStylePr>
  </w:style>
  <w:style w:type="table" w:styleId="MediumGrid1-Accent6">
    <w:name w:val="Medium Grid 1 Accent 6"/>
    <w:basedOn w:val="TableNormal"/>
    <w:uiPriority w:val="67"/>
    <w:semiHidden/>
    <w:unhideWhenUsed/>
    <w:rsid w:val="006E71E1"/>
    <w:tblPr>
      <w:tblStyleRowBandSize w:val="1"/>
      <w:tblStyleColBandSize w:val="1"/>
      <w:tblBorders>
        <w:top w:val="single" w:sz="8" w:space="0" w:color="1F17E4"/>
        <w:left w:val="single" w:sz="8" w:space="0" w:color="1F17E4"/>
        <w:bottom w:val="single" w:sz="8" w:space="0" w:color="1F17E4"/>
        <w:right w:val="single" w:sz="8" w:space="0" w:color="1F17E4"/>
        <w:insideH w:val="single" w:sz="8" w:space="0" w:color="1F17E4"/>
        <w:insideV w:val="single" w:sz="8" w:space="0" w:color="1F17E4"/>
      </w:tblBorders>
    </w:tblPr>
    <w:tcPr>
      <w:shd w:val="clear" w:color="auto" w:fill="B4B1F7"/>
    </w:tcPr>
    <w:tblStylePr w:type="firstRow">
      <w:rPr>
        <w:b/>
        <w:bCs/>
      </w:rPr>
    </w:tblStylePr>
    <w:tblStylePr w:type="lastRow">
      <w:rPr>
        <w:b/>
        <w:bCs/>
      </w:rPr>
      <w:tblPr/>
      <w:tcPr>
        <w:tcBorders>
          <w:top w:val="single" w:sz="18" w:space="0" w:color="1F17E4"/>
        </w:tcBorders>
      </w:tcPr>
    </w:tblStylePr>
    <w:tblStylePr w:type="firstCol">
      <w:rPr>
        <w:b/>
        <w:bCs/>
      </w:rPr>
    </w:tblStylePr>
    <w:tblStylePr w:type="lastCol">
      <w:rPr>
        <w:b/>
        <w:bCs/>
      </w:rPr>
    </w:tblStylePr>
    <w:tblStylePr w:type="band1Vert">
      <w:tblPr/>
      <w:tcPr>
        <w:shd w:val="clear" w:color="auto" w:fill="6862EF"/>
      </w:tcPr>
    </w:tblStylePr>
    <w:tblStylePr w:type="band1Horz">
      <w:tblPr/>
      <w:tcPr>
        <w:shd w:val="clear" w:color="auto" w:fill="6862EF"/>
      </w:tcPr>
    </w:tblStylePr>
  </w:style>
  <w:style w:type="table" w:styleId="MediumGrid2">
    <w:name w:val="Medium Grid 2"/>
    <w:basedOn w:val="TableNormal"/>
    <w:uiPriority w:val="68"/>
    <w:semiHidden/>
    <w:unhideWhenUsed/>
    <w:rsid w:val="006E71E1"/>
    <w:rPr>
      <w:rFonts w:ascii="Georgia" w:eastAsia="SimHei" w:hAnsi="Georg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6E71E1"/>
    <w:rPr>
      <w:rFonts w:ascii="Georgia" w:eastAsia="SimHei" w:hAnsi="Georgia"/>
      <w:color w:val="000000"/>
    </w:rPr>
    <w:tblPr>
      <w:tblStyleRowBandSize w:val="1"/>
      <w:tblStyleColBandSize w:val="1"/>
      <w:tblBorders>
        <w:top w:val="single" w:sz="8" w:space="0" w:color="01C1D6"/>
        <w:left w:val="single" w:sz="8" w:space="0" w:color="01C1D6"/>
        <w:bottom w:val="single" w:sz="8" w:space="0" w:color="01C1D6"/>
        <w:right w:val="single" w:sz="8" w:space="0" w:color="01C1D6"/>
        <w:insideH w:val="single" w:sz="8" w:space="0" w:color="01C1D6"/>
        <w:insideV w:val="single" w:sz="8" w:space="0" w:color="01C1D6"/>
      </w:tblBorders>
    </w:tblPr>
    <w:tcPr>
      <w:shd w:val="clear" w:color="auto" w:fill="B6F7FE"/>
    </w:tcPr>
    <w:tblStylePr w:type="firstRow">
      <w:rPr>
        <w:b/>
        <w:bCs/>
        <w:color w:val="000000"/>
      </w:rPr>
      <w:tblPr/>
      <w:tcPr>
        <w:shd w:val="clear" w:color="auto" w:fill="E2FCFF"/>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4F8FE"/>
      </w:tcPr>
    </w:tblStylePr>
    <w:tblStylePr w:type="band1Vert">
      <w:tblPr/>
      <w:tcPr>
        <w:shd w:val="clear" w:color="auto" w:fill="6CEFFE"/>
      </w:tcPr>
    </w:tblStylePr>
    <w:tblStylePr w:type="band1Horz">
      <w:tblPr/>
      <w:tcPr>
        <w:tcBorders>
          <w:insideH w:val="single" w:sz="6" w:space="0" w:color="01C1D6"/>
          <w:insideV w:val="single" w:sz="6" w:space="0" w:color="01C1D6"/>
        </w:tcBorders>
        <w:shd w:val="clear" w:color="auto" w:fill="6CEFFE"/>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6E71E1"/>
    <w:rPr>
      <w:rFonts w:ascii="Georgia" w:eastAsia="SimHei" w:hAnsi="Georgia"/>
      <w:color w:val="000000"/>
    </w:rPr>
    <w:tblPr>
      <w:tblStyleRowBandSize w:val="1"/>
      <w:tblStyleColBandSize w:val="1"/>
      <w:tblBorders>
        <w:top w:val="single" w:sz="8" w:space="0" w:color="FF6600"/>
        <w:left w:val="single" w:sz="8" w:space="0" w:color="FF6600"/>
        <w:bottom w:val="single" w:sz="8" w:space="0" w:color="FF6600"/>
        <w:right w:val="single" w:sz="8" w:space="0" w:color="FF6600"/>
        <w:insideH w:val="single" w:sz="8" w:space="0" w:color="FF6600"/>
        <w:insideV w:val="single" w:sz="8" w:space="0" w:color="FF6600"/>
      </w:tblBorders>
    </w:tblPr>
    <w:tcPr>
      <w:shd w:val="clear" w:color="auto" w:fill="FFD9C0"/>
    </w:tcPr>
    <w:tblStylePr w:type="firstRow">
      <w:rPr>
        <w:b/>
        <w:bCs/>
        <w:color w:val="000000"/>
      </w:rPr>
      <w:tblPr/>
      <w:tcPr>
        <w:shd w:val="clear" w:color="auto" w:fill="FFF0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E0CC"/>
      </w:tcPr>
    </w:tblStylePr>
    <w:tblStylePr w:type="band1Vert">
      <w:tblPr/>
      <w:tcPr>
        <w:shd w:val="clear" w:color="auto" w:fill="FFB280"/>
      </w:tcPr>
    </w:tblStylePr>
    <w:tblStylePr w:type="band1Horz">
      <w:tblPr/>
      <w:tcPr>
        <w:tcBorders>
          <w:insideH w:val="single" w:sz="6" w:space="0" w:color="FF6600"/>
          <w:insideV w:val="single" w:sz="6" w:space="0" w:color="FF6600"/>
        </w:tcBorders>
        <w:shd w:val="clear" w:color="auto" w:fill="FFB280"/>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6E71E1"/>
    <w:rPr>
      <w:rFonts w:ascii="Georgia" w:eastAsia="SimHei" w:hAnsi="Georgia"/>
      <w:color w:val="000000"/>
    </w:rPr>
    <w:tblPr>
      <w:tblStyleRowBandSize w:val="1"/>
      <w:tblStyleColBandSize w:val="1"/>
      <w:tblBorders>
        <w:top w:val="single" w:sz="8" w:space="0" w:color="6E27C5"/>
        <w:left w:val="single" w:sz="8" w:space="0" w:color="6E27C5"/>
        <w:bottom w:val="single" w:sz="8" w:space="0" w:color="6E27C5"/>
        <w:right w:val="single" w:sz="8" w:space="0" w:color="6E27C5"/>
        <w:insideH w:val="single" w:sz="8" w:space="0" w:color="6E27C5"/>
        <w:insideV w:val="single" w:sz="8" w:space="0" w:color="6E27C5"/>
      </w:tblBorders>
    </w:tblPr>
    <w:tcPr>
      <w:shd w:val="clear" w:color="auto" w:fill="DAC6F3"/>
    </w:tcPr>
    <w:tblStylePr w:type="firstRow">
      <w:rPr>
        <w:b/>
        <w:bCs/>
        <w:color w:val="000000"/>
      </w:rPr>
      <w:tblPr/>
      <w:tcPr>
        <w:shd w:val="clear" w:color="auto" w:fill="F0E8F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1D1F6"/>
      </w:tcPr>
    </w:tblStylePr>
    <w:tblStylePr w:type="band1Vert">
      <w:tblPr/>
      <w:tcPr>
        <w:shd w:val="clear" w:color="auto" w:fill="B58CE8"/>
      </w:tcPr>
    </w:tblStylePr>
    <w:tblStylePr w:type="band1Horz">
      <w:tblPr/>
      <w:tcPr>
        <w:tcBorders>
          <w:insideH w:val="single" w:sz="6" w:space="0" w:color="6E27C5"/>
          <w:insideV w:val="single" w:sz="6" w:space="0" w:color="6E27C5"/>
        </w:tcBorders>
        <w:shd w:val="clear" w:color="auto" w:fill="B58CE8"/>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6E71E1"/>
    <w:rPr>
      <w:rFonts w:ascii="Georgia" w:eastAsia="SimHei" w:hAnsi="Georgia"/>
      <w:color w:val="000000"/>
    </w:rPr>
    <w:tblPr>
      <w:tblStyleRowBandSize w:val="1"/>
      <w:tblStyleColBandSize w:val="1"/>
      <w:tblBorders>
        <w:top w:val="single" w:sz="8" w:space="0" w:color="FFB617"/>
        <w:left w:val="single" w:sz="8" w:space="0" w:color="FFB617"/>
        <w:bottom w:val="single" w:sz="8" w:space="0" w:color="FFB617"/>
        <w:right w:val="single" w:sz="8" w:space="0" w:color="FFB617"/>
        <w:insideH w:val="single" w:sz="8" w:space="0" w:color="FFB617"/>
        <w:insideV w:val="single" w:sz="8" w:space="0" w:color="FFB617"/>
      </w:tblBorders>
    </w:tblPr>
    <w:tcPr>
      <w:shd w:val="clear" w:color="auto" w:fill="FFECC5"/>
    </w:tcPr>
    <w:tblStylePr w:type="firstRow">
      <w:rPr>
        <w:b/>
        <w:bCs/>
        <w:color w:val="000000"/>
      </w:rPr>
      <w:tblPr/>
      <w:tcPr>
        <w:shd w:val="clear" w:color="auto" w:fill="FFF7E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0D0"/>
      </w:tcPr>
    </w:tblStylePr>
    <w:tblStylePr w:type="band1Vert">
      <w:tblPr/>
      <w:tcPr>
        <w:shd w:val="clear" w:color="auto" w:fill="FFDA8B"/>
      </w:tcPr>
    </w:tblStylePr>
    <w:tblStylePr w:type="band1Horz">
      <w:tblPr/>
      <w:tcPr>
        <w:tcBorders>
          <w:insideH w:val="single" w:sz="6" w:space="0" w:color="FFB617"/>
          <w:insideV w:val="single" w:sz="6" w:space="0" w:color="FFB617"/>
        </w:tcBorders>
        <w:shd w:val="clear" w:color="auto" w:fill="FFDA8B"/>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6E71E1"/>
    <w:rPr>
      <w:rFonts w:ascii="Georgia" w:eastAsia="SimHei" w:hAnsi="Georgia"/>
      <w:color w:val="000000"/>
    </w:rPr>
    <w:tblPr>
      <w:tblStyleRowBandSize w:val="1"/>
      <w:tblStyleColBandSize w:val="1"/>
      <w:tblBorders>
        <w:top w:val="single" w:sz="8" w:space="0" w:color="FF0198"/>
        <w:left w:val="single" w:sz="8" w:space="0" w:color="FF0198"/>
        <w:bottom w:val="single" w:sz="8" w:space="0" w:color="FF0198"/>
        <w:right w:val="single" w:sz="8" w:space="0" w:color="FF0198"/>
        <w:insideH w:val="single" w:sz="8" w:space="0" w:color="FF0198"/>
        <w:insideV w:val="single" w:sz="8" w:space="0" w:color="FF0198"/>
      </w:tblBorders>
    </w:tblPr>
    <w:tcPr>
      <w:shd w:val="clear" w:color="auto" w:fill="FFC0E5"/>
    </w:tcPr>
    <w:tblStylePr w:type="firstRow">
      <w:rPr>
        <w:b/>
        <w:bCs/>
        <w:color w:val="000000"/>
      </w:rPr>
      <w:tblPr/>
      <w:tcPr>
        <w:shd w:val="clear" w:color="auto" w:fill="FFE6F4"/>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CCEA"/>
      </w:tcPr>
    </w:tblStylePr>
    <w:tblStylePr w:type="band1Vert">
      <w:tblPr/>
      <w:tcPr>
        <w:shd w:val="clear" w:color="auto" w:fill="FF80CB"/>
      </w:tcPr>
    </w:tblStylePr>
    <w:tblStylePr w:type="band1Horz">
      <w:tblPr/>
      <w:tcPr>
        <w:tcBorders>
          <w:insideH w:val="single" w:sz="6" w:space="0" w:color="FF0198"/>
          <w:insideV w:val="single" w:sz="6" w:space="0" w:color="FF0198"/>
        </w:tcBorders>
        <w:shd w:val="clear" w:color="auto" w:fill="FF80CB"/>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6E71E1"/>
    <w:rPr>
      <w:rFonts w:ascii="Georgia" w:eastAsia="SimHei" w:hAnsi="Georgia"/>
      <w:color w:val="000000"/>
    </w:rPr>
    <w:tblPr>
      <w:tblStyleRowBandSize w:val="1"/>
      <w:tblStyleColBandSize w:val="1"/>
      <w:tblBorders>
        <w:top w:val="single" w:sz="8" w:space="0" w:color="150F96"/>
        <w:left w:val="single" w:sz="8" w:space="0" w:color="150F96"/>
        <w:bottom w:val="single" w:sz="8" w:space="0" w:color="150F96"/>
        <w:right w:val="single" w:sz="8" w:space="0" w:color="150F96"/>
        <w:insideH w:val="single" w:sz="8" w:space="0" w:color="150F96"/>
        <w:insideV w:val="single" w:sz="8" w:space="0" w:color="150F96"/>
      </w:tblBorders>
    </w:tblPr>
    <w:tcPr>
      <w:shd w:val="clear" w:color="auto" w:fill="B4B1F7"/>
    </w:tcPr>
    <w:tblStylePr w:type="firstRow">
      <w:rPr>
        <w:b/>
        <w:bCs/>
        <w:color w:val="000000"/>
      </w:rPr>
      <w:tblPr/>
      <w:tcPr>
        <w:shd w:val="clear" w:color="auto" w:fill="E1E0F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2C0F8"/>
      </w:tcPr>
    </w:tblStylePr>
    <w:tblStylePr w:type="band1Vert">
      <w:tblPr/>
      <w:tcPr>
        <w:shd w:val="clear" w:color="auto" w:fill="6862EF"/>
      </w:tcPr>
    </w:tblStylePr>
    <w:tblStylePr w:type="band1Horz">
      <w:tblPr/>
      <w:tcPr>
        <w:tcBorders>
          <w:insideH w:val="single" w:sz="6" w:space="0" w:color="150F96"/>
          <w:insideV w:val="single" w:sz="6" w:space="0" w:color="150F96"/>
        </w:tcBorders>
        <w:shd w:val="clear" w:color="auto" w:fill="6862EF"/>
      </w:tcPr>
    </w:tblStylePr>
    <w:tblStylePr w:type="nwCell">
      <w:tblPr/>
      <w:tcPr>
        <w:shd w:val="clear" w:color="auto" w:fill="FFFFFF"/>
      </w:tcPr>
    </w:tblStylePr>
  </w:style>
  <w:style w:type="table" w:styleId="MediumGrid3">
    <w:name w:val="Medium Grid 3"/>
    <w:basedOn w:val="TableNormal"/>
    <w:uiPriority w:val="69"/>
    <w:semiHidden/>
    <w:unhideWhenUsed/>
    <w:rsid w:val="006E71E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6E71E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B6F7F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1C1D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1C1D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1C1D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1C1D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6CEFF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6CEFFE"/>
      </w:tcPr>
    </w:tblStylePr>
  </w:style>
  <w:style w:type="table" w:styleId="MediumGrid3-Accent2">
    <w:name w:val="Medium Grid 3 Accent 2"/>
    <w:basedOn w:val="TableNormal"/>
    <w:uiPriority w:val="69"/>
    <w:semiHidden/>
    <w:unhideWhenUsed/>
    <w:rsid w:val="006E71E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D9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66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66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66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66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B2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280"/>
      </w:tcPr>
    </w:tblStylePr>
  </w:style>
  <w:style w:type="table" w:styleId="MediumGrid3-Accent3">
    <w:name w:val="Medium Grid 3 Accent 3"/>
    <w:basedOn w:val="TableNormal"/>
    <w:uiPriority w:val="69"/>
    <w:semiHidden/>
    <w:unhideWhenUsed/>
    <w:rsid w:val="006E71E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AC6F3"/>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6E27C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6E27C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6E27C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6E27C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58CE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58CE8"/>
      </w:tcPr>
    </w:tblStylePr>
  </w:style>
  <w:style w:type="table" w:styleId="MediumGrid3-Accent4">
    <w:name w:val="Medium Grid 3 Accent 4"/>
    <w:basedOn w:val="TableNormal"/>
    <w:uiPriority w:val="69"/>
    <w:semiHidden/>
    <w:unhideWhenUsed/>
    <w:rsid w:val="006E71E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CC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B61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B61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B61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B61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A8B"/>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A8B"/>
      </w:tcPr>
    </w:tblStylePr>
  </w:style>
  <w:style w:type="table" w:styleId="MediumGrid3-Accent5">
    <w:name w:val="Medium Grid 3 Accent 5"/>
    <w:basedOn w:val="TableNormal"/>
    <w:uiPriority w:val="69"/>
    <w:semiHidden/>
    <w:unhideWhenUsed/>
    <w:rsid w:val="006E71E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C0E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0198"/>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0198"/>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019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0198"/>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80CB"/>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80CB"/>
      </w:tcPr>
    </w:tblStylePr>
  </w:style>
  <w:style w:type="table" w:styleId="MediumGrid3-Accent6">
    <w:name w:val="Medium Grid 3 Accent 6"/>
    <w:basedOn w:val="TableNormal"/>
    <w:uiPriority w:val="69"/>
    <w:semiHidden/>
    <w:unhideWhenUsed/>
    <w:rsid w:val="006E71E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B4B1F7"/>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150F9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150F9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150F9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150F9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6862E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6862EF"/>
      </w:tcPr>
    </w:tblStylePr>
  </w:style>
  <w:style w:type="table" w:styleId="MediumList1">
    <w:name w:val="Medium List 1"/>
    <w:basedOn w:val="TableNormal"/>
    <w:uiPriority w:val="65"/>
    <w:semiHidden/>
    <w:unhideWhenUsed/>
    <w:rsid w:val="006E71E1"/>
    <w:rPr>
      <w:color w:val="000000"/>
    </w:rPr>
    <w:tblPr>
      <w:tblStyleRowBandSize w:val="1"/>
      <w:tblStyleColBandSize w:val="1"/>
      <w:tblBorders>
        <w:top w:val="single" w:sz="8" w:space="0" w:color="000000"/>
        <w:bottom w:val="single" w:sz="8" w:space="0" w:color="000000"/>
      </w:tblBorders>
    </w:tblPr>
    <w:tblStylePr w:type="firstRow">
      <w:rPr>
        <w:rFonts w:ascii="Cambria Math" w:eastAsia="Cambria Math" w:hAnsi="Cambria Math" w:cs="Times New Roman"/>
      </w:rPr>
      <w:tblPr/>
      <w:tcPr>
        <w:tcBorders>
          <w:top w:val="nil"/>
          <w:bottom w:val="single" w:sz="8" w:space="0" w:color="000000"/>
        </w:tcBorders>
      </w:tcPr>
    </w:tblStylePr>
    <w:tblStylePr w:type="lastRow">
      <w:rPr>
        <w:b/>
        <w:bCs/>
        <w:color w:val="4B4E53"/>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6E71E1"/>
    <w:rPr>
      <w:color w:val="000000"/>
    </w:rPr>
    <w:tblPr>
      <w:tblStyleRowBandSize w:val="1"/>
      <w:tblStyleColBandSize w:val="1"/>
      <w:tblBorders>
        <w:top w:val="single" w:sz="8" w:space="0" w:color="01C1D6"/>
        <w:bottom w:val="single" w:sz="8" w:space="0" w:color="01C1D6"/>
      </w:tblBorders>
    </w:tblPr>
    <w:tblStylePr w:type="firstRow">
      <w:rPr>
        <w:rFonts w:ascii="Cambria Math" w:eastAsia="Cambria Math" w:hAnsi="Cambria Math" w:cs="Times New Roman"/>
      </w:rPr>
      <w:tblPr/>
      <w:tcPr>
        <w:tcBorders>
          <w:top w:val="nil"/>
          <w:bottom w:val="single" w:sz="8" w:space="0" w:color="01C1D6"/>
        </w:tcBorders>
      </w:tcPr>
    </w:tblStylePr>
    <w:tblStylePr w:type="lastRow">
      <w:rPr>
        <w:b/>
        <w:bCs/>
        <w:color w:val="4B4E53"/>
      </w:rPr>
      <w:tblPr/>
      <w:tcPr>
        <w:tcBorders>
          <w:top w:val="single" w:sz="8" w:space="0" w:color="01C1D6"/>
          <w:bottom w:val="single" w:sz="8" w:space="0" w:color="01C1D6"/>
        </w:tcBorders>
      </w:tcPr>
    </w:tblStylePr>
    <w:tblStylePr w:type="firstCol">
      <w:rPr>
        <w:b/>
        <w:bCs/>
      </w:rPr>
    </w:tblStylePr>
    <w:tblStylePr w:type="lastCol">
      <w:rPr>
        <w:b/>
        <w:bCs/>
      </w:rPr>
      <w:tblPr/>
      <w:tcPr>
        <w:tcBorders>
          <w:top w:val="single" w:sz="8" w:space="0" w:color="01C1D6"/>
          <w:bottom w:val="single" w:sz="8" w:space="0" w:color="01C1D6"/>
        </w:tcBorders>
      </w:tcPr>
    </w:tblStylePr>
    <w:tblStylePr w:type="band1Vert">
      <w:tblPr/>
      <w:tcPr>
        <w:shd w:val="clear" w:color="auto" w:fill="B6F7FE"/>
      </w:tcPr>
    </w:tblStylePr>
    <w:tblStylePr w:type="band1Horz">
      <w:tblPr/>
      <w:tcPr>
        <w:shd w:val="clear" w:color="auto" w:fill="B6F7FE"/>
      </w:tcPr>
    </w:tblStylePr>
  </w:style>
  <w:style w:type="table" w:styleId="MediumList1-Accent2">
    <w:name w:val="Medium List 1 Accent 2"/>
    <w:basedOn w:val="TableNormal"/>
    <w:uiPriority w:val="65"/>
    <w:semiHidden/>
    <w:unhideWhenUsed/>
    <w:rsid w:val="006E71E1"/>
    <w:rPr>
      <w:color w:val="000000"/>
    </w:rPr>
    <w:tblPr>
      <w:tblStyleRowBandSize w:val="1"/>
      <w:tblStyleColBandSize w:val="1"/>
      <w:tblBorders>
        <w:top w:val="single" w:sz="8" w:space="0" w:color="FF6600"/>
        <w:bottom w:val="single" w:sz="8" w:space="0" w:color="FF6600"/>
      </w:tblBorders>
    </w:tblPr>
    <w:tblStylePr w:type="firstRow">
      <w:rPr>
        <w:rFonts w:ascii="Cambria Math" w:eastAsia="Cambria Math" w:hAnsi="Cambria Math" w:cs="Times New Roman"/>
      </w:rPr>
      <w:tblPr/>
      <w:tcPr>
        <w:tcBorders>
          <w:top w:val="nil"/>
          <w:bottom w:val="single" w:sz="8" w:space="0" w:color="FF6600"/>
        </w:tcBorders>
      </w:tcPr>
    </w:tblStylePr>
    <w:tblStylePr w:type="lastRow">
      <w:rPr>
        <w:b/>
        <w:bCs/>
        <w:color w:val="4B4E53"/>
      </w:rPr>
      <w:tblPr/>
      <w:tcPr>
        <w:tcBorders>
          <w:top w:val="single" w:sz="8" w:space="0" w:color="FF6600"/>
          <w:bottom w:val="single" w:sz="8" w:space="0" w:color="FF6600"/>
        </w:tcBorders>
      </w:tcPr>
    </w:tblStylePr>
    <w:tblStylePr w:type="firstCol">
      <w:rPr>
        <w:b/>
        <w:bCs/>
      </w:rPr>
    </w:tblStylePr>
    <w:tblStylePr w:type="lastCol">
      <w:rPr>
        <w:b/>
        <w:bCs/>
      </w:rPr>
      <w:tblPr/>
      <w:tcPr>
        <w:tcBorders>
          <w:top w:val="single" w:sz="8" w:space="0" w:color="FF6600"/>
          <w:bottom w:val="single" w:sz="8" w:space="0" w:color="FF6600"/>
        </w:tcBorders>
      </w:tcPr>
    </w:tblStylePr>
    <w:tblStylePr w:type="band1Vert">
      <w:tblPr/>
      <w:tcPr>
        <w:shd w:val="clear" w:color="auto" w:fill="FFD9C0"/>
      </w:tcPr>
    </w:tblStylePr>
    <w:tblStylePr w:type="band1Horz">
      <w:tblPr/>
      <w:tcPr>
        <w:shd w:val="clear" w:color="auto" w:fill="FFD9C0"/>
      </w:tcPr>
    </w:tblStylePr>
  </w:style>
  <w:style w:type="table" w:styleId="MediumList1-Accent3">
    <w:name w:val="Medium List 1 Accent 3"/>
    <w:basedOn w:val="TableNormal"/>
    <w:uiPriority w:val="65"/>
    <w:semiHidden/>
    <w:unhideWhenUsed/>
    <w:rsid w:val="006E71E1"/>
    <w:rPr>
      <w:color w:val="000000"/>
    </w:rPr>
    <w:tblPr>
      <w:tblStyleRowBandSize w:val="1"/>
      <w:tblStyleColBandSize w:val="1"/>
      <w:tblBorders>
        <w:top w:val="single" w:sz="8" w:space="0" w:color="6E27C5"/>
        <w:bottom w:val="single" w:sz="8" w:space="0" w:color="6E27C5"/>
      </w:tblBorders>
    </w:tblPr>
    <w:tblStylePr w:type="firstRow">
      <w:rPr>
        <w:rFonts w:ascii="Cambria Math" w:eastAsia="Cambria Math" w:hAnsi="Cambria Math" w:cs="Times New Roman"/>
      </w:rPr>
      <w:tblPr/>
      <w:tcPr>
        <w:tcBorders>
          <w:top w:val="nil"/>
          <w:bottom w:val="single" w:sz="8" w:space="0" w:color="6E27C5"/>
        </w:tcBorders>
      </w:tcPr>
    </w:tblStylePr>
    <w:tblStylePr w:type="lastRow">
      <w:rPr>
        <w:b/>
        <w:bCs/>
        <w:color w:val="4B4E53"/>
      </w:rPr>
      <w:tblPr/>
      <w:tcPr>
        <w:tcBorders>
          <w:top w:val="single" w:sz="8" w:space="0" w:color="6E27C5"/>
          <w:bottom w:val="single" w:sz="8" w:space="0" w:color="6E27C5"/>
        </w:tcBorders>
      </w:tcPr>
    </w:tblStylePr>
    <w:tblStylePr w:type="firstCol">
      <w:rPr>
        <w:b/>
        <w:bCs/>
      </w:rPr>
    </w:tblStylePr>
    <w:tblStylePr w:type="lastCol">
      <w:rPr>
        <w:b/>
        <w:bCs/>
      </w:rPr>
      <w:tblPr/>
      <w:tcPr>
        <w:tcBorders>
          <w:top w:val="single" w:sz="8" w:space="0" w:color="6E27C5"/>
          <w:bottom w:val="single" w:sz="8" w:space="0" w:color="6E27C5"/>
        </w:tcBorders>
      </w:tcPr>
    </w:tblStylePr>
    <w:tblStylePr w:type="band1Vert">
      <w:tblPr/>
      <w:tcPr>
        <w:shd w:val="clear" w:color="auto" w:fill="DAC6F3"/>
      </w:tcPr>
    </w:tblStylePr>
    <w:tblStylePr w:type="band1Horz">
      <w:tblPr/>
      <w:tcPr>
        <w:shd w:val="clear" w:color="auto" w:fill="DAC6F3"/>
      </w:tcPr>
    </w:tblStylePr>
  </w:style>
  <w:style w:type="table" w:styleId="MediumList1-Accent4">
    <w:name w:val="Medium List 1 Accent 4"/>
    <w:basedOn w:val="TableNormal"/>
    <w:uiPriority w:val="65"/>
    <w:semiHidden/>
    <w:unhideWhenUsed/>
    <w:rsid w:val="006E71E1"/>
    <w:rPr>
      <w:color w:val="000000"/>
    </w:rPr>
    <w:tblPr>
      <w:tblStyleRowBandSize w:val="1"/>
      <w:tblStyleColBandSize w:val="1"/>
      <w:tblBorders>
        <w:top w:val="single" w:sz="8" w:space="0" w:color="FFB617"/>
        <w:bottom w:val="single" w:sz="8" w:space="0" w:color="FFB617"/>
      </w:tblBorders>
    </w:tblPr>
    <w:tblStylePr w:type="firstRow">
      <w:rPr>
        <w:rFonts w:ascii="Cambria Math" w:eastAsia="Cambria Math" w:hAnsi="Cambria Math" w:cs="Times New Roman"/>
      </w:rPr>
      <w:tblPr/>
      <w:tcPr>
        <w:tcBorders>
          <w:top w:val="nil"/>
          <w:bottom w:val="single" w:sz="8" w:space="0" w:color="FFB617"/>
        </w:tcBorders>
      </w:tcPr>
    </w:tblStylePr>
    <w:tblStylePr w:type="lastRow">
      <w:rPr>
        <w:b/>
        <w:bCs/>
        <w:color w:val="4B4E53"/>
      </w:rPr>
      <w:tblPr/>
      <w:tcPr>
        <w:tcBorders>
          <w:top w:val="single" w:sz="8" w:space="0" w:color="FFB617"/>
          <w:bottom w:val="single" w:sz="8" w:space="0" w:color="FFB617"/>
        </w:tcBorders>
      </w:tcPr>
    </w:tblStylePr>
    <w:tblStylePr w:type="firstCol">
      <w:rPr>
        <w:b/>
        <w:bCs/>
      </w:rPr>
    </w:tblStylePr>
    <w:tblStylePr w:type="lastCol">
      <w:rPr>
        <w:b/>
        <w:bCs/>
      </w:rPr>
      <w:tblPr/>
      <w:tcPr>
        <w:tcBorders>
          <w:top w:val="single" w:sz="8" w:space="0" w:color="FFB617"/>
          <w:bottom w:val="single" w:sz="8" w:space="0" w:color="FFB617"/>
        </w:tcBorders>
      </w:tcPr>
    </w:tblStylePr>
    <w:tblStylePr w:type="band1Vert">
      <w:tblPr/>
      <w:tcPr>
        <w:shd w:val="clear" w:color="auto" w:fill="FFECC5"/>
      </w:tcPr>
    </w:tblStylePr>
    <w:tblStylePr w:type="band1Horz">
      <w:tblPr/>
      <w:tcPr>
        <w:shd w:val="clear" w:color="auto" w:fill="FFECC5"/>
      </w:tcPr>
    </w:tblStylePr>
  </w:style>
  <w:style w:type="table" w:styleId="MediumList1-Accent5">
    <w:name w:val="Medium List 1 Accent 5"/>
    <w:basedOn w:val="TableNormal"/>
    <w:uiPriority w:val="65"/>
    <w:semiHidden/>
    <w:unhideWhenUsed/>
    <w:rsid w:val="006E71E1"/>
    <w:rPr>
      <w:color w:val="000000"/>
    </w:rPr>
    <w:tblPr>
      <w:tblStyleRowBandSize w:val="1"/>
      <w:tblStyleColBandSize w:val="1"/>
      <w:tblBorders>
        <w:top w:val="single" w:sz="8" w:space="0" w:color="FF0198"/>
        <w:bottom w:val="single" w:sz="8" w:space="0" w:color="FF0198"/>
      </w:tblBorders>
    </w:tblPr>
    <w:tblStylePr w:type="firstRow">
      <w:rPr>
        <w:rFonts w:ascii="Cambria Math" w:eastAsia="Cambria Math" w:hAnsi="Cambria Math" w:cs="Times New Roman"/>
      </w:rPr>
      <w:tblPr/>
      <w:tcPr>
        <w:tcBorders>
          <w:top w:val="nil"/>
          <w:bottom w:val="single" w:sz="8" w:space="0" w:color="FF0198"/>
        </w:tcBorders>
      </w:tcPr>
    </w:tblStylePr>
    <w:tblStylePr w:type="lastRow">
      <w:rPr>
        <w:b/>
        <w:bCs/>
        <w:color w:val="4B4E53"/>
      </w:rPr>
      <w:tblPr/>
      <w:tcPr>
        <w:tcBorders>
          <w:top w:val="single" w:sz="8" w:space="0" w:color="FF0198"/>
          <w:bottom w:val="single" w:sz="8" w:space="0" w:color="FF0198"/>
        </w:tcBorders>
      </w:tcPr>
    </w:tblStylePr>
    <w:tblStylePr w:type="firstCol">
      <w:rPr>
        <w:b/>
        <w:bCs/>
      </w:rPr>
    </w:tblStylePr>
    <w:tblStylePr w:type="lastCol">
      <w:rPr>
        <w:b/>
        <w:bCs/>
      </w:rPr>
      <w:tblPr/>
      <w:tcPr>
        <w:tcBorders>
          <w:top w:val="single" w:sz="8" w:space="0" w:color="FF0198"/>
          <w:bottom w:val="single" w:sz="8" w:space="0" w:color="FF0198"/>
        </w:tcBorders>
      </w:tcPr>
    </w:tblStylePr>
    <w:tblStylePr w:type="band1Vert">
      <w:tblPr/>
      <w:tcPr>
        <w:shd w:val="clear" w:color="auto" w:fill="FFC0E5"/>
      </w:tcPr>
    </w:tblStylePr>
    <w:tblStylePr w:type="band1Horz">
      <w:tblPr/>
      <w:tcPr>
        <w:shd w:val="clear" w:color="auto" w:fill="FFC0E5"/>
      </w:tcPr>
    </w:tblStylePr>
  </w:style>
  <w:style w:type="table" w:styleId="MediumList1-Accent6">
    <w:name w:val="Medium List 1 Accent 6"/>
    <w:basedOn w:val="TableNormal"/>
    <w:uiPriority w:val="65"/>
    <w:semiHidden/>
    <w:unhideWhenUsed/>
    <w:rsid w:val="006E71E1"/>
    <w:rPr>
      <w:color w:val="000000"/>
    </w:rPr>
    <w:tblPr>
      <w:tblStyleRowBandSize w:val="1"/>
      <w:tblStyleColBandSize w:val="1"/>
      <w:tblBorders>
        <w:top w:val="single" w:sz="8" w:space="0" w:color="150F96"/>
        <w:bottom w:val="single" w:sz="8" w:space="0" w:color="150F96"/>
      </w:tblBorders>
    </w:tblPr>
    <w:tblStylePr w:type="firstRow">
      <w:rPr>
        <w:rFonts w:ascii="Cambria Math" w:eastAsia="Cambria Math" w:hAnsi="Cambria Math" w:cs="Times New Roman"/>
      </w:rPr>
      <w:tblPr/>
      <w:tcPr>
        <w:tcBorders>
          <w:top w:val="nil"/>
          <w:bottom w:val="single" w:sz="8" w:space="0" w:color="150F96"/>
        </w:tcBorders>
      </w:tcPr>
    </w:tblStylePr>
    <w:tblStylePr w:type="lastRow">
      <w:rPr>
        <w:b/>
        <w:bCs/>
        <w:color w:val="4B4E53"/>
      </w:rPr>
      <w:tblPr/>
      <w:tcPr>
        <w:tcBorders>
          <w:top w:val="single" w:sz="8" w:space="0" w:color="150F96"/>
          <w:bottom w:val="single" w:sz="8" w:space="0" w:color="150F96"/>
        </w:tcBorders>
      </w:tcPr>
    </w:tblStylePr>
    <w:tblStylePr w:type="firstCol">
      <w:rPr>
        <w:b/>
        <w:bCs/>
      </w:rPr>
    </w:tblStylePr>
    <w:tblStylePr w:type="lastCol">
      <w:rPr>
        <w:b/>
        <w:bCs/>
      </w:rPr>
      <w:tblPr/>
      <w:tcPr>
        <w:tcBorders>
          <w:top w:val="single" w:sz="8" w:space="0" w:color="150F96"/>
          <w:bottom w:val="single" w:sz="8" w:space="0" w:color="150F96"/>
        </w:tcBorders>
      </w:tcPr>
    </w:tblStylePr>
    <w:tblStylePr w:type="band1Vert">
      <w:tblPr/>
      <w:tcPr>
        <w:shd w:val="clear" w:color="auto" w:fill="B4B1F7"/>
      </w:tcPr>
    </w:tblStylePr>
    <w:tblStylePr w:type="band1Horz">
      <w:tblPr/>
      <w:tcPr>
        <w:shd w:val="clear" w:color="auto" w:fill="B4B1F7"/>
      </w:tcPr>
    </w:tblStylePr>
  </w:style>
  <w:style w:type="table" w:styleId="MediumList2">
    <w:name w:val="Medium List 2"/>
    <w:basedOn w:val="TableNormal"/>
    <w:uiPriority w:val="66"/>
    <w:semiHidden/>
    <w:unhideWhenUsed/>
    <w:rsid w:val="006E71E1"/>
    <w:rPr>
      <w:rFonts w:ascii="Georgia" w:eastAsia="SimHei" w:hAnsi="Georg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6E71E1"/>
    <w:rPr>
      <w:rFonts w:ascii="Georgia" w:eastAsia="SimHei" w:hAnsi="Georgia"/>
      <w:color w:val="000000"/>
    </w:rPr>
    <w:tblPr>
      <w:tblStyleRowBandSize w:val="1"/>
      <w:tblStyleColBandSize w:val="1"/>
      <w:tblBorders>
        <w:top w:val="single" w:sz="8" w:space="0" w:color="01C1D6"/>
        <w:left w:val="single" w:sz="8" w:space="0" w:color="01C1D6"/>
        <w:bottom w:val="single" w:sz="8" w:space="0" w:color="01C1D6"/>
        <w:right w:val="single" w:sz="8" w:space="0" w:color="01C1D6"/>
      </w:tblBorders>
    </w:tblPr>
    <w:tblStylePr w:type="firstRow">
      <w:rPr>
        <w:sz w:val="24"/>
        <w:szCs w:val="24"/>
      </w:rPr>
      <w:tblPr/>
      <w:tcPr>
        <w:tcBorders>
          <w:top w:val="nil"/>
          <w:left w:val="nil"/>
          <w:bottom w:val="single" w:sz="24" w:space="0" w:color="01C1D6"/>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01C1D6"/>
          <w:insideH w:val="nil"/>
          <w:insideV w:val="nil"/>
        </w:tcBorders>
        <w:shd w:val="clear" w:color="auto" w:fill="FFFFFF"/>
      </w:tcPr>
    </w:tblStylePr>
    <w:tblStylePr w:type="lastCol">
      <w:tblPr/>
      <w:tcPr>
        <w:tcBorders>
          <w:top w:val="nil"/>
          <w:left w:val="single" w:sz="8" w:space="0" w:color="01C1D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B6F7FE"/>
      </w:tcPr>
    </w:tblStylePr>
    <w:tblStylePr w:type="band1Horz">
      <w:tblPr/>
      <w:tcPr>
        <w:tcBorders>
          <w:top w:val="nil"/>
          <w:bottom w:val="nil"/>
          <w:insideH w:val="nil"/>
          <w:insideV w:val="nil"/>
        </w:tcBorders>
        <w:shd w:val="clear" w:color="auto" w:fill="B6F7F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6E71E1"/>
    <w:rPr>
      <w:rFonts w:ascii="Georgia" w:eastAsia="SimHei" w:hAnsi="Georgia"/>
      <w:color w:val="000000"/>
    </w:rPr>
    <w:tblPr>
      <w:tblStyleRowBandSize w:val="1"/>
      <w:tblStyleColBandSize w:val="1"/>
      <w:tblBorders>
        <w:top w:val="single" w:sz="8" w:space="0" w:color="FF6600"/>
        <w:left w:val="single" w:sz="8" w:space="0" w:color="FF6600"/>
        <w:bottom w:val="single" w:sz="8" w:space="0" w:color="FF6600"/>
        <w:right w:val="single" w:sz="8" w:space="0" w:color="FF6600"/>
      </w:tblBorders>
    </w:tblPr>
    <w:tblStylePr w:type="firstRow">
      <w:rPr>
        <w:sz w:val="24"/>
        <w:szCs w:val="24"/>
      </w:rPr>
      <w:tblPr/>
      <w:tcPr>
        <w:tcBorders>
          <w:top w:val="nil"/>
          <w:left w:val="nil"/>
          <w:bottom w:val="single" w:sz="24" w:space="0" w:color="FF66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6600"/>
          <w:insideH w:val="nil"/>
          <w:insideV w:val="nil"/>
        </w:tcBorders>
        <w:shd w:val="clear" w:color="auto" w:fill="FFFFFF"/>
      </w:tcPr>
    </w:tblStylePr>
    <w:tblStylePr w:type="lastCol">
      <w:tblPr/>
      <w:tcPr>
        <w:tcBorders>
          <w:top w:val="nil"/>
          <w:left w:val="single" w:sz="8" w:space="0" w:color="FF66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D9C0"/>
      </w:tcPr>
    </w:tblStylePr>
    <w:tblStylePr w:type="band1Horz">
      <w:tblPr/>
      <w:tcPr>
        <w:tcBorders>
          <w:top w:val="nil"/>
          <w:bottom w:val="nil"/>
          <w:insideH w:val="nil"/>
          <w:insideV w:val="nil"/>
        </w:tcBorders>
        <w:shd w:val="clear" w:color="auto" w:fill="FFD9C0"/>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6E71E1"/>
    <w:rPr>
      <w:rFonts w:ascii="Georgia" w:eastAsia="SimHei" w:hAnsi="Georgia"/>
      <w:color w:val="000000"/>
    </w:rPr>
    <w:tblPr>
      <w:tblStyleRowBandSize w:val="1"/>
      <w:tblStyleColBandSize w:val="1"/>
      <w:tblBorders>
        <w:top w:val="single" w:sz="8" w:space="0" w:color="6E27C5"/>
        <w:left w:val="single" w:sz="8" w:space="0" w:color="6E27C5"/>
        <w:bottom w:val="single" w:sz="8" w:space="0" w:color="6E27C5"/>
        <w:right w:val="single" w:sz="8" w:space="0" w:color="6E27C5"/>
      </w:tblBorders>
    </w:tblPr>
    <w:tblStylePr w:type="firstRow">
      <w:rPr>
        <w:sz w:val="24"/>
        <w:szCs w:val="24"/>
      </w:rPr>
      <w:tblPr/>
      <w:tcPr>
        <w:tcBorders>
          <w:top w:val="nil"/>
          <w:left w:val="nil"/>
          <w:bottom w:val="single" w:sz="24" w:space="0" w:color="6E27C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6E27C5"/>
          <w:insideH w:val="nil"/>
          <w:insideV w:val="nil"/>
        </w:tcBorders>
        <w:shd w:val="clear" w:color="auto" w:fill="FFFFFF"/>
      </w:tcPr>
    </w:tblStylePr>
    <w:tblStylePr w:type="lastCol">
      <w:tblPr/>
      <w:tcPr>
        <w:tcBorders>
          <w:top w:val="nil"/>
          <w:left w:val="single" w:sz="8" w:space="0" w:color="6E27C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AC6F3"/>
      </w:tcPr>
    </w:tblStylePr>
    <w:tblStylePr w:type="band1Horz">
      <w:tblPr/>
      <w:tcPr>
        <w:tcBorders>
          <w:top w:val="nil"/>
          <w:bottom w:val="nil"/>
          <w:insideH w:val="nil"/>
          <w:insideV w:val="nil"/>
        </w:tcBorders>
        <w:shd w:val="clear" w:color="auto" w:fill="DAC6F3"/>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6E71E1"/>
    <w:rPr>
      <w:rFonts w:ascii="Georgia" w:eastAsia="SimHei" w:hAnsi="Georgia"/>
      <w:color w:val="000000"/>
    </w:rPr>
    <w:tblPr>
      <w:tblStyleRowBandSize w:val="1"/>
      <w:tblStyleColBandSize w:val="1"/>
      <w:tblBorders>
        <w:top w:val="single" w:sz="8" w:space="0" w:color="FFB617"/>
        <w:left w:val="single" w:sz="8" w:space="0" w:color="FFB617"/>
        <w:bottom w:val="single" w:sz="8" w:space="0" w:color="FFB617"/>
        <w:right w:val="single" w:sz="8" w:space="0" w:color="FFB617"/>
      </w:tblBorders>
    </w:tblPr>
    <w:tblStylePr w:type="firstRow">
      <w:rPr>
        <w:sz w:val="24"/>
        <w:szCs w:val="24"/>
      </w:rPr>
      <w:tblPr/>
      <w:tcPr>
        <w:tcBorders>
          <w:top w:val="nil"/>
          <w:left w:val="nil"/>
          <w:bottom w:val="single" w:sz="24" w:space="0" w:color="FFB61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B617"/>
          <w:insideH w:val="nil"/>
          <w:insideV w:val="nil"/>
        </w:tcBorders>
        <w:shd w:val="clear" w:color="auto" w:fill="FFFFFF"/>
      </w:tcPr>
    </w:tblStylePr>
    <w:tblStylePr w:type="lastCol">
      <w:tblPr/>
      <w:tcPr>
        <w:tcBorders>
          <w:top w:val="nil"/>
          <w:left w:val="single" w:sz="8" w:space="0" w:color="FFB61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CC5"/>
      </w:tcPr>
    </w:tblStylePr>
    <w:tblStylePr w:type="band1Horz">
      <w:tblPr/>
      <w:tcPr>
        <w:tcBorders>
          <w:top w:val="nil"/>
          <w:bottom w:val="nil"/>
          <w:insideH w:val="nil"/>
          <w:insideV w:val="nil"/>
        </w:tcBorders>
        <w:shd w:val="clear" w:color="auto" w:fill="FFECC5"/>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6E71E1"/>
    <w:rPr>
      <w:rFonts w:ascii="Georgia" w:eastAsia="SimHei" w:hAnsi="Georgia"/>
      <w:color w:val="000000"/>
    </w:rPr>
    <w:tblPr>
      <w:tblStyleRowBandSize w:val="1"/>
      <w:tblStyleColBandSize w:val="1"/>
      <w:tblBorders>
        <w:top w:val="single" w:sz="8" w:space="0" w:color="FF0198"/>
        <w:left w:val="single" w:sz="8" w:space="0" w:color="FF0198"/>
        <w:bottom w:val="single" w:sz="8" w:space="0" w:color="FF0198"/>
        <w:right w:val="single" w:sz="8" w:space="0" w:color="FF0198"/>
      </w:tblBorders>
    </w:tblPr>
    <w:tblStylePr w:type="firstRow">
      <w:rPr>
        <w:sz w:val="24"/>
        <w:szCs w:val="24"/>
      </w:rPr>
      <w:tblPr/>
      <w:tcPr>
        <w:tcBorders>
          <w:top w:val="nil"/>
          <w:left w:val="nil"/>
          <w:bottom w:val="single" w:sz="24" w:space="0" w:color="FF0198"/>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0198"/>
          <w:insideH w:val="nil"/>
          <w:insideV w:val="nil"/>
        </w:tcBorders>
        <w:shd w:val="clear" w:color="auto" w:fill="FFFFFF"/>
      </w:tcPr>
    </w:tblStylePr>
    <w:tblStylePr w:type="lastCol">
      <w:tblPr/>
      <w:tcPr>
        <w:tcBorders>
          <w:top w:val="nil"/>
          <w:left w:val="single" w:sz="8" w:space="0" w:color="FF0198"/>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C0E5"/>
      </w:tcPr>
    </w:tblStylePr>
    <w:tblStylePr w:type="band1Horz">
      <w:tblPr/>
      <w:tcPr>
        <w:tcBorders>
          <w:top w:val="nil"/>
          <w:bottom w:val="nil"/>
          <w:insideH w:val="nil"/>
          <w:insideV w:val="nil"/>
        </w:tcBorders>
        <w:shd w:val="clear" w:color="auto" w:fill="FFC0E5"/>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6E71E1"/>
    <w:rPr>
      <w:rFonts w:ascii="Georgia" w:eastAsia="SimHei" w:hAnsi="Georgia"/>
      <w:color w:val="000000"/>
    </w:rPr>
    <w:tblPr>
      <w:tblStyleRowBandSize w:val="1"/>
      <w:tblStyleColBandSize w:val="1"/>
      <w:tblBorders>
        <w:top w:val="single" w:sz="8" w:space="0" w:color="150F96"/>
        <w:left w:val="single" w:sz="8" w:space="0" w:color="150F96"/>
        <w:bottom w:val="single" w:sz="8" w:space="0" w:color="150F96"/>
        <w:right w:val="single" w:sz="8" w:space="0" w:color="150F96"/>
      </w:tblBorders>
    </w:tblPr>
    <w:tblStylePr w:type="firstRow">
      <w:rPr>
        <w:sz w:val="24"/>
        <w:szCs w:val="24"/>
      </w:rPr>
      <w:tblPr/>
      <w:tcPr>
        <w:tcBorders>
          <w:top w:val="nil"/>
          <w:left w:val="nil"/>
          <w:bottom w:val="single" w:sz="24" w:space="0" w:color="150F96"/>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150F96"/>
          <w:insideH w:val="nil"/>
          <w:insideV w:val="nil"/>
        </w:tcBorders>
        <w:shd w:val="clear" w:color="auto" w:fill="FFFFFF"/>
      </w:tcPr>
    </w:tblStylePr>
    <w:tblStylePr w:type="lastCol">
      <w:tblPr/>
      <w:tcPr>
        <w:tcBorders>
          <w:top w:val="nil"/>
          <w:left w:val="single" w:sz="8" w:space="0" w:color="150F9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B4B1F7"/>
      </w:tcPr>
    </w:tblStylePr>
    <w:tblStylePr w:type="band1Horz">
      <w:tblPr/>
      <w:tcPr>
        <w:tcBorders>
          <w:top w:val="nil"/>
          <w:bottom w:val="nil"/>
          <w:insideH w:val="nil"/>
          <w:insideV w:val="nil"/>
        </w:tcBorders>
        <w:shd w:val="clear" w:color="auto" w:fill="B4B1F7"/>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6E71E1"/>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E71E1"/>
    <w:tblPr>
      <w:tblStyleRowBandSize w:val="1"/>
      <w:tblStyleColBandSize w:val="1"/>
      <w:tblBorders>
        <w:top w:val="single" w:sz="8" w:space="0" w:color="23E7FE"/>
        <w:left w:val="single" w:sz="8" w:space="0" w:color="23E7FE"/>
        <w:bottom w:val="single" w:sz="8" w:space="0" w:color="23E7FE"/>
        <w:right w:val="single" w:sz="8" w:space="0" w:color="23E7FE"/>
        <w:insideH w:val="single" w:sz="8" w:space="0" w:color="23E7FE"/>
      </w:tblBorders>
    </w:tblPr>
    <w:tblStylePr w:type="firstRow">
      <w:pPr>
        <w:spacing w:before="0" w:after="0" w:line="240" w:lineRule="auto"/>
      </w:pPr>
      <w:rPr>
        <w:b/>
        <w:bCs/>
        <w:color w:val="FFFFFF"/>
      </w:rPr>
      <w:tblPr/>
      <w:tcPr>
        <w:tcBorders>
          <w:top w:val="single" w:sz="8" w:space="0" w:color="23E7FE"/>
          <w:left w:val="single" w:sz="8" w:space="0" w:color="23E7FE"/>
          <w:bottom w:val="single" w:sz="8" w:space="0" w:color="23E7FE"/>
          <w:right w:val="single" w:sz="8" w:space="0" w:color="23E7FE"/>
          <w:insideH w:val="nil"/>
          <w:insideV w:val="nil"/>
        </w:tcBorders>
        <w:shd w:val="clear" w:color="auto" w:fill="01C1D6"/>
      </w:tcPr>
    </w:tblStylePr>
    <w:tblStylePr w:type="lastRow">
      <w:pPr>
        <w:spacing w:before="0" w:after="0" w:line="240" w:lineRule="auto"/>
      </w:pPr>
      <w:rPr>
        <w:b/>
        <w:bCs/>
      </w:rPr>
      <w:tblPr/>
      <w:tcPr>
        <w:tcBorders>
          <w:top w:val="double" w:sz="6" w:space="0" w:color="23E7FE"/>
          <w:left w:val="single" w:sz="8" w:space="0" w:color="23E7FE"/>
          <w:bottom w:val="single" w:sz="8" w:space="0" w:color="23E7FE"/>
          <w:right w:val="single" w:sz="8" w:space="0" w:color="23E7FE"/>
          <w:insideH w:val="nil"/>
          <w:insideV w:val="nil"/>
        </w:tcBorders>
      </w:tcPr>
    </w:tblStylePr>
    <w:tblStylePr w:type="firstCol">
      <w:rPr>
        <w:b/>
        <w:bCs/>
      </w:rPr>
    </w:tblStylePr>
    <w:tblStylePr w:type="lastCol">
      <w:rPr>
        <w:b/>
        <w:bCs/>
      </w:rPr>
    </w:tblStylePr>
    <w:tblStylePr w:type="band1Vert">
      <w:tblPr/>
      <w:tcPr>
        <w:shd w:val="clear" w:color="auto" w:fill="B6F7FE"/>
      </w:tcPr>
    </w:tblStylePr>
    <w:tblStylePr w:type="band1Horz">
      <w:tblPr/>
      <w:tcPr>
        <w:tcBorders>
          <w:insideH w:val="nil"/>
          <w:insideV w:val="nil"/>
        </w:tcBorders>
        <w:shd w:val="clear" w:color="auto" w:fill="B6F7FE"/>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E71E1"/>
    <w:tblPr>
      <w:tblStyleRowBandSize w:val="1"/>
      <w:tblStyleColBandSize w:val="1"/>
      <w:tblBorders>
        <w:top w:val="single" w:sz="8" w:space="0" w:color="FF8C40"/>
        <w:left w:val="single" w:sz="8" w:space="0" w:color="FF8C40"/>
        <w:bottom w:val="single" w:sz="8" w:space="0" w:color="FF8C40"/>
        <w:right w:val="single" w:sz="8" w:space="0" w:color="FF8C40"/>
        <w:insideH w:val="single" w:sz="8" w:space="0" w:color="FF8C40"/>
      </w:tblBorders>
    </w:tblPr>
    <w:tblStylePr w:type="firstRow">
      <w:pPr>
        <w:spacing w:before="0" w:after="0" w:line="240" w:lineRule="auto"/>
      </w:pPr>
      <w:rPr>
        <w:b/>
        <w:bCs/>
        <w:color w:val="FFFFFF"/>
      </w:rPr>
      <w:tblPr/>
      <w:tcPr>
        <w:tcBorders>
          <w:top w:val="single" w:sz="8" w:space="0" w:color="FF8C40"/>
          <w:left w:val="single" w:sz="8" w:space="0" w:color="FF8C40"/>
          <w:bottom w:val="single" w:sz="8" w:space="0" w:color="FF8C40"/>
          <w:right w:val="single" w:sz="8" w:space="0" w:color="FF8C40"/>
          <w:insideH w:val="nil"/>
          <w:insideV w:val="nil"/>
        </w:tcBorders>
        <w:shd w:val="clear" w:color="auto" w:fill="FF6600"/>
      </w:tcPr>
    </w:tblStylePr>
    <w:tblStylePr w:type="lastRow">
      <w:pPr>
        <w:spacing w:before="0" w:after="0" w:line="240" w:lineRule="auto"/>
      </w:pPr>
      <w:rPr>
        <w:b/>
        <w:bCs/>
      </w:rPr>
      <w:tblPr/>
      <w:tcPr>
        <w:tcBorders>
          <w:top w:val="double" w:sz="6" w:space="0" w:color="FF8C40"/>
          <w:left w:val="single" w:sz="8" w:space="0" w:color="FF8C40"/>
          <w:bottom w:val="single" w:sz="8" w:space="0" w:color="FF8C40"/>
          <w:right w:val="single" w:sz="8" w:space="0" w:color="FF8C40"/>
          <w:insideH w:val="nil"/>
          <w:insideV w:val="nil"/>
        </w:tcBorders>
      </w:tcPr>
    </w:tblStylePr>
    <w:tblStylePr w:type="firstCol">
      <w:rPr>
        <w:b/>
        <w:bCs/>
      </w:rPr>
    </w:tblStylePr>
    <w:tblStylePr w:type="lastCol">
      <w:rPr>
        <w:b/>
        <w:bCs/>
      </w:rPr>
    </w:tblStylePr>
    <w:tblStylePr w:type="band1Vert">
      <w:tblPr/>
      <w:tcPr>
        <w:shd w:val="clear" w:color="auto" w:fill="FFD9C0"/>
      </w:tcPr>
    </w:tblStylePr>
    <w:tblStylePr w:type="band1Horz">
      <w:tblPr/>
      <w:tcPr>
        <w:tcBorders>
          <w:insideH w:val="nil"/>
          <w:insideV w:val="nil"/>
        </w:tcBorders>
        <w:shd w:val="clear" w:color="auto" w:fill="FFD9C0"/>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E71E1"/>
    <w:tblPr>
      <w:tblStyleRowBandSize w:val="1"/>
      <w:tblStyleColBandSize w:val="1"/>
      <w:tblBorders>
        <w:top w:val="single" w:sz="8" w:space="0" w:color="9153DD"/>
        <w:left w:val="single" w:sz="8" w:space="0" w:color="9153DD"/>
        <w:bottom w:val="single" w:sz="8" w:space="0" w:color="9153DD"/>
        <w:right w:val="single" w:sz="8" w:space="0" w:color="9153DD"/>
        <w:insideH w:val="single" w:sz="8" w:space="0" w:color="9153DD"/>
      </w:tblBorders>
    </w:tblPr>
    <w:tblStylePr w:type="firstRow">
      <w:pPr>
        <w:spacing w:before="0" w:after="0" w:line="240" w:lineRule="auto"/>
      </w:pPr>
      <w:rPr>
        <w:b/>
        <w:bCs/>
        <w:color w:val="FFFFFF"/>
      </w:rPr>
      <w:tblPr/>
      <w:tcPr>
        <w:tcBorders>
          <w:top w:val="single" w:sz="8" w:space="0" w:color="9153DD"/>
          <w:left w:val="single" w:sz="8" w:space="0" w:color="9153DD"/>
          <w:bottom w:val="single" w:sz="8" w:space="0" w:color="9153DD"/>
          <w:right w:val="single" w:sz="8" w:space="0" w:color="9153DD"/>
          <w:insideH w:val="nil"/>
          <w:insideV w:val="nil"/>
        </w:tcBorders>
        <w:shd w:val="clear" w:color="auto" w:fill="6E27C5"/>
      </w:tcPr>
    </w:tblStylePr>
    <w:tblStylePr w:type="lastRow">
      <w:pPr>
        <w:spacing w:before="0" w:after="0" w:line="240" w:lineRule="auto"/>
      </w:pPr>
      <w:rPr>
        <w:b/>
        <w:bCs/>
      </w:rPr>
      <w:tblPr/>
      <w:tcPr>
        <w:tcBorders>
          <w:top w:val="double" w:sz="6" w:space="0" w:color="9153DD"/>
          <w:left w:val="single" w:sz="8" w:space="0" w:color="9153DD"/>
          <w:bottom w:val="single" w:sz="8" w:space="0" w:color="9153DD"/>
          <w:right w:val="single" w:sz="8" w:space="0" w:color="9153DD"/>
          <w:insideH w:val="nil"/>
          <w:insideV w:val="nil"/>
        </w:tcBorders>
      </w:tcPr>
    </w:tblStylePr>
    <w:tblStylePr w:type="firstCol">
      <w:rPr>
        <w:b/>
        <w:bCs/>
      </w:rPr>
    </w:tblStylePr>
    <w:tblStylePr w:type="lastCol">
      <w:rPr>
        <w:b/>
        <w:bCs/>
      </w:rPr>
    </w:tblStylePr>
    <w:tblStylePr w:type="band1Vert">
      <w:tblPr/>
      <w:tcPr>
        <w:shd w:val="clear" w:color="auto" w:fill="DAC6F3"/>
      </w:tcPr>
    </w:tblStylePr>
    <w:tblStylePr w:type="band1Horz">
      <w:tblPr/>
      <w:tcPr>
        <w:tcBorders>
          <w:insideH w:val="nil"/>
          <w:insideV w:val="nil"/>
        </w:tcBorders>
        <w:shd w:val="clear" w:color="auto" w:fill="DAC6F3"/>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E71E1"/>
    <w:tblPr>
      <w:tblStyleRowBandSize w:val="1"/>
      <w:tblStyleColBandSize w:val="1"/>
      <w:tblBorders>
        <w:top w:val="single" w:sz="8" w:space="0" w:color="FFC751"/>
        <w:left w:val="single" w:sz="8" w:space="0" w:color="FFC751"/>
        <w:bottom w:val="single" w:sz="8" w:space="0" w:color="FFC751"/>
        <w:right w:val="single" w:sz="8" w:space="0" w:color="FFC751"/>
        <w:insideH w:val="single" w:sz="8" w:space="0" w:color="FFC751"/>
      </w:tblBorders>
    </w:tblPr>
    <w:tblStylePr w:type="firstRow">
      <w:pPr>
        <w:spacing w:before="0" w:after="0" w:line="240" w:lineRule="auto"/>
      </w:pPr>
      <w:rPr>
        <w:b/>
        <w:bCs/>
        <w:color w:val="FFFFFF"/>
      </w:rPr>
      <w:tblPr/>
      <w:tcPr>
        <w:tcBorders>
          <w:top w:val="single" w:sz="8" w:space="0" w:color="FFC751"/>
          <w:left w:val="single" w:sz="8" w:space="0" w:color="FFC751"/>
          <w:bottom w:val="single" w:sz="8" w:space="0" w:color="FFC751"/>
          <w:right w:val="single" w:sz="8" w:space="0" w:color="FFC751"/>
          <w:insideH w:val="nil"/>
          <w:insideV w:val="nil"/>
        </w:tcBorders>
        <w:shd w:val="clear" w:color="auto" w:fill="FFB617"/>
      </w:tcPr>
    </w:tblStylePr>
    <w:tblStylePr w:type="lastRow">
      <w:pPr>
        <w:spacing w:before="0" w:after="0" w:line="240" w:lineRule="auto"/>
      </w:pPr>
      <w:rPr>
        <w:b/>
        <w:bCs/>
      </w:rPr>
      <w:tblPr/>
      <w:tcPr>
        <w:tcBorders>
          <w:top w:val="double" w:sz="6" w:space="0" w:color="FFC751"/>
          <w:left w:val="single" w:sz="8" w:space="0" w:color="FFC751"/>
          <w:bottom w:val="single" w:sz="8" w:space="0" w:color="FFC751"/>
          <w:right w:val="single" w:sz="8" w:space="0" w:color="FFC751"/>
          <w:insideH w:val="nil"/>
          <w:insideV w:val="nil"/>
        </w:tcBorders>
      </w:tcPr>
    </w:tblStylePr>
    <w:tblStylePr w:type="firstCol">
      <w:rPr>
        <w:b/>
        <w:bCs/>
      </w:rPr>
    </w:tblStylePr>
    <w:tblStylePr w:type="lastCol">
      <w:rPr>
        <w:b/>
        <w:bCs/>
      </w:rPr>
    </w:tblStylePr>
    <w:tblStylePr w:type="band1Vert">
      <w:tblPr/>
      <w:tcPr>
        <w:shd w:val="clear" w:color="auto" w:fill="FFECC5"/>
      </w:tcPr>
    </w:tblStylePr>
    <w:tblStylePr w:type="band1Horz">
      <w:tblPr/>
      <w:tcPr>
        <w:tcBorders>
          <w:insideH w:val="nil"/>
          <w:insideV w:val="nil"/>
        </w:tcBorders>
        <w:shd w:val="clear" w:color="auto" w:fill="FFECC5"/>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E71E1"/>
    <w:tblPr>
      <w:tblStyleRowBandSize w:val="1"/>
      <w:tblStyleColBandSize w:val="1"/>
      <w:tblBorders>
        <w:top w:val="single" w:sz="8" w:space="0" w:color="FF40B1"/>
        <w:left w:val="single" w:sz="8" w:space="0" w:color="FF40B1"/>
        <w:bottom w:val="single" w:sz="8" w:space="0" w:color="FF40B1"/>
        <w:right w:val="single" w:sz="8" w:space="0" w:color="FF40B1"/>
        <w:insideH w:val="single" w:sz="8" w:space="0" w:color="FF40B1"/>
      </w:tblBorders>
    </w:tblPr>
    <w:tblStylePr w:type="firstRow">
      <w:pPr>
        <w:spacing w:before="0" w:after="0" w:line="240" w:lineRule="auto"/>
      </w:pPr>
      <w:rPr>
        <w:b/>
        <w:bCs/>
        <w:color w:val="FFFFFF"/>
      </w:rPr>
      <w:tblPr/>
      <w:tcPr>
        <w:tcBorders>
          <w:top w:val="single" w:sz="8" w:space="0" w:color="FF40B1"/>
          <w:left w:val="single" w:sz="8" w:space="0" w:color="FF40B1"/>
          <w:bottom w:val="single" w:sz="8" w:space="0" w:color="FF40B1"/>
          <w:right w:val="single" w:sz="8" w:space="0" w:color="FF40B1"/>
          <w:insideH w:val="nil"/>
          <w:insideV w:val="nil"/>
        </w:tcBorders>
        <w:shd w:val="clear" w:color="auto" w:fill="FF0198"/>
      </w:tcPr>
    </w:tblStylePr>
    <w:tblStylePr w:type="lastRow">
      <w:pPr>
        <w:spacing w:before="0" w:after="0" w:line="240" w:lineRule="auto"/>
      </w:pPr>
      <w:rPr>
        <w:b/>
        <w:bCs/>
      </w:rPr>
      <w:tblPr/>
      <w:tcPr>
        <w:tcBorders>
          <w:top w:val="double" w:sz="6" w:space="0" w:color="FF40B1"/>
          <w:left w:val="single" w:sz="8" w:space="0" w:color="FF40B1"/>
          <w:bottom w:val="single" w:sz="8" w:space="0" w:color="FF40B1"/>
          <w:right w:val="single" w:sz="8" w:space="0" w:color="FF40B1"/>
          <w:insideH w:val="nil"/>
          <w:insideV w:val="nil"/>
        </w:tcBorders>
      </w:tcPr>
    </w:tblStylePr>
    <w:tblStylePr w:type="firstCol">
      <w:rPr>
        <w:b/>
        <w:bCs/>
      </w:rPr>
    </w:tblStylePr>
    <w:tblStylePr w:type="lastCol">
      <w:rPr>
        <w:b/>
        <w:bCs/>
      </w:rPr>
    </w:tblStylePr>
    <w:tblStylePr w:type="band1Vert">
      <w:tblPr/>
      <w:tcPr>
        <w:shd w:val="clear" w:color="auto" w:fill="FFC0E5"/>
      </w:tcPr>
    </w:tblStylePr>
    <w:tblStylePr w:type="band1Horz">
      <w:tblPr/>
      <w:tcPr>
        <w:tcBorders>
          <w:insideH w:val="nil"/>
          <w:insideV w:val="nil"/>
        </w:tcBorders>
        <w:shd w:val="clear" w:color="auto" w:fill="FFC0E5"/>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E71E1"/>
    <w:tblPr>
      <w:tblStyleRowBandSize w:val="1"/>
      <w:tblStyleColBandSize w:val="1"/>
      <w:tblBorders>
        <w:top w:val="single" w:sz="8" w:space="0" w:color="1F17E4"/>
        <w:left w:val="single" w:sz="8" w:space="0" w:color="1F17E4"/>
        <w:bottom w:val="single" w:sz="8" w:space="0" w:color="1F17E4"/>
        <w:right w:val="single" w:sz="8" w:space="0" w:color="1F17E4"/>
        <w:insideH w:val="single" w:sz="8" w:space="0" w:color="1F17E4"/>
      </w:tblBorders>
    </w:tblPr>
    <w:tblStylePr w:type="firstRow">
      <w:pPr>
        <w:spacing w:before="0" w:after="0" w:line="240" w:lineRule="auto"/>
      </w:pPr>
      <w:rPr>
        <w:b/>
        <w:bCs/>
        <w:color w:val="FFFFFF"/>
      </w:rPr>
      <w:tblPr/>
      <w:tcPr>
        <w:tcBorders>
          <w:top w:val="single" w:sz="8" w:space="0" w:color="1F17E4"/>
          <w:left w:val="single" w:sz="8" w:space="0" w:color="1F17E4"/>
          <w:bottom w:val="single" w:sz="8" w:space="0" w:color="1F17E4"/>
          <w:right w:val="single" w:sz="8" w:space="0" w:color="1F17E4"/>
          <w:insideH w:val="nil"/>
          <w:insideV w:val="nil"/>
        </w:tcBorders>
        <w:shd w:val="clear" w:color="auto" w:fill="150F96"/>
      </w:tcPr>
    </w:tblStylePr>
    <w:tblStylePr w:type="lastRow">
      <w:pPr>
        <w:spacing w:before="0" w:after="0" w:line="240" w:lineRule="auto"/>
      </w:pPr>
      <w:rPr>
        <w:b/>
        <w:bCs/>
      </w:rPr>
      <w:tblPr/>
      <w:tcPr>
        <w:tcBorders>
          <w:top w:val="double" w:sz="6" w:space="0" w:color="1F17E4"/>
          <w:left w:val="single" w:sz="8" w:space="0" w:color="1F17E4"/>
          <w:bottom w:val="single" w:sz="8" w:space="0" w:color="1F17E4"/>
          <w:right w:val="single" w:sz="8" w:space="0" w:color="1F17E4"/>
          <w:insideH w:val="nil"/>
          <w:insideV w:val="nil"/>
        </w:tcBorders>
      </w:tcPr>
    </w:tblStylePr>
    <w:tblStylePr w:type="firstCol">
      <w:rPr>
        <w:b/>
        <w:bCs/>
      </w:rPr>
    </w:tblStylePr>
    <w:tblStylePr w:type="lastCol">
      <w:rPr>
        <w:b/>
        <w:bCs/>
      </w:rPr>
    </w:tblStylePr>
    <w:tblStylePr w:type="band1Vert">
      <w:tblPr/>
      <w:tcPr>
        <w:shd w:val="clear" w:color="auto" w:fill="B4B1F7"/>
      </w:tcPr>
    </w:tblStylePr>
    <w:tblStylePr w:type="band1Horz">
      <w:tblPr/>
      <w:tcPr>
        <w:tcBorders>
          <w:insideH w:val="nil"/>
          <w:insideV w:val="nil"/>
        </w:tcBorders>
        <w:shd w:val="clear" w:color="auto" w:fill="B4B1F7"/>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E71E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E71E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1C1D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01C1D6"/>
      </w:tcPr>
    </w:tblStylePr>
    <w:tblStylePr w:type="lastCol">
      <w:rPr>
        <w:b/>
        <w:bCs/>
        <w:color w:val="FFFFFF"/>
      </w:rPr>
      <w:tblPr/>
      <w:tcPr>
        <w:tcBorders>
          <w:left w:val="nil"/>
          <w:right w:val="nil"/>
          <w:insideH w:val="nil"/>
          <w:insideV w:val="nil"/>
        </w:tcBorders>
        <w:shd w:val="clear" w:color="auto" w:fill="01C1D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E71E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6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FF6600"/>
      </w:tcPr>
    </w:tblStylePr>
    <w:tblStylePr w:type="lastCol">
      <w:rPr>
        <w:b/>
        <w:bCs/>
        <w:color w:val="FFFFFF"/>
      </w:rPr>
      <w:tblPr/>
      <w:tcPr>
        <w:tcBorders>
          <w:left w:val="nil"/>
          <w:right w:val="nil"/>
          <w:insideH w:val="nil"/>
          <w:insideV w:val="nil"/>
        </w:tcBorders>
        <w:shd w:val="clear" w:color="auto" w:fill="FF66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E71E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E27C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6E27C5"/>
      </w:tcPr>
    </w:tblStylePr>
    <w:tblStylePr w:type="lastCol">
      <w:rPr>
        <w:b/>
        <w:bCs/>
        <w:color w:val="FFFFFF"/>
      </w:rPr>
      <w:tblPr/>
      <w:tcPr>
        <w:tcBorders>
          <w:left w:val="nil"/>
          <w:right w:val="nil"/>
          <w:insideH w:val="nil"/>
          <w:insideV w:val="nil"/>
        </w:tcBorders>
        <w:shd w:val="clear" w:color="auto" w:fill="6E27C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E71E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B61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FFB617"/>
      </w:tcPr>
    </w:tblStylePr>
    <w:tblStylePr w:type="lastCol">
      <w:rPr>
        <w:b/>
        <w:bCs/>
        <w:color w:val="FFFFFF"/>
      </w:rPr>
      <w:tblPr/>
      <w:tcPr>
        <w:tcBorders>
          <w:left w:val="nil"/>
          <w:right w:val="nil"/>
          <w:insideH w:val="nil"/>
          <w:insideV w:val="nil"/>
        </w:tcBorders>
        <w:shd w:val="clear" w:color="auto" w:fill="FFB61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E71E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0198"/>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FF0198"/>
      </w:tcPr>
    </w:tblStylePr>
    <w:tblStylePr w:type="lastCol">
      <w:rPr>
        <w:b/>
        <w:bCs/>
        <w:color w:val="FFFFFF"/>
      </w:rPr>
      <w:tblPr/>
      <w:tcPr>
        <w:tcBorders>
          <w:left w:val="nil"/>
          <w:right w:val="nil"/>
          <w:insideH w:val="nil"/>
          <w:insideV w:val="nil"/>
        </w:tcBorders>
        <w:shd w:val="clear" w:color="auto" w:fill="FF0198"/>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E71E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150F9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150F96"/>
      </w:tcPr>
    </w:tblStylePr>
    <w:tblStylePr w:type="lastCol">
      <w:rPr>
        <w:b/>
        <w:bCs/>
        <w:color w:val="FFFFFF"/>
      </w:rPr>
      <w:tblPr/>
      <w:tcPr>
        <w:tcBorders>
          <w:left w:val="nil"/>
          <w:right w:val="nil"/>
          <w:insideH w:val="nil"/>
          <w:insideV w:val="nil"/>
        </w:tcBorders>
        <w:shd w:val="clear" w:color="auto" w:fill="150F9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semiHidden/>
    <w:unhideWhenUsed/>
    <w:rsid w:val="006E71E1"/>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SimHei"/>
      <w:sz w:val="24"/>
      <w:szCs w:val="24"/>
    </w:rPr>
  </w:style>
  <w:style w:type="character" w:customStyle="1" w:styleId="MessageHeaderChar">
    <w:name w:val="Message Header Char"/>
    <w:link w:val="MessageHeader"/>
    <w:semiHidden/>
    <w:rsid w:val="006E71E1"/>
    <w:rPr>
      <w:rFonts w:ascii="Georgia" w:eastAsia="SimHei" w:hAnsi="Georgia" w:cs="Times New Roman"/>
      <w:noProof/>
      <w:spacing w:val="4"/>
      <w:sz w:val="24"/>
      <w:szCs w:val="24"/>
      <w:shd w:val="pct20" w:color="auto" w:fill="auto"/>
    </w:rPr>
  </w:style>
  <w:style w:type="paragraph" w:styleId="NormalWeb">
    <w:name w:val="Normal (Web)"/>
    <w:basedOn w:val="Normal"/>
    <w:unhideWhenUsed/>
    <w:rsid w:val="006E71E1"/>
    <w:rPr>
      <w:rFonts w:ascii="Times New Roman" w:hAnsi="Times New Roman"/>
      <w:sz w:val="24"/>
      <w:szCs w:val="24"/>
    </w:rPr>
  </w:style>
  <w:style w:type="paragraph" w:styleId="NormalIndent">
    <w:name w:val="Normal Indent"/>
    <w:basedOn w:val="Normal"/>
    <w:semiHidden/>
    <w:unhideWhenUsed/>
    <w:rsid w:val="006E71E1"/>
    <w:pPr>
      <w:ind w:left="720"/>
    </w:pPr>
  </w:style>
  <w:style w:type="paragraph" w:styleId="NoteHeading">
    <w:name w:val="Note Heading"/>
    <w:basedOn w:val="Normal"/>
    <w:next w:val="Normal"/>
    <w:link w:val="NoteHeadingChar"/>
    <w:semiHidden/>
    <w:unhideWhenUsed/>
    <w:rsid w:val="006E71E1"/>
    <w:pPr>
      <w:spacing w:after="0" w:line="240" w:lineRule="auto"/>
    </w:pPr>
  </w:style>
  <w:style w:type="character" w:customStyle="1" w:styleId="NoteHeadingChar">
    <w:name w:val="Note Heading Char"/>
    <w:link w:val="NoteHeading"/>
    <w:semiHidden/>
    <w:rsid w:val="006E71E1"/>
    <w:rPr>
      <w:rFonts w:ascii="Georgia" w:hAnsi="Georgia"/>
      <w:noProof/>
      <w:spacing w:val="4"/>
      <w:sz w:val="21"/>
      <w:szCs w:val="22"/>
    </w:rPr>
  </w:style>
  <w:style w:type="character" w:styleId="PageNumber">
    <w:name w:val="page number"/>
    <w:basedOn w:val="DefaultParagraphFont"/>
    <w:unhideWhenUsed/>
    <w:rsid w:val="006E71E1"/>
  </w:style>
  <w:style w:type="character" w:styleId="PlaceholderText">
    <w:name w:val="Placeholder Text"/>
    <w:uiPriority w:val="99"/>
    <w:semiHidden/>
    <w:rsid w:val="006E71E1"/>
    <w:rPr>
      <w:color w:val="808080"/>
    </w:rPr>
  </w:style>
  <w:style w:type="table" w:customStyle="1" w:styleId="PlainTable11">
    <w:name w:val="Plain Table 11"/>
    <w:basedOn w:val="TableNormal"/>
    <w:uiPriority w:val="41"/>
    <w:rsid w:val="006E71E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2">
    <w:name w:val="Plain Table 22"/>
    <w:basedOn w:val="TableNormal"/>
    <w:uiPriority w:val="42"/>
    <w:rsid w:val="006E71E1"/>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6E71E1"/>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6E71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6E71E1"/>
    <w:tblPr>
      <w:tblStyleRowBandSize w:val="1"/>
      <w:tblStyleColBandSize w:val="1"/>
    </w:tblPr>
    <w:tblStylePr w:type="firstRow">
      <w:rPr>
        <w:rFonts w:ascii="Cambria Math" w:eastAsia="Cambria Math" w:hAnsi="Cambria Math" w:cs="Times New Roman"/>
        <w:i/>
        <w:iCs/>
        <w:sz w:val="26"/>
      </w:rPr>
      <w:tblPr/>
      <w:tcPr>
        <w:tcBorders>
          <w:bottom w:val="single" w:sz="4" w:space="0" w:color="7F7F7F"/>
        </w:tcBorders>
        <w:shd w:val="clear" w:color="auto" w:fill="FFFFFF"/>
      </w:tcPr>
    </w:tblStylePr>
    <w:tblStylePr w:type="lastRow">
      <w:rPr>
        <w:rFonts w:ascii="Cambria Math" w:eastAsia="Cambria Math"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Cambria Math" w:hAnsi="Cambria Math" w:cs="Times New Roman"/>
        <w:i/>
        <w:iCs/>
        <w:sz w:val="26"/>
      </w:rPr>
      <w:tblPr/>
      <w:tcPr>
        <w:tcBorders>
          <w:right w:val="single" w:sz="4" w:space="0" w:color="7F7F7F"/>
        </w:tcBorders>
        <w:shd w:val="clear" w:color="auto" w:fill="FFFFFF"/>
      </w:tcPr>
    </w:tblStylePr>
    <w:tblStylePr w:type="lastCol">
      <w:rPr>
        <w:rFonts w:ascii="Cambria Math" w:eastAsia="Cambria Math"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semiHidden/>
    <w:unhideWhenUsed/>
    <w:rsid w:val="006E71E1"/>
    <w:pPr>
      <w:spacing w:after="0" w:line="240" w:lineRule="auto"/>
    </w:pPr>
    <w:rPr>
      <w:rFonts w:ascii="Consolas" w:hAnsi="Consolas"/>
      <w:szCs w:val="21"/>
    </w:rPr>
  </w:style>
  <w:style w:type="character" w:customStyle="1" w:styleId="PlainTextChar">
    <w:name w:val="Plain Text Char"/>
    <w:link w:val="PlainText"/>
    <w:semiHidden/>
    <w:rsid w:val="006E71E1"/>
    <w:rPr>
      <w:rFonts w:ascii="Consolas" w:hAnsi="Consolas"/>
      <w:noProof/>
      <w:spacing w:val="4"/>
      <w:sz w:val="21"/>
      <w:szCs w:val="21"/>
    </w:rPr>
  </w:style>
  <w:style w:type="paragraph" w:styleId="Quote">
    <w:name w:val="Quote"/>
    <w:basedOn w:val="Normal"/>
    <w:next w:val="Normal"/>
    <w:link w:val="QuoteChar"/>
    <w:uiPriority w:val="29"/>
    <w:rsid w:val="006E71E1"/>
    <w:pPr>
      <w:spacing w:before="200" w:after="160"/>
      <w:ind w:left="864" w:right="864"/>
      <w:jc w:val="center"/>
    </w:pPr>
    <w:rPr>
      <w:i/>
      <w:iCs/>
      <w:color w:val="404040"/>
    </w:rPr>
  </w:style>
  <w:style w:type="character" w:customStyle="1" w:styleId="QuoteChar">
    <w:name w:val="Quote Char"/>
    <w:link w:val="Quote"/>
    <w:uiPriority w:val="29"/>
    <w:rsid w:val="006E71E1"/>
    <w:rPr>
      <w:rFonts w:ascii="Georgia" w:hAnsi="Georgia"/>
      <w:i/>
      <w:iCs/>
      <w:noProof/>
      <w:color w:val="404040"/>
      <w:spacing w:val="4"/>
      <w:sz w:val="21"/>
      <w:szCs w:val="22"/>
    </w:rPr>
  </w:style>
  <w:style w:type="paragraph" w:styleId="Salutation">
    <w:name w:val="Salutation"/>
    <w:basedOn w:val="Normal"/>
    <w:next w:val="Normal"/>
    <w:link w:val="SalutationChar"/>
    <w:semiHidden/>
    <w:unhideWhenUsed/>
    <w:rsid w:val="006E71E1"/>
  </w:style>
  <w:style w:type="character" w:customStyle="1" w:styleId="SalutationChar">
    <w:name w:val="Salutation Char"/>
    <w:link w:val="Salutation"/>
    <w:semiHidden/>
    <w:rsid w:val="006E71E1"/>
    <w:rPr>
      <w:rFonts w:ascii="Georgia" w:hAnsi="Georgia"/>
      <w:noProof/>
      <w:spacing w:val="4"/>
      <w:sz w:val="21"/>
      <w:szCs w:val="22"/>
    </w:rPr>
  </w:style>
  <w:style w:type="paragraph" w:styleId="Signature">
    <w:name w:val="Signature"/>
    <w:basedOn w:val="Normal"/>
    <w:link w:val="SignatureChar"/>
    <w:semiHidden/>
    <w:unhideWhenUsed/>
    <w:rsid w:val="006E71E1"/>
    <w:pPr>
      <w:spacing w:after="0" w:line="240" w:lineRule="auto"/>
      <w:ind w:left="4252"/>
    </w:pPr>
  </w:style>
  <w:style w:type="character" w:customStyle="1" w:styleId="SignatureChar">
    <w:name w:val="Signature Char"/>
    <w:link w:val="Signature"/>
    <w:semiHidden/>
    <w:rsid w:val="006E71E1"/>
    <w:rPr>
      <w:rFonts w:ascii="Georgia" w:hAnsi="Georgia"/>
      <w:noProof/>
      <w:spacing w:val="4"/>
      <w:sz w:val="21"/>
      <w:szCs w:val="22"/>
    </w:rPr>
  </w:style>
  <w:style w:type="character" w:styleId="Strong">
    <w:name w:val="Strong"/>
    <w:uiPriority w:val="22"/>
    <w:rsid w:val="006E71E1"/>
    <w:rPr>
      <w:b/>
      <w:bCs/>
    </w:rPr>
  </w:style>
  <w:style w:type="character" w:styleId="SubtleEmphasis">
    <w:name w:val="Subtle Emphasis"/>
    <w:uiPriority w:val="19"/>
    <w:rsid w:val="006E71E1"/>
    <w:rPr>
      <w:i/>
      <w:iCs/>
      <w:color w:val="404040"/>
    </w:rPr>
  </w:style>
  <w:style w:type="character" w:styleId="SubtleReference">
    <w:name w:val="Subtle Reference"/>
    <w:uiPriority w:val="31"/>
    <w:rsid w:val="006E71E1"/>
    <w:rPr>
      <w:smallCaps/>
      <w:color w:val="5A5A5A"/>
    </w:rPr>
  </w:style>
  <w:style w:type="table" w:styleId="Table3Deffects1">
    <w:name w:val="Table 3D effects 1"/>
    <w:basedOn w:val="TableNormal"/>
    <w:semiHidden/>
    <w:unhideWhenUsed/>
    <w:rsid w:val="006E71E1"/>
    <w:pPr>
      <w:spacing w:after="230" w:line="23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6E71E1"/>
    <w:pPr>
      <w:spacing w:after="230" w:line="23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6E71E1"/>
    <w:pPr>
      <w:spacing w:after="230" w:line="23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6E71E1"/>
    <w:pPr>
      <w:spacing w:after="230" w:line="23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6E71E1"/>
    <w:pPr>
      <w:spacing w:after="230" w:line="23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6E71E1"/>
    <w:pPr>
      <w:spacing w:after="230" w:line="23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6E71E1"/>
    <w:pPr>
      <w:spacing w:after="230" w:line="23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6E71E1"/>
    <w:pPr>
      <w:spacing w:after="230" w:line="23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6E71E1"/>
    <w:pPr>
      <w:spacing w:after="230" w:line="23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6E71E1"/>
    <w:pPr>
      <w:spacing w:after="230" w:line="23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6E71E1"/>
    <w:pPr>
      <w:spacing w:after="230" w:line="23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6E71E1"/>
    <w:pPr>
      <w:spacing w:after="230" w:line="23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6E71E1"/>
    <w:pPr>
      <w:spacing w:after="230" w:line="23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6E71E1"/>
    <w:pPr>
      <w:spacing w:after="230" w:line="23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6E71E1"/>
    <w:pPr>
      <w:spacing w:after="230" w:line="23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6E71E1"/>
    <w:pPr>
      <w:spacing w:after="230" w:line="23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6E71E1"/>
    <w:pPr>
      <w:spacing w:after="230" w:line="23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6E71E1"/>
    <w:pPr>
      <w:spacing w:after="230" w:line="23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6E71E1"/>
    <w:pPr>
      <w:spacing w:after="230" w:line="23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6E71E1"/>
    <w:pPr>
      <w:spacing w:after="230" w:line="23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6E71E1"/>
    <w:pPr>
      <w:spacing w:after="230" w:line="23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6E71E1"/>
    <w:pPr>
      <w:spacing w:after="230" w:line="23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6E71E1"/>
    <w:pPr>
      <w:spacing w:after="230" w:line="23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6E71E1"/>
    <w:pPr>
      <w:spacing w:after="230" w:line="23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6E71E1"/>
    <w:pPr>
      <w:spacing w:after="230" w:line="23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2">
    <w:name w:val="Table Grid Light2"/>
    <w:basedOn w:val="TableNormal"/>
    <w:uiPriority w:val="40"/>
    <w:rsid w:val="006E71E1"/>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semiHidden/>
    <w:unhideWhenUsed/>
    <w:rsid w:val="006E71E1"/>
    <w:pPr>
      <w:spacing w:after="230" w:line="23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6E71E1"/>
    <w:pPr>
      <w:spacing w:after="230" w:line="23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6E71E1"/>
    <w:pPr>
      <w:spacing w:after="230" w:line="23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6E71E1"/>
    <w:pPr>
      <w:spacing w:after="230" w:line="23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6E71E1"/>
    <w:pPr>
      <w:spacing w:after="230" w:line="23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6E71E1"/>
    <w:pPr>
      <w:spacing w:after="230" w:line="23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6E71E1"/>
    <w:pPr>
      <w:spacing w:after="230" w:line="23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6E71E1"/>
    <w:pPr>
      <w:spacing w:after="230" w:line="23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E71E1"/>
    <w:pPr>
      <w:spacing w:after="0"/>
      <w:ind w:left="210" w:hanging="210"/>
    </w:pPr>
  </w:style>
  <w:style w:type="paragraph" w:styleId="TableofFigures">
    <w:name w:val="table of figures"/>
    <w:basedOn w:val="Normal"/>
    <w:next w:val="Normal"/>
    <w:uiPriority w:val="99"/>
    <w:unhideWhenUsed/>
    <w:rsid w:val="006E71E1"/>
    <w:pPr>
      <w:spacing w:after="0"/>
    </w:pPr>
  </w:style>
  <w:style w:type="table" w:styleId="TableProfessional">
    <w:name w:val="Table Professional"/>
    <w:basedOn w:val="TableNormal"/>
    <w:semiHidden/>
    <w:unhideWhenUsed/>
    <w:rsid w:val="006E71E1"/>
    <w:pPr>
      <w:spacing w:after="230" w:line="23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6E71E1"/>
    <w:pPr>
      <w:spacing w:after="230" w:line="23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6E71E1"/>
    <w:pPr>
      <w:spacing w:after="230" w:line="23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6E71E1"/>
    <w:pPr>
      <w:spacing w:after="230" w:line="23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6E71E1"/>
    <w:pPr>
      <w:spacing w:after="230" w:line="23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6E71E1"/>
    <w:pPr>
      <w:spacing w:after="230" w:line="23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6E71E1"/>
    <w:pPr>
      <w:spacing w:after="230" w:line="23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6E71E1"/>
    <w:pPr>
      <w:spacing w:after="230" w:line="23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6E71E1"/>
    <w:pPr>
      <w:spacing w:after="230" w:line="23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6E71E1"/>
    <w:pPr>
      <w:spacing w:after="230" w:line="23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6E71E1"/>
    <w:pPr>
      <w:spacing w:before="120"/>
    </w:pPr>
    <w:rPr>
      <w:rFonts w:eastAsia="SimHei"/>
      <w:b/>
      <w:bCs/>
      <w:sz w:val="24"/>
      <w:szCs w:val="24"/>
    </w:rPr>
  </w:style>
  <w:style w:type="paragraph" w:styleId="TOC1">
    <w:name w:val="toc 1"/>
    <w:basedOn w:val="Normal"/>
    <w:next w:val="Normal"/>
    <w:autoRedefine/>
    <w:uiPriority w:val="39"/>
    <w:unhideWhenUsed/>
    <w:rsid w:val="00BE4122"/>
    <w:pPr>
      <w:tabs>
        <w:tab w:val="left" w:pos="475"/>
        <w:tab w:val="left" w:leader="middleDot" w:pos="10080"/>
      </w:tabs>
      <w:spacing w:after="100"/>
    </w:pPr>
  </w:style>
  <w:style w:type="paragraph" w:styleId="TOC2">
    <w:name w:val="toc 2"/>
    <w:basedOn w:val="Normal"/>
    <w:next w:val="Normal"/>
    <w:autoRedefine/>
    <w:uiPriority w:val="39"/>
    <w:unhideWhenUsed/>
    <w:rsid w:val="00BE4122"/>
    <w:pPr>
      <w:tabs>
        <w:tab w:val="left" w:pos="840"/>
        <w:tab w:val="right" w:leader="middleDot" w:pos="10529"/>
      </w:tabs>
      <w:spacing w:after="100"/>
      <w:ind w:left="210"/>
    </w:pPr>
  </w:style>
  <w:style w:type="paragraph" w:styleId="TOC3">
    <w:name w:val="toc 3"/>
    <w:basedOn w:val="Normal"/>
    <w:next w:val="Normal"/>
    <w:autoRedefine/>
    <w:uiPriority w:val="39"/>
    <w:unhideWhenUsed/>
    <w:rsid w:val="006E71E1"/>
    <w:pPr>
      <w:spacing w:after="100"/>
      <w:ind w:left="420"/>
    </w:pPr>
  </w:style>
  <w:style w:type="paragraph" w:styleId="TOC4">
    <w:name w:val="toc 4"/>
    <w:basedOn w:val="Normal"/>
    <w:next w:val="Normal"/>
    <w:autoRedefine/>
    <w:uiPriority w:val="39"/>
    <w:unhideWhenUsed/>
    <w:rsid w:val="006E71E1"/>
    <w:pPr>
      <w:spacing w:after="100"/>
      <w:ind w:left="630"/>
    </w:pPr>
  </w:style>
  <w:style w:type="paragraph" w:styleId="TOC5">
    <w:name w:val="toc 5"/>
    <w:basedOn w:val="Normal"/>
    <w:next w:val="Normal"/>
    <w:autoRedefine/>
    <w:uiPriority w:val="39"/>
    <w:unhideWhenUsed/>
    <w:rsid w:val="006E71E1"/>
    <w:pPr>
      <w:spacing w:after="100"/>
      <w:ind w:left="840"/>
    </w:pPr>
  </w:style>
  <w:style w:type="paragraph" w:styleId="TOC6">
    <w:name w:val="toc 6"/>
    <w:basedOn w:val="Normal"/>
    <w:next w:val="Normal"/>
    <w:autoRedefine/>
    <w:uiPriority w:val="39"/>
    <w:unhideWhenUsed/>
    <w:rsid w:val="006E71E1"/>
    <w:pPr>
      <w:spacing w:after="100"/>
      <w:ind w:left="1050"/>
    </w:pPr>
  </w:style>
  <w:style w:type="paragraph" w:styleId="TOC7">
    <w:name w:val="toc 7"/>
    <w:basedOn w:val="Normal"/>
    <w:next w:val="Normal"/>
    <w:autoRedefine/>
    <w:uiPriority w:val="39"/>
    <w:unhideWhenUsed/>
    <w:rsid w:val="006E71E1"/>
    <w:pPr>
      <w:spacing w:after="100"/>
      <w:ind w:left="1260"/>
    </w:pPr>
  </w:style>
  <w:style w:type="paragraph" w:styleId="TOC8">
    <w:name w:val="toc 8"/>
    <w:basedOn w:val="Normal"/>
    <w:next w:val="Normal"/>
    <w:autoRedefine/>
    <w:uiPriority w:val="39"/>
    <w:unhideWhenUsed/>
    <w:rsid w:val="006E71E1"/>
    <w:pPr>
      <w:spacing w:after="100"/>
      <w:ind w:left="1470"/>
    </w:pPr>
  </w:style>
  <w:style w:type="paragraph" w:styleId="TOC9">
    <w:name w:val="toc 9"/>
    <w:basedOn w:val="Normal"/>
    <w:next w:val="Normal"/>
    <w:autoRedefine/>
    <w:uiPriority w:val="39"/>
    <w:unhideWhenUsed/>
    <w:rsid w:val="006E71E1"/>
    <w:pPr>
      <w:spacing w:after="100"/>
      <w:ind w:left="1680"/>
    </w:pPr>
  </w:style>
  <w:style w:type="paragraph" w:styleId="TOCHeading">
    <w:name w:val="TOC Heading"/>
    <w:basedOn w:val="Heading1"/>
    <w:next w:val="Normal"/>
    <w:uiPriority w:val="39"/>
    <w:unhideWhenUsed/>
    <w:qFormat/>
    <w:rsid w:val="006E71E1"/>
    <w:pPr>
      <w:pBdr>
        <w:bottom w:val="none" w:sz="0" w:space="0" w:color="auto"/>
      </w:pBdr>
      <w:spacing w:before="240" w:after="0"/>
      <w:outlineLvl w:val="9"/>
    </w:pPr>
    <w:rPr>
      <w:noProof/>
      <w:color w:val="008FA0"/>
      <w:spacing w:val="4"/>
      <w:sz w:val="32"/>
      <w:szCs w:val="32"/>
    </w:rPr>
  </w:style>
  <w:style w:type="table" w:customStyle="1" w:styleId="PlainTable211">
    <w:name w:val="Plain Table 211"/>
    <w:basedOn w:val="TableNormal"/>
    <w:uiPriority w:val="42"/>
    <w:rsid w:val="00E811ED"/>
    <w:pPr>
      <w:spacing w:line="230" w:lineRule="exact"/>
      <w:contextualSpacing/>
    </w:pPr>
    <w:rPr>
      <w:rFonts w:ascii="Arial" w:eastAsia="Georgia" w:hAnsi="Arial"/>
      <w:sz w:val="19"/>
      <w:szCs w:val="22"/>
    </w:rPr>
    <w:tblPr>
      <w:tblStyleRowBandSize w:val="1"/>
      <w:tblStyleColBandSize w:val="1"/>
      <w:tblBorders>
        <w:top w:val="single" w:sz="4" w:space="0" w:color="7F7F7F"/>
        <w:bottom w:val="single" w:sz="4" w:space="0" w:color="7F7F7F"/>
      </w:tblBorders>
      <w:tblCellMar>
        <w:left w:w="28" w:type="dxa"/>
        <w:right w:w="28" w:type="dxa"/>
      </w:tblCellMar>
    </w:tblPr>
    <w:tblStylePr w:type="firstRow">
      <w:rPr>
        <w:rFonts w:ascii="Cambria Math" w:hAnsi="Cambria Math"/>
        <w:b w:val="0"/>
        <w:bCs/>
        <w:color w:val="FFFFFF"/>
        <w:sz w:val="21"/>
      </w:rPr>
      <w:tblPr/>
      <w:tcPr>
        <w:shd w:val="clear" w:color="auto" w:fill="6E27C5"/>
      </w:tcPr>
    </w:tblStylePr>
    <w:tblStylePr w:type="lastRow">
      <w:rPr>
        <w:b w:val="0"/>
        <w:bCs/>
      </w:rPr>
      <w:tblPr/>
      <w:tcPr>
        <w:tcBorders>
          <w:top w:val="single" w:sz="4" w:space="0" w:color="7F7F7F"/>
        </w:tcBorders>
      </w:tcPr>
    </w:tblStylePr>
    <w:tblStylePr w:type="firstCol">
      <w:rPr>
        <w:b w:val="0"/>
        <w:bCs/>
      </w:rPr>
    </w:tblStylePr>
    <w:tblStylePr w:type="lastCol">
      <w:rPr>
        <w:b w:val="0"/>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Revision">
    <w:name w:val="Revision"/>
    <w:hidden/>
    <w:uiPriority w:val="99"/>
    <w:semiHidden/>
    <w:rsid w:val="00C64F09"/>
    <w:rPr>
      <w:rFonts w:ascii="Georgia" w:hAnsi="Georgia"/>
      <w:noProof/>
      <w:spacing w:val="4"/>
      <w:sz w:val="21"/>
      <w:szCs w:val="22"/>
    </w:rPr>
  </w:style>
  <w:style w:type="paragraph" w:customStyle="1" w:styleId="Tabletext">
    <w:name w:val="Tabletext"/>
    <w:basedOn w:val="Normal"/>
    <w:autoRedefine/>
    <w:qFormat/>
    <w:rsid w:val="00AD21E9"/>
    <w:pPr>
      <w:spacing w:after="120" w:line="240" w:lineRule="auto"/>
    </w:pPr>
    <w:rPr>
      <w:rFonts w:ascii="Arial" w:eastAsia="Times New Roman" w:hAnsi="Arial" w:cs="Arial"/>
      <w:noProof w:val="0"/>
      <w:spacing w:val="0"/>
      <w:sz w:val="20"/>
      <w:szCs w:val="20"/>
    </w:rPr>
  </w:style>
  <w:style w:type="paragraph" w:customStyle="1" w:styleId="Tablehead1">
    <w:name w:val="Tablehead1"/>
    <w:basedOn w:val="Normal"/>
    <w:qFormat/>
    <w:rsid w:val="00AD21E9"/>
    <w:pPr>
      <w:keepNext/>
      <w:spacing w:before="60" w:after="60" w:line="240" w:lineRule="auto"/>
      <w:jc w:val="center"/>
    </w:pPr>
    <w:rPr>
      <w:rFonts w:ascii="Arial Bold" w:eastAsia="Times New Roman" w:hAnsi="Arial Bold" w:cs="Arial Bold"/>
      <w:b/>
      <w:bCs/>
      <w:noProof w:val="0"/>
      <w:color w:val="FFFFFF"/>
      <w:spacing w:val="0"/>
      <w:sz w:val="18"/>
      <w:szCs w:val="18"/>
    </w:rPr>
  </w:style>
  <w:style w:type="paragraph" w:customStyle="1" w:styleId="Bodycopy">
    <w:name w:val="Body copy"/>
    <w:link w:val="BodycopyChar"/>
    <w:qFormat/>
    <w:rsid w:val="00AD21E9"/>
    <w:pPr>
      <w:spacing w:after="120"/>
    </w:pPr>
    <w:rPr>
      <w:rFonts w:ascii="Arial" w:eastAsia="Times New Roman" w:hAnsi="Arial" w:cs="Arial"/>
      <w:color w:val="000000"/>
      <w:lang w:val="en-GB"/>
    </w:rPr>
  </w:style>
  <w:style w:type="character" w:customStyle="1" w:styleId="BodycopyChar">
    <w:name w:val="Body copy Char"/>
    <w:link w:val="Bodycopy"/>
    <w:rsid w:val="00AD21E9"/>
    <w:rPr>
      <w:rFonts w:ascii="Arial" w:eastAsia="Times New Roman" w:hAnsi="Arial" w:cs="Arial"/>
      <w:color w:val="000000"/>
      <w:lang w:val="en-GB"/>
    </w:rPr>
  </w:style>
  <w:style w:type="paragraph" w:customStyle="1" w:styleId="HeadingA">
    <w:name w:val="Heading A"/>
    <w:basedOn w:val="Normal"/>
    <w:rsid w:val="00AD21E9"/>
    <w:pPr>
      <w:keepNext/>
      <w:numPr>
        <w:numId w:val="12"/>
      </w:numPr>
      <w:spacing w:before="240" w:after="60" w:line="240" w:lineRule="auto"/>
      <w:outlineLvl w:val="0"/>
    </w:pPr>
    <w:rPr>
      <w:rFonts w:ascii="Times New Roman" w:eastAsia="Times New Roman" w:hAnsi="Times New Roman"/>
      <w:b/>
      <w:noProof w:val="0"/>
      <w:spacing w:val="0"/>
      <w:kern w:val="28"/>
      <w:sz w:val="20"/>
      <w:szCs w:val="20"/>
    </w:rPr>
  </w:style>
  <w:style w:type="paragraph" w:customStyle="1" w:styleId="Style7">
    <w:name w:val="Style7"/>
    <w:basedOn w:val="HeadingA"/>
    <w:link w:val="Style7Char"/>
    <w:qFormat/>
    <w:rsid w:val="00AD21E9"/>
    <w:rPr>
      <w:rFonts w:ascii="Constantia" w:hAnsi="Constantia"/>
      <w:color w:val="FFFFFF" w:themeColor="background1"/>
      <w:sz w:val="24"/>
    </w:rPr>
  </w:style>
  <w:style w:type="character" w:customStyle="1" w:styleId="Style7Char">
    <w:name w:val="Style7 Char"/>
    <w:basedOn w:val="DefaultParagraphFont"/>
    <w:link w:val="Style7"/>
    <w:rsid w:val="00AD21E9"/>
    <w:rPr>
      <w:rFonts w:ascii="Constantia" w:eastAsia="Times New Roman" w:hAnsi="Constantia"/>
      <w:b/>
      <w:color w:val="FFFFFF" w:themeColor="background1"/>
      <w:kern w:val="28"/>
      <w:sz w:val="24"/>
    </w:rPr>
  </w:style>
  <w:style w:type="paragraph" w:customStyle="1" w:styleId="DocumentInformation">
    <w:name w:val="Document Information"/>
    <w:link w:val="DocumentInformationChar"/>
    <w:autoRedefine/>
    <w:rsid w:val="003E7033"/>
    <w:pPr>
      <w:spacing w:before="240" w:after="180" w:line="276" w:lineRule="auto"/>
    </w:pPr>
    <w:rPr>
      <w:rFonts w:ascii="Arial" w:eastAsiaTheme="minorEastAsia" w:hAnsi="Arial" w:cs="Arial"/>
      <w:b/>
      <w:bCs/>
      <w:color w:val="002776"/>
      <w:sz w:val="24"/>
      <w:szCs w:val="24"/>
    </w:rPr>
  </w:style>
  <w:style w:type="character" w:customStyle="1" w:styleId="DocumentInformationChar">
    <w:name w:val="Document Information Char"/>
    <w:link w:val="DocumentInformation"/>
    <w:rsid w:val="003E7033"/>
    <w:rPr>
      <w:rFonts w:ascii="Arial" w:eastAsiaTheme="minorEastAsia" w:hAnsi="Arial" w:cs="Arial"/>
      <w:b/>
      <w:bCs/>
      <w:color w:val="002776"/>
      <w:sz w:val="24"/>
      <w:szCs w:val="24"/>
    </w:rPr>
  </w:style>
  <w:style w:type="numbering" w:customStyle="1" w:styleId="Headings">
    <w:name w:val="Headings"/>
    <w:uiPriority w:val="99"/>
    <w:rsid w:val="003E7033"/>
    <w:pPr>
      <w:numPr>
        <w:numId w:val="13"/>
      </w:numPr>
    </w:pPr>
  </w:style>
  <w:style w:type="character" w:customStyle="1" w:styleId="NoSpacingChar">
    <w:name w:val="No Spacing Char"/>
    <w:link w:val="NoSpacing"/>
    <w:uiPriority w:val="1"/>
    <w:rsid w:val="00AE6315"/>
    <w:rPr>
      <w:rFonts w:ascii="Georgia" w:hAnsi="Georgia"/>
      <w:noProof/>
      <w:spacing w:val="4"/>
      <w:sz w:val="21"/>
      <w:szCs w:val="22"/>
    </w:rPr>
  </w:style>
  <w:style w:type="paragraph" w:customStyle="1" w:styleId="SectionText">
    <w:name w:val="Section Text"/>
    <w:basedOn w:val="Normal"/>
    <w:rsid w:val="00D25C0A"/>
    <w:pPr>
      <w:spacing w:after="0" w:line="240" w:lineRule="auto"/>
    </w:pPr>
    <w:rPr>
      <w:rFonts w:ascii="Optima" w:eastAsia="Times New Roman" w:hAnsi="Optima"/>
      <w:noProof w:val="0"/>
      <w:spacing w:val="0"/>
      <w:sz w:val="20"/>
      <w:szCs w:val="20"/>
      <w:lang w:val="en-GB" w:eastAsia="en-GB"/>
    </w:rPr>
  </w:style>
  <w:style w:type="paragraph" w:customStyle="1" w:styleId="TableHeading">
    <w:name w:val="Table Heading"/>
    <w:basedOn w:val="Normal"/>
    <w:autoRedefine/>
    <w:rsid w:val="00D25C0A"/>
    <w:pPr>
      <w:keepLines/>
      <w:spacing w:before="120" w:after="120" w:line="240" w:lineRule="auto"/>
    </w:pPr>
    <w:rPr>
      <w:rFonts w:ascii="Arial" w:eastAsia="Times New Roman" w:hAnsi="Arial" w:cs="Arial"/>
      <w:b/>
      <w:bCs/>
      <w:i/>
      <w:iCs/>
      <w:spacing w:val="0"/>
      <w:sz w:val="18"/>
      <w:szCs w:val="18"/>
      <w:lang w:val="en-GB"/>
    </w:rPr>
  </w:style>
  <w:style w:type="paragraph" w:customStyle="1" w:styleId="TableText0">
    <w:name w:val="Table Text"/>
    <w:basedOn w:val="TableHeading"/>
    <w:rsid w:val="00D25C0A"/>
    <w:pPr>
      <w:spacing w:before="60" w:after="60"/>
    </w:pPr>
    <w:rPr>
      <w:b w:val="0"/>
      <w:bCs w:val="0"/>
      <w:i w:val="0"/>
      <w:iCs w:val="0"/>
    </w:rPr>
  </w:style>
  <w:style w:type="paragraph" w:customStyle="1" w:styleId="Heading2notinTOC">
    <w:name w:val="Heading 2 not in TOC"/>
    <w:basedOn w:val="Normal"/>
    <w:autoRedefine/>
    <w:rsid w:val="00D25C0A"/>
    <w:pPr>
      <w:spacing w:before="240" w:after="60" w:line="240" w:lineRule="auto"/>
    </w:pPr>
    <w:rPr>
      <w:rFonts w:ascii="Arial" w:eastAsia="Times New Roman" w:hAnsi="Arial" w:cs="Arial"/>
      <w:b/>
      <w:bCs/>
      <w:noProof w:val="0"/>
      <w:spacing w:val="0"/>
      <w:sz w:val="24"/>
      <w:szCs w:val="24"/>
    </w:rPr>
  </w:style>
  <w:style w:type="paragraph" w:customStyle="1" w:styleId="BulletsHiddenText">
    <w:name w:val="Bullets Hidden Text"/>
    <w:basedOn w:val="Normal"/>
    <w:rsid w:val="00D25C0A"/>
    <w:pPr>
      <w:numPr>
        <w:numId w:val="14"/>
      </w:numPr>
      <w:spacing w:after="0" w:line="240" w:lineRule="auto"/>
    </w:pPr>
    <w:rPr>
      <w:rFonts w:ascii="Optima" w:eastAsia="Times New Roman" w:hAnsi="Optima"/>
      <w:noProof w:val="0"/>
      <w:vanish/>
      <w:spacing w:val="0"/>
      <w:sz w:val="20"/>
      <w:szCs w:val="20"/>
      <w:lang w:val="en-GB" w:eastAsia="en-GB"/>
    </w:rPr>
  </w:style>
  <w:style w:type="paragraph" w:customStyle="1" w:styleId="Default">
    <w:name w:val="Default"/>
    <w:rsid w:val="00294F7C"/>
    <w:pPr>
      <w:autoSpaceDE w:val="0"/>
      <w:autoSpaceDN w:val="0"/>
      <w:adjustRightInd w:val="0"/>
    </w:pPr>
    <w:rPr>
      <w:rFonts w:ascii="Times New Roman" w:hAnsi="Times New Roman"/>
      <w:color w:val="000000"/>
      <w:sz w:val="24"/>
      <w:szCs w:val="24"/>
    </w:rPr>
  </w:style>
  <w:style w:type="character" w:customStyle="1" w:styleId="ListParagraphChar">
    <w:name w:val="List Paragraph Char"/>
    <w:aliases w:val="TOC style Char,lp1 Char,Content Char,Use Case List Paragraph Char,Body Bullet Char,List Paragraph1 Char,Heading2 Char,List Paragraph Char Char Char,Figure_name Char,Bulleted Text Char,Bullet for no #'s Char,B1 Char,bu1 Char"/>
    <w:basedOn w:val="DefaultParagraphFont"/>
    <w:link w:val="ListParagraph"/>
    <w:uiPriority w:val="34"/>
    <w:locked/>
    <w:rsid w:val="00464AF5"/>
    <w:rPr>
      <w:rFonts w:ascii="Georgia" w:eastAsia="Georgia" w:hAnsi="Georgia"/>
      <w:sz w:val="21"/>
      <w:szCs w:val="22"/>
    </w:rPr>
  </w:style>
  <w:style w:type="paragraph" w:customStyle="1" w:styleId="DefaultParagraphFontCharCharChar">
    <w:name w:val="Default Paragraph Font Char Char Char"/>
    <w:aliases w:val="Default Paragraph Font Para Char1 Char Char Char Char Char Char Char Char"/>
    <w:basedOn w:val="Normal"/>
    <w:autoRedefine/>
    <w:rsid w:val="0076583D"/>
    <w:pPr>
      <w:spacing w:after="160" w:line="240" w:lineRule="exact"/>
    </w:pPr>
    <w:rPr>
      <w:rFonts w:ascii="Arial" w:eastAsia="Times New Roman" w:hAnsi="Arial" w:cs="Arial"/>
      <w:noProof w:val="0"/>
      <w:spacing w:val="0"/>
      <w:sz w:val="24"/>
      <w:szCs w:val="24"/>
    </w:rPr>
  </w:style>
  <w:style w:type="paragraph" w:customStyle="1" w:styleId="Encabezado2">
    <w:name w:val="Encabezado2"/>
    <w:basedOn w:val="Heading2"/>
    <w:link w:val="Encabezado2Char"/>
    <w:autoRedefine/>
    <w:qFormat/>
    <w:rsid w:val="007E0930"/>
    <w:pPr>
      <w:keepNext/>
      <w:numPr>
        <w:numId w:val="25"/>
      </w:numPr>
      <w:pBdr>
        <w:bottom w:val="none" w:sz="0" w:space="0" w:color="auto"/>
      </w:pBdr>
      <w:spacing w:before="0" w:after="0" w:line="240" w:lineRule="auto"/>
      <w:ind w:left="360"/>
      <w:jc w:val="both"/>
    </w:pPr>
    <w:rPr>
      <w:rFonts w:ascii="Chubb Publico App Bold" w:eastAsia="Times New Roman" w:hAnsi="Chubb Publico App Bold" w:cs="Arial"/>
      <w:bCs/>
      <w:iCs/>
      <w:color w:val="0070C0"/>
      <w:sz w:val="24"/>
      <w:szCs w:val="24"/>
      <w:lang w:val="es-MX"/>
    </w:rPr>
  </w:style>
  <w:style w:type="character" w:customStyle="1" w:styleId="Encabezado2Char">
    <w:name w:val="Encabezado2 Char"/>
    <w:basedOn w:val="DefaultParagraphFont"/>
    <w:link w:val="Encabezado2"/>
    <w:rsid w:val="007E0930"/>
    <w:rPr>
      <w:rFonts w:ascii="Chubb Publico App Bold" w:eastAsia="Times New Roman" w:hAnsi="Chubb Publico App Bold" w:cs="Arial"/>
      <w:bCs/>
      <w:iCs/>
      <w:color w:val="0070C0"/>
      <w:sz w:val="24"/>
      <w:szCs w:val="24"/>
      <w:lang w:val="es-MX"/>
    </w:rPr>
  </w:style>
  <w:style w:type="character" w:customStyle="1" w:styleId="UnresolvedMention1">
    <w:name w:val="Unresolved Mention1"/>
    <w:basedOn w:val="DefaultParagraphFont"/>
    <w:uiPriority w:val="99"/>
    <w:semiHidden/>
    <w:unhideWhenUsed/>
    <w:rsid w:val="00D036E5"/>
    <w:rPr>
      <w:color w:val="605E5C"/>
      <w:shd w:val="clear" w:color="auto" w:fill="E1DFDD"/>
    </w:rPr>
  </w:style>
  <w:style w:type="character" w:customStyle="1" w:styleId="UnresolvedMention2">
    <w:name w:val="Unresolved Mention2"/>
    <w:basedOn w:val="DefaultParagraphFont"/>
    <w:uiPriority w:val="99"/>
    <w:semiHidden/>
    <w:unhideWhenUsed/>
    <w:rsid w:val="006209FC"/>
    <w:rPr>
      <w:color w:val="605E5C"/>
      <w:shd w:val="clear" w:color="auto" w:fill="E1DFDD"/>
    </w:rPr>
  </w:style>
  <w:style w:type="numbering" w:customStyle="1" w:styleId="NoList1">
    <w:name w:val="No List1"/>
    <w:next w:val="NoList"/>
    <w:semiHidden/>
    <w:rsid w:val="00270ADA"/>
  </w:style>
  <w:style w:type="table" w:customStyle="1" w:styleId="TableGrid10">
    <w:name w:val="Table Grid1"/>
    <w:basedOn w:val="TableNormal"/>
    <w:next w:val="TableGrid"/>
    <w:rsid w:val="00270AD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1">
    <w:name w:val="m1"/>
    <w:rsid w:val="00270ADA"/>
    <w:rPr>
      <w:color w:val="0000FF"/>
    </w:rPr>
  </w:style>
  <w:style w:type="character" w:customStyle="1" w:styleId="pi1">
    <w:name w:val="pi1"/>
    <w:rsid w:val="00270ADA"/>
    <w:rPr>
      <w:color w:val="0000FF"/>
    </w:rPr>
  </w:style>
  <w:style w:type="character" w:customStyle="1" w:styleId="ci1">
    <w:name w:val="ci1"/>
    <w:rsid w:val="00270ADA"/>
    <w:rPr>
      <w:rFonts w:ascii="Courier" w:hAnsi="Courier" w:hint="default"/>
      <w:color w:val="888888"/>
      <w:sz w:val="24"/>
      <w:szCs w:val="24"/>
    </w:rPr>
  </w:style>
  <w:style w:type="character" w:customStyle="1" w:styleId="b1">
    <w:name w:val="b1"/>
    <w:rsid w:val="00270ADA"/>
    <w:rPr>
      <w:rFonts w:ascii="Courier New" w:hAnsi="Courier New" w:cs="Courier New" w:hint="default"/>
      <w:b/>
      <w:bCs/>
      <w:strike w:val="0"/>
      <w:dstrike w:val="0"/>
      <w:color w:val="FF0000"/>
      <w:u w:val="none"/>
      <w:effect w:val="none"/>
    </w:rPr>
  </w:style>
  <w:style w:type="character" w:customStyle="1" w:styleId="ns1">
    <w:name w:val="ns1"/>
    <w:rsid w:val="00270ADA"/>
    <w:rPr>
      <w:color w:val="FF0000"/>
    </w:rPr>
  </w:style>
  <w:style w:type="character" w:customStyle="1" w:styleId="tx1">
    <w:name w:val="tx1"/>
    <w:rsid w:val="00270ADA"/>
    <w:rPr>
      <w:b/>
      <w:bCs/>
    </w:rPr>
  </w:style>
  <w:style w:type="table" w:customStyle="1" w:styleId="TableGrid51">
    <w:name w:val="Table Grid 51"/>
    <w:basedOn w:val="TableNormal"/>
    <w:next w:val="TableGrid5"/>
    <w:rsid w:val="00270ADA"/>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ext">
    <w:name w:val="Text"/>
    <w:basedOn w:val="Normal"/>
    <w:rsid w:val="00270ADA"/>
    <w:pPr>
      <w:spacing w:before="180" w:after="0" w:line="240" w:lineRule="auto"/>
    </w:pPr>
    <w:rPr>
      <w:rFonts w:ascii="Times New Roman" w:eastAsia="Times New Roman" w:hAnsi="Times New Roman"/>
      <w:noProof w:val="0"/>
      <w:spacing w:val="0"/>
      <w:sz w:val="24"/>
      <w:szCs w:val="24"/>
    </w:rPr>
  </w:style>
  <w:style w:type="paragraph" w:customStyle="1" w:styleId="Heading4forTables">
    <w:name w:val="Heading 4 for Tables"/>
    <w:basedOn w:val="Heading4"/>
    <w:next w:val="Text"/>
    <w:rsid w:val="00270ADA"/>
    <w:pPr>
      <w:keepLines w:val="0"/>
      <w:numPr>
        <w:ilvl w:val="0"/>
        <w:numId w:val="0"/>
      </w:numPr>
      <w:spacing w:before="240" w:after="180" w:line="240" w:lineRule="auto"/>
    </w:pPr>
    <w:rPr>
      <w:rFonts w:ascii="Arial" w:eastAsia="Times New Roman" w:hAnsi="Arial"/>
      <w:bCs/>
      <w:i w:val="0"/>
      <w:iCs w:val="0"/>
      <w:noProof w:val="0"/>
      <w:color w:val="auto"/>
      <w:spacing w:val="0"/>
      <w:sz w:val="24"/>
      <w:szCs w:val="24"/>
    </w:rPr>
  </w:style>
  <w:style w:type="paragraph" w:customStyle="1" w:styleId="ABLOCKPARA">
    <w:name w:val="A BLOCK PARA"/>
    <w:basedOn w:val="Normal"/>
    <w:rsid w:val="00270ADA"/>
    <w:pPr>
      <w:spacing w:after="0" w:line="240" w:lineRule="auto"/>
    </w:pPr>
    <w:rPr>
      <w:rFonts w:ascii="Book Antiqua" w:eastAsia="Times New Roman" w:hAnsi="Book Antiqua"/>
      <w:noProof w:val="0"/>
      <w:spacing w:val="0"/>
      <w:sz w:val="22"/>
      <w:szCs w:val="20"/>
    </w:rPr>
  </w:style>
  <w:style w:type="numbering" w:customStyle="1" w:styleId="NoList2">
    <w:name w:val="No List2"/>
    <w:next w:val="NoList"/>
    <w:semiHidden/>
    <w:rsid w:val="00270ADA"/>
  </w:style>
  <w:style w:type="table" w:customStyle="1" w:styleId="TableGrid20">
    <w:name w:val="Table Grid2"/>
    <w:basedOn w:val="TableNormal"/>
    <w:next w:val="TableGrid"/>
    <w:rsid w:val="00270AD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 52"/>
    <w:basedOn w:val="TableNormal"/>
    <w:next w:val="TableGrid5"/>
    <w:rsid w:val="00270ADA"/>
    <w:rPr>
      <w:rFonts w:ascii="Times New Roman" w:eastAsia="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Instruction">
    <w:name w:val="Instruction"/>
    <w:basedOn w:val="Normal"/>
    <w:link w:val="InstructionChar"/>
    <w:rsid w:val="00C21B6A"/>
    <w:pPr>
      <w:spacing w:after="0" w:line="240" w:lineRule="auto"/>
    </w:pPr>
    <w:rPr>
      <w:rFonts w:ascii="Arial" w:eastAsia="Times New Roman" w:hAnsi="Arial"/>
      <w:i/>
      <w:noProof w:val="0"/>
      <w:color w:val="000080"/>
      <w:spacing w:val="0"/>
      <w:sz w:val="20"/>
      <w:szCs w:val="20"/>
    </w:rPr>
  </w:style>
  <w:style w:type="character" w:customStyle="1" w:styleId="InstructionChar">
    <w:name w:val="Instruction Char"/>
    <w:link w:val="Instruction"/>
    <w:rsid w:val="00C21B6A"/>
    <w:rPr>
      <w:rFonts w:ascii="Arial" w:eastAsia="Times New Roman" w:hAnsi="Arial"/>
      <w:i/>
      <w:color w:val="000080"/>
    </w:rPr>
  </w:style>
  <w:style w:type="paragraph" w:customStyle="1" w:styleId="Bodycopybold">
    <w:name w:val="Body copy bold"/>
    <w:autoRedefine/>
    <w:rsid w:val="00C21B6A"/>
    <w:pPr>
      <w:spacing w:after="120" w:line="240" w:lineRule="exact"/>
    </w:pPr>
    <w:rPr>
      <w:rFonts w:ascii="Arial" w:eastAsia="Times" w:hAnsi="Arial"/>
      <w:b/>
      <w:color w:val="000000"/>
      <w:lang w:val="en-GB"/>
    </w:rPr>
  </w:style>
  <w:style w:type="paragraph" w:customStyle="1" w:styleId="Bullet2">
    <w:name w:val="Bullet 2"/>
    <w:basedOn w:val="ListBullet2"/>
    <w:autoRedefine/>
    <w:qFormat/>
    <w:rsid w:val="00C21B6A"/>
    <w:pPr>
      <w:numPr>
        <w:numId w:val="43"/>
      </w:numPr>
      <w:spacing w:after="60" w:line="240" w:lineRule="auto"/>
      <w:ind w:left="720"/>
      <w:contextualSpacing w:val="0"/>
    </w:pPr>
    <w:rPr>
      <w:rFonts w:ascii="Arial" w:eastAsia="Times" w:hAnsi="Arial" w:cs="Arial"/>
      <w:bCs/>
      <w:noProof w:val="0"/>
      <w:color w:val="000000"/>
      <w:spacing w:val="0"/>
      <w:sz w:val="20"/>
      <w:szCs w:val="18"/>
      <w:lang w:val="en-GB"/>
    </w:rPr>
  </w:style>
  <w:style w:type="paragraph" w:customStyle="1" w:styleId="Bullet1">
    <w:name w:val="Bullet 1"/>
    <w:basedOn w:val="ListBullet"/>
    <w:link w:val="Bullet1Char"/>
    <w:autoRedefine/>
    <w:qFormat/>
    <w:rsid w:val="00C21B6A"/>
    <w:pPr>
      <w:numPr>
        <w:numId w:val="13"/>
      </w:numPr>
      <w:spacing w:after="60" w:line="240" w:lineRule="auto"/>
      <w:contextualSpacing w:val="0"/>
    </w:pPr>
    <w:rPr>
      <w:rFonts w:ascii="Arial" w:eastAsia="Times" w:hAnsi="Arial"/>
      <w:noProof w:val="0"/>
      <w:color w:val="000000"/>
      <w:spacing w:val="0"/>
      <w:sz w:val="20"/>
      <w:szCs w:val="20"/>
      <w:lang w:val="en-GB"/>
    </w:rPr>
  </w:style>
  <w:style w:type="paragraph" w:customStyle="1" w:styleId="Table">
    <w:name w:val="Table"/>
    <w:basedOn w:val="Normal"/>
    <w:semiHidden/>
    <w:rsid w:val="00C21B6A"/>
    <w:pPr>
      <w:framePr w:hSpace="187" w:wrap="around" w:vAnchor="text" w:hAnchor="text" w:y="1"/>
      <w:spacing w:after="0" w:line="240" w:lineRule="auto"/>
    </w:pPr>
    <w:rPr>
      <w:rFonts w:ascii="Times New Roman" w:eastAsia="Times New Roman" w:hAnsi="Times New Roman"/>
      <w:noProof w:val="0"/>
      <w:spacing w:val="0"/>
      <w:sz w:val="20"/>
      <w:szCs w:val="20"/>
    </w:rPr>
  </w:style>
  <w:style w:type="paragraph" w:customStyle="1" w:styleId="DocumentControlInformation">
    <w:name w:val="Document Control Information"/>
    <w:autoRedefine/>
    <w:rsid w:val="00C21B6A"/>
    <w:pPr>
      <w:pageBreakBefore/>
      <w:spacing w:after="240"/>
    </w:pPr>
    <w:rPr>
      <w:rFonts w:ascii="Arial" w:eastAsia="Times New Roman" w:hAnsi="Arial" w:cs="Arial"/>
      <w:b/>
      <w:color w:val="808080"/>
      <w:sz w:val="24"/>
      <w:szCs w:val="24"/>
    </w:rPr>
  </w:style>
  <w:style w:type="paragraph" w:customStyle="1" w:styleId="StyleTitleLeft281">
    <w:name w:val="Style Title + Left:  2.81&quot;"/>
    <w:basedOn w:val="Normal"/>
    <w:semiHidden/>
    <w:rsid w:val="00C21B6A"/>
    <w:pPr>
      <w:spacing w:after="0" w:line="240" w:lineRule="auto"/>
      <w:ind w:left="4050"/>
    </w:pPr>
    <w:rPr>
      <w:rFonts w:ascii="Garamond 3" w:eastAsia="Times New Roman" w:hAnsi="Garamond 3"/>
      <w:bCs/>
      <w:noProof w:val="0"/>
      <w:spacing w:val="0"/>
      <w:sz w:val="48"/>
      <w:szCs w:val="20"/>
    </w:rPr>
  </w:style>
  <w:style w:type="paragraph" w:customStyle="1" w:styleId="FooterLandscape">
    <w:name w:val="FooterLandscape"/>
    <w:basedOn w:val="Footer"/>
    <w:semiHidden/>
    <w:rsid w:val="00C21B6A"/>
    <w:pPr>
      <w:tabs>
        <w:tab w:val="clear" w:pos="4513"/>
        <w:tab w:val="clear" w:pos="9026"/>
        <w:tab w:val="center" w:pos="6480"/>
        <w:tab w:val="right" w:pos="12960"/>
      </w:tabs>
      <w:spacing w:line="240" w:lineRule="auto"/>
    </w:pPr>
    <w:rPr>
      <w:rFonts w:ascii="Arial" w:eastAsia="Times New Roman" w:hAnsi="Arial"/>
      <w:noProof w:val="0"/>
      <w:snapToGrid w:val="0"/>
      <w:spacing w:val="0"/>
      <w:sz w:val="16"/>
      <w:szCs w:val="20"/>
    </w:rPr>
  </w:style>
  <w:style w:type="paragraph" w:customStyle="1" w:styleId="Bullet3">
    <w:name w:val="Bullet 3"/>
    <w:basedOn w:val="Bullet2"/>
    <w:rsid w:val="00C21B6A"/>
    <w:pPr>
      <w:numPr>
        <w:numId w:val="0"/>
      </w:numPr>
      <w:tabs>
        <w:tab w:val="num" w:pos="1080"/>
      </w:tabs>
      <w:ind w:left="1080" w:hanging="360"/>
    </w:pPr>
  </w:style>
  <w:style w:type="numbering" w:styleId="111111">
    <w:name w:val="Outline List 2"/>
    <w:basedOn w:val="NoList"/>
    <w:semiHidden/>
    <w:rsid w:val="00C21B6A"/>
    <w:pPr>
      <w:numPr>
        <w:numId w:val="37"/>
      </w:numPr>
    </w:pPr>
  </w:style>
  <w:style w:type="numbering" w:styleId="1ai">
    <w:name w:val="Outline List 1"/>
    <w:basedOn w:val="NoList"/>
    <w:semiHidden/>
    <w:rsid w:val="00C21B6A"/>
    <w:pPr>
      <w:numPr>
        <w:numId w:val="38"/>
      </w:numPr>
    </w:pPr>
  </w:style>
  <w:style w:type="numbering" w:styleId="ArticleSection">
    <w:name w:val="Outline List 3"/>
    <w:basedOn w:val="NoList"/>
    <w:semiHidden/>
    <w:rsid w:val="00C21B6A"/>
    <w:pPr>
      <w:numPr>
        <w:numId w:val="39"/>
      </w:numPr>
    </w:pPr>
  </w:style>
  <w:style w:type="character" w:customStyle="1" w:styleId="BodyTextIndentChar1">
    <w:name w:val="Body Text Indent Char1"/>
    <w:basedOn w:val="DefaultParagraphFont"/>
    <w:uiPriority w:val="99"/>
    <w:semiHidden/>
    <w:rsid w:val="00C21B6A"/>
  </w:style>
  <w:style w:type="paragraph" w:customStyle="1" w:styleId="TOC">
    <w:name w:val="TOC"/>
    <w:autoRedefine/>
    <w:rsid w:val="00C21B6A"/>
    <w:pPr>
      <w:spacing w:after="240"/>
      <w:jc w:val="center"/>
    </w:pPr>
    <w:rPr>
      <w:rFonts w:ascii="Arial" w:eastAsia="Times New Roman" w:hAnsi="Arial" w:cs="Arial"/>
      <w:b/>
      <w:caps/>
      <w:color w:val="808080"/>
      <w:sz w:val="28"/>
      <w:szCs w:val="28"/>
    </w:rPr>
  </w:style>
  <w:style w:type="paragraph" w:customStyle="1" w:styleId="Bullet3Last">
    <w:name w:val="Bullet 3 Last"/>
    <w:basedOn w:val="Bullet3"/>
    <w:rsid w:val="00C21B6A"/>
    <w:pPr>
      <w:numPr>
        <w:numId w:val="36"/>
      </w:numPr>
      <w:spacing w:after="120"/>
    </w:pPr>
  </w:style>
  <w:style w:type="paragraph" w:customStyle="1" w:styleId="ListNumberLast">
    <w:name w:val="List Number Last"/>
    <w:basedOn w:val="ListNumber"/>
    <w:link w:val="ListNumberLastChar"/>
    <w:rsid w:val="00C21B6A"/>
    <w:pPr>
      <w:tabs>
        <w:tab w:val="clear" w:pos="360"/>
      </w:tabs>
      <w:spacing w:after="60" w:line="240" w:lineRule="auto"/>
      <w:contextualSpacing w:val="0"/>
    </w:pPr>
  </w:style>
  <w:style w:type="character" w:customStyle="1" w:styleId="ListNumberChar">
    <w:name w:val="List Number Char"/>
    <w:link w:val="ListNumber"/>
    <w:rsid w:val="00C21B6A"/>
    <w:rPr>
      <w:rFonts w:ascii="Georgia" w:hAnsi="Georgia"/>
      <w:noProof/>
      <w:spacing w:val="4"/>
      <w:sz w:val="21"/>
      <w:szCs w:val="22"/>
    </w:rPr>
  </w:style>
  <w:style w:type="character" w:customStyle="1" w:styleId="ListNumberLastChar">
    <w:name w:val="List Number Last Char"/>
    <w:basedOn w:val="ListNumberChar"/>
    <w:link w:val="ListNumberLast"/>
    <w:rsid w:val="00C21B6A"/>
    <w:rPr>
      <w:rFonts w:ascii="Georgia" w:hAnsi="Georgia"/>
      <w:noProof/>
      <w:spacing w:val="4"/>
      <w:sz w:val="21"/>
      <w:szCs w:val="22"/>
    </w:rPr>
  </w:style>
  <w:style w:type="paragraph" w:customStyle="1" w:styleId="numbullet1">
    <w:name w:val="numbullet1"/>
    <w:basedOn w:val="Normal"/>
    <w:qFormat/>
    <w:rsid w:val="00C21B6A"/>
    <w:pPr>
      <w:numPr>
        <w:numId w:val="44"/>
      </w:numPr>
      <w:spacing w:after="60" w:line="240" w:lineRule="auto"/>
      <w:ind w:left="720"/>
    </w:pPr>
    <w:rPr>
      <w:rFonts w:ascii="Arial" w:eastAsia="Times New Roman" w:hAnsi="Arial"/>
      <w:noProof w:val="0"/>
      <w:spacing w:val="0"/>
      <w:sz w:val="20"/>
      <w:szCs w:val="16"/>
    </w:rPr>
  </w:style>
  <w:style w:type="paragraph" w:customStyle="1" w:styleId="numbullet2">
    <w:name w:val="numbullet2"/>
    <w:basedOn w:val="Normal"/>
    <w:rsid w:val="00C21B6A"/>
    <w:pPr>
      <w:numPr>
        <w:numId w:val="45"/>
      </w:numPr>
      <w:spacing w:after="60" w:line="240" w:lineRule="auto"/>
      <w:ind w:left="1080"/>
    </w:pPr>
    <w:rPr>
      <w:rFonts w:ascii="Arial" w:eastAsia="Times New Roman" w:hAnsi="Arial"/>
      <w:noProof w:val="0"/>
      <w:spacing w:val="0"/>
      <w:sz w:val="20"/>
      <w:szCs w:val="16"/>
    </w:rPr>
  </w:style>
  <w:style w:type="paragraph" w:customStyle="1" w:styleId="numbullet3">
    <w:name w:val="numbullet3"/>
    <w:basedOn w:val="numbullet2"/>
    <w:rsid w:val="00C21B6A"/>
    <w:pPr>
      <w:numPr>
        <w:numId w:val="49"/>
      </w:numPr>
    </w:pPr>
  </w:style>
  <w:style w:type="paragraph" w:customStyle="1" w:styleId="Projectname">
    <w:name w:val="Project name"/>
    <w:basedOn w:val="Normal"/>
    <w:rsid w:val="00C21B6A"/>
    <w:pPr>
      <w:spacing w:before="2400" w:after="240" w:line="240" w:lineRule="auto"/>
      <w:jc w:val="right"/>
    </w:pPr>
    <w:rPr>
      <w:rFonts w:ascii="Times New Roman" w:eastAsia="Times New Roman" w:hAnsi="Times New Roman"/>
      <w:noProof w:val="0"/>
      <w:color w:val="92D400"/>
      <w:spacing w:val="0"/>
      <w:sz w:val="48"/>
      <w:szCs w:val="48"/>
    </w:rPr>
  </w:style>
  <w:style w:type="paragraph" w:customStyle="1" w:styleId="Toolordeliverablename">
    <w:name w:val="Tool or deliverable name"/>
    <w:rsid w:val="00C21B6A"/>
    <w:pPr>
      <w:spacing w:before="360"/>
      <w:ind w:left="1440"/>
    </w:pPr>
    <w:rPr>
      <w:rFonts w:ascii="Times New Roman" w:eastAsia="Times New Roman" w:hAnsi="Times New Roman" w:cs="Arial"/>
      <w:color w:val="92D400"/>
      <w:sz w:val="60"/>
      <w:szCs w:val="24"/>
    </w:rPr>
  </w:style>
  <w:style w:type="paragraph" w:customStyle="1" w:styleId="Copyright">
    <w:name w:val="Copyright"/>
    <w:autoRedefine/>
    <w:rsid w:val="00C21B6A"/>
    <w:pPr>
      <w:autoSpaceDE w:val="0"/>
      <w:autoSpaceDN w:val="0"/>
      <w:adjustRightInd w:val="0"/>
      <w:spacing w:after="120" w:line="276" w:lineRule="auto"/>
      <w:ind w:left="2880"/>
    </w:pPr>
    <w:rPr>
      <w:rFonts w:ascii="Arial" w:eastAsia="Times New Roman" w:hAnsi="Arial" w:cs="Arial"/>
      <w:noProof/>
      <w:color w:val="333333"/>
      <w:sz w:val="16"/>
      <w:szCs w:val="18"/>
    </w:rPr>
  </w:style>
  <w:style w:type="paragraph" w:customStyle="1" w:styleId="CopyrightDeloitteBold">
    <w:name w:val="Copyright Deloitte Bold"/>
    <w:autoRedefine/>
    <w:rsid w:val="00C21B6A"/>
    <w:pPr>
      <w:pageBreakBefore/>
      <w:autoSpaceDE w:val="0"/>
      <w:autoSpaceDN w:val="0"/>
      <w:adjustRightInd w:val="0"/>
      <w:spacing w:before="4800" w:line="276" w:lineRule="auto"/>
      <w:ind w:left="2880"/>
    </w:pPr>
    <w:rPr>
      <w:rFonts w:ascii="Arial" w:eastAsia="Times New Roman" w:hAnsi="Arial" w:cs="Arial"/>
      <w:b/>
      <w:color w:val="333333"/>
      <w:sz w:val="16"/>
    </w:rPr>
  </w:style>
  <w:style w:type="character" w:customStyle="1" w:styleId="PlaceholderText1">
    <w:name w:val="Placeholder Text1"/>
    <w:uiPriority w:val="99"/>
    <w:semiHidden/>
    <w:rsid w:val="00C21B6A"/>
    <w:rPr>
      <w:color w:val="808080"/>
    </w:rPr>
  </w:style>
  <w:style w:type="paragraph" w:customStyle="1" w:styleId="DocumentIdentification">
    <w:name w:val="Document Identification"/>
    <w:autoRedefine/>
    <w:rsid w:val="00C21B6A"/>
    <w:pPr>
      <w:spacing w:after="120" w:line="280" w:lineRule="exact"/>
    </w:pPr>
    <w:rPr>
      <w:rFonts w:ascii="Arial" w:eastAsia="Times" w:hAnsi="Arial"/>
      <w:color w:val="000000"/>
      <w:lang w:val="en-GB"/>
    </w:rPr>
  </w:style>
  <w:style w:type="paragraph" w:customStyle="1" w:styleId="Documentname">
    <w:name w:val="Document name"/>
    <w:autoRedefine/>
    <w:rsid w:val="00C21B6A"/>
    <w:pPr>
      <w:spacing w:after="120" w:line="280" w:lineRule="exact"/>
    </w:pPr>
    <w:rPr>
      <w:rFonts w:ascii="Arial" w:eastAsia="Times" w:hAnsi="Arial"/>
      <w:color w:val="000000"/>
      <w:lang w:val="en-GB"/>
    </w:rPr>
  </w:style>
  <w:style w:type="paragraph" w:customStyle="1" w:styleId="Insertnameoftheproject">
    <w:name w:val="&lt;Insert name of the project&gt;"/>
    <w:rsid w:val="00C21B6A"/>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C21B6A"/>
    <w:pPr>
      <w:spacing w:after="120"/>
    </w:pPr>
  </w:style>
  <w:style w:type="paragraph" w:customStyle="1" w:styleId="Bullet2Last">
    <w:name w:val="Bullet 2 Last"/>
    <w:basedOn w:val="Bullet2"/>
    <w:next w:val="Bodycopy"/>
    <w:autoRedefine/>
    <w:rsid w:val="00C21B6A"/>
    <w:pPr>
      <w:spacing w:after="120"/>
    </w:pPr>
  </w:style>
  <w:style w:type="paragraph" w:customStyle="1" w:styleId="Copyrightsubhead">
    <w:name w:val="Copyright subhead"/>
    <w:basedOn w:val="CopyrightDeloitteBold"/>
    <w:next w:val="Copyright"/>
    <w:rsid w:val="00C21B6A"/>
    <w:pPr>
      <w:pageBreakBefore w:val="0"/>
      <w:spacing w:before="120"/>
    </w:pPr>
    <w:rPr>
      <w:rFonts w:ascii="Arial Bold" w:hAnsi="Arial Bold"/>
    </w:rPr>
  </w:style>
  <w:style w:type="paragraph" w:customStyle="1" w:styleId="List2Last">
    <w:name w:val="List 2 Last"/>
    <w:basedOn w:val="List2"/>
    <w:next w:val="Bodycopy"/>
    <w:autoRedefine/>
    <w:rsid w:val="00C21B6A"/>
    <w:pPr>
      <w:spacing w:after="120" w:line="240" w:lineRule="auto"/>
      <w:ind w:left="720" w:hanging="360"/>
      <w:contextualSpacing w:val="0"/>
    </w:pPr>
    <w:rPr>
      <w:rFonts w:ascii="Arial" w:eastAsia="Times" w:hAnsi="Arial"/>
      <w:noProof w:val="0"/>
      <w:color w:val="000000"/>
      <w:spacing w:val="0"/>
      <w:sz w:val="20"/>
      <w:szCs w:val="20"/>
      <w:lang w:val="en-GB"/>
    </w:rPr>
  </w:style>
  <w:style w:type="paragraph" w:customStyle="1" w:styleId="ListLast">
    <w:name w:val="List Last"/>
    <w:basedOn w:val="List"/>
    <w:autoRedefine/>
    <w:rsid w:val="00C21B6A"/>
    <w:pPr>
      <w:numPr>
        <w:numId w:val="42"/>
      </w:numPr>
      <w:spacing w:after="120" w:line="240" w:lineRule="auto"/>
      <w:contextualSpacing w:val="0"/>
    </w:pPr>
    <w:rPr>
      <w:rFonts w:ascii="Arial" w:eastAsia="Times" w:hAnsi="Arial"/>
      <w:noProof w:val="0"/>
      <w:color w:val="000000"/>
      <w:spacing w:val="0"/>
      <w:sz w:val="20"/>
      <w:szCs w:val="20"/>
      <w:lang w:val="en-GB"/>
    </w:rPr>
  </w:style>
  <w:style w:type="numbering" w:customStyle="1" w:styleId="Style1">
    <w:name w:val="Style1"/>
    <w:uiPriority w:val="99"/>
    <w:rsid w:val="00C21B6A"/>
    <w:pPr>
      <w:numPr>
        <w:numId w:val="40"/>
      </w:numPr>
    </w:pPr>
  </w:style>
  <w:style w:type="numbering" w:customStyle="1" w:styleId="List1">
    <w:name w:val="List 1"/>
    <w:uiPriority w:val="99"/>
    <w:rsid w:val="00C21B6A"/>
    <w:pPr>
      <w:numPr>
        <w:numId w:val="41"/>
      </w:numPr>
    </w:pPr>
  </w:style>
  <w:style w:type="paragraph" w:customStyle="1" w:styleId="StyleToolordeliverablenameCustomColorRGB039118Left">
    <w:name w:val="Style Tool or deliverable name + Custom Color(RGB(039118)) Left:..."/>
    <w:basedOn w:val="Toolordeliverablename"/>
    <w:rsid w:val="00C21B6A"/>
    <w:rPr>
      <w:rFonts w:cs="Times New Roman"/>
      <w:color w:val="002776"/>
      <w:szCs w:val="20"/>
    </w:rPr>
  </w:style>
  <w:style w:type="paragraph" w:customStyle="1" w:styleId="Tablebullet">
    <w:name w:val="Tablebullet"/>
    <w:basedOn w:val="Tabletext"/>
    <w:rsid w:val="00C21B6A"/>
    <w:pPr>
      <w:numPr>
        <w:numId w:val="46"/>
      </w:numPr>
      <w:spacing w:before="20" w:after="20"/>
      <w:ind w:left="360"/>
    </w:pPr>
    <w:rPr>
      <w:rFonts w:cs="Times New Roman"/>
      <w:sz w:val="18"/>
    </w:rPr>
  </w:style>
  <w:style w:type="paragraph" w:customStyle="1" w:styleId="TableNumber">
    <w:name w:val="TableNumber"/>
    <w:basedOn w:val="Tablehead1"/>
    <w:next w:val="Bodycopy"/>
    <w:rsid w:val="00C21B6A"/>
    <w:pPr>
      <w:numPr>
        <w:numId w:val="47"/>
      </w:numPr>
    </w:pPr>
    <w:rPr>
      <w:rFonts w:cs="Times New Roman"/>
      <w:color w:val="auto"/>
      <w:szCs w:val="20"/>
    </w:rPr>
  </w:style>
  <w:style w:type="paragraph" w:customStyle="1" w:styleId="TableList">
    <w:name w:val="TableList"/>
    <w:basedOn w:val="Tabletext"/>
    <w:rsid w:val="00C21B6A"/>
    <w:pPr>
      <w:numPr>
        <w:numId w:val="48"/>
      </w:numPr>
      <w:spacing w:before="40" w:after="40"/>
      <w:ind w:left="216" w:hanging="216"/>
    </w:pPr>
    <w:rPr>
      <w:rFonts w:cs="Times New Roman"/>
      <w:sz w:val="18"/>
    </w:rPr>
  </w:style>
  <w:style w:type="paragraph" w:customStyle="1" w:styleId="Tablehead2">
    <w:name w:val="Tablehead2"/>
    <w:basedOn w:val="Tablehead1"/>
    <w:rsid w:val="00C21B6A"/>
    <w:rPr>
      <w:rFonts w:cs="Times New Roman"/>
      <w:color w:val="002776"/>
      <w:szCs w:val="20"/>
    </w:rPr>
  </w:style>
  <w:style w:type="paragraph" w:customStyle="1" w:styleId="Instructions">
    <w:name w:val="Instructions"/>
    <w:basedOn w:val="Bodycopy"/>
    <w:next w:val="Bodycopy"/>
    <w:link w:val="InstructionsChar"/>
    <w:rsid w:val="00C21B6A"/>
    <w:pPr>
      <w:spacing w:after="360"/>
    </w:pPr>
    <w:rPr>
      <w:rFonts w:eastAsia="Times" w:cs="Times New Roman"/>
      <w:color w:val="0000FF"/>
    </w:rPr>
  </w:style>
  <w:style w:type="paragraph" w:customStyle="1" w:styleId="DeliverableName">
    <w:name w:val="Deliverable Name"/>
    <w:basedOn w:val="Projectname"/>
    <w:rsid w:val="00C21B6A"/>
    <w:pPr>
      <w:spacing w:before="240"/>
    </w:pPr>
    <w:rPr>
      <w:color w:val="002776"/>
    </w:rPr>
  </w:style>
  <w:style w:type="paragraph" w:customStyle="1" w:styleId="Version">
    <w:name w:val="Version"/>
    <w:basedOn w:val="DeliverableName"/>
    <w:rsid w:val="00C21B6A"/>
    <w:pPr>
      <w:spacing w:before="960"/>
    </w:pPr>
    <w:rPr>
      <w:b/>
      <w:color w:val="auto"/>
    </w:rPr>
  </w:style>
  <w:style w:type="paragraph" w:customStyle="1" w:styleId="tablebullet2">
    <w:name w:val="tablebullet2"/>
    <w:basedOn w:val="Tablebullet"/>
    <w:qFormat/>
    <w:rsid w:val="00C21B6A"/>
    <w:pPr>
      <w:numPr>
        <w:ilvl w:val="1"/>
      </w:numPr>
      <w:ind w:left="408" w:hanging="180"/>
    </w:pPr>
  </w:style>
  <w:style w:type="paragraph" w:customStyle="1" w:styleId="tablecaption">
    <w:name w:val="tablecaption"/>
    <w:basedOn w:val="TableNumber"/>
    <w:rsid w:val="00C21B6A"/>
  </w:style>
  <w:style w:type="paragraph" w:customStyle="1" w:styleId="figurecaption">
    <w:name w:val="figurecaption"/>
    <w:basedOn w:val="Bodycopy"/>
    <w:rsid w:val="00C21B6A"/>
    <w:pPr>
      <w:jc w:val="center"/>
    </w:pPr>
    <w:rPr>
      <w:rFonts w:eastAsia="Times" w:cs="Times New Roman"/>
      <w:b/>
      <w:sz w:val="18"/>
      <w:szCs w:val="18"/>
    </w:rPr>
  </w:style>
  <w:style w:type="character" w:customStyle="1" w:styleId="Bullet1Char">
    <w:name w:val="Bullet 1 Char"/>
    <w:link w:val="Bullet1"/>
    <w:locked/>
    <w:rsid w:val="00C21B6A"/>
    <w:rPr>
      <w:rFonts w:ascii="Arial" w:eastAsia="Times" w:hAnsi="Arial"/>
      <w:color w:val="000000"/>
      <w:lang w:val="en-GB"/>
    </w:rPr>
  </w:style>
  <w:style w:type="character" w:customStyle="1" w:styleId="InstructionsChar">
    <w:name w:val="Instructions Char"/>
    <w:link w:val="Instructions"/>
    <w:rsid w:val="00C21B6A"/>
    <w:rPr>
      <w:rFonts w:ascii="Arial" w:eastAsia="Times" w:hAnsi="Arial"/>
      <w:color w:val="0000FF"/>
      <w:lang w:val="en-GB"/>
    </w:rPr>
  </w:style>
  <w:style w:type="paragraph" w:customStyle="1" w:styleId="CharChar1">
    <w:name w:val="Char Char1"/>
    <w:basedOn w:val="Normal"/>
    <w:rsid w:val="00C21B6A"/>
    <w:pPr>
      <w:spacing w:after="160" w:line="240" w:lineRule="exact"/>
    </w:pPr>
    <w:rPr>
      <w:rFonts w:ascii="Verdana" w:eastAsia="Times New Roman" w:hAnsi="Verdana"/>
      <w:noProof w:val="0"/>
      <w:spacing w:val="0"/>
      <w:sz w:val="20"/>
      <w:szCs w:val="20"/>
    </w:rPr>
  </w:style>
  <w:style w:type="paragraph" w:customStyle="1" w:styleId="xl65">
    <w:name w:val="xl65"/>
    <w:basedOn w:val="Normal"/>
    <w:rsid w:val="00C21B6A"/>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pPr>
    <w:rPr>
      <w:rFonts w:ascii="Arial" w:eastAsia="Times New Roman" w:hAnsi="Arial" w:cs="Arial"/>
      <w:noProof w:val="0"/>
      <w:color w:val="FFFFFF"/>
      <w:spacing w:val="0"/>
      <w:sz w:val="18"/>
      <w:szCs w:val="18"/>
    </w:rPr>
  </w:style>
  <w:style w:type="paragraph" w:customStyle="1" w:styleId="xl66">
    <w:name w:val="xl66"/>
    <w:basedOn w:val="Normal"/>
    <w:rsid w:val="00C21B6A"/>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noProof w:val="0"/>
      <w:spacing w:val="0"/>
      <w:sz w:val="18"/>
      <w:szCs w:val="18"/>
    </w:rPr>
  </w:style>
  <w:style w:type="paragraph" w:customStyle="1" w:styleId="msonormal0">
    <w:name w:val="msonormal"/>
    <w:basedOn w:val="Normal"/>
    <w:rsid w:val="00DF422A"/>
    <w:pPr>
      <w:spacing w:before="100" w:beforeAutospacing="1" w:after="100" w:afterAutospacing="1" w:line="240" w:lineRule="auto"/>
    </w:pPr>
    <w:rPr>
      <w:rFonts w:ascii="Times New Roman" w:eastAsia="Times New Roman" w:hAnsi="Times New Roman"/>
      <w:noProof w:val="0"/>
      <w:spacing w:val="0"/>
      <w:sz w:val="24"/>
      <w:szCs w:val="24"/>
    </w:rPr>
  </w:style>
  <w:style w:type="paragraph" w:customStyle="1" w:styleId="xl67">
    <w:name w:val="xl67"/>
    <w:basedOn w:val="Normal"/>
    <w:rsid w:val="00DF422A"/>
    <w:pPr>
      <w:pBdr>
        <w:left w:val="single" w:sz="8" w:space="0" w:color="auto"/>
        <w:bottom w:val="single" w:sz="8" w:space="0" w:color="002776"/>
        <w:right w:val="single" w:sz="8" w:space="0" w:color="auto"/>
      </w:pBdr>
      <w:spacing w:before="100" w:beforeAutospacing="1" w:after="100" w:afterAutospacing="1" w:line="240" w:lineRule="auto"/>
      <w:textAlignment w:val="center"/>
    </w:pPr>
    <w:rPr>
      <w:rFonts w:ascii="Arial" w:eastAsia="Times New Roman" w:hAnsi="Arial" w:cs="Arial"/>
      <w:i/>
      <w:iCs/>
      <w:noProof w:val="0"/>
      <w:color w:val="000000"/>
      <w:spacing w:val="0"/>
      <w:sz w:val="20"/>
      <w:szCs w:val="20"/>
    </w:rPr>
  </w:style>
  <w:style w:type="paragraph" w:customStyle="1" w:styleId="xl68">
    <w:name w:val="xl68"/>
    <w:basedOn w:val="Normal"/>
    <w:rsid w:val="00DF422A"/>
    <w:pPr>
      <w:pBdr>
        <w:bottom w:val="single" w:sz="8" w:space="0" w:color="002776"/>
        <w:right w:val="single" w:sz="8" w:space="0" w:color="auto"/>
      </w:pBdr>
      <w:spacing w:before="100" w:beforeAutospacing="1" w:after="100" w:afterAutospacing="1" w:line="240" w:lineRule="auto"/>
      <w:textAlignment w:val="center"/>
    </w:pPr>
    <w:rPr>
      <w:rFonts w:ascii="Arial" w:eastAsia="Times New Roman" w:hAnsi="Arial" w:cs="Arial"/>
      <w:i/>
      <w:iCs/>
      <w:noProof w:val="0"/>
      <w:color w:val="000000"/>
      <w:spacing w:val="0"/>
      <w:sz w:val="20"/>
      <w:szCs w:val="20"/>
    </w:rPr>
  </w:style>
  <w:style w:type="paragraph" w:customStyle="1" w:styleId="xl69">
    <w:name w:val="xl69"/>
    <w:basedOn w:val="Normal"/>
    <w:rsid w:val="00DF422A"/>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Arial" w:eastAsia="Times New Roman" w:hAnsi="Arial" w:cs="Arial"/>
      <w:i/>
      <w:iCs/>
      <w:noProof w:val="0"/>
      <w:color w:val="000000"/>
      <w:spacing w:val="0"/>
      <w:sz w:val="20"/>
      <w:szCs w:val="20"/>
    </w:rPr>
  </w:style>
  <w:style w:type="paragraph" w:customStyle="1" w:styleId="xl70">
    <w:name w:val="xl70"/>
    <w:basedOn w:val="Normal"/>
    <w:rsid w:val="00DF422A"/>
    <w:pPr>
      <w:pBdr>
        <w:bottom w:val="single" w:sz="8" w:space="0" w:color="auto"/>
        <w:right w:val="single" w:sz="8" w:space="0" w:color="auto"/>
      </w:pBdr>
      <w:spacing w:before="100" w:beforeAutospacing="1" w:after="100" w:afterAutospacing="1" w:line="240" w:lineRule="auto"/>
      <w:textAlignment w:val="center"/>
    </w:pPr>
    <w:rPr>
      <w:rFonts w:ascii="Arial" w:eastAsia="Times New Roman" w:hAnsi="Arial" w:cs="Arial"/>
      <w:i/>
      <w:iCs/>
      <w:noProof w:val="0"/>
      <w:color w:val="000000"/>
      <w:spacing w:val="0"/>
      <w:sz w:val="20"/>
      <w:szCs w:val="20"/>
    </w:rPr>
  </w:style>
  <w:style w:type="character" w:customStyle="1" w:styleId="UnresolvedMention3">
    <w:name w:val="Unresolved Mention3"/>
    <w:basedOn w:val="DefaultParagraphFont"/>
    <w:uiPriority w:val="99"/>
    <w:semiHidden/>
    <w:unhideWhenUsed/>
    <w:rsid w:val="00393A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1262">
      <w:bodyDiv w:val="1"/>
      <w:marLeft w:val="0"/>
      <w:marRight w:val="0"/>
      <w:marTop w:val="0"/>
      <w:marBottom w:val="0"/>
      <w:divBdr>
        <w:top w:val="none" w:sz="0" w:space="0" w:color="auto"/>
        <w:left w:val="none" w:sz="0" w:space="0" w:color="auto"/>
        <w:bottom w:val="none" w:sz="0" w:space="0" w:color="auto"/>
        <w:right w:val="none" w:sz="0" w:space="0" w:color="auto"/>
      </w:divBdr>
    </w:div>
    <w:div w:id="61485639">
      <w:bodyDiv w:val="1"/>
      <w:marLeft w:val="0"/>
      <w:marRight w:val="0"/>
      <w:marTop w:val="0"/>
      <w:marBottom w:val="0"/>
      <w:divBdr>
        <w:top w:val="none" w:sz="0" w:space="0" w:color="auto"/>
        <w:left w:val="none" w:sz="0" w:space="0" w:color="auto"/>
        <w:bottom w:val="none" w:sz="0" w:space="0" w:color="auto"/>
        <w:right w:val="none" w:sz="0" w:space="0" w:color="auto"/>
      </w:divBdr>
    </w:div>
    <w:div w:id="103037859">
      <w:bodyDiv w:val="1"/>
      <w:marLeft w:val="0"/>
      <w:marRight w:val="0"/>
      <w:marTop w:val="0"/>
      <w:marBottom w:val="0"/>
      <w:divBdr>
        <w:top w:val="none" w:sz="0" w:space="0" w:color="auto"/>
        <w:left w:val="none" w:sz="0" w:space="0" w:color="auto"/>
        <w:bottom w:val="none" w:sz="0" w:space="0" w:color="auto"/>
        <w:right w:val="none" w:sz="0" w:space="0" w:color="auto"/>
      </w:divBdr>
      <w:divsChild>
        <w:div w:id="1657414101">
          <w:marLeft w:val="0"/>
          <w:marRight w:val="0"/>
          <w:marTop w:val="0"/>
          <w:marBottom w:val="0"/>
          <w:divBdr>
            <w:top w:val="none" w:sz="0" w:space="0" w:color="auto"/>
            <w:left w:val="none" w:sz="0" w:space="0" w:color="auto"/>
            <w:bottom w:val="none" w:sz="0" w:space="0" w:color="auto"/>
            <w:right w:val="none" w:sz="0" w:space="0" w:color="auto"/>
          </w:divBdr>
          <w:divsChild>
            <w:div w:id="1595043104">
              <w:marLeft w:val="0"/>
              <w:marRight w:val="0"/>
              <w:marTop w:val="0"/>
              <w:marBottom w:val="0"/>
              <w:divBdr>
                <w:top w:val="none" w:sz="0" w:space="0" w:color="auto"/>
                <w:left w:val="none" w:sz="0" w:space="0" w:color="auto"/>
                <w:bottom w:val="none" w:sz="0" w:space="0" w:color="auto"/>
                <w:right w:val="none" w:sz="0" w:space="0" w:color="auto"/>
              </w:divBdr>
            </w:div>
            <w:div w:id="120612360">
              <w:marLeft w:val="0"/>
              <w:marRight w:val="0"/>
              <w:marTop w:val="0"/>
              <w:marBottom w:val="0"/>
              <w:divBdr>
                <w:top w:val="none" w:sz="0" w:space="0" w:color="auto"/>
                <w:left w:val="none" w:sz="0" w:space="0" w:color="auto"/>
                <w:bottom w:val="none" w:sz="0" w:space="0" w:color="auto"/>
                <w:right w:val="none" w:sz="0" w:space="0" w:color="auto"/>
              </w:divBdr>
            </w:div>
            <w:div w:id="1539656712">
              <w:marLeft w:val="0"/>
              <w:marRight w:val="0"/>
              <w:marTop w:val="0"/>
              <w:marBottom w:val="0"/>
              <w:divBdr>
                <w:top w:val="none" w:sz="0" w:space="0" w:color="auto"/>
                <w:left w:val="none" w:sz="0" w:space="0" w:color="auto"/>
                <w:bottom w:val="none" w:sz="0" w:space="0" w:color="auto"/>
                <w:right w:val="none" w:sz="0" w:space="0" w:color="auto"/>
              </w:divBdr>
            </w:div>
            <w:div w:id="1653631044">
              <w:marLeft w:val="0"/>
              <w:marRight w:val="0"/>
              <w:marTop w:val="0"/>
              <w:marBottom w:val="0"/>
              <w:divBdr>
                <w:top w:val="none" w:sz="0" w:space="0" w:color="auto"/>
                <w:left w:val="none" w:sz="0" w:space="0" w:color="auto"/>
                <w:bottom w:val="none" w:sz="0" w:space="0" w:color="auto"/>
                <w:right w:val="none" w:sz="0" w:space="0" w:color="auto"/>
              </w:divBdr>
            </w:div>
            <w:div w:id="271328901">
              <w:marLeft w:val="0"/>
              <w:marRight w:val="0"/>
              <w:marTop w:val="0"/>
              <w:marBottom w:val="0"/>
              <w:divBdr>
                <w:top w:val="none" w:sz="0" w:space="0" w:color="auto"/>
                <w:left w:val="none" w:sz="0" w:space="0" w:color="auto"/>
                <w:bottom w:val="none" w:sz="0" w:space="0" w:color="auto"/>
                <w:right w:val="none" w:sz="0" w:space="0" w:color="auto"/>
              </w:divBdr>
            </w:div>
            <w:div w:id="1387950073">
              <w:marLeft w:val="0"/>
              <w:marRight w:val="0"/>
              <w:marTop w:val="0"/>
              <w:marBottom w:val="0"/>
              <w:divBdr>
                <w:top w:val="none" w:sz="0" w:space="0" w:color="auto"/>
                <w:left w:val="none" w:sz="0" w:space="0" w:color="auto"/>
                <w:bottom w:val="none" w:sz="0" w:space="0" w:color="auto"/>
                <w:right w:val="none" w:sz="0" w:space="0" w:color="auto"/>
              </w:divBdr>
            </w:div>
            <w:div w:id="1061447585">
              <w:marLeft w:val="0"/>
              <w:marRight w:val="0"/>
              <w:marTop w:val="0"/>
              <w:marBottom w:val="0"/>
              <w:divBdr>
                <w:top w:val="none" w:sz="0" w:space="0" w:color="auto"/>
                <w:left w:val="none" w:sz="0" w:space="0" w:color="auto"/>
                <w:bottom w:val="none" w:sz="0" w:space="0" w:color="auto"/>
                <w:right w:val="none" w:sz="0" w:space="0" w:color="auto"/>
              </w:divBdr>
            </w:div>
            <w:div w:id="541331048">
              <w:marLeft w:val="0"/>
              <w:marRight w:val="0"/>
              <w:marTop w:val="0"/>
              <w:marBottom w:val="0"/>
              <w:divBdr>
                <w:top w:val="none" w:sz="0" w:space="0" w:color="auto"/>
                <w:left w:val="none" w:sz="0" w:space="0" w:color="auto"/>
                <w:bottom w:val="none" w:sz="0" w:space="0" w:color="auto"/>
                <w:right w:val="none" w:sz="0" w:space="0" w:color="auto"/>
              </w:divBdr>
            </w:div>
            <w:div w:id="626743281">
              <w:marLeft w:val="0"/>
              <w:marRight w:val="0"/>
              <w:marTop w:val="0"/>
              <w:marBottom w:val="0"/>
              <w:divBdr>
                <w:top w:val="none" w:sz="0" w:space="0" w:color="auto"/>
                <w:left w:val="none" w:sz="0" w:space="0" w:color="auto"/>
                <w:bottom w:val="none" w:sz="0" w:space="0" w:color="auto"/>
                <w:right w:val="none" w:sz="0" w:space="0" w:color="auto"/>
              </w:divBdr>
            </w:div>
            <w:div w:id="1679693279">
              <w:marLeft w:val="0"/>
              <w:marRight w:val="0"/>
              <w:marTop w:val="0"/>
              <w:marBottom w:val="0"/>
              <w:divBdr>
                <w:top w:val="none" w:sz="0" w:space="0" w:color="auto"/>
                <w:left w:val="none" w:sz="0" w:space="0" w:color="auto"/>
                <w:bottom w:val="none" w:sz="0" w:space="0" w:color="auto"/>
                <w:right w:val="none" w:sz="0" w:space="0" w:color="auto"/>
              </w:divBdr>
            </w:div>
            <w:div w:id="612593545">
              <w:marLeft w:val="0"/>
              <w:marRight w:val="0"/>
              <w:marTop w:val="0"/>
              <w:marBottom w:val="0"/>
              <w:divBdr>
                <w:top w:val="none" w:sz="0" w:space="0" w:color="auto"/>
                <w:left w:val="none" w:sz="0" w:space="0" w:color="auto"/>
                <w:bottom w:val="none" w:sz="0" w:space="0" w:color="auto"/>
                <w:right w:val="none" w:sz="0" w:space="0" w:color="auto"/>
              </w:divBdr>
            </w:div>
            <w:div w:id="262156452">
              <w:marLeft w:val="0"/>
              <w:marRight w:val="0"/>
              <w:marTop w:val="0"/>
              <w:marBottom w:val="0"/>
              <w:divBdr>
                <w:top w:val="none" w:sz="0" w:space="0" w:color="auto"/>
                <w:left w:val="none" w:sz="0" w:space="0" w:color="auto"/>
                <w:bottom w:val="none" w:sz="0" w:space="0" w:color="auto"/>
                <w:right w:val="none" w:sz="0" w:space="0" w:color="auto"/>
              </w:divBdr>
            </w:div>
            <w:div w:id="509224354">
              <w:marLeft w:val="0"/>
              <w:marRight w:val="0"/>
              <w:marTop w:val="0"/>
              <w:marBottom w:val="0"/>
              <w:divBdr>
                <w:top w:val="none" w:sz="0" w:space="0" w:color="auto"/>
                <w:left w:val="none" w:sz="0" w:space="0" w:color="auto"/>
                <w:bottom w:val="none" w:sz="0" w:space="0" w:color="auto"/>
                <w:right w:val="none" w:sz="0" w:space="0" w:color="auto"/>
              </w:divBdr>
            </w:div>
            <w:div w:id="1383750933">
              <w:marLeft w:val="0"/>
              <w:marRight w:val="0"/>
              <w:marTop w:val="0"/>
              <w:marBottom w:val="0"/>
              <w:divBdr>
                <w:top w:val="none" w:sz="0" w:space="0" w:color="auto"/>
                <w:left w:val="none" w:sz="0" w:space="0" w:color="auto"/>
                <w:bottom w:val="none" w:sz="0" w:space="0" w:color="auto"/>
                <w:right w:val="none" w:sz="0" w:space="0" w:color="auto"/>
              </w:divBdr>
            </w:div>
            <w:div w:id="146172354">
              <w:marLeft w:val="0"/>
              <w:marRight w:val="0"/>
              <w:marTop w:val="0"/>
              <w:marBottom w:val="0"/>
              <w:divBdr>
                <w:top w:val="none" w:sz="0" w:space="0" w:color="auto"/>
                <w:left w:val="none" w:sz="0" w:space="0" w:color="auto"/>
                <w:bottom w:val="none" w:sz="0" w:space="0" w:color="auto"/>
                <w:right w:val="none" w:sz="0" w:space="0" w:color="auto"/>
              </w:divBdr>
            </w:div>
            <w:div w:id="1589462759">
              <w:marLeft w:val="0"/>
              <w:marRight w:val="0"/>
              <w:marTop w:val="0"/>
              <w:marBottom w:val="0"/>
              <w:divBdr>
                <w:top w:val="none" w:sz="0" w:space="0" w:color="auto"/>
                <w:left w:val="none" w:sz="0" w:space="0" w:color="auto"/>
                <w:bottom w:val="none" w:sz="0" w:space="0" w:color="auto"/>
                <w:right w:val="none" w:sz="0" w:space="0" w:color="auto"/>
              </w:divBdr>
            </w:div>
            <w:div w:id="475729272">
              <w:marLeft w:val="0"/>
              <w:marRight w:val="0"/>
              <w:marTop w:val="0"/>
              <w:marBottom w:val="0"/>
              <w:divBdr>
                <w:top w:val="none" w:sz="0" w:space="0" w:color="auto"/>
                <w:left w:val="none" w:sz="0" w:space="0" w:color="auto"/>
                <w:bottom w:val="none" w:sz="0" w:space="0" w:color="auto"/>
                <w:right w:val="none" w:sz="0" w:space="0" w:color="auto"/>
              </w:divBdr>
            </w:div>
            <w:div w:id="806092964">
              <w:marLeft w:val="0"/>
              <w:marRight w:val="0"/>
              <w:marTop w:val="0"/>
              <w:marBottom w:val="0"/>
              <w:divBdr>
                <w:top w:val="none" w:sz="0" w:space="0" w:color="auto"/>
                <w:left w:val="none" w:sz="0" w:space="0" w:color="auto"/>
                <w:bottom w:val="none" w:sz="0" w:space="0" w:color="auto"/>
                <w:right w:val="none" w:sz="0" w:space="0" w:color="auto"/>
              </w:divBdr>
            </w:div>
            <w:div w:id="595018613">
              <w:marLeft w:val="0"/>
              <w:marRight w:val="0"/>
              <w:marTop w:val="0"/>
              <w:marBottom w:val="0"/>
              <w:divBdr>
                <w:top w:val="none" w:sz="0" w:space="0" w:color="auto"/>
                <w:left w:val="none" w:sz="0" w:space="0" w:color="auto"/>
                <w:bottom w:val="none" w:sz="0" w:space="0" w:color="auto"/>
                <w:right w:val="none" w:sz="0" w:space="0" w:color="auto"/>
              </w:divBdr>
            </w:div>
            <w:div w:id="143398852">
              <w:marLeft w:val="0"/>
              <w:marRight w:val="0"/>
              <w:marTop w:val="0"/>
              <w:marBottom w:val="0"/>
              <w:divBdr>
                <w:top w:val="none" w:sz="0" w:space="0" w:color="auto"/>
                <w:left w:val="none" w:sz="0" w:space="0" w:color="auto"/>
                <w:bottom w:val="none" w:sz="0" w:space="0" w:color="auto"/>
                <w:right w:val="none" w:sz="0" w:space="0" w:color="auto"/>
              </w:divBdr>
            </w:div>
            <w:div w:id="1508599625">
              <w:marLeft w:val="0"/>
              <w:marRight w:val="0"/>
              <w:marTop w:val="0"/>
              <w:marBottom w:val="0"/>
              <w:divBdr>
                <w:top w:val="none" w:sz="0" w:space="0" w:color="auto"/>
                <w:left w:val="none" w:sz="0" w:space="0" w:color="auto"/>
                <w:bottom w:val="none" w:sz="0" w:space="0" w:color="auto"/>
                <w:right w:val="none" w:sz="0" w:space="0" w:color="auto"/>
              </w:divBdr>
            </w:div>
            <w:div w:id="260841126">
              <w:marLeft w:val="0"/>
              <w:marRight w:val="0"/>
              <w:marTop w:val="0"/>
              <w:marBottom w:val="0"/>
              <w:divBdr>
                <w:top w:val="none" w:sz="0" w:space="0" w:color="auto"/>
                <w:left w:val="none" w:sz="0" w:space="0" w:color="auto"/>
                <w:bottom w:val="none" w:sz="0" w:space="0" w:color="auto"/>
                <w:right w:val="none" w:sz="0" w:space="0" w:color="auto"/>
              </w:divBdr>
            </w:div>
            <w:div w:id="1711031291">
              <w:marLeft w:val="0"/>
              <w:marRight w:val="0"/>
              <w:marTop w:val="0"/>
              <w:marBottom w:val="0"/>
              <w:divBdr>
                <w:top w:val="none" w:sz="0" w:space="0" w:color="auto"/>
                <w:left w:val="none" w:sz="0" w:space="0" w:color="auto"/>
                <w:bottom w:val="none" w:sz="0" w:space="0" w:color="auto"/>
                <w:right w:val="none" w:sz="0" w:space="0" w:color="auto"/>
              </w:divBdr>
            </w:div>
            <w:div w:id="385374198">
              <w:marLeft w:val="0"/>
              <w:marRight w:val="0"/>
              <w:marTop w:val="0"/>
              <w:marBottom w:val="0"/>
              <w:divBdr>
                <w:top w:val="none" w:sz="0" w:space="0" w:color="auto"/>
                <w:left w:val="none" w:sz="0" w:space="0" w:color="auto"/>
                <w:bottom w:val="none" w:sz="0" w:space="0" w:color="auto"/>
                <w:right w:val="none" w:sz="0" w:space="0" w:color="auto"/>
              </w:divBdr>
            </w:div>
            <w:div w:id="458038390">
              <w:marLeft w:val="0"/>
              <w:marRight w:val="0"/>
              <w:marTop w:val="0"/>
              <w:marBottom w:val="0"/>
              <w:divBdr>
                <w:top w:val="none" w:sz="0" w:space="0" w:color="auto"/>
                <w:left w:val="none" w:sz="0" w:space="0" w:color="auto"/>
                <w:bottom w:val="none" w:sz="0" w:space="0" w:color="auto"/>
                <w:right w:val="none" w:sz="0" w:space="0" w:color="auto"/>
              </w:divBdr>
            </w:div>
            <w:div w:id="1646857887">
              <w:marLeft w:val="0"/>
              <w:marRight w:val="0"/>
              <w:marTop w:val="0"/>
              <w:marBottom w:val="0"/>
              <w:divBdr>
                <w:top w:val="none" w:sz="0" w:space="0" w:color="auto"/>
                <w:left w:val="none" w:sz="0" w:space="0" w:color="auto"/>
                <w:bottom w:val="none" w:sz="0" w:space="0" w:color="auto"/>
                <w:right w:val="none" w:sz="0" w:space="0" w:color="auto"/>
              </w:divBdr>
            </w:div>
            <w:div w:id="2117014035">
              <w:marLeft w:val="0"/>
              <w:marRight w:val="0"/>
              <w:marTop w:val="0"/>
              <w:marBottom w:val="0"/>
              <w:divBdr>
                <w:top w:val="none" w:sz="0" w:space="0" w:color="auto"/>
                <w:left w:val="none" w:sz="0" w:space="0" w:color="auto"/>
                <w:bottom w:val="none" w:sz="0" w:space="0" w:color="auto"/>
                <w:right w:val="none" w:sz="0" w:space="0" w:color="auto"/>
              </w:divBdr>
            </w:div>
            <w:div w:id="1578705346">
              <w:marLeft w:val="0"/>
              <w:marRight w:val="0"/>
              <w:marTop w:val="0"/>
              <w:marBottom w:val="0"/>
              <w:divBdr>
                <w:top w:val="none" w:sz="0" w:space="0" w:color="auto"/>
                <w:left w:val="none" w:sz="0" w:space="0" w:color="auto"/>
                <w:bottom w:val="none" w:sz="0" w:space="0" w:color="auto"/>
                <w:right w:val="none" w:sz="0" w:space="0" w:color="auto"/>
              </w:divBdr>
            </w:div>
            <w:div w:id="450825755">
              <w:marLeft w:val="0"/>
              <w:marRight w:val="0"/>
              <w:marTop w:val="0"/>
              <w:marBottom w:val="0"/>
              <w:divBdr>
                <w:top w:val="none" w:sz="0" w:space="0" w:color="auto"/>
                <w:left w:val="none" w:sz="0" w:space="0" w:color="auto"/>
                <w:bottom w:val="none" w:sz="0" w:space="0" w:color="auto"/>
                <w:right w:val="none" w:sz="0" w:space="0" w:color="auto"/>
              </w:divBdr>
            </w:div>
            <w:div w:id="480732793">
              <w:marLeft w:val="0"/>
              <w:marRight w:val="0"/>
              <w:marTop w:val="0"/>
              <w:marBottom w:val="0"/>
              <w:divBdr>
                <w:top w:val="none" w:sz="0" w:space="0" w:color="auto"/>
                <w:left w:val="none" w:sz="0" w:space="0" w:color="auto"/>
                <w:bottom w:val="none" w:sz="0" w:space="0" w:color="auto"/>
                <w:right w:val="none" w:sz="0" w:space="0" w:color="auto"/>
              </w:divBdr>
            </w:div>
            <w:div w:id="1149327755">
              <w:marLeft w:val="0"/>
              <w:marRight w:val="0"/>
              <w:marTop w:val="0"/>
              <w:marBottom w:val="0"/>
              <w:divBdr>
                <w:top w:val="none" w:sz="0" w:space="0" w:color="auto"/>
                <w:left w:val="none" w:sz="0" w:space="0" w:color="auto"/>
                <w:bottom w:val="none" w:sz="0" w:space="0" w:color="auto"/>
                <w:right w:val="none" w:sz="0" w:space="0" w:color="auto"/>
              </w:divBdr>
            </w:div>
            <w:div w:id="1299454110">
              <w:marLeft w:val="0"/>
              <w:marRight w:val="0"/>
              <w:marTop w:val="0"/>
              <w:marBottom w:val="0"/>
              <w:divBdr>
                <w:top w:val="none" w:sz="0" w:space="0" w:color="auto"/>
                <w:left w:val="none" w:sz="0" w:space="0" w:color="auto"/>
                <w:bottom w:val="none" w:sz="0" w:space="0" w:color="auto"/>
                <w:right w:val="none" w:sz="0" w:space="0" w:color="auto"/>
              </w:divBdr>
            </w:div>
            <w:div w:id="2022853023">
              <w:marLeft w:val="0"/>
              <w:marRight w:val="0"/>
              <w:marTop w:val="0"/>
              <w:marBottom w:val="0"/>
              <w:divBdr>
                <w:top w:val="none" w:sz="0" w:space="0" w:color="auto"/>
                <w:left w:val="none" w:sz="0" w:space="0" w:color="auto"/>
                <w:bottom w:val="none" w:sz="0" w:space="0" w:color="auto"/>
                <w:right w:val="none" w:sz="0" w:space="0" w:color="auto"/>
              </w:divBdr>
            </w:div>
            <w:div w:id="2127653557">
              <w:marLeft w:val="0"/>
              <w:marRight w:val="0"/>
              <w:marTop w:val="0"/>
              <w:marBottom w:val="0"/>
              <w:divBdr>
                <w:top w:val="none" w:sz="0" w:space="0" w:color="auto"/>
                <w:left w:val="none" w:sz="0" w:space="0" w:color="auto"/>
                <w:bottom w:val="none" w:sz="0" w:space="0" w:color="auto"/>
                <w:right w:val="none" w:sz="0" w:space="0" w:color="auto"/>
              </w:divBdr>
            </w:div>
            <w:div w:id="1326859725">
              <w:marLeft w:val="0"/>
              <w:marRight w:val="0"/>
              <w:marTop w:val="0"/>
              <w:marBottom w:val="0"/>
              <w:divBdr>
                <w:top w:val="none" w:sz="0" w:space="0" w:color="auto"/>
                <w:left w:val="none" w:sz="0" w:space="0" w:color="auto"/>
                <w:bottom w:val="none" w:sz="0" w:space="0" w:color="auto"/>
                <w:right w:val="none" w:sz="0" w:space="0" w:color="auto"/>
              </w:divBdr>
            </w:div>
            <w:div w:id="1677464927">
              <w:marLeft w:val="0"/>
              <w:marRight w:val="0"/>
              <w:marTop w:val="0"/>
              <w:marBottom w:val="0"/>
              <w:divBdr>
                <w:top w:val="none" w:sz="0" w:space="0" w:color="auto"/>
                <w:left w:val="none" w:sz="0" w:space="0" w:color="auto"/>
                <w:bottom w:val="none" w:sz="0" w:space="0" w:color="auto"/>
                <w:right w:val="none" w:sz="0" w:space="0" w:color="auto"/>
              </w:divBdr>
            </w:div>
            <w:div w:id="1817406264">
              <w:marLeft w:val="0"/>
              <w:marRight w:val="0"/>
              <w:marTop w:val="0"/>
              <w:marBottom w:val="0"/>
              <w:divBdr>
                <w:top w:val="none" w:sz="0" w:space="0" w:color="auto"/>
                <w:left w:val="none" w:sz="0" w:space="0" w:color="auto"/>
                <w:bottom w:val="none" w:sz="0" w:space="0" w:color="auto"/>
                <w:right w:val="none" w:sz="0" w:space="0" w:color="auto"/>
              </w:divBdr>
            </w:div>
            <w:div w:id="1606689692">
              <w:marLeft w:val="0"/>
              <w:marRight w:val="0"/>
              <w:marTop w:val="0"/>
              <w:marBottom w:val="0"/>
              <w:divBdr>
                <w:top w:val="none" w:sz="0" w:space="0" w:color="auto"/>
                <w:left w:val="none" w:sz="0" w:space="0" w:color="auto"/>
                <w:bottom w:val="none" w:sz="0" w:space="0" w:color="auto"/>
                <w:right w:val="none" w:sz="0" w:space="0" w:color="auto"/>
              </w:divBdr>
            </w:div>
            <w:div w:id="891648250">
              <w:marLeft w:val="0"/>
              <w:marRight w:val="0"/>
              <w:marTop w:val="0"/>
              <w:marBottom w:val="0"/>
              <w:divBdr>
                <w:top w:val="none" w:sz="0" w:space="0" w:color="auto"/>
                <w:left w:val="none" w:sz="0" w:space="0" w:color="auto"/>
                <w:bottom w:val="none" w:sz="0" w:space="0" w:color="auto"/>
                <w:right w:val="none" w:sz="0" w:space="0" w:color="auto"/>
              </w:divBdr>
            </w:div>
            <w:div w:id="1239244710">
              <w:marLeft w:val="0"/>
              <w:marRight w:val="0"/>
              <w:marTop w:val="0"/>
              <w:marBottom w:val="0"/>
              <w:divBdr>
                <w:top w:val="none" w:sz="0" w:space="0" w:color="auto"/>
                <w:left w:val="none" w:sz="0" w:space="0" w:color="auto"/>
                <w:bottom w:val="none" w:sz="0" w:space="0" w:color="auto"/>
                <w:right w:val="none" w:sz="0" w:space="0" w:color="auto"/>
              </w:divBdr>
            </w:div>
            <w:div w:id="28722390">
              <w:marLeft w:val="0"/>
              <w:marRight w:val="0"/>
              <w:marTop w:val="0"/>
              <w:marBottom w:val="0"/>
              <w:divBdr>
                <w:top w:val="none" w:sz="0" w:space="0" w:color="auto"/>
                <w:left w:val="none" w:sz="0" w:space="0" w:color="auto"/>
                <w:bottom w:val="none" w:sz="0" w:space="0" w:color="auto"/>
                <w:right w:val="none" w:sz="0" w:space="0" w:color="auto"/>
              </w:divBdr>
            </w:div>
            <w:div w:id="1821966435">
              <w:marLeft w:val="0"/>
              <w:marRight w:val="0"/>
              <w:marTop w:val="0"/>
              <w:marBottom w:val="0"/>
              <w:divBdr>
                <w:top w:val="none" w:sz="0" w:space="0" w:color="auto"/>
                <w:left w:val="none" w:sz="0" w:space="0" w:color="auto"/>
                <w:bottom w:val="none" w:sz="0" w:space="0" w:color="auto"/>
                <w:right w:val="none" w:sz="0" w:space="0" w:color="auto"/>
              </w:divBdr>
            </w:div>
            <w:div w:id="1530218536">
              <w:marLeft w:val="0"/>
              <w:marRight w:val="0"/>
              <w:marTop w:val="0"/>
              <w:marBottom w:val="0"/>
              <w:divBdr>
                <w:top w:val="none" w:sz="0" w:space="0" w:color="auto"/>
                <w:left w:val="none" w:sz="0" w:space="0" w:color="auto"/>
                <w:bottom w:val="none" w:sz="0" w:space="0" w:color="auto"/>
                <w:right w:val="none" w:sz="0" w:space="0" w:color="auto"/>
              </w:divBdr>
            </w:div>
            <w:div w:id="988823464">
              <w:marLeft w:val="0"/>
              <w:marRight w:val="0"/>
              <w:marTop w:val="0"/>
              <w:marBottom w:val="0"/>
              <w:divBdr>
                <w:top w:val="none" w:sz="0" w:space="0" w:color="auto"/>
                <w:left w:val="none" w:sz="0" w:space="0" w:color="auto"/>
                <w:bottom w:val="none" w:sz="0" w:space="0" w:color="auto"/>
                <w:right w:val="none" w:sz="0" w:space="0" w:color="auto"/>
              </w:divBdr>
            </w:div>
            <w:div w:id="753210412">
              <w:marLeft w:val="0"/>
              <w:marRight w:val="0"/>
              <w:marTop w:val="0"/>
              <w:marBottom w:val="0"/>
              <w:divBdr>
                <w:top w:val="none" w:sz="0" w:space="0" w:color="auto"/>
                <w:left w:val="none" w:sz="0" w:space="0" w:color="auto"/>
                <w:bottom w:val="none" w:sz="0" w:space="0" w:color="auto"/>
                <w:right w:val="none" w:sz="0" w:space="0" w:color="auto"/>
              </w:divBdr>
            </w:div>
            <w:div w:id="1530221258">
              <w:marLeft w:val="0"/>
              <w:marRight w:val="0"/>
              <w:marTop w:val="0"/>
              <w:marBottom w:val="0"/>
              <w:divBdr>
                <w:top w:val="none" w:sz="0" w:space="0" w:color="auto"/>
                <w:left w:val="none" w:sz="0" w:space="0" w:color="auto"/>
                <w:bottom w:val="none" w:sz="0" w:space="0" w:color="auto"/>
                <w:right w:val="none" w:sz="0" w:space="0" w:color="auto"/>
              </w:divBdr>
            </w:div>
            <w:div w:id="941763429">
              <w:marLeft w:val="0"/>
              <w:marRight w:val="0"/>
              <w:marTop w:val="0"/>
              <w:marBottom w:val="0"/>
              <w:divBdr>
                <w:top w:val="none" w:sz="0" w:space="0" w:color="auto"/>
                <w:left w:val="none" w:sz="0" w:space="0" w:color="auto"/>
                <w:bottom w:val="none" w:sz="0" w:space="0" w:color="auto"/>
                <w:right w:val="none" w:sz="0" w:space="0" w:color="auto"/>
              </w:divBdr>
            </w:div>
            <w:div w:id="1625382631">
              <w:marLeft w:val="0"/>
              <w:marRight w:val="0"/>
              <w:marTop w:val="0"/>
              <w:marBottom w:val="0"/>
              <w:divBdr>
                <w:top w:val="none" w:sz="0" w:space="0" w:color="auto"/>
                <w:left w:val="none" w:sz="0" w:space="0" w:color="auto"/>
                <w:bottom w:val="none" w:sz="0" w:space="0" w:color="auto"/>
                <w:right w:val="none" w:sz="0" w:space="0" w:color="auto"/>
              </w:divBdr>
            </w:div>
            <w:div w:id="1946615897">
              <w:marLeft w:val="0"/>
              <w:marRight w:val="0"/>
              <w:marTop w:val="0"/>
              <w:marBottom w:val="0"/>
              <w:divBdr>
                <w:top w:val="none" w:sz="0" w:space="0" w:color="auto"/>
                <w:left w:val="none" w:sz="0" w:space="0" w:color="auto"/>
                <w:bottom w:val="none" w:sz="0" w:space="0" w:color="auto"/>
                <w:right w:val="none" w:sz="0" w:space="0" w:color="auto"/>
              </w:divBdr>
            </w:div>
            <w:div w:id="1836992891">
              <w:marLeft w:val="0"/>
              <w:marRight w:val="0"/>
              <w:marTop w:val="0"/>
              <w:marBottom w:val="0"/>
              <w:divBdr>
                <w:top w:val="none" w:sz="0" w:space="0" w:color="auto"/>
                <w:left w:val="none" w:sz="0" w:space="0" w:color="auto"/>
                <w:bottom w:val="none" w:sz="0" w:space="0" w:color="auto"/>
                <w:right w:val="none" w:sz="0" w:space="0" w:color="auto"/>
              </w:divBdr>
            </w:div>
            <w:div w:id="491801188">
              <w:marLeft w:val="0"/>
              <w:marRight w:val="0"/>
              <w:marTop w:val="0"/>
              <w:marBottom w:val="0"/>
              <w:divBdr>
                <w:top w:val="none" w:sz="0" w:space="0" w:color="auto"/>
                <w:left w:val="none" w:sz="0" w:space="0" w:color="auto"/>
                <w:bottom w:val="none" w:sz="0" w:space="0" w:color="auto"/>
                <w:right w:val="none" w:sz="0" w:space="0" w:color="auto"/>
              </w:divBdr>
            </w:div>
            <w:div w:id="2095081450">
              <w:marLeft w:val="0"/>
              <w:marRight w:val="0"/>
              <w:marTop w:val="0"/>
              <w:marBottom w:val="0"/>
              <w:divBdr>
                <w:top w:val="none" w:sz="0" w:space="0" w:color="auto"/>
                <w:left w:val="none" w:sz="0" w:space="0" w:color="auto"/>
                <w:bottom w:val="none" w:sz="0" w:space="0" w:color="auto"/>
                <w:right w:val="none" w:sz="0" w:space="0" w:color="auto"/>
              </w:divBdr>
            </w:div>
            <w:div w:id="522323884">
              <w:marLeft w:val="0"/>
              <w:marRight w:val="0"/>
              <w:marTop w:val="0"/>
              <w:marBottom w:val="0"/>
              <w:divBdr>
                <w:top w:val="none" w:sz="0" w:space="0" w:color="auto"/>
                <w:left w:val="none" w:sz="0" w:space="0" w:color="auto"/>
                <w:bottom w:val="none" w:sz="0" w:space="0" w:color="auto"/>
                <w:right w:val="none" w:sz="0" w:space="0" w:color="auto"/>
              </w:divBdr>
            </w:div>
            <w:div w:id="1308392821">
              <w:marLeft w:val="0"/>
              <w:marRight w:val="0"/>
              <w:marTop w:val="0"/>
              <w:marBottom w:val="0"/>
              <w:divBdr>
                <w:top w:val="none" w:sz="0" w:space="0" w:color="auto"/>
                <w:left w:val="none" w:sz="0" w:space="0" w:color="auto"/>
                <w:bottom w:val="none" w:sz="0" w:space="0" w:color="auto"/>
                <w:right w:val="none" w:sz="0" w:space="0" w:color="auto"/>
              </w:divBdr>
            </w:div>
            <w:div w:id="641078105">
              <w:marLeft w:val="0"/>
              <w:marRight w:val="0"/>
              <w:marTop w:val="0"/>
              <w:marBottom w:val="0"/>
              <w:divBdr>
                <w:top w:val="none" w:sz="0" w:space="0" w:color="auto"/>
                <w:left w:val="none" w:sz="0" w:space="0" w:color="auto"/>
                <w:bottom w:val="none" w:sz="0" w:space="0" w:color="auto"/>
                <w:right w:val="none" w:sz="0" w:space="0" w:color="auto"/>
              </w:divBdr>
            </w:div>
            <w:div w:id="1441294144">
              <w:marLeft w:val="0"/>
              <w:marRight w:val="0"/>
              <w:marTop w:val="0"/>
              <w:marBottom w:val="0"/>
              <w:divBdr>
                <w:top w:val="none" w:sz="0" w:space="0" w:color="auto"/>
                <w:left w:val="none" w:sz="0" w:space="0" w:color="auto"/>
                <w:bottom w:val="none" w:sz="0" w:space="0" w:color="auto"/>
                <w:right w:val="none" w:sz="0" w:space="0" w:color="auto"/>
              </w:divBdr>
            </w:div>
            <w:div w:id="985742711">
              <w:marLeft w:val="0"/>
              <w:marRight w:val="0"/>
              <w:marTop w:val="0"/>
              <w:marBottom w:val="0"/>
              <w:divBdr>
                <w:top w:val="none" w:sz="0" w:space="0" w:color="auto"/>
                <w:left w:val="none" w:sz="0" w:space="0" w:color="auto"/>
                <w:bottom w:val="none" w:sz="0" w:space="0" w:color="auto"/>
                <w:right w:val="none" w:sz="0" w:space="0" w:color="auto"/>
              </w:divBdr>
            </w:div>
            <w:div w:id="649331316">
              <w:marLeft w:val="0"/>
              <w:marRight w:val="0"/>
              <w:marTop w:val="0"/>
              <w:marBottom w:val="0"/>
              <w:divBdr>
                <w:top w:val="none" w:sz="0" w:space="0" w:color="auto"/>
                <w:left w:val="none" w:sz="0" w:space="0" w:color="auto"/>
                <w:bottom w:val="none" w:sz="0" w:space="0" w:color="auto"/>
                <w:right w:val="none" w:sz="0" w:space="0" w:color="auto"/>
              </w:divBdr>
            </w:div>
            <w:div w:id="782919227">
              <w:marLeft w:val="0"/>
              <w:marRight w:val="0"/>
              <w:marTop w:val="0"/>
              <w:marBottom w:val="0"/>
              <w:divBdr>
                <w:top w:val="none" w:sz="0" w:space="0" w:color="auto"/>
                <w:left w:val="none" w:sz="0" w:space="0" w:color="auto"/>
                <w:bottom w:val="none" w:sz="0" w:space="0" w:color="auto"/>
                <w:right w:val="none" w:sz="0" w:space="0" w:color="auto"/>
              </w:divBdr>
            </w:div>
            <w:div w:id="73741124">
              <w:marLeft w:val="0"/>
              <w:marRight w:val="0"/>
              <w:marTop w:val="0"/>
              <w:marBottom w:val="0"/>
              <w:divBdr>
                <w:top w:val="none" w:sz="0" w:space="0" w:color="auto"/>
                <w:left w:val="none" w:sz="0" w:space="0" w:color="auto"/>
                <w:bottom w:val="none" w:sz="0" w:space="0" w:color="auto"/>
                <w:right w:val="none" w:sz="0" w:space="0" w:color="auto"/>
              </w:divBdr>
            </w:div>
            <w:div w:id="1435323448">
              <w:marLeft w:val="0"/>
              <w:marRight w:val="0"/>
              <w:marTop w:val="0"/>
              <w:marBottom w:val="0"/>
              <w:divBdr>
                <w:top w:val="none" w:sz="0" w:space="0" w:color="auto"/>
                <w:left w:val="none" w:sz="0" w:space="0" w:color="auto"/>
                <w:bottom w:val="none" w:sz="0" w:space="0" w:color="auto"/>
                <w:right w:val="none" w:sz="0" w:space="0" w:color="auto"/>
              </w:divBdr>
            </w:div>
            <w:div w:id="258877270">
              <w:marLeft w:val="0"/>
              <w:marRight w:val="0"/>
              <w:marTop w:val="0"/>
              <w:marBottom w:val="0"/>
              <w:divBdr>
                <w:top w:val="none" w:sz="0" w:space="0" w:color="auto"/>
                <w:left w:val="none" w:sz="0" w:space="0" w:color="auto"/>
                <w:bottom w:val="none" w:sz="0" w:space="0" w:color="auto"/>
                <w:right w:val="none" w:sz="0" w:space="0" w:color="auto"/>
              </w:divBdr>
            </w:div>
            <w:div w:id="542980092">
              <w:marLeft w:val="0"/>
              <w:marRight w:val="0"/>
              <w:marTop w:val="0"/>
              <w:marBottom w:val="0"/>
              <w:divBdr>
                <w:top w:val="none" w:sz="0" w:space="0" w:color="auto"/>
                <w:left w:val="none" w:sz="0" w:space="0" w:color="auto"/>
                <w:bottom w:val="none" w:sz="0" w:space="0" w:color="auto"/>
                <w:right w:val="none" w:sz="0" w:space="0" w:color="auto"/>
              </w:divBdr>
            </w:div>
            <w:div w:id="1597513855">
              <w:marLeft w:val="0"/>
              <w:marRight w:val="0"/>
              <w:marTop w:val="0"/>
              <w:marBottom w:val="0"/>
              <w:divBdr>
                <w:top w:val="none" w:sz="0" w:space="0" w:color="auto"/>
                <w:left w:val="none" w:sz="0" w:space="0" w:color="auto"/>
                <w:bottom w:val="none" w:sz="0" w:space="0" w:color="auto"/>
                <w:right w:val="none" w:sz="0" w:space="0" w:color="auto"/>
              </w:divBdr>
            </w:div>
            <w:div w:id="999313574">
              <w:marLeft w:val="0"/>
              <w:marRight w:val="0"/>
              <w:marTop w:val="0"/>
              <w:marBottom w:val="0"/>
              <w:divBdr>
                <w:top w:val="none" w:sz="0" w:space="0" w:color="auto"/>
                <w:left w:val="none" w:sz="0" w:space="0" w:color="auto"/>
                <w:bottom w:val="none" w:sz="0" w:space="0" w:color="auto"/>
                <w:right w:val="none" w:sz="0" w:space="0" w:color="auto"/>
              </w:divBdr>
            </w:div>
            <w:div w:id="507985340">
              <w:marLeft w:val="0"/>
              <w:marRight w:val="0"/>
              <w:marTop w:val="0"/>
              <w:marBottom w:val="0"/>
              <w:divBdr>
                <w:top w:val="none" w:sz="0" w:space="0" w:color="auto"/>
                <w:left w:val="none" w:sz="0" w:space="0" w:color="auto"/>
                <w:bottom w:val="none" w:sz="0" w:space="0" w:color="auto"/>
                <w:right w:val="none" w:sz="0" w:space="0" w:color="auto"/>
              </w:divBdr>
            </w:div>
            <w:div w:id="1577082530">
              <w:marLeft w:val="0"/>
              <w:marRight w:val="0"/>
              <w:marTop w:val="0"/>
              <w:marBottom w:val="0"/>
              <w:divBdr>
                <w:top w:val="none" w:sz="0" w:space="0" w:color="auto"/>
                <w:left w:val="none" w:sz="0" w:space="0" w:color="auto"/>
                <w:bottom w:val="none" w:sz="0" w:space="0" w:color="auto"/>
                <w:right w:val="none" w:sz="0" w:space="0" w:color="auto"/>
              </w:divBdr>
            </w:div>
            <w:div w:id="2139714048">
              <w:marLeft w:val="0"/>
              <w:marRight w:val="0"/>
              <w:marTop w:val="0"/>
              <w:marBottom w:val="0"/>
              <w:divBdr>
                <w:top w:val="none" w:sz="0" w:space="0" w:color="auto"/>
                <w:left w:val="none" w:sz="0" w:space="0" w:color="auto"/>
                <w:bottom w:val="none" w:sz="0" w:space="0" w:color="auto"/>
                <w:right w:val="none" w:sz="0" w:space="0" w:color="auto"/>
              </w:divBdr>
            </w:div>
            <w:div w:id="57171229">
              <w:marLeft w:val="0"/>
              <w:marRight w:val="0"/>
              <w:marTop w:val="0"/>
              <w:marBottom w:val="0"/>
              <w:divBdr>
                <w:top w:val="none" w:sz="0" w:space="0" w:color="auto"/>
                <w:left w:val="none" w:sz="0" w:space="0" w:color="auto"/>
                <w:bottom w:val="none" w:sz="0" w:space="0" w:color="auto"/>
                <w:right w:val="none" w:sz="0" w:space="0" w:color="auto"/>
              </w:divBdr>
            </w:div>
            <w:div w:id="1209300734">
              <w:marLeft w:val="0"/>
              <w:marRight w:val="0"/>
              <w:marTop w:val="0"/>
              <w:marBottom w:val="0"/>
              <w:divBdr>
                <w:top w:val="none" w:sz="0" w:space="0" w:color="auto"/>
                <w:left w:val="none" w:sz="0" w:space="0" w:color="auto"/>
                <w:bottom w:val="none" w:sz="0" w:space="0" w:color="auto"/>
                <w:right w:val="none" w:sz="0" w:space="0" w:color="auto"/>
              </w:divBdr>
            </w:div>
            <w:div w:id="471562267">
              <w:marLeft w:val="0"/>
              <w:marRight w:val="0"/>
              <w:marTop w:val="0"/>
              <w:marBottom w:val="0"/>
              <w:divBdr>
                <w:top w:val="none" w:sz="0" w:space="0" w:color="auto"/>
                <w:left w:val="none" w:sz="0" w:space="0" w:color="auto"/>
                <w:bottom w:val="none" w:sz="0" w:space="0" w:color="auto"/>
                <w:right w:val="none" w:sz="0" w:space="0" w:color="auto"/>
              </w:divBdr>
            </w:div>
            <w:div w:id="1200433185">
              <w:marLeft w:val="0"/>
              <w:marRight w:val="0"/>
              <w:marTop w:val="0"/>
              <w:marBottom w:val="0"/>
              <w:divBdr>
                <w:top w:val="none" w:sz="0" w:space="0" w:color="auto"/>
                <w:left w:val="none" w:sz="0" w:space="0" w:color="auto"/>
                <w:bottom w:val="none" w:sz="0" w:space="0" w:color="auto"/>
                <w:right w:val="none" w:sz="0" w:space="0" w:color="auto"/>
              </w:divBdr>
            </w:div>
            <w:div w:id="2127581276">
              <w:marLeft w:val="0"/>
              <w:marRight w:val="0"/>
              <w:marTop w:val="0"/>
              <w:marBottom w:val="0"/>
              <w:divBdr>
                <w:top w:val="none" w:sz="0" w:space="0" w:color="auto"/>
                <w:left w:val="none" w:sz="0" w:space="0" w:color="auto"/>
                <w:bottom w:val="none" w:sz="0" w:space="0" w:color="auto"/>
                <w:right w:val="none" w:sz="0" w:space="0" w:color="auto"/>
              </w:divBdr>
            </w:div>
            <w:div w:id="194780336">
              <w:marLeft w:val="0"/>
              <w:marRight w:val="0"/>
              <w:marTop w:val="0"/>
              <w:marBottom w:val="0"/>
              <w:divBdr>
                <w:top w:val="none" w:sz="0" w:space="0" w:color="auto"/>
                <w:left w:val="none" w:sz="0" w:space="0" w:color="auto"/>
                <w:bottom w:val="none" w:sz="0" w:space="0" w:color="auto"/>
                <w:right w:val="none" w:sz="0" w:space="0" w:color="auto"/>
              </w:divBdr>
            </w:div>
            <w:div w:id="502552032">
              <w:marLeft w:val="0"/>
              <w:marRight w:val="0"/>
              <w:marTop w:val="0"/>
              <w:marBottom w:val="0"/>
              <w:divBdr>
                <w:top w:val="none" w:sz="0" w:space="0" w:color="auto"/>
                <w:left w:val="none" w:sz="0" w:space="0" w:color="auto"/>
                <w:bottom w:val="none" w:sz="0" w:space="0" w:color="auto"/>
                <w:right w:val="none" w:sz="0" w:space="0" w:color="auto"/>
              </w:divBdr>
            </w:div>
            <w:div w:id="126823875">
              <w:marLeft w:val="0"/>
              <w:marRight w:val="0"/>
              <w:marTop w:val="0"/>
              <w:marBottom w:val="0"/>
              <w:divBdr>
                <w:top w:val="none" w:sz="0" w:space="0" w:color="auto"/>
                <w:left w:val="none" w:sz="0" w:space="0" w:color="auto"/>
                <w:bottom w:val="none" w:sz="0" w:space="0" w:color="auto"/>
                <w:right w:val="none" w:sz="0" w:space="0" w:color="auto"/>
              </w:divBdr>
            </w:div>
            <w:div w:id="848838101">
              <w:marLeft w:val="0"/>
              <w:marRight w:val="0"/>
              <w:marTop w:val="0"/>
              <w:marBottom w:val="0"/>
              <w:divBdr>
                <w:top w:val="none" w:sz="0" w:space="0" w:color="auto"/>
                <w:left w:val="none" w:sz="0" w:space="0" w:color="auto"/>
                <w:bottom w:val="none" w:sz="0" w:space="0" w:color="auto"/>
                <w:right w:val="none" w:sz="0" w:space="0" w:color="auto"/>
              </w:divBdr>
            </w:div>
            <w:div w:id="1072314371">
              <w:marLeft w:val="0"/>
              <w:marRight w:val="0"/>
              <w:marTop w:val="0"/>
              <w:marBottom w:val="0"/>
              <w:divBdr>
                <w:top w:val="none" w:sz="0" w:space="0" w:color="auto"/>
                <w:left w:val="none" w:sz="0" w:space="0" w:color="auto"/>
                <w:bottom w:val="none" w:sz="0" w:space="0" w:color="auto"/>
                <w:right w:val="none" w:sz="0" w:space="0" w:color="auto"/>
              </w:divBdr>
            </w:div>
            <w:div w:id="1597859627">
              <w:marLeft w:val="0"/>
              <w:marRight w:val="0"/>
              <w:marTop w:val="0"/>
              <w:marBottom w:val="0"/>
              <w:divBdr>
                <w:top w:val="none" w:sz="0" w:space="0" w:color="auto"/>
                <w:left w:val="none" w:sz="0" w:space="0" w:color="auto"/>
                <w:bottom w:val="none" w:sz="0" w:space="0" w:color="auto"/>
                <w:right w:val="none" w:sz="0" w:space="0" w:color="auto"/>
              </w:divBdr>
            </w:div>
            <w:div w:id="42949186">
              <w:marLeft w:val="0"/>
              <w:marRight w:val="0"/>
              <w:marTop w:val="0"/>
              <w:marBottom w:val="0"/>
              <w:divBdr>
                <w:top w:val="none" w:sz="0" w:space="0" w:color="auto"/>
                <w:left w:val="none" w:sz="0" w:space="0" w:color="auto"/>
                <w:bottom w:val="none" w:sz="0" w:space="0" w:color="auto"/>
                <w:right w:val="none" w:sz="0" w:space="0" w:color="auto"/>
              </w:divBdr>
            </w:div>
            <w:div w:id="1123382897">
              <w:marLeft w:val="0"/>
              <w:marRight w:val="0"/>
              <w:marTop w:val="0"/>
              <w:marBottom w:val="0"/>
              <w:divBdr>
                <w:top w:val="none" w:sz="0" w:space="0" w:color="auto"/>
                <w:left w:val="none" w:sz="0" w:space="0" w:color="auto"/>
                <w:bottom w:val="none" w:sz="0" w:space="0" w:color="auto"/>
                <w:right w:val="none" w:sz="0" w:space="0" w:color="auto"/>
              </w:divBdr>
            </w:div>
            <w:div w:id="2053573879">
              <w:marLeft w:val="0"/>
              <w:marRight w:val="0"/>
              <w:marTop w:val="0"/>
              <w:marBottom w:val="0"/>
              <w:divBdr>
                <w:top w:val="none" w:sz="0" w:space="0" w:color="auto"/>
                <w:left w:val="none" w:sz="0" w:space="0" w:color="auto"/>
                <w:bottom w:val="none" w:sz="0" w:space="0" w:color="auto"/>
                <w:right w:val="none" w:sz="0" w:space="0" w:color="auto"/>
              </w:divBdr>
            </w:div>
            <w:div w:id="2071417622">
              <w:marLeft w:val="0"/>
              <w:marRight w:val="0"/>
              <w:marTop w:val="0"/>
              <w:marBottom w:val="0"/>
              <w:divBdr>
                <w:top w:val="none" w:sz="0" w:space="0" w:color="auto"/>
                <w:left w:val="none" w:sz="0" w:space="0" w:color="auto"/>
                <w:bottom w:val="none" w:sz="0" w:space="0" w:color="auto"/>
                <w:right w:val="none" w:sz="0" w:space="0" w:color="auto"/>
              </w:divBdr>
            </w:div>
            <w:div w:id="63794283">
              <w:marLeft w:val="0"/>
              <w:marRight w:val="0"/>
              <w:marTop w:val="0"/>
              <w:marBottom w:val="0"/>
              <w:divBdr>
                <w:top w:val="none" w:sz="0" w:space="0" w:color="auto"/>
                <w:left w:val="none" w:sz="0" w:space="0" w:color="auto"/>
                <w:bottom w:val="none" w:sz="0" w:space="0" w:color="auto"/>
                <w:right w:val="none" w:sz="0" w:space="0" w:color="auto"/>
              </w:divBdr>
            </w:div>
            <w:div w:id="1665470129">
              <w:marLeft w:val="0"/>
              <w:marRight w:val="0"/>
              <w:marTop w:val="0"/>
              <w:marBottom w:val="0"/>
              <w:divBdr>
                <w:top w:val="none" w:sz="0" w:space="0" w:color="auto"/>
                <w:left w:val="none" w:sz="0" w:space="0" w:color="auto"/>
                <w:bottom w:val="none" w:sz="0" w:space="0" w:color="auto"/>
                <w:right w:val="none" w:sz="0" w:space="0" w:color="auto"/>
              </w:divBdr>
            </w:div>
            <w:div w:id="603458292">
              <w:marLeft w:val="0"/>
              <w:marRight w:val="0"/>
              <w:marTop w:val="0"/>
              <w:marBottom w:val="0"/>
              <w:divBdr>
                <w:top w:val="none" w:sz="0" w:space="0" w:color="auto"/>
                <w:left w:val="none" w:sz="0" w:space="0" w:color="auto"/>
                <w:bottom w:val="none" w:sz="0" w:space="0" w:color="auto"/>
                <w:right w:val="none" w:sz="0" w:space="0" w:color="auto"/>
              </w:divBdr>
            </w:div>
            <w:div w:id="795294046">
              <w:marLeft w:val="0"/>
              <w:marRight w:val="0"/>
              <w:marTop w:val="0"/>
              <w:marBottom w:val="0"/>
              <w:divBdr>
                <w:top w:val="none" w:sz="0" w:space="0" w:color="auto"/>
                <w:left w:val="none" w:sz="0" w:space="0" w:color="auto"/>
                <w:bottom w:val="none" w:sz="0" w:space="0" w:color="auto"/>
                <w:right w:val="none" w:sz="0" w:space="0" w:color="auto"/>
              </w:divBdr>
            </w:div>
            <w:div w:id="1940023835">
              <w:marLeft w:val="0"/>
              <w:marRight w:val="0"/>
              <w:marTop w:val="0"/>
              <w:marBottom w:val="0"/>
              <w:divBdr>
                <w:top w:val="none" w:sz="0" w:space="0" w:color="auto"/>
                <w:left w:val="none" w:sz="0" w:space="0" w:color="auto"/>
                <w:bottom w:val="none" w:sz="0" w:space="0" w:color="auto"/>
                <w:right w:val="none" w:sz="0" w:space="0" w:color="auto"/>
              </w:divBdr>
            </w:div>
            <w:div w:id="914825607">
              <w:marLeft w:val="0"/>
              <w:marRight w:val="0"/>
              <w:marTop w:val="0"/>
              <w:marBottom w:val="0"/>
              <w:divBdr>
                <w:top w:val="none" w:sz="0" w:space="0" w:color="auto"/>
                <w:left w:val="none" w:sz="0" w:space="0" w:color="auto"/>
                <w:bottom w:val="none" w:sz="0" w:space="0" w:color="auto"/>
                <w:right w:val="none" w:sz="0" w:space="0" w:color="auto"/>
              </w:divBdr>
            </w:div>
            <w:div w:id="950749164">
              <w:marLeft w:val="0"/>
              <w:marRight w:val="0"/>
              <w:marTop w:val="0"/>
              <w:marBottom w:val="0"/>
              <w:divBdr>
                <w:top w:val="none" w:sz="0" w:space="0" w:color="auto"/>
                <w:left w:val="none" w:sz="0" w:space="0" w:color="auto"/>
                <w:bottom w:val="none" w:sz="0" w:space="0" w:color="auto"/>
                <w:right w:val="none" w:sz="0" w:space="0" w:color="auto"/>
              </w:divBdr>
            </w:div>
            <w:div w:id="1361055492">
              <w:marLeft w:val="0"/>
              <w:marRight w:val="0"/>
              <w:marTop w:val="0"/>
              <w:marBottom w:val="0"/>
              <w:divBdr>
                <w:top w:val="none" w:sz="0" w:space="0" w:color="auto"/>
                <w:left w:val="none" w:sz="0" w:space="0" w:color="auto"/>
                <w:bottom w:val="none" w:sz="0" w:space="0" w:color="auto"/>
                <w:right w:val="none" w:sz="0" w:space="0" w:color="auto"/>
              </w:divBdr>
            </w:div>
            <w:div w:id="128058121">
              <w:marLeft w:val="0"/>
              <w:marRight w:val="0"/>
              <w:marTop w:val="0"/>
              <w:marBottom w:val="0"/>
              <w:divBdr>
                <w:top w:val="none" w:sz="0" w:space="0" w:color="auto"/>
                <w:left w:val="none" w:sz="0" w:space="0" w:color="auto"/>
                <w:bottom w:val="none" w:sz="0" w:space="0" w:color="auto"/>
                <w:right w:val="none" w:sz="0" w:space="0" w:color="auto"/>
              </w:divBdr>
            </w:div>
            <w:div w:id="1863009481">
              <w:marLeft w:val="0"/>
              <w:marRight w:val="0"/>
              <w:marTop w:val="0"/>
              <w:marBottom w:val="0"/>
              <w:divBdr>
                <w:top w:val="none" w:sz="0" w:space="0" w:color="auto"/>
                <w:left w:val="none" w:sz="0" w:space="0" w:color="auto"/>
                <w:bottom w:val="none" w:sz="0" w:space="0" w:color="auto"/>
                <w:right w:val="none" w:sz="0" w:space="0" w:color="auto"/>
              </w:divBdr>
            </w:div>
            <w:div w:id="1782411628">
              <w:marLeft w:val="0"/>
              <w:marRight w:val="0"/>
              <w:marTop w:val="0"/>
              <w:marBottom w:val="0"/>
              <w:divBdr>
                <w:top w:val="none" w:sz="0" w:space="0" w:color="auto"/>
                <w:left w:val="none" w:sz="0" w:space="0" w:color="auto"/>
                <w:bottom w:val="none" w:sz="0" w:space="0" w:color="auto"/>
                <w:right w:val="none" w:sz="0" w:space="0" w:color="auto"/>
              </w:divBdr>
            </w:div>
            <w:div w:id="1396900716">
              <w:marLeft w:val="0"/>
              <w:marRight w:val="0"/>
              <w:marTop w:val="0"/>
              <w:marBottom w:val="0"/>
              <w:divBdr>
                <w:top w:val="none" w:sz="0" w:space="0" w:color="auto"/>
                <w:left w:val="none" w:sz="0" w:space="0" w:color="auto"/>
                <w:bottom w:val="none" w:sz="0" w:space="0" w:color="auto"/>
                <w:right w:val="none" w:sz="0" w:space="0" w:color="auto"/>
              </w:divBdr>
            </w:div>
            <w:div w:id="1575778586">
              <w:marLeft w:val="0"/>
              <w:marRight w:val="0"/>
              <w:marTop w:val="0"/>
              <w:marBottom w:val="0"/>
              <w:divBdr>
                <w:top w:val="none" w:sz="0" w:space="0" w:color="auto"/>
                <w:left w:val="none" w:sz="0" w:space="0" w:color="auto"/>
                <w:bottom w:val="none" w:sz="0" w:space="0" w:color="auto"/>
                <w:right w:val="none" w:sz="0" w:space="0" w:color="auto"/>
              </w:divBdr>
            </w:div>
            <w:div w:id="36857168">
              <w:marLeft w:val="0"/>
              <w:marRight w:val="0"/>
              <w:marTop w:val="0"/>
              <w:marBottom w:val="0"/>
              <w:divBdr>
                <w:top w:val="none" w:sz="0" w:space="0" w:color="auto"/>
                <w:left w:val="none" w:sz="0" w:space="0" w:color="auto"/>
                <w:bottom w:val="none" w:sz="0" w:space="0" w:color="auto"/>
                <w:right w:val="none" w:sz="0" w:space="0" w:color="auto"/>
              </w:divBdr>
            </w:div>
            <w:div w:id="1524440155">
              <w:marLeft w:val="0"/>
              <w:marRight w:val="0"/>
              <w:marTop w:val="0"/>
              <w:marBottom w:val="0"/>
              <w:divBdr>
                <w:top w:val="none" w:sz="0" w:space="0" w:color="auto"/>
                <w:left w:val="none" w:sz="0" w:space="0" w:color="auto"/>
                <w:bottom w:val="none" w:sz="0" w:space="0" w:color="auto"/>
                <w:right w:val="none" w:sz="0" w:space="0" w:color="auto"/>
              </w:divBdr>
            </w:div>
            <w:div w:id="1908608044">
              <w:marLeft w:val="0"/>
              <w:marRight w:val="0"/>
              <w:marTop w:val="0"/>
              <w:marBottom w:val="0"/>
              <w:divBdr>
                <w:top w:val="none" w:sz="0" w:space="0" w:color="auto"/>
                <w:left w:val="none" w:sz="0" w:space="0" w:color="auto"/>
                <w:bottom w:val="none" w:sz="0" w:space="0" w:color="auto"/>
                <w:right w:val="none" w:sz="0" w:space="0" w:color="auto"/>
              </w:divBdr>
            </w:div>
            <w:div w:id="214126352">
              <w:marLeft w:val="0"/>
              <w:marRight w:val="0"/>
              <w:marTop w:val="0"/>
              <w:marBottom w:val="0"/>
              <w:divBdr>
                <w:top w:val="none" w:sz="0" w:space="0" w:color="auto"/>
                <w:left w:val="none" w:sz="0" w:space="0" w:color="auto"/>
                <w:bottom w:val="none" w:sz="0" w:space="0" w:color="auto"/>
                <w:right w:val="none" w:sz="0" w:space="0" w:color="auto"/>
              </w:divBdr>
            </w:div>
            <w:div w:id="702562603">
              <w:marLeft w:val="0"/>
              <w:marRight w:val="0"/>
              <w:marTop w:val="0"/>
              <w:marBottom w:val="0"/>
              <w:divBdr>
                <w:top w:val="none" w:sz="0" w:space="0" w:color="auto"/>
                <w:left w:val="none" w:sz="0" w:space="0" w:color="auto"/>
                <w:bottom w:val="none" w:sz="0" w:space="0" w:color="auto"/>
                <w:right w:val="none" w:sz="0" w:space="0" w:color="auto"/>
              </w:divBdr>
            </w:div>
            <w:div w:id="432016490">
              <w:marLeft w:val="0"/>
              <w:marRight w:val="0"/>
              <w:marTop w:val="0"/>
              <w:marBottom w:val="0"/>
              <w:divBdr>
                <w:top w:val="none" w:sz="0" w:space="0" w:color="auto"/>
                <w:left w:val="none" w:sz="0" w:space="0" w:color="auto"/>
                <w:bottom w:val="none" w:sz="0" w:space="0" w:color="auto"/>
                <w:right w:val="none" w:sz="0" w:space="0" w:color="auto"/>
              </w:divBdr>
            </w:div>
            <w:div w:id="1021398631">
              <w:marLeft w:val="0"/>
              <w:marRight w:val="0"/>
              <w:marTop w:val="0"/>
              <w:marBottom w:val="0"/>
              <w:divBdr>
                <w:top w:val="none" w:sz="0" w:space="0" w:color="auto"/>
                <w:left w:val="none" w:sz="0" w:space="0" w:color="auto"/>
                <w:bottom w:val="none" w:sz="0" w:space="0" w:color="auto"/>
                <w:right w:val="none" w:sz="0" w:space="0" w:color="auto"/>
              </w:divBdr>
            </w:div>
            <w:div w:id="1604458854">
              <w:marLeft w:val="0"/>
              <w:marRight w:val="0"/>
              <w:marTop w:val="0"/>
              <w:marBottom w:val="0"/>
              <w:divBdr>
                <w:top w:val="none" w:sz="0" w:space="0" w:color="auto"/>
                <w:left w:val="none" w:sz="0" w:space="0" w:color="auto"/>
                <w:bottom w:val="none" w:sz="0" w:space="0" w:color="auto"/>
                <w:right w:val="none" w:sz="0" w:space="0" w:color="auto"/>
              </w:divBdr>
            </w:div>
            <w:div w:id="1783378106">
              <w:marLeft w:val="0"/>
              <w:marRight w:val="0"/>
              <w:marTop w:val="0"/>
              <w:marBottom w:val="0"/>
              <w:divBdr>
                <w:top w:val="none" w:sz="0" w:space="0" w:color="auto"/>
                <w:left w:val="none" w:sz="0" w:space="0" w:color="auto"/>
                <w:bottom w:val="none" w:sz="0" w:space="0" w:color="auto"/>
                <w:right w:val="none" w:sz="0" w:space="0" w:color="auto"/>
              </w:divBdr>
            </w:div>
            <w:div w:id="1433865575">
              <w:marLeft w:val="0"/>
              <w:marRight w:val="0"/>
              <w:marTop w:val="0"/>
              <w:marBottom w:val="0"/>
              <w:divBdr>
                <w:top w:val="none" w:sz="0" w:space="0" w:color="auto"/>
                <w:left w:val="none" w:sz="0" w:space="0" w:color="auto"/>
                <w:bottom w:val="none" w:sz="0" w:space="0" w:color="auto"/>
                <w:right w:val="none" w:sz="0" w:space="0" w:color="auto"/>
              </w:divBdr>
            </w:div>
            <w:div w:id="744883653">
              <w:marLeft w:val="0"/>
              <w:marRight w:val="0"/>
              <w:marTop w:val="0"/>
              <w:marBottom w:val="0"/>
              <w:divBdr>
                <w:top w:val="none" w:sz="0" w:space="0" w:color="auto"/>
                <w:left w:val="none" w:sz="0" w:space="0" w:color="auto"/>
                <w:bottom w:val="none" w:sz="0" w:space="0" w:color="auto"/>
                <w:right w:val="none" w:sz="0" w:space="0" w:color="auto"/>
              </w:divBdr>
            </w:div>
            <w:div w:id="1839616634">
              <w:marLeft w:val="0"/>
              <w:marRight w:val="0"/>
              <w:marTop w:val="0"/>
              <w:marBottom w:val="0"/>
              <w:divBdr>
                <w:top w:val="none" w:sz="0" w:space="0" w:color="auto"/>
                <w:left w:val="none" w:sz="0" w:space="0" w:color="auto"/>
                <w:bottom w:val="none" w:sz="0" w:space="0" w:color="auto"/>
                <w:right w:val="none" w:sz="0" w:space="0" w:color="auto"/>
              </w:divBdr>
            </w:div>
            <w:div w:id="1037391250">
              <w:marLeft w:val="0"/>
              <w:marRight w:val="0"/>
              <w:marTop w:val="0"/>
              <w:marBottom w:val="0"/>
              <w:divBdr>
                <w:top w:val="none" w:sz="0" w:space="0" w:color="auto"/>
                <w:left w:val="none" w:sz="0" w:space="0" w:color="auto"/>
                <w:bottom w:val="none" w:sz="0" w:space="0" w:color="auto"/>
                <w:right w:val="none" w:sz="0" w:space="0" w:color="auto"/>
              </w:divBdr>
            </w:div>
            <w:div w:id="1595625811">
              <w:marLeft w:val="0"/>
              <w:marRight w:val="0"/>
              <w:marTop w:val="0"/>
              <w:marBottom w:val="0"/>
              <w:divBdr>
                <w:top w:val="none" w:sz="0" w:space="0" w:color="auto"/>
                <w:left w:val="none" w:sz="0" w:space="0" w:color="auto"/>
                <w:bottom w:val="none" w:sz="0" w:space="0" w:color="auto"/>
                <w:right w:val="none" w:sz="0" w:space="0" w:color="auto"/>
              </w:divBdr>
            </w:div>
            <w:div w:id="174005661">
              <w:marLeft w:val="0"/>
              <w:marRight w:val="0"/>
              <w:marTop w:val="0"/>
              <w:marBottom w:val="0"/>
              <w:divBdr>
                <w:top w:val="none" w:sz="0" w:space="0" w:color="auto"/>
                <w:left w:val="none" w:sz="0" w:space="0" w:color="auto"/>
                <w:bottom w:val="none" w:sz="0" w:space="0" w:color="auto"/>
                <w:right w:val="none" w:sz="0" w:space="0" w:color="auto"/>
              </w:divBdr>
            </w:div>
            <w:div w:id="328145316">
              <w:marLeft w:val="0"/>
              <w:marRight w:val="0"/>
              <w:marTop w:val="0"/>
              <w:marBottom w:val="0"/>
              <w:divBdr>
                <w:top w:val="none" w:sz="0" w:space="0" w:color="auto"/>
                <w:left w:val="none" w:sz="0" w:space="0" w:color="auto"/>
                <w:bottom w:val="none" w:sz="0" w:space="0" w:color="auto"/>
                <w:right w:val="none" w:sz="0" w:space="0" w:color="auto"/>
              </w:divBdr>
            </w:div>
            <w:div w:id="1237083003">
              <w:marLeft w:val="0"/>
              <w:marRight w:val="0"/>
              <w:marTop w:val="0"/>
              <w:marBottom w:val="0"/>
              <w:divBdr>
                <w:top w:val="none" w:sz="0" w:space="0" w:color="auto"/>
                <w:left w:val="none" w:sz="0" w:space="0" w:color="auto"/>
                <w:bottom w:val="none" w:sz="0" w:space="0" w:color="auto"/>
                <w:right w:val="none" w:sz="0" w:space="0" w:color="auto"/>
              </w:divBdr>
            </w:div>
            <w:div w:id="232011757">
              <w:marLeft w:val="0"/>
              <w:marRight w:val="0"/>
              <w:marTop w:val="0"/>
              <w:marBottom w:val="0"/>
              <w:divBdr>
                <w:top w:val="none" w:sz="0" w:space="0" w:color="auto"/>
                <w:left w:val="none" w:sz="0" w:space="0" w:color="auto"/>
                <w:bottom w:val="none" w:sz="0" w:space="0" w:color="auto"/>
                <w:right w:val="none" w:sz="0" w:space="0" w:color="auto"/>
              </w:divBdr>
            </w:div>
            <w:div w:id="398938426">
              <w:marLeft w:val="0"/>
              <w:marRight w:val="0"/>
              <w:marTop w:val="0"/>
              <w:marBottom w:val="0"/>
              <w:divBdr>
                <w:top w:val="none" w:sz="0" w:space="0" w:color="auto"/>
                <w:left w:val="none" w:sz="0" w:space="0" w:color="auto"/>
                <w:bottom w:val="none" w:sz="0" w:space="0" w:color="auto"/>
                <w:right w:val="none" w:sz="0" w:space="0" w:color="auto"/>
              </w:divBdr>
            </w:div>
            <w:div w:id="889070310">
              <w:marLeft w:val="0"/>
              <w:marRight w:val="0"/>
              <w:marTop w:val="0"/>
              <w:marBottom w:val="0"/>
              <w:divBdr>
                <w:top w:val="none" w:sz="0" w:space="0" w:color="auto"/>
                <w:left w:val="none" w:sz="0" w:space="0" w:color="auto"/>
                <w:bottom w:val="none" w:sz="0" w:space="0" w:color="auto"/>
                <w:right w:val="none" w:sz="0" w:space="0" w:color="auto"/>
              </w:divBdr>
            </w:div>
            <w:div w:id="1731461528">
              <w:marLeft w:val="0"/>
              <w:marRight w:val="0"/>
              <w:marTop w:val="0"/>
              <w:marBottom w:val="0"/>
              <w:divBdr>
                <w:top w:val="none" w:sz="0" w:space="0" w:color="auto"/>
                <w:left w:val="none" w:sz="0" w:space="0" w:color="auto"/>
                <w:bottom w:val="none" w:sz="0" w:space="0" w:color="auto"/>
                <w:right w:val="none" w:sz="0" w:space="0" w:color="auto"/>
              </w:divBdr>
            </w:div>
            <w:div w:id="1045711635">
              <w:marLeft w:val="0"/>
              <w:marRight w:val="0"/>
              <w:marTop w:val="0"/>
              <w:marBottom w:val="0"/>
              <w:divBdr>
                <w:top w:val="none" w:sz="0" w:space="0" w:color="auto"/>
                <w:left w:val="none" w:sz="0" w:space="0" w:color="auto"/>
                <w:bottom w:val="none" w:sz="0" w:space="0" w:color="auto"/>
                <w:right w:val="none" w:sz="0" w:space="0" w:color="auto"/>
              </w:divBdr>
            </w:div>
            <w:div w:id="822699933">
              <w:marLeft w:val="0"/>
              <w:marRight w:val="0"/>
              <w:marTop w:val="0"/>
              <w:marBottom w:val="0"/>
              <w:divBdr>
                <w:top w:val="none" w:sz="0" w:space="0" w:color="auto"/>
                <w:left w:val="none" w:sz="0" w:space="0" w:color="auto"/>
                <w:bottom w:val="none" w:sz="0" w:space="0" w:color="auto"/>
                <w:right w:val="none" w:sz="0" w:space="0" w:color="auto"/>
              </w:divBdr>
            </w:div>
            <w:div w:id="366755570">
              <w:marLeft w:val="0"/>
              <w:marRight w:val="0"/>
              <w:marTop w:val="0"/>
              <w:marBottom w:val="0"/>
              <w:divBdr>
                <w:top w:val="none" w:sz="0" w:space="0" w:color="auto"/>
                <w:left w:val="none" w:sz="0" w:space="0" w:color="auto"/>
                <w:bottom w:val="none" w:sz="0" w:space="0" w:color="auto"/>
                <w:right w:val="none" w:sz="0" w:space="0" w:color="auto"/>
              </w:divBdr>
            </w:div>
            <w:div w:id="1795951166">
              <w:marLeft w:val="0"/>
              <w:marRight w:val="0"/>
              <w:marTop w:val="0"/>
              <w:marBottom w:val="0"/>
              <w:divBdr>
                <w:top w:val="none" w:sz="0" w:space="0" w:color="auto"/>
                <w:left w:val="none" w:sz="0" w:space="0" w:color="auto"/>
                <w:bottom w:val="none" w:sz="0" w:space="0" w:color="auto"/>
                <w:right w:val="none" w:sz="0" w:space="0" w:color="auto"/>
              </w:divBdr>
            </w:div>
            <w:div w:id="1992244563">
              <w:marLeft w:val="0"/>
              <w:marRight w:val="0"/>
              <w:marTop w:val="0"/>
              <w:marBottom w:val="0"/>
              <w:divBdr>
                <w:top w:val="none" w:sz="0" w:space="0" w:color="auto"/>
                <w:left w:val="none" w:sz="0" w:space="0" w:color="auto"/>
                <w:bottom w:val="none" w:sz="0" w:space="0" w:color="auto"/>
                <w:right w:val="none" w:sz="0" w:space="0" w:color="auto"/>
              </w:divBdr>
            </w:div>
            <w:div w:id="580524675">
              <w:marLeft w:val="0"/>
              <w:marRight w:val="0"/>
              <w:marTop w:val="0"/>
              <w:marBottom w:val="0"/>
              <w:divBdr>
                <w:top w:val="none" w:sz="0" w:space="0" w:color="auto"/>
                <w:left w:val="none" w:sz="0" w:space="0" w:color="auto"/>
                <w:bottom w:val="none" w:sz="0" w:space="0" w:color="auto"/>
                <w:right w:val="none" w:sz="0" w:space="0" w:color="auto"/>
              </w:divBdr>
            </w:div>
            <w:div w:id="563492724">
              <w:marLeft w:val="0"/>
              <w:marRight w:val="0"/>
              <w:marTop w:val="0"/>
              <w:marBottom w:val="0"/>
              <w:divBdr>
                <w:top w:val="none" w:sz="0" w:space="0" w:color="auto"/>
                <w:left w:val="none" w:sz="0" w:space="0" w:color="auto"/>
                <w:bottom w:val="none" w:sz="0" w:space="0" w:color="auto"/>
                <w:right w:val="none" w:sz="0" w:space="0" w:color="auto"/>
              </w:divBdr>
            </w:div>
            <w:div w:id="1680889963">
              <w:marLeft w:val="0"/>
              <w:marRight w:val="0"/>
              <w:marTop w:val="0"/>
              <w:marBottom w:val="0"/>
              <w:divBdr>
                <w:top w:val="none" w:sz="0" w:space="0" w:color="auto"/>
                <w:left w:val="none" w:sz="0" w:space="0" w:color="auto"/>
                <w:bottom w:val="none" w:sz="0" w:space="0" w:color="auto"/>
                <w:right w:val="none" w:sz="0" w:space="0" w:color="auto"/>
              </w:divBdr>
            </w:div>
            <w:div w:id="416054096">
              <w:marLeft w:val="0"/>
              <w:marRight w:val="0"/>
              <w:marTop w:val="0"/>
              <w:marBottom w:val="0"/>
              <w:divBdr>
                <w:top w:val="none" w:sz="0" w:space="0" w:color="auto"/>
                <w:left w:val="none" w:sz="0" w:space="0" w:color="auto"/>
                <w:bottom w:val="none" w:sz="0" w:space="0" w:color="auto"/>
                <w:right w:val="none" w:sz="0" w:space="0" w:color="auto"/>
              </w:divBdr>
            </w:div>
            <w:div w:id="1297570452">
              <w:marLeft w:val="0"/>
              <w:marRight w:val="0"/>
              <w:marTop w:val="0"/>
              <w:marBottom w:val="0"/>
              <w:divBdr>
                <w:top w:val="none" w:sz="0" w:space="0" w:color="auto"/>
                <w:left w:val="none" w:sz="0" w:space="0" w:color="auto"/>
                <w:bottom w:val="none" w:sz="0" w:space="0" w:color="auto"/>
                <w:right w:val="none" w:sz="0" w:space="0" w:color="auto"/>
              </w:divBdr>
            </w:div>
            <w:div w:id="358363">
              <w:marLeft w:val="0"/>
              <w:marRight w:val="0"/>
              <w:marTop w:val="0"/>
              <w:marBottom w:val="0"/>
              <w:divBdr>
                <w:top w:val="none" w:sz="0" w:space="0" w:color="auto"/>
                <w:left w:val="none" w:sz="0" w:space="0" w:color="auto"/>
                <w:bottom w:val="none" w:sz="0" w:space="0" w:color="auto"/>
                <w:right w:val="none" w:sz="0" w:space="0" w:color="auto"/>
              </w:divBdr>
            </w:div>
            <w:div w:id="1248732792">
              <w:marLeft w:val="0"/>
              <w:marRight w:val="0"/>
              <w:marTop w:val="0"/>
              <w:marBottom w:val="0"/>
              <w:divBdr>
                <w:top w:val="none" w:sz="0" w:space="0" w:color="auto"/>
                <w:left w:val="none" w:sz="0" w:space="0" w:color="auto"/>
                <w:bottom w:val="none" w:sz="0" w:space="0" w:color="auto"/>
                <w:right w:val="none" w:sz="0" w:space="0" w:color="auto"/>
              </w:divBdr>
            </w:div>
            <w:div w:id="1350569416">
              <w:marLeft w:val="0"/>
              <w:marRight w:val="0"/>
              <w:marTop w:val="0"/>
              <w:marBottom w:val="0"/>
              <w:divBdr>
                <w:top w:val="none" w:sz="0" w:space="0" w:color="auto"/>
                <w:left w:val="none" w:sz="0" w:space="0" w:color="auto"/>
                <w:bottom w:val="none" w:sz="0" w:space="0" w:color="auto"/>
                <w:right w:val="none" w:sz="0" w:space="0" w:color="auto"/>
              </w:divBdr>
            </w:div>
            <w:div w:id="1348559091">
              <w:marLeft w:val="0"/>
              <w:marRight w:val="0"/>
              <w:marTop w:val="0"/>
              <w:marBottom w:val="0"/>
              <w:divBdr>
                <w:top w:val="none" w:sz="0" w:space="0" w:color="auto"/>
                <w:left w:val="none" w:sz="0" w:space="0" w:color="auto"/>
                <w:bottom w:val="none" w:sz="0" w:space="0" w:color="auto"/>
                <w:right w:val="none" w:sz="0" w:space="0" w:color="auto"/>
              </w:divBdr>
            </w:div>
            <w:div w:id="1566722550">
              <w:marLeft w:val="0"/>
              <w:marRight w:val="0"/>
              <w:marTop w:val="0"/>
              <w:marBottom w:val="0"/>
              <w:divBdr>
                <w:top w:val="none" w:sz="0" w:space="0" w:color="auto"/>
                <w:left w:val="none" w:sz="0" w:space="0" w:color="auto"/>
                <w:bottom w:val="none" w:sz="0" w:space="0" w:color="auto"/>
                <w:right w:val="none" w:sz="0" w:space="0" w:color="auto"/>
              </w:divBdr>
            </w:div>
            <w:div w:id="97601151">
              <w:marLeft w:val="0"/>
              <w:marRight w:val="0"/>
              <w:marTop w:val="0"/>
              <w:marBottom w:val="0"/>
              <w:divBdr>
                <w:top w:val="none" w:sz="0" w:space="0" w:color="auto"/>
                <w:left w:val="none" w:sz="0" w:space="0" w:color="auto"/>
                <w:bottom w:val="none" w:sz="0" w:space="0" w:color="auto"/>
                <w:right w:val="none" w:sz="0" w:space="0" w:color="auto"/>
              </w:divBdr>
            </w:div>
            <w:div w:id="587348044">
              <w:marLeft w:val="0"/>
              <w:marRight w:val="0"/>
              <w:marTop w:val="0"/>
              <w:marBottom w:val="0"/>
              <w:divBdr>
                <w:top w:val="none" w:sz="0" w:space="0" w:color="auto"/>
                <w:left w:val="none" w:sz="0" w:space="0" w:color="auto"/>
                <w:bottom w:val="none" w:sz="0" w:space="0" w:color="auto"/>
                <w:right w:val="none" w:sz="0" w:space="0" w:color="auto"/>
              </w:divBdr>
            </w:div>
            <w:div w:id="1678533877">
              <w:marLeft w:val="0"/>
              <w:marRight w:val="0"/>
              <w:marTop w:val="0"/>
              <w:marBottom w:val="0"/>
              <w:divBdr>
                <w:top w:val="none" w:sz="0" w:space="0" w:color="auto"/>
                <w:left w:val="none" w:sz="0" w:space="0" w:color="auto"/>
                <w:bottom w:val="none" w:sz="0" w:space="0" w:color="auto"/>
                <w:right w:val="none" w:sz="0" w:space="0" w:color="auto"/>
              </w:divBdr>
            </w:div>
            <w:div w:id="884681721">
              <w:marLeft w:val="0"/>
              <w:marRight w:val="0"/>
              <w:marTop w:val="0"/>
              <w:marBottom w:val="0"/>
              <w:divBdr>
                <w:top w:val="none" w:sz="0" w:space="0" w:color="auto"/>
                <w:left w:val="none" w:sz="0" w:space="0" w:color="auto"/>
                <w:bottom w:val="none" w:sz="0" w:space="0" w:color="auto"/>
                <w:right w:val="none" w:sz="0" w:space="0" w:color="auto"/>
              </w:divBdr>
            </w:div>
            <w:div w:id="2110928592">
              <w:marLeft w:val="0"/>
              <w:marRight w:val="0"/>
              <w:marTop w:val="0"/>
              <w:marBottom w:val="0"/>
              <w:divBdr>
                <w:top w:val="none" w:sz="0" w:space="0" w:color="auto"/>
                <w:left w:val="none" w:sz="0" w:space="0" w:color="auto"/>
                <w:bottom w:val="none" w:sz="0" w:space="0" w:color="auto"/>
                <w:right w:val="none" w:sz="0" w:space="0" w:color="auto"/>
              </w:divBdr>
            </w:div>
            <w:div w:id="1778017490">
              <w:marLeft w:val="0"/>
              <w:marRight w:val="0"/>
              <w:marTop w:val="0"/>
              <w:marBottom w:val="0"/>
              <w:divBdr>
                <w:top w:val="none" w:sz="0" w:space="0" w:color="auto"/>
                <w:left w:val="none" w:sz="0" w:space="0" w:color="auto"/>
                <w:bottom w:val="none" w:sz="0" w:space="0" w:color="auto"/>
                <w:right w:val="none" w:sz="0" w:space="0" w:color="auto"/>
              </w:divBdr>
            </w:div>
            <w:div w:id="2058042511">
              <w:marLeft w:val="0"/>
              <w:marRight w:val="0"/>
              <w:marTop w:val="0"/>
              <w:marBottom w:val="0"/>
              <w:divBdr>
                <w:top w:val="none" w:sz="0" w:space="0" w:color="auto"/>
                <w:left w:val="none" w:sz="0" w:space="0" w:color="auto"/>
                <w:bottom w:val="none" w:sz="0" w:space="0" w:color="auto"/>
                <w:right w:val="none" w:sz="0" w:space="0" w:color="auto"/>
              </w:divBdr>
            </w:div>
            <w:div w:id="1269045304">
              <w:marLeft w:val="0"/>
              <w:marRight w:val="0"/>
              <w:marTop w:val="0"/>
              <w:marBottom w:val="0"/>
              <w:divBdr>
                <w:top w:val="none" w:sz="0" w:space="0" w:color="auto"/>
                <w:left w:val="none" w:sz="0" w:space="0" w:color="auto"/>
                <w:bottom w:val="none" w:sz="0" w:space="0" w:color="auto"/>
                <w:right w:val="none" w:sz="0" w:space="0" w:color="auto"/>
              </w:divBdr>
            </w:div>
            <w:div w:id="1046106974">
              <w:marLeft w:val="0"/>
              <w:marRight w:val="0"/>
              <w:marTop w:val="0"/>
              <w:marBottom w:val="0"/>
              <w:divBdr>
                <w:top w:val="none" w:sz="0" w:space="0" w:color="auto"/>
                <w:left w:val="none" w:sz="0" w:space="0" w:color="auto"/>
                <w:bottom w:val="none" w:sz="0" w:space="0" w:color="auto"/>
                <w:right w:val="none" w:sz="0" w:space="0" w:color="auto"/>
              </w:divBdr>
            </w:div>
            <w:div w:id="1449278397">
              <w:marLeft w:val="0"/>
              <w:marRight w:val="0"/>
              <w:marTop w:val="0"/>
              <w:marBottom w:val="0"/>
              <w:divBdr>
                <w:top w:val="none" w:sz="0" w:space="0" w:color="auto"/>
                <w:left w:val="none" w:sz="0" w:space="0" w:color="auto"/>
                <w:bottom w:val="none" w:sz="0" w:space="0" w:color="auto"/>
                <w:right w:val="none" w:sz="0" w:space="0" w:color="auto"/>
              </w:divBdr>
            </w:div>
            <w:div w:id="1814253164">
              <w:marLeft w:val="0"/>
              <w:marRight w:val="0"/>
              <w:marTop w:val="0"/>
              <w:marBottom w:val="0"/>
              <w:divBdr>
                <w:top w:val="none" w:sz="0" w:space="0" w:color="auto"/>
                <w:left w:val="none" w:sz="0" w:space="0" w:color="auto"/>
                <w:bottom w:val="none" w:sz="0" w:space="0" w:color="auto"/>
                <w:right w:val="none" w:sz="0" w:space="0" w:color="auto"/>
              </w:divBdr>
            </w:div>
            <w:div w:id="772212029">
              <w:marLeft w:val="0"/>
              <w:marRight w:val="0"/>
              <w:marTop w:val="0"/>
              <w:marBottom w:val="0"/>
              <w:divBdr>
                <w:top w:val="none" w:sz="0" w:space="0" w:color="auto"/>
                <w:left w:val="none" w:sz="0" w:space="0" w:color="auto"/>
                <w:bottom w:val="none" w:sz="0" w:space="0" w:color="auto"/>
                <w:right w:val="none" w:sz="0" w:space="0" w:color="auto"/>
              </w:divBdr>
            </w:div>
            <w:div w:id="128938653">
              <w:marLeft w:val="0"/>
              <w:marRight w:val="0"/>
              <w:marTop w:val="0"/>
              <w:marBottom w:val="0"/>
              <w:divBdr>
                <w:top w:val="none" w:sz="0" w:space="0" w:color="auto"/>
                <w:left w:val="none" w:sz="0" w:space="0" w:color="auto"/>
                <w:bottom w:val="none" w:sz="0" w:space="0" w:color="auto"/>
                <w:right w:val="none" w:sz="0" w:space="0" w:color="auto"/>
              </w:divBdr>
            </w:div>
            <w:div w:id="432089100">
              <w:marLeft w:val="0"/>
              <w:marRight w:val="0"/>
              <w:marTop w:val="0"/>
              <w:marBottom w:val="0"/>
              <w:divBdr>
                <w:top w:val="none" w:sz="0" w:space="0" w:color="auto"/>
                <w:left w:val="none" w:sz="0" w:space="0" w:color="auto"/>
                <w:bottom w:val="none" w:sz="0" w:space="0" w:color="auto"/>
                <w:right w:val="none" w:sz="0" w:space="0" w:color="auto"/>
              </w:divBdr>
            </w:div>
            <w:div w:id="1432123292">
              <w:marLeft w:val="0"/>
              <w:marRight w:val="0"/>
              <w:marTop w:val="0"/>
              <w:marBottom w:val="0"/>
              <w:divBdr>
                <w:top w:val="none" w:sz="0" w:space="0" w:color="auto"/>
                <w:left w:val="none" w:sz="0" w:space="0" w:color="auto"/>
                <w:bottom w:val="none" w:sz="0" w:space="0" w:color="auto"/>
                <w:right w:val="none" w:sz="0" w:space="0" w:color="auto"/>
              </w:divBdr>
            </w:div>
            <w:div w:id="1333067970">
              <w:marLeft w:val="0"/>
              <w:marRight w:val="0"/>
              <w:marTop w:val="0"/>
              <w:marBottom w:val="0"/>
              <w:divBdr>
                <w:top w:val="none" w:sz="0" w:space="0" w:color="auto"/>
                <w:left w:val="none" w:sz="0" w:space="0" w:color="auto"/>
                <w:bottom w:val="none" w:sz="0" w:space="0" w:color="auto"/>
                <w:right w:val="none" w:sz="0" w:space="0" w:color="auto"/>
              </w:divBdr>
            </w:div>
            <w:div w:id="176123112">
              <w:marLeft w:val="0"/>
              <w:marRight w:val="0"/>
              <w:marTop w:val="0"/>
              <w:marBottom w:val="0"/>
              <w:divBdr>
                <w:top w:val="none" w:sz="0" w:space="0" w:color="auto"/>
                <w:left w:val="none" w:sz="0" w:space="0" w:color="auto"/>
                <w:bottom w:val="none" w:sz="0" w:space="0" w:color="auto"/>
                <w:right w:val="none" w:sz="0" w:space="0" w:color="auto"/>
              </w:divBdr>
            </w:div>
            <w:div w:id="89412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4231">
      <w:bodyDiv w:val="1"/>
      <w:marLeft w:val="0"/>
      <w:marRight w:val="0"/>
      <w:marTop w:val="0"/>
      <w:marBottom w:val="0"/>
      <w:divBdr>
        <w:top w:val="none" w:sz="0" w:space="0" w:color="auto"/>
        <w:left w:val="none" w:sz="0" w:space="0" w:color="auto"/>
        <w:bottom w:val="none" w:sz="0" w:space="0" w:color="auto"/>
        <w:right w:val="none" w:sz="0" w:space="0" w:color="auto"/>
      </w:divBdr>
    </w:div>
    <w:div w:id="143553191">
      <w:bodyDiv w:val="1"/>
      <w:marLeft w:val="0"/>
      <w:marRight w:val="0"/>
      <w:marTop w:val="0"/>
      <w:marBottom w:val="0"/>
      <w:divBdr>
        <w:top w:val="none" w:sz="0" w:space="0" w:color="auto"/>
        <w:left w:val="none" w:sz="0" w:space="0" w:color="auto"/>
        <w:bottom w:val="none" w:sz="0" w:space="0" w:color="auto"/>
        <w:right w:val="none" w:sz="0" w:space="0" w:color="auto"/>
      </w:divBdr>
    </w:div>
    <w:div w:id="272985066">
      <w:bodyDiv w:val="1"/>
      <w:marLeft w:val="0"/>
      <w:marRight w:val="0"/>
      <w:marTop w:val="0"/>
      <w:marBottom w:val="0"/>
      <w:divBdr>
        <w:top w:val="none" w:sz="0" w:space="0" w:color="auto"/>
        <w:left w:val="none" w:sz="0" w:space="0" w:color="auto"/>
        <w:bottom w:val="none" w:sz="0" w:space="0" w:color="auto"/>
        <w:right w:val="none" w:sz="0" w:space="0" w:color="auto"/>
      </w:divBdr>
    </w:div>
    <w:div w:id="288126239">
      <w:bodyDiv w:val="1"/>
      <w:marLeft w:val="0"/>
      <w:marRight w:val="0"/>
      <w:marTop w:val="0"/>
      <w:marBottom w:val="0"/>
      <w:divBdr>
        <w:top w:val="none" w:sz="0" w:space="0" w:color="auto"/>
        <w:left w:val="none" w:sz="0" w:space="0" w:color="auto"/>
        <w:bottom w:val="none" w:sz="0" w:space="0" w:color="auto"/>
        <w:right w:val="none" w:sz="0" w:space="0" w:color="auto"/>
      </w:divBdr>
      <w:divsChild>
        <w:div w:id="602031883">
          <w:marLeft w:val="0"/>
          <w:marRight w:val="0"/>
          <w:marTop w:val="0"/>
          <w:marBottom w:val="0"/>
          <w:divBdr>
            <w:top w:val="none" w:sz="0" w:space="0" w:color="auto"/>
            <w:left w:val="none" w:sz="0" w:space="0" w:color="auto"/>
            <w:bottom w:val="none" w:sz="0" w:space="0" w:color="auto"/>
            <w:right w:val="none" w:sz="0" w:space="0" w:color="auto"/>
          </w:divBdr>
          <w:divsChild>
            <w:div w:id="993678729">
              <w:marLeft w:val="0"/>
              <w:marRight w:val="0"/>
              <w:marTop w:val="0"/>
              <w:marBottom w:val="0"/>
              <w:divBdr>
                <w:top w:val="none" w:sz="0" w:space="0" w:color="auto"/>
                <w:left w:val="none" w:sz="0" w:space="0" w:color="auto"/>
                <w:bottom w:val="none" w:sz="0" w:space="0" w:color="auto"/>
                <w:right w:val="none" w:sz="0" w:space="0" w:color="auto"/>
              </w:divBdr>
            </w:div>
            <w:div w:id="367536960">
              <w:marLeft w:val="0"/>
              <w:marRight w:val="0"/>
              <w:marTop w:val="0"/>
              <w:marBottom w:val="0"/>
              <w:divBdr>
                <w:top w:val="none" w:sz="0" w:space="0" w:color="auto"/>
                <w:left w:val="none" w:sz="0" w:space="0" w:color="auto"/>
                <w:bottom w:val="none" w:sz="0" w:space="0" w:color="auto"/>
                <w:right w:val="none" w:sz="0" w:space="0" w:color="auto"/>
              </w:divBdr>
            </w:div>
            <w:div w:id="1009142495">
              <w:marLeft w:val="0"/>
              <w:marRight w:val="0"/>
              <w:marTop w:val="0"/>
              <w:marBottom w:val="0"/>
              <w:divBdr>
                <w:top w:val="none" w:sz="0" w:space="0" w:color="auto"/>
                <w:left w:val="none" w:sz="0" w:space="0" w:color="auto"/>
                <w:bottom w:val="none" w:sz="0" w:space="0" w:color="auto"/>
                <w:right w:val="none" w:sz="0" w:space="0" w:color="auto"/>
              </w:divBdr>
            </w:div>
            <w:div w:id="2069062779">
              <w:marLeft w:val="0"/>
              <w:marRight w:val="0"/>
              <w:marTop w:val="0"/>
              <w:marBottom w:val="0"/>
              <w:divBdr>
                <w:top w:val="none" w:sz="0" w:space="0" w:color="auto"/>
                <w:left w:val="none" w:sz="0" w:space="0" w:color="auto"/>
                <w:bottom w:val="none" w:sz="0" w:space="0" w:color="auto"/>
                <w:right w:val="none" w:sz="0" w:space="0" w:color="auto"/>
              </w:divBdr>
            </w:div>
            <w:div w:id="1864007427">
              <w:marLeft w:val="0"/>
              <w:marRight w:val="0"/>
              <w:marTop w:val="0"/>
              <w:marBottom w:val="0"/>
              <w:divBdr>
                <w:top w:val="none" w:sz="0" w:space="0" w:color="auto"/>
                <w:left w:val="none" w:sz="0" w:space="0" w:color="auto"/>
                <w:bottom w:val="none" w:sz="0" w:space="0" w:color="auto"/>
                <w:right w:val="none" w:sz="0" w:space="0" w:color="auto"/>
              </w:divBdr>
            </w:div>
            <w:div w:id="908032061">
              <w:marLeft w:val="0"/>
              <w:marRight w:val="0"/>
              <w:marTop w:val="0"/>
              <w:marBottom w:val="0"/>
              <w:divBdr>
                <w:top w:val="none" w:sz="0" w:space="0" w:color="auto"/>
                <w:left w:val="none" w:sz="0" w:space="0" w:color="auto"/>
                <w:bottom w:val="none" w:sz="0" w:space="0" w:color="auto"/>
                <w:right w:val="none" w:sz="0" w:space="0" w:color="auto"/>
              </w:divBdr>
            </w:div>
            <w:div w:id="1979647087">
              <w:marLeft w:val="0"/>
              <w:marRight w:val="0"/>
              <w:marTop w:val="0"/>
              <w:marBottom w:val="0"/>
              <w:divBdr>
                <w:top w:val="none" w:sz="0" w:space="0" w:color="auto"/>
                <w:left w:val="none" w:sz="0" w:space="0" w:color="auto"/>
                <w:bottom w:val="none" w:sz="0" w:space="0" w:color="auto"/>
                <w:right w:val="none" w:sz="0" w:space="0" w:color="auto"/>
              </w:divBdr>
            </w:div>
            <w:div w:id="784083628">
              <w:marLeft w:val="0"/>
              <w:marRight w:val="0"/>
              <w:marTop w:val="0"/>
              <w:marBottom w:val="0"/>
              <w:divBdr>
                <w:top w:val="none" w:sz="0" w:space="0" w:color="auto"/>
                <w:left w:val="none" w:sz="0" w:space="0" w:color="auto"/>
                <w:bottom w:val="none" w:sz="0" w:space="0" w:color="auto"/>
                <w:right w:val="none" w:sz="0" w:space="0" w:color="auto"/>
              </w:divBdr>
            </w:div>
            <w:div w:id="497422096">
              <w:marLeft w:val="0"/>
              <w:marRight w:val="0"/>
              <w:marTop w:val="0"/>
              <w:marBottom w:val="0"/>
              <w:divBdr>
                <w:top w:val="none" w:sz="0" w:space="0" w:color="auto"/>
                <w:left w:val="none" w:sz="0" w:space="0" w:color="auto"/>
                <w:bottom w:val="none" w:sz="0" w:space="0" w:color="auto"/>
                <w:right w:val="none" w:sz="0" w:space="0" w:color="auto"/>
              </w:divBdr>
            </w:div>
            <w:div w:id="1593782325">
              <w:marLeft w:val="0"/>
              <w:marRight w:val="0"/>
              <w:marTop w:val="0"/>
              <w:marBottom w:val="0"/>
              <w:divBdr>
                <w:top w:val="none" w:sz="0" w:space="0" w:color="auto"/>
                <w:left w:val="none" w:sz="0" w:space="0" w:color="auto"/>
                <w:bottom w:val="none" w:sz="0" w:space="0" w:color="auto"/>
                <w:right w:val="none" w:sz="0" w:space="0" w:color="auto"/>
              </w:divBdr>
            </w:div>
            <w:div w:id="154878032">
              <w:marLeft w:val="0"/>
              <w:marRight w:val="0"/>
              <w:marTop w:val="0"/>
              <w:marBottom w:val="0"/>
              <w:divBdr>
                <w:top w:val="none" w:sz="0" w:space="0" w:color="auto"/>
                <w:left w:val="none" w:sz="0" w:space="0" w:color="auto"/>
                <w:bottom w:val="none" w:sz="0" w:space="0" w:color="auto"/>
                <w:right w:val="none" w:sz="0" w:space="0" w:color="auto"/>
              </w:divBdr>
            </w:div>
            <w:div w:id="1251232594">
              <w:marLeft w:val="0"/>
              <w:marRight w:val="0"/>
              <w:marTop w:val="0"/>
              <w:marBottom w:val="0"/>
              <w:divBdr>
                <w:top w:val="none" w:sz="0" w:space="0" w:color="auto"/>
                <w:left w:val="none" w:sz="0" w:space="0" w:color="auto"/>
                <w:bottom w:val="none" w:sz="0" w:space="0" w:color="auto"/>
                <w:right w:val="none" w:sz="0" w:space="0" w:color="auto"/>
              </w:divBdr>
            </w:div>
            <w:div w:id="745542475">
              <w:marLeft w:val="0"/>
              <w:marRight w:val="0"/>
              <w:marTop w:val="0"/>
              <w:marBottom w:val="0"/>
              <w:divBdr>
                <w:top w:val="none" w:sz="0" w:space="0" w:color="auto"/>
                <w:left w:val="none" w:sz="0" w:space="0" w:color="auto"/>
                <w:bottom w:val="none" w:sz="0" w:space="0" w:color="auto"/>
                <w:right w:val="none" w:sz="0" w:space="0" w:color="auto"/>
              </w:divBdr>
            </w:div>
            <w:div w:id="822350475">
              <w:marLeft w:val="0"/>
              <w:marRight w:val="0"/>
              <w:marTop w:val="0"/>
              <w:marBottom w:val="0"/>
              <w:divBdr>
                <w:top w:val="none" w:sz="0" w:space="0" w:color="auto"/>
                <w:left w:val="none" w:sz="0" w:space="0" w:color="auto"/>
                <w:bottom w:val="none" w:sz="0" w:space="0" w:color="auto"/>
                <w:right w:val="none" w:sz="0" w:space="0" w:color="auto"/>
              </w:divBdr>
            </w:div>
            <w:div w:id="2093964825">
              <w:marLeft w:val="0"/>
              <w:marRight w:val="0"/>
              <w:marTop w:val="0"/>
              <w:marBottom w:val="0"/>
              <w:divBdr>
                <w:top w:val="none" w:sz="0" w:space="0" w:color="auto"/>
                <w:left w:val="none" w:sz="0" w:space="0" w:color="auto"/>
                <w:bottom w:val="none" w:sz="0" w:space="0" w:color="auto"/>
                <w:right w:val="none" w:sz="0" w:space="0" w:color="auto"/>
              </w:divBdr>
            </w:div>
            <w:div w:id="2094355462">
              <w:marLeft w:val="0"/>
              <w:marRight w:val="0"/>
              <w:marTop w:val="0"/>
              <w:marBottom w:val="0"/>
              <w:divBdr>
                <w:top w:val="none" w:sz="0" w:space="0" w:color="auto"/>
                <w:left w:val="none" w:sz="0" w:space="0" w:color="auto"/>
                <w:bottom w:val="none" w:sz="0" w:space="0" w:color="auto"/>
                <w:right w:val="none" w:sz="0" w:space="0" w:color="auto"/>
              </w:divBdr>
            </w:div>
            <w:div w:id="491722549">
              <w:marLeft w:val="0"/>
              <w:marRight w:val="0"/>
              <w:marTop w:val="0"/>
              <w:marBottom w:val="0"/>
              <w:divBdr>
                <w:top w:val="none" w:sz="0" w:space="0" w:color="auto"/>
                <w:left w:val="none" w:sz="0" w:space="0" w:color="auto"/>
                <w:bottom w:val="none" w:sz="0" w:space="0" w:color="auto"/>
                <w:right w:val="none" w:sz="0" w:space="0" w:color="auto"/>
              </w:divBdr>
            </w:div>
            <w:div w:id="1280995365">
              <w:marLeft w:val="0"/>
              <w:marRight w:val="0"/>
              <w:marTop w:val="0"/>
              <w:marBottom w:val="0"/>
              <w:divBdr>
                <w:top w:val="none" w:sz="0" w:space="0" w:color="auto"/>
                <w:left w:val="none" w:sz="0" w:space="0" w:color="auto"/>
                <w:bottom w:val="none" w:sz="0" w:space="0" w:color="auto"/>
                <w:right w:val="none" w:sz="0" w:space="0" w:color="auto"/>
              </w:divBdr>
            </w:div>
            <w:div w:id="1459496880">
              <w:marLeft w:val="0"/>
              <w:marRight w:val="0"/>
              <w:marTop w:val="0"/>
              <w:marBottom w:val="0"/>
              <w:divBdr>
                <w:top w:val="none" w:sz="0" w:space="0" w:color="auto"/>
                <w:left w:val="none" w:sz="0" w:space="0" w:color="auto"/>
                <w:bottom w:val="none" w:sz="0" w:space="0" w:color="auto"/>
                <w:right w:val="none" w:sz="0" w:space="0" w:color="auto"/>
              </w:divBdr>
            </w:div>
            <w:div w:id="238364860">
              <w:marLeft w:val="0"/>
              <w:marRight w:val="0"/>
              <w:marTop w:val="0"/>
              <w:marBottom w:val="0"/>
              <w:divBdr>
                <w:top w:val="none" w:sz="0" w:space="0" w:color="auto"/>
                <w:left w:val="none" w:sz="0" w:space="0" w:color="auto"/>
                <w:bottom w:val="none" w:sz="0" w:space="0" w:color="auto"/>
                <w:right w:val="none" w:sz="0" w:space="0" w:color="auto"/>
              </w:divBdr>
            </w:div>
            <w:div w:id="1207714988">
              <w:marLeft w:val="0"/>
              <w:marRight w:val="0"/>
              <w:marTop w:val="0"/>
              <w:marBottom w:val="0"/>
              <w:divBdr>
                <w:top w:val="none" w:sz="0" w:space="0" w:color="auto"/>
                <w:left w:val="none" w:sz="0" w:space="0" w:color="auto"/>
                <w:bottom w:val="none" w:sz="0" w:space="0" w:color="auto"/>
                <w:right w:val="none" w:sz="0" w:space="0" w:color="auto"/>
              </w:divBdr>
            </w:div>
            <w:div w:id="535658433">
              <w:marLeft w:val="0"/>
              <w:marRight w:val="0"/>
              <w:marTop w:val="0"/>
              <w:marBottom w:val="0"/>
              <w:divBdr>
                <w:top w:val="none" w:sz="0" w:space="0" w:color="auto"/>
                <w:left w:val="none" w:sz="0" w:space="0" w:color="auto"/>
                <w:bottom w:val="none" w:sz="0" w:space="0" w:color="auto"/>
                <w:right w:val="none" w:sz="0" w:space="0" w:color="auto"/>
              </w:divBdr>
            </w:div>
            <w:div w:id="873618363">
              <w:marLeft w:val="0"/>
              <w:marRight w:val="0"/>
              <w:marTop w:val="0"/>
              <w:marBottom w:val="0"/>
              <w:divBdr>
                <w:top w:val="none" w:sz="0" w:space="0" w:color="auto"/>
                <w:left w:val="none" w:sz="0" w:space="0" w:color="auto"/>
                <w:bottom w:val="none" w:sz="0" w:space="0" w:color="auto"/>
                <w:right w:val="none" w:sz="0" w:space="0" w:color="auto"/>
              </w:divBdr>
            </w:div>
            <w:div w:id="1106074013">
              <w:marLeft w:val="0"/>
              <w:marRight w:val="0"/>
              <w:marTop w:val="0"/>
              <w:marBottom w:val="0"/>
              <w:divBdr>
                <w:top w:val="none" w:sz="0" w:space="0" w:color="auto"/>
                <w:left w:val="none" w:sz="0" w:space="0" w:color="auto"/>
                <w:bottom w:val="none" w:sz="0" w:space="0" w:color="auto"/>
                <w:right w:val="none" w:sz="0" w:space="0" w:color="auto"/>
              </w:divBdr>
            </w:div>
            <w:div w:id="117992117">
              <w:marLeft w:val="0"/>
              <w:marRight w:val="0"/>
              <w:marTop w:val="0"/>
              <w:marBottom w:val="0"/>
              <w:divBdr>
                <w:top w:val="none" w:sz="0" w:space="0" w:color="auto"/>
                <w:left w:val="none" w:sz="0" w:space="0" w:color="auto"/>
                <w:bottom w:val="none" w:sz="0" w:space="0" w:color="auto"/>
                <w:right w:val="none" w:sz="0" w:space="0" w:color="auto"/>
              </w:divBdr>
            </w:div>
            <w:div w:id="1455366062">
              <w:marLeft w:val="0"/>
              <w:marRight w:val="0"/>
              <w:marTop w:val="0"/>
              <w:marBottom w:val="0"/>
              <w:divBdr>
                <w:top w:val="none" w:sz="0" w:space="0" w:color="auto"/>
                <w:left w:val="none" w:sz="0" w:space="0" w:color="auto"/>
                <w:bottom w:val="none" w:sz="0" w:space="0" w:color="auto"/>
                <w:right w:val="none" w:sz="0" w:space="0" w:color="auto"/>
              </w:divBdr>
            </w:div>
            <w:div w:id="1666857591">
              <w:marLeft w:val="0"/>
              <w:marRight w:val="0"/>
              <w:marTop w:val="0"/>
              <w:marBottom w:val="0"/>
              <w:divBdr>
                <w:top w:val="none" w:sz="0" w:space="0" w:color="auto"/>
                <w:left w:val="none" w:sz="0" w:space="0" w:color="auto"/>
                <w:bottom w:val="none" w:sz="0" w:space="0" w:color="auto"/>
                <w:right w:val="none" w:sz="0" w:space="0" w:color="auto"/>
              </w:divBdr>
            </w:div>
            <w:div w:id="2050687800">
              <w:marLeft w:val="0"/>
              <w:marRight w:val="0"/>
              <w:marTop w:val="0"/>
              <w:marBottom w:val="0"/>
              <w:divBdr>
                <w:top w:val="none" w:sz="0" w:space="0" w:color="auto"/>
                <w:left w:val="none" w:sz="0" w:space="0" w:color="auto"/>
                <w:bottom w:val="none" w:sz="0" w:space="0" w:color="auto"/>
                <w:right w:val="none" w:sz="0" w:space="0" w:color="auto"/>
              </w:divBdr>
            </w:div>
            <w:div w:id="177352149">
              <w:marLeft w:val="0"/>
              <w:marRight w:val="0"/>
              <w:marTop w:val="0"/>
              <w:marBottom w:val="0"/>
              <w:divBdr>
                <w:top w:val="none" w:sz="0" w:space="0" w:color="auto"/>
                <w:left w:val="none" w:sz="0" w:space="0" w:color="auto"/>
                <w:bottom w:val="none" w:sz="0" w:space="0" w:color="auto"/>
                <w:right w:val="none" w:sz="0" w:space="0" w:color="auto"/>
              </w:divBdr>
            </w:div>
            <w:div w:id="1435248458">
              <w:marLeft w:val="0"/>
              <w:marRight w:val="0"/>
              <w:marTop w:val="0"/>
              <w:marBottom w:val="0"/>
              <w:divBdr>
                <w:top w:val="none" w:sz="0" w:space="0" w:color="auto"/>
                <w:left w:val="none" w:sz="0" w:space="0" w:color="auto"/>
                <w:bottom w:val="none" w:sz="0" w:space="0" w:color="auto"/>
                <w:right w:val="none" w:sz="0" w:space="0" w:color="auto"/>
              </w:divBdr>
            </w:div>
            <w:div w:id="1218124447">
              <w:marLeft w:val="0"/>
              <w:marRight w:val="0"/>
              <w:marTop w:val="0"/>
              <w:marBottom w:val="0"/>
              <w:divBdr>
                <w:top w:val="none" w:sz="0" w:space="0" w:color="auto"/>
                <w:left w:val="none" w:sz="0" w:space="0" w:color="auto"/>
                <w:bottom w:val="none" w:sz="0" w:space="0" w:color="auto"/>
                <w:right w:val="none" w:sz="0" w:space="0" w:color="auto"/>
              </w:divBdr>
            </w:div>
            <w:div w:id="1303078343">
              <w:marLeft w:val="0"/>
              <w:marRight w:val="0"/>
              <w:marTop w:val="0"/>
              <w:marBottom w:val="0"/>
              <w:divBdr>
                <w:top w:val="none" w:sz="0" w:space="0" w:color="auto"/>
                <w:left w:val="none" w:sz="0" w:space="0" w:color="auto"/>
                <w:bottom w:val="none" w:sz="0" w:space="0" w:color="auto"/>
                <w:right w:val="none" w:sz="0" w:space="0" w:color="auto"/>
              </w:divBdr>
            </w:div>
            <w:div w:id="740174886">
              <w:marLeft w:val="0"/>
              <w:marRight w:val="0"/>
              <w:marTop w:val="0"/>
              <w:marBottom w:val="0"/>
              <w:divBdr>
                <w:top w:val="none" w:sz="0" w:space="0" w:color="auto"/>
                <w:left w:val="none" w:sz="0" w:space="0" w:color="auto"/>
                <w:bottom w:val="none" w:sz="0" w:space="0" w:color="auto"/>
                <w:right w:val="none" w:sz="0" w:space="0" w:color="auto"/>
              </w:divBdr>
            </w:div>
            <w:div w:id="823082649">
              <w:marLeft w:val="0"/>
              <w:marRight w:val="0"/>
              <w:marTop w:val="0"/>
              <w:marBottom w:val="0"/>
              <w:divBdr>
                <w:top w:val="none" w:sz="0" w:space="0" w:color="auto"/>
                <w:left w:val="none" w:sz="0" w:space="0" w:color="auto"/>
                <w:bottom w:val="none" w:sz="0" w:space="0" w:color="auto"/>
                <w:right w:val="none" w:sz="0" w:space="0" w:color="auto"/>
              </w:divBdr>
            </w:div>
            <w:div w:id="60256657">
              <w:marLeft w:val="0"/>
              <w:marRight w:val="0"/>
              <w:marTop w:val="0"/>
              <w:marBottom w:val="0"/>
              <w:divBdr>
                <w:top w:val="none" w:sz="0" w:space="0" w:color="auto"/>
                <w:left w:val="none" w:sz="0" w:space="0" w:color="auto"/>
                <w:bottom w:val="none" w:sz="0" w:space="0" w:color="auto"/>
                <w:right w:val="none" w:sz="0" w:space="0" w:color="auto"/>
              </w:divBdr>
            </w:div>
            <w:div w:id="2137136404">
              <w:marLeft w:val="0"/>
              <w:marRight w:val="0"/>
              <w:marTop w:val="0"/>
              <w:marBottom w:val="0"/>
              <w:divBdr>
                <w:top w:val="none" w:sz="0" w:space="0" w:color="auto"/>
                <w:left w:val="none" w:sz="0" w:space="0" w:color="auto"/>
                <w:bottom w:val="none" w:sz="0" w:space="0" w:color="auto"/>
                <w:right w:val="none" w:sz="0" w:space="0" w:color="auto"/>
              </w:divBdr>
            </w:div>
            <w:div w:id="240213509">
              <w:marLeft w:val="0"/>
              <w:marRight w:val="0"/>
              <w:marTop w:val="0"/>
              <w:marBottom w:val="0"/>
              <w:divBdr>
                <w:top w:val="none" w:sz="0" w:space="0" w:color="auto"/>
                <w:left w:val="none" w:sz="0" w:space="0" w:color="auto"/>
                <w:bottom w:val="none" w:sz="0" w:space="0" w:color="auto"/>
                <w:right w:val="none" w:sz="0" w:space="0" w:color="auto"/>
              </w:divBdr>
            </w:div>
            <w:div w:id="422729211">
              <w:marLeft w:val="0"/>
              <w:marRight w:val="0"/>
              <w:marTop w:val="0"/>
              <w:marBottom w:val="0"/>
              <w:divBdr>
                <w:top w:val="none" w:sz="0" w:space="0" w:color="auto"/>
                <w:left w:val="none" w:sz="0" w:space="0" w:color="auto"/>
                <w:bottom w:val="none" w:sz="0" w:space="0" w:color="auto"/>
                <w:right w:val="none" w:sz="0" w:space="0" w:color="auto"/>
              </w:divBdr>
            </w:div>
            <w:div w:id="793329585">
              <w:marLeft w:val="0"/>
              <w:marRight w:val="0"/>
              <w:marTop w:val="0"/>
              <w:marBottom w:val="0"/>
              <w:divBdr>
                <w:top w:val="none" w:sz="0" w:space="0" w:color="auto"/>
                <w:left w:val="none" w:sz="0" w:space="0" w:color="auto"/>
                <w:bottom w:val="none" w:sz="0" w:space="0" w:color="auto"/>
                <w:right w:val="none" w:sz="0" w:space="0" w:color="auto"/>
              </w:divBdr>
            </w:div>
            <w:div w:id="2142652062">
              <w:marLeft w:val="0"/>
              <w:marRight w:val="0"/>
              <w:marTop w:val="0"/>
              <w:marBottom w:val="0"/>
              <w:divBdr>
                <w:top w:val="none" w:sz="0" w:space="0" w:color="auto"/>
                <w:left w:val="none" w:sz="0" w:space="0" w:color="auto"/>
                <w:bottom w:val="none" w:sz="0" w:space="0" w:color="auto"/>
                <w:right w:val="none" w:sz="0" w:space="0" w:color="auto"/>
              </w:divBdr>
            </w:div>
            <w:div w:id="820586685">
              <w:marLeft w:val="0"/>
              <w:marRight w:val="0"/>
              <w:marTop w:val="0"/>
              <w:marBottom w:val="0"/>
              <w:divBdr>
                <w:top w:val="none" w:sz="0" w:space="0" w:color="auto"/>
                <w:left w:val="none" w:sz="0" w:space="0" w:color="auto"/>
                <w:bottom w:val="none" w:sz="0" w:space="0" w:color="auto"/>
                <w:right w:val="none" w:sz="0" w:space="0" w:color="auto"/>
              </w:divBdr>
            </w:div>
            <w:div w:id="6104278">
              <w:marLeft w:val="0"/>
              <w:marRight w:val="0"/>
              <w:marTop w:val="0"/>
              <w:marBottom w:val="0"/>
              <w:divBdr>
                <w:top w:val="none" w:sz="0" w:space="0" w:color="auto"/>
                <w:left w:val="none" w:sz="0" w:space="0" w:color="auto"/>
                <w:bottom w:val="none" w:sz="0" w:space="0" w:color="auto"/>
                <w:right w:val="none" w:sz="0" w:space="0" w:color="auto"/>
              </w:divBdr>
            </w:div>
            <w:div w:id="1025138768">
              <w:marLeft w:val="0"/>
              <w:marRight w:val="0"/>
              <w:marTop w:val="0"/>
              <w:marBottom w:val="0"/>
              <w:divBdr>
                <w:top w:val="none" w:sz="0" w:space="0" w:color="auto"/>
                <w:left w:val="none" w:sz="0" w:space="0" w:color="auto"/>
                <w:bottom w:val="none" w:sz="0" w:space="0" w:color="auto"/>
                <w:right w:val="none" w:sz="0" w:space="0" w:color="auto"/>
              </w:divBdr>
            </w:div>
            <w:div w:id="40373423">
              <w:marLeft w:val="0"/>
              <w:marRight w:val="0"/>
              <w:marTop w:val="0"/>
              <w:marBottom w:val="0"/>
              <w:divBdr>
                <w:top w:val="none" w:sz="0" w:space="0" w:color="auto"/>
                <w:left w:val="none" w:sz="0" w:space="0" w:color="auto"/>
                <w:bottom w:val="none" w:sz="0" w:space="0" w:color="auto"/>
                <w:right w:val="none" w:sz="0" w:space="0" w:color="auto"/>
              </w:divBdr>
            </w:div>
            <w:div w:id="714234930">
              <w:marLeft w:val="0"/>
              <w:marRight w:val="0"/>
              <w:marTop w:val="0"/>
              <w:marBottom w:val="0"/>
              <w:divBdr>
                <w:top w:val="none" w:sz="0" w:space="0" w:color="auto"/>
                <w:left w:val="none" w:sz="0" w:space="0" w:color="auto"/>
                <w:bottom w:val="none" w:sz="0" w:space="0" w:color="auto"/>
                <w:right w:val="none" w:sz="0" w:space="0" w:color="auto"/>
              </w:divBdr>
            </w:div>
            <w:div w:id="178201739">
              <w:marLeft w:val="0"/>
              <w:marRight w:val="0"/>
              <w:marTop w:val="0"/>
              <w:marBottom w:val="0"/>
              <w:divBdr>
                <w:top w:val="none" w:sz="0" w:space="0" w:color="auto"/>
                <w:left w:val="none" w:sz="0" w:space="0" w:color="auto"/>
                <w:bottom w:val="none" w:sz="0" w:space="0" w:color="auto"/>
                <w:right w:val="none" w:sz="0" w:space="0" w:color="auto"/>
              </w:divBdr>
            </w:div>
            <w:div w:id="227033201">
              <w:marLeft w:val="0"/>
              <w:marRight w:val="0"/>
              <w:marTop w:val="0"/>
              <w:marBottom w:val="0"/>
              <w:divBdr>
                <w:top w:val="none" w:sz="0" w:space="0" w:color="auto"/>
                <w:left w:val="none" w:sz="0" w:space="0" w:color="auto"/>
                <w:bottom w:val="none" w:sz="0" w:space="0" w:color="auto"/>
                <w:right w:val="none" w:sz="0" w:space="0" w:color="auto"/>
              </w:divBdr>
            </w:div>
            <w:div w:id="1065958910">
              <w:marLeft w:val="0"/>
              <w:marRight w:val="0"/>
              <w:marTop w:val="0"/>
              <w:marBottom w:val="0"/>
              <w:divBdr>
                <w:top w:val="none" w:sz="0" w:space="0" w:color="auto"/>
                <w:left w:val="none" w:sz="0" w:space="0" w:color="auto"/>
                <w:bottom w:val="none" w:sz="0" w:space="0" w:color="auto"/>
                <w:right w:val="none" w:sz="0" w:space="0" w:color="auto"/>
              </w:divBdr>
            </w:div>
            <w:div w:id="1352226235">
              <w:marLeft w:val="0"/>
              <w:marRight w:val="0"/>
              <w:marTop w:val="0"/>
              <w:marBottom w:val="0"/>
              <w:divBdr>
                <w:top w:val="none" w:sz="0" w:space="0" w:color="auto"/>
                <w:left w:val="none" w:sz="0" w:space="0" w:color="auto"/>
                <w:bottom w:val="none" w:sz="0" w:space="0" w:color="auto"/>
                <w:right w:val="none" w:sz="0" w:space="0" w:color="auto"/>
              </w:divBdr>
            </w:div>
            <w:div w:id="170723310">
              <w:marLeft w:val="0"/>
              <w:marRight w:val="0"/>
              <w:marTop w:val="0"/>
              <w:marBottom w:val="0"/>
              <w:divBdr>
                <w:top w:val="none" w:sz="0" w:space="0" w:color="auto"/>
                <w:left w:val="none" w:sz="0" w:space="0" w:color="auto"/>
                <w:bottom w:val="none" w:sz="0" w:space="0" w:color="auto"/>
                <w:right w:val="none" w:sz="0" w:space="0" w:color="auto"/>
              </w:divBdr>
            </w:div>
            <w:div w:id="795299026">
              <w:marLeft w:val="0"/>
              <w:marRight w:val="0"/>
              <w:marTop w:val="0"/>
              <w:marBottom w:val="0"/>
              <w:divBdr>
                <w:top w:val="none" w:sz="0" w:space="0" w:color="auto"/>
                <w:left w:val="none" w:sz="0" w:space="0" w:color="auto"/>
                <w:bottom w:val="none" w:sz="0" w:space="0" w:color="auto"/>
                <w:right w:val="none" w:sz="0" w:space="0" w:color="auto"/>
              </w:divBdr>
            </w:div>
            <w:div w:id="967197664">
              <w:marLeft w:val="0"/>
              <w:marRight w:val="0"/>
              <w:marTop w:val="0"/>
              <w:marBottom w:val="0"/>
              <w:divBdr>
                <w:top w:val="none" w:sz="0" w:space="0" w:color="auto"/>
                <w:left w:val="none" w:sz="0" w:space="0" w:color="auto"/>
                <w:bottom w:val="none" w:sz="0" w:space="0" w:color="auto"/>
                <w:right w:val="none" w:sz="0" w:space="0" w:color="auto"/>
              </w:divBdr>
            </w:div>
            <w:div w:id="2097438661">
              <w:marLeft w:val="0"/>
              <w:marRight w:val="0"/>
              <w:marTop w:val="0"/>
              <w:marBottom w:val="0"/>
              <w:divBdr>
                <w:top w:val="none" w:sz="0" w:space="0" w:color="auto"/>
                <w:left w:val="none" w:sz="0" w:space="0" w:color="auto"/>
                <w:bottom w:val="none" w:sz="0" w:space="0" w:color="auto"/>
                <w:right w:val="none" w:sz="0" w:space="0" w:color="auto"/>
              </w:divBdr>
            </w:div>
            <w:div w:id="1073623519">
              <w:marLeft w:val="0"/>
              <w:marRight w:val="0"/>
              <w:marTop w:val="0"/>
              <w:marBottom w:val="0"/>
              <w:divBdr>
                <w:top w:val="none" w:sz="0" w:space="0" w:color="auto"/>
                <w:left w:val="none" w:sz="0" w:space="0" w:color="auto"/>
                <w:bottom w:val="none" w:sz="0" w:space="0" w:color="auto"/>
                <w:right w:val="none" w:sz="0" w:space="0" w:color="auto"/>
              </w:divBdr>
            </w:div>
            <w:div w:id="1318612291">
              <w:marLeft w:val="0"/>
              <w:marRight w:val="0"/>
              <w:marTop w:val="0"/>
              <w:marBottom w:val="0"/>
              <w:divBdr>
                <w:top w:val="none" w:sz="0" w:space="0" w:color="auto"/>
                <w:left w:val="none" w:sz="0" w:space="0" w:color="auto"/>
                <w:bottom w:val="none" w:sz="0" w:space="0" w:color="auto"/>
                <w:right w:val="none" w:sz="0" w:space="0" w:color="auto"/>
              </w:divBdr>
            </w:div>
            <w:div w:id="1057893981">
              <w:marLeft w:val="0"/>
              <w:marRight w:val="0"/>
              <w:marTop w:val="0"/>
              <w:marBottom w:val="0"/>
              <w:divBdr>
                <w:top w:val="none" w:sz="0" w:space="0" w:color="auto"/>
                <w:left w:val="none" w:sz="0" w:space="0" w:color="auto"/>
                <w:bottom w:val="none" w:sz="0" w:space="0" w:color="auto"/>
                <w:right w:val="none" w:sz="0" w:space="0" w:color="auto"/>
              </w:divBdr>
            </w:div>
            <w:div w:id="1183591843">
              <w:marLeft w:val="0"/>
              <w:marRight w:val="0"/>
              <w:marTop w:val="0"/>
              <w:marBottom w:val="0"/>
              <w:divBdr>
                <w:top w:val="none" w:sz="0" w:space="0" w:color="auto"/>
                <w:left w:val="none" w:sz="0" w:space="0" w:color="auto"/>
                <w:bottom w:val="none" w:sz="0" w:space="0" w:color="auto"/>
                <w:right w:val="none" w:sz="0" w:space="0" w:color="auto"/>
              </w:divBdr>
            </w:div>
            <w:div w:id="1281373587">
              <w:marLeft w:val="0"/>
              <w:marRight w:val="0"/>
              <w:marTop w:val="0"/>
              <w:marBottom w:val="0"/>
              <w:divBdr>
                <w:top w:val="none" w:sz="0" w:space="0" w:color="auto"/>
                <w:left w:val="none" w:sz="0" w:space="0" w:color="auto"/>
                <w:bottom w:val="none" w:sz="0" w:space="0" w:color="auto"/>
                <w:right w:val="none" w:sz="0" w:space="0" w:color="auto"/>
              </w:divBdr>
            </w:div>
            <w:div w:id="1582833891">
              <w:marLeft w:val="0"/>
              <w:marRight w:val="0"/>
              <w:marTop w:val="0"/>
              <w:marBottom w:val="0"/>
              <w:divBdr>
                <w:top w:val="none" w:sz="0" w:space="0" w:color="auto"/>
                <w:left w:val="none" w:sz="0" w:space="0" w:color="auto"/>
                <w:bottom w:val="none" w:sz="0" w:space="0" w:color="auto"/>
                <w:right w:val="none" w:sz="0" w:space="0" w:color="auto"/>
              </w:divBdr>
            </w:div>
            <w:div w:id="863666117">
              <w:marLeft w:val="0"/>
              <w:marRight w:val="0"/>
              <w:marTop w:val="0"/>
              <w:marBottom w:val="0"/>
              <w:divBdr>
                <w:top w:val="none" w:sz="0" w:space="0" w:color="auto"/>
                <w:left w:val="none" w:sz="0" w:space="0" w:color="auto"/>
                <w:bottom w:val="none" w:sz="0" w:space="0" w:color="auto"/>
                <w:right w:val="none" w:sz="0" w:space="0" w:color="auto"/>
              </w:divBdr>
            </w:div>
            <w:div w:id="1483619341">
              <w:marLeft w:val="0"/>
              <w:marRight w:val="0"/>
              <w:marTop w:val="0"/>
              <w:marBottom w:val="0"/>
              <w:divBdr>
                <w:top w:val="none" w:sz="0" w:space="0" w:color="auto"/>
                <w:left w:val="none" w:sz="0" w:space="0" w:color="auto"/>
                <w:bottom w:val="none" w:sz="0" w:space="0" w:color="auto"/>
                <w:right w:val="none" w:sz="0" w:space="0" w:color="auto"/>
              </w:divBdr>
            </w:div>
            <w:div w:id="1254515938">
              <w:marLeft w:val="0"/>
              <w:marRight w:val="0"/>
              <w:marTop w:val="0"/>
              <w:marBottom w:val="0"/>
              <w:divBdr>
                <w:top w:val="none" w:sz="0" w:space="0" w:color="auto"/>
                <w:left w:val="none" w:sz="0" w:space="0" w:color="auto"/>
                <w:bottom w:val="none" w:sz="0" w:space="0" w:color="auto"/>
                <w:right w:val="none" w:sz="0" w:space="0" w:color="auto"/>
              </w:divBdr>
            </w:div>
            <w:div w:id="1529105490">
              <w:marLeft w:val="0"/>
              <w:marRight w:val="0"/>
              <w:marTop w:val="0"/>
              <w:marBottom w:val="0"/>
              <w:divBdr>
                <w:top w:val="none" w:sz="0" w:space="0" w:color="auto"/>
                <w:left w:val="none" w:sz="0" w:space="0" w:color="auto"/>
                <w:bottom w:val="none" w:sz="0" w:space="0" w:color="auto"/>
                <w:right w:val="none" w:sz="0" w:space="0" w:color="auto"/>
              </w:divBdr>
            </w:div>
            <w:div w:id="300812948">
              <w:marLeft w:val="0"/>
              <w:marRight w:val="0"/>
              <w:marTop w:val="0"/>
              <w:marBottom w:val="0"/>
              <w:divBdr>
                <w:top w:val="none" w:sz="0" w:space="0" w:color="auto"/>
                <w:left w:val="none" w:sz="0" w:space="0" w:color="auto"/>
                <w:bottom w:val="none" w:sz="0" w:space="0" w:color="auto"/>
                <w:right w:val="none" w:sz="0" w:space="0" w:color="auto"/>
              </w:divBdr>
            </w:div>
            <w:div w:id="1422409204">
              <w:marLeft w:val="0"/>
              <w:marRight w:val="0"/>
              <w:marTop w:val="0"/>
              <w:marBottom w:val="0"/>
              <w:divBdr>
                <w:top w:val="none" w:sz="0" w:space="0" w:color="auto"/>
                <w:left w:val="none" w:sz="0" w:space="0" w:color="auto"/>
                <w:bottom w:val="none" w:sz="0" w:space="0" w:color="auto"/>
                <w:right w:val="none" w:sz="0" w:space="0" w:color="auto"/>
              </w:divBdr>
            </w:div>
            <w:div w:id="1489517074">
              <w:marLeft w:val="0"/>
              <w:marRight w:val="0"/>
              <w:marTop w:val="0"/>
              <w:marBottom w:val="0"/>
              <w:divBdr>
                <w:top w:val="none" w:sz="0" w:space="0" w:color="auto"/>
                <w:left w:val="none" w:sz="0" w:space="0" w:color="auto"/>
                <w:bottom w:val="none" w:sz="0" w:space="0" w:color="auto"/>
                <w:right w:val="none" w:sz="0" w:space="0" w:color="auto"/>
              </w:divBdr>
            </w:div>
            <w:div w:id="1626083574">
              <w:marLeft w:val="0"/>
              <w:marRight w:val="0"/>
              <w:marTop w:val="0"/>
              <w:marBottom w:val="0"/>
              <w:divBdr>
                <w:top w:val="none" w:sz="0" w:space="0" w:color="auto"/>
                <w:left w:val="none" w:sz="0" w:space="0" w:color="auto"/>
                <w:bottom w:val="none" w:sz="0" w:space="0" w:color="auto"/>
                <w:right w:val="none" w:sz="0" w:space="0" w:color="auto"/>
              </w:divBdr>
            </w:div>
            <w:div w:id="1148086251">
              <w:marLeft w:val="0"/>
              <w:marRight w:val="0"/>
              <w:marTop w:val="0"/>
              <w:marBottom w:val="0"/>
              <w:divBdr>
                <w:top w:val="none" w:sz="0" w:space="0" w:color="auto"/>
                <w:left w:val="none" w:sz="0" w:space="0" w:color="auto"/>
                <w:bottom w:val="none" w:sz="0" w:space="0" w:color="auto"/>
                <w:right w:val="none" w:sz="0" w:space="0" w:color="auto"/>
              </w:divBdr>
            </w:div>
            <w:div w:id="1467121242">
              <w:marLeft w:val="0"/>
              <w:marRight w:val="0"/>
              <w:marTop w:val="0"/>
              <w:marBottom w:val="0"/>
              <w:divBdr>
                <w:top w:val="none" w:sz="0" w:space="0" w:color="auto"/>
                <w:left w:val="none" w:sz="0" w:space="0" w:color="auto"/>
                <w:bottom w:val="none" w:sz="0" w:space="0" w:color="auto"/>
                <w:right w:val="none" w:sz="0" w:space="0" w:color="auto"/>
              </w:divBdr>
            </w:div>
            <w:div w:id="1970234616">
              <w:marLeft w:val="0"/>
              <w:marRight w:val="0"/>
              <w:marTop w:val="0"/>
              <w:marBottom w:val="0"/>
              <w:divBdr>
                <w:top w:val="none" w:sz="0" w:space="0" w:color="auto"/>
                <w:left w:val="none" w:sz="0" w:space="0" w:color="auto"/>
                <w:bottom w:val="none" w:sz="0" w:space="0" w:color="auto"/>
                <w:right w:val="none" w:sz="0" w:space="0" w:color="auto"/>
              </w:divBdr>
            </w:div>
            <w:div w:id="464592137">
              <w:marLeft w:val="0"/>
              <w:marRight w:val="0"/>
              <w:marTop w:val="0"/>
              <w:marBottom w:val="0"/>
              <w:divBdr>
                <w:top w:val="none" w:sz="0" w:space="0" w:color="auto"/>
                <w:left w:val="none" w:sz="0" w:space="0" w:color="auto"/>
                <w:bottom w:val="none" w:sz="0" w:space="0" w:color="auto"/>
                <w:right w:val="none" w:sz="0" w:space="0" w:color="auto"/>
              </w:divBdr>
            </w:div>
            <w:div w:id="1622178865">
              <w:marLeft w:val="0"/>
              <w:marRight w:val="0"/>
              <w:marTop w:val="0"/>
              <w:marBottom w:val="0"/>
              <w:divBdr>
                <w:top w:val="none" w:sz="0" w:space="0" w:color="auto"/>
                <w:left w:val="none" w:sz="0" w:space="0" w:color="auto"/>
                <w:bottom w:val="none" w:sz="0" w:space="0" w:color="auto"/>
                <w:right w:val="none" w:sz="0" w:space="0" w:color="auto"/>
              </w:divBdr>
            </w:div>
            <w:div w:id="247615359">
              <w:marLeft w:val="0"/>
              <w:marRight w:val="0"/>
              <w:marTop w:val="0"/>
              <w:marBottom w:val="0"/>
              <w:divBdr>
                <w:top w:val="none" w:sz="0" w:space="0" w:color="auto"/>
                <w:left w:val="none" w:sz="0" w:space="0" w:color="auto"/>
                <w:bottom w:val="none" w:sz="0" w:space="0" w:color="auto"/>
                <w:right w:val="none" w:sz="0" w:space="0" w:color="auto"/>
              </w:divBdr>
            </w:div>
            <w:div w:id="1652950891">
              <w:marLeft w:val="0"/>
              <w:marRight w:val="0"/>
              <w:marTop w:val="0"/>
              <w:marBottom w:val="0"/>
              <w:divBdr>
                <w:top w:val="none" w:sz="0" w:space="0" w:color="auto"/>
                <w:left w:val="none" w:sz="0" w:space="0" w:color="auto"/>
                <w:bottom w:val="none" w:sz="0" w:space="0" w:color="auto"/>
                <w:right w:val="none" w:sz="0" w:space="0" w:color="auto"/>
              </w:divBdr>
            </w:div>
            <w:div w:id="638729198">
              <w:marLeft w:val="0"/>
              <w:marRight w:val="0"/>
              <w:marTop w:val="0"/>
              <w:marBottom w:val="0"/>
              <w:divBdr>
                <w:top w:val="none" w:sz="0" w:space="0" w:color="auto"/>
                <w:left w:val="none" w:sz="0" w:space="0" w:color="auto"/>
                <w:bottom w:val="none" w:sz="0" w:space="0" w:color="auto"/>
                <w:right w:val="none" w:sz="0" w:space="0" w:color="auto"/>
              </w:divBdr>
            </w:div>
            <w:div w:id="648175303">
              <w:marLeft w:val="0"/>
              <w:marRight w:val="0"/>
              <w:marTop w:val="0"/>
              <w:marBottom w:val="0"/>
              <w:divBdr>
                <w:top w:val="none" w:sz="0" w:space="0" w:color="auto"/>
                <w:left w:val="none" w:sz="0" w:space="0" w:color="auto"/>
                <w:bottom w:val="none" w:sz="0" w:space="0" w:color="auto"/>
                <w:right w:val="none" w:sz="0" w:space="0" w:color="auto"/>
              </w:divBdr>
            </w:div>
            <w:div w:id="382604587">
              <w:marLeft w:val="0"/>
              <w:marRight w:val="0"/>
              <w:marTop w:val="0"/>
              <w:marBottom w:val="0"/>
              <w:divBdr>
                <w:top w:val="none" w:sz="0" w:space="0" w:color="auto"/>
                <w:left w:val="none" w:sz="0" w:space="0" w:color="auto"/>
                <w:bottom w:val="none" w:sz="0" w:space="0" w:color="auto"/>
                <w:right w:val="none" w:sz="0" w:space="0" w:color="auto"/>
              </w:divBdr>
            </w:div>
            <w:div w:id="726759094">
              <w:marLeft w:val="0"/>
              <w:marRight w:val="0"/>
              <w:marTop w:val="0"/>
              <w:marBottom w:val="0"/>
              <w:divBdr>
                <w:top w:val="none" w:sz="0" w:space="0" w:color="auto"/>
                <w:left w:val="none" w:sz="0" w:space="0" w:color="auto"/>
                <w:bottom w:val="none" w:sz="0" w:space="0" w:color="auto"/>
                <w:right w:val="none" w:sz="0" w:space="0" w:color="auto"/>
              </w:divBdr>
            </w:div>
            <w:div w:id="1624574378">
              <w:marLeft w:val="0"/>
              <w:marRight w:val="0"/>
              <w:marTop w:val="0"/>
              <w:marBottom w:val="0"/>
              <w:divBdr>
                <w:top w:val="none" w:sz="0" w:space="0" w:color="auto"/>
                <w:left w:val="none" w:sz="0" w:space="0" w:color="auto"/>
                <w:bottom w:val="none" w:sz="0" w:space="0" w:color="auto"/>
                <w:right w:val="none" w:sz="0" w:space="0" w:color="auto"/>
              </w:divBdr>
            </w:div>
            <w:div w:id="1361931688">
              <w:marLeft w:val="0"/>
              <w:marRight w:val="0"/>
              <w:marTop w:val="0"/>
              <w:marBottom w:val="0"/>
              <w:divBdr>
                <w:top w:val="none" w:sz="0" w:space="0" w:color="auto"/>
                <w:left w:val="none" w:sz="0" w:space="0" w:color="auto"/>
                <w:bottom w:val="none" w:sz="0" w:space="0" w:color="auto"/>
                <w:right w:val="none" w:sz="0" w:space="0" w:color="auto"/>
              </w:divBdr>
            </w:div>
            <w:div w:id="1899785749">
              <w:marLeft w:val="0"/>
              <w:marRight w:val="0"/>
              <w:marTop w:val="0"/>
              <w:marBottom w:val="0"/>
              <w:divBdr>
                <w:top w:val="none" w:sz="0" w:space="0" w:color="auto"/>
                <w:left w:val="none" w:sz="0" w:space="0" w:color="auto"/>
                <w:bottom w:val="none" w:sz="0" w:space="0" w:color="auto"/>
                <w:right w:val="none" w:sz="0" w:space="0" w:color="auto"/>
              </w:divBdr>
            </w:div>
            <w:div w:id="1076514758">
              <w:marLeft w:val="0"/>
              <w:marRight w:val="0"/>
              <w:marTop w:val="0"/>
              <w:marBottom w:val="0"/>
              <w:divBdr>
                <w:top w:val="none" w:sz="0" w:space="0" w:color="auto"/>
                <w:left w:val="none" w:sz="0" w:space="0" w:color="auto"/>
                <w:bottom w:val="none" w:sz="0" w:space="0" w:color="auto"/>
                <w:right w:val="none" w:sz="0" w:space="0" w:color="auto"/>
              </w:divBdr>
            </w:div>
            <w:div w:id="240718135">
              <w:marLeft w:val="0"/>
              <w:marRight w:val="0"/>
              <w:marTop w:val="0"/>
              <w:marBottom w:val="0"/>
              <w:divBdr>
                <w:top w:val="none" w:sz="0" w:space="0" w:color="auto"/>
                <w:left w:val="none" w:sz="0" w:space="0" w:color="auto"/>
                <w:bottom w:val="none" w:sz="0" w:space="0" w:color="auto"/>
                <w:right w:val="none" w:sz="0" w:space="0" w:color="auto"/>
              </w:divBdr>
            </w:div>
            <w:div w:id="1898541623">
              <w:marLeft w:val="0"/>
              <w:marRight w:val="0"/>
              <w:marTop w:val="0"/>
              <w:marBottom w:val="0"/>
              <w:divBdr>
                <w:top w:val="none" w:sz="0" w:space="0" w:color="auto"/>
                <w:left w:val="none" w:sz="0" w:space="0" w:color="auto"/>
                <w:bottom w:val="none" w:sz="0" w:space="0" w:color="auto"/>
                <w:right w:val="none" w:sz="0" w:space="0" w:color="auto"/>
              </w:divBdr>
            </w:div>
            <w:div w:id="1320229022">
              <w:marLeft w:val="0"/>
              <w:marRight w:val="0"/>
              <w:marTop w:val="0"/>
              <w:marBottom w:val="0"/>
              <w:divBdr>
                <w:top w:val="none" w:sz="0" w:space="0" w:color="auto"/>
                <w:left w:val="none" w:sz="0" w:space="0" w:color="auto"/>
                <w:bottom w:val="none" w:sz="0" w:space="0" w:color="auto"/>
                <w:right w:val="none" w:sz="0" w:space="0" w:color="auto"/>
              </w:divBdr>
            </w:div>
            <w:div w:id="20711701">
              <w:marLeft w:val="0"/>
              <w:marRight w:val="0"/>
              <w:marTop w:val="0"/>
              <w:marBottom w:val="0"/>
              <w:divBdr>
                <w:top w:val="none" w:sz="0" w:space="0" w:color="auto"/>
                <w:left w:val="none" w:sz="0" w:space="0" w:color="auto"/>
                <w:bottom w:val="none" w:sz="0" w:space="0" w:color="auto"/>
                <w:right w:val="none" w:sz="0" w:space="0" w:color="auto"/>
              </w:divBdr>
            </w:div>
            <w:div w:id="61485482">
              <w:marLeft w:val="0"/>
              <w:marRight w:val="0"/>
              <w:marTop w:val="0"/>
              <w:marBottom w:val="0"/>
              <w:divBdr>
                <w:top w:val="none" w:sz="0" w:space="0" w:color="auto"/>
                <w:left w:val="none" w:sz="0" w:space="0" w:color="auto"/>
                <w:bottom w:val="none" w:sz="0" w:space="0" w:color="auto"/>
                <w:right w:val="none" w:sz="0" w:space="0" w:color="auto"/>
              </w:divBdr>
            </w:div>
            <w:div w:id="1565599868">
              <w:marLeft w:val="0"/>
              <w:marRight w:val="0"/>
              <w:marTop w:val="0"/>
              <w:marBottom w:val="0"/>
              <w:divBdr>
                <w:top w:val="none" w:sz="0" w:space="0" w:color="auto"/>
                <w:left w:val="none" w:sz="0" w:space="0" w:color="auto"/>
                <w:bottom w:val="none" w:sz="0" w:space="0" w:color="auto"/>
                <w:right w:val="none" w:sz="0" w:space="0" w:color="auto"/>
              </w:divBdr>
            </w:div>
            <w:div w:id="754477083">
              <w:marLeft w:val="0"/>
              <w:marRight w:val="0"/>
              <w:marTop w:val="0"/>
              <w:marBottom w:val="0"/>
              <w:divBdr>
                <w:top w:val="none" w:sz="0" w:space="0" w:color="auto"/>
                <w:left w:val="none" w:sz="0" w:space="0" w:color="auto"/>
                <w:bottom w:val="none" w:sz="0" w:space="0" w:color="auto"/>
                <w:right w:val="none" w:sz="0" w:space="0" w:color="auto"/>
              </w:divBdr>
            </w:div>
            <w:div w:id="95685658">
              <w:marLeft w:val="0"/>
              <w:marRight w:val="0"/>
              <w:marTop w:val="0"/>
              <w:marBottom w:val="0"/>
              <w:divBdr>
                <w:top w:val="none" w:sz="0" w:space="0" w:color="auto"/>
                <w:left w:val="none" w:sz="0" w:space="0" w:color="auto"/>
                <w:bottom w:val="none" w:sz="0" w:space="0" w:color="auto"/>
                <w:right w:val="none" w:sz="0" w:space="0" w:color="auto"/>
              </w:divBdr>
            </w:div>
            <w:div w:id="1151480598">
              <w:marLeft w:val="0"/>
              <w:marRight w:val="0"/>
              <w:marTop w:val="0"/>
              <w:marBottom w:val="0"/>
              <w:divBdr>
                <w:top w:val="none" w:sz="0" w:space="0" w:color="auto"/>
                <w:left w:val="none" w:sz="0" w:space="0" w:color="auto"/>
                <w:bottom w:val="none" w:sz="0" w:space="0" w:color="auto"/>
                <w:right w:val="none" w:sz="0" w:space="0" w:color="auto"/>
              </w:divBdr>
            </w:div>
            <w:div w:id="2026514219">
              <w:marLeft w:val="0"/>
              <w:marRight w:val="0"/>
              <w:marTop w:val="0"/>
              <w:marBottom w:val="0"/>
              <w:divBdr>
                <w:top w:val="none" w:sz="0" w:space="0" w:color="auto"/>
                <w:left w:val="none" w:sz="0" w:space="0" w:color="auto"/>
                <w:bottom w:val="none" w:sz="0" w:space="0" w:color="auto"/>
                <w:right w:val="none" w:sz="0" w:space="0" w:color="auto"/>
              </w:divBdr>
            </w:div>
            <w:div w:id="883905300">
              <w:marLeft w:val="0"/>
              <w:marRight w:val="0"/>
              <w:marTop w:val="0"/>
              <w:marBottom w:val="0"/>
              <w:divBdr>
                <w:top w:val="none" w:sz="0" w:space="0" w:color="auto"/>
                <w:left w:val="none" w:sz="0" w:space="0" w:color="auto"/>
                <w:bottom w:val="none" w:sz="0" w:space="0" w:color="auto"/>
                <w:right w:val="none" w:sz="0" w:space="0" w:color="auto"/>
              </w:divBdr>
            </w:div>
            <w:div w:id="1133865588">
              <w:marLeft w:val="0"/>
              <w:marRight w:val="0"/>
              <w:marTop w:val="0"/>
              <w:marBottom w:val="0"/>
              <w:divBdr>
                <w:top w:val="none" w:sz="0" w:space="0" w:color="auto"/>
                <w:left w:val="none" w:sz="0" w:space="0" w:color="auto"/>
                <w:bottom w:val="none" w:sz="0" w:space="0" w:color="auto"/>
                <w:right w:val="none" w:sz="0" w:space="0" w:color="auto"/>
              </w:divBdr>
            </w:div>
            <w:div w:id="2071808758">
              <w:marLeft w:val="0"/>
              <w:marRight w:val="0"/>
              <w:marTop w:val="0"/>
              <w:marBottom w:val="0"/>
              <w:divBdr>
                <w:top w:val="none" w:sz="0" w:space="0" w:color="auto"/>
                <w:left w:val="none" w:sz="0" w:space="0" w:color="auto"/>
                <w:bottom w:val="none" w:sz="0" w:space="0" w:color="auto"/>
                <w:right w:val="none" w:sz="0" w:space="0" w:color="auto"/>
              </w:divBdr>
            </w:div>
            <w:div w:id="1825508420">
              <w:marLeft w:val="0"/>
              <w:marRight w:val="0"/>
              <w:marTop w:val="0"/>
              <w:marBottom w:val="0"/>
              <w:divBdr>
                <w:top w:val="none" w:sz="0" w:space="0" w:color="auto"/>
                <w:left w:val="none" w:sz="0" w:space="0" w:color="auto"/>
                <w:bottom w:val="none" w:sz="0" w:space="0" w:color="auto"/>
                <w:right w:val="none" w:sz="0" w:space="0" w:color="auto"/>
              </w:divBdr>
            </w:div>
            <w:div w:id="645475343">
              <w:marLeft w:val="0"/>
              <w:marRight w:val="0"/>
              <w:marTop w:val="0"/>
              <w:marBottom w:val="0"/>
              <w:divBdr>
                <w:top w:val="none" w:sz="0" w:space="0" w:color="auto"/>
                <w:left w:val="none" w:sz="0" w:space="0" w:color="auto"/>
                <w:bottom w:val="none" w:sz="0" w:space="0" w:color="auto"/>
                <w:right w:val="none" w:sz="0" w:space="0" w:color="auto"/>
              </w:divBdr>
            </w:div>
            <w:div w:id="1613587903">
              <w:marLeft w:val="0"/>
              <w:marRight w:val="0"/>
              <w:marTop w:val="0"/>
              <w:marBottom w:val="0"/>
              <w:divBdr>
                <w:top w:val="none" w:sz="0" w:space="0" w:color="auto"/>
                <w:left w:val="none" w:sz="0" w:space="0" w:color="auto"/>
                <w:bottom w:val="none" w:sz="0" w:space="0" w:color="auto"/>
                <w:right w:val="none" w:sz="0" w:space="0" w:color="auto"/>
              </w:divBdr>
            </w:div>
            <w:div w:id="1852142147">
              <w:marLeft w:val="0"/>
              <w:marRight w:val="0"/>
              <w:marTop w:val="0"/>
              <w:marBottom w:val="0"/>
              <w:divBdr>
                <w:top w:val="none" w:sz="0" w:space="0" w:color="auto"/>
                <w:left w:val="none" w:sz="0" w:space="0" w:color="auto"/>
                <w:bottom w:val="none" w:sz="0" w:space="0" w:color="auto"/>
                <w:right w:val="none" w:sz="0" w:space="0" w:color="auto"/>
              </w:divBdr>
            </w:div>
            <w:div w:id="722561591">
              <w:marLeft w:val="0"/>
              <w:marRight w:val="0"/>
              <w:marTop w:val="0"/>
              <w:marBottom w:val="0"/>
              <w:divBdr>
                <w:top w:val="none" w:sz="0" w:space="0" w:color="auto"/>
                <w:left w:val="none" w:sz="0" w:space="0" w:color="auto"/>
                <w:bottom w:val="none" w:sz="0" w:space="0" w:color="auto"/>
                <w:right w:val="none" w:sz="0" w:space="0" w:color="auto"/>
              </w:divBdr>
            </w:div>
            <w:div w:id="1731340659">
              <w:marLeft w:val="0"/>
              <w:marRight w:val="0"/>
              <w:marTop w:val="0"/>
              <w:marBottom w:val="0"/>
              <w:divBdr>
                <w:top w:val="none" w:sz="0" w:space="0" w:color="auto"/>
                <w:left w:val="none" w:sz="0" w:space="0" w:color="auto"/>
                <w:bottom w:val="none" w:sz="0" w:space="0" w:color="auto"/>
                <w:right w:val="none" w:sz="0" w:space="0" w:color="auto"/>
              </w:divBdr>
            </w:div>
            <w:div w:id="1205291442">
              <w:marLeft w:val="0"/>
              <w:marRight w:val="0"/>
              <w:marTop w:val="0"/>
              <w:marBottom w:val="0"/>
              <w:divBdr>
                <w:top w:val="none" w:sz="0" w:space="0" w:color="auto"/>
                <w:left w:val="none" w:sz="0" w:space="0" w:color="auto"/>
                <w:bottom w:val="none" w:sz="0" w:space="0" w:color="auto"/>
                <w:right w:val="none" w:sz="0" w:space="0" w:color="auto"/>
              </w:divBdr>
            </w:div>
            <w:div w:id="1347101221">
              <w:marLeft w:val="0"/>
              <w:marRight w:val="0"/>
              <w:marTop w:val="0"/>
              <w:marBottom w:val="0"/>
              <w:divBdr>
                <w:top w:val="none" w:sz="0" w:space="0" w:color="auto"/>
                <w:left w:val="none" w:sz="0" w:space="0" w:color="auto"/>
                <w:bottom w:val="none" w:sz="0" w:space="0" w:color="auto"/>
                <w:right w:val="none" w:sz="0" w:space="0" w:color="auto"/>
              </w:divBdr>
            </w:div>
            <w:div w:id="1913394295">
              <w:marLeft w:val="0"/>
              <w:marRight w:val="0"/>
              <w:marTop w:val="0"/>
              <w:marBottom w:val="0"/>
              <w:divBdr>
                <w:top w:val="none" w:sz="0" w:space="0" w:color="auto"/>
                <w:left w:val="none" w:sz="0" w:space="0" w:color="auto"/>
                <w:bottom w:val="none" w:sz="0" w:space="0" w:color="auto"/>
                <w:right w:val="none" w:sz="0" w:space="0" w:color="auto"/>
              </w:divBdr>
            </w:div>
            <w:div w:id="685138568">
              <w:marLeft w:val="0"/>
              <w:marRight w:val="0"/>
              <w:marTop w:val="0"/>
              <w:marBottom w:val="0"/>
              <w:divBdr>
                <w:top w:val="none" w:sz="0" w:space="0" w:color="auto"/>
                <w:left w:val="none" w:sz="0" w:space="0" w:color="auto"/>
                <w:bottom w:val="none" w:sz="0" w:space="0" w:color="auto"/>
                <w:right w:val="none" w:sz="0" w:space="0" w:color="auto"/>
              </w:divBdr>
            </w:div>
            <w:div w:id="840899768">
              <w:marLeft w:val="0"/>
              <w:marRight w:val="0"/>
              <w:marTop w:val="0"/>
              <w:marBottom w:val="0"/>
              <w:divBdr>
                <w:top w:val="none" w:sz="0" w:space="0" w:color="auto"/>
                <w:left w:val="none" w:sz="0" w:space="0" w:color="auto"/>
                <w:bottom w:val="none" w:sz="0" w:space="0" w:color="auto"/>
                <w:right w:val="none" w:sz="0" w:space="0" w:color="auto"/>
              </w:divBdr>
            </w:div>
            <w:div w:id="1248273345">
              <w:marLeft w:val="0"/>
              <w:marRight w:val="0"/>
              <w:marTop w:val="0"/>
              <w:marBottom w:val="0"/>
              <w:divBdr>
                <w:top w:val="none" w:sz="0" w:space="0" w:color="auto"/>
                <w:left w:val="none" w:sz="0" w:space="0" w:color="auto"/>
                <w:bottom w:val="none" w:sz="0" w:space="0" w:color="auto"/>
                <w:right w:val="none" w:sz="0" w:space="0" w:color="auto"/>
              </w:divBdr>
            </w:div>
            <w:div w:id="993336387">
              <w:marLeft w:val="0"/>
              <w:marRight w:val="0"/>
              <w:marTop w:val="0"/>
              <w:marBottom w:val="0"/>
              <w:divBdr>
                <w:top w:val="none" w:sz="0" w:space="0" w:color="auto"/>
                <w:left w:val="none" w:sz="0" w:space="0" w:color="auto"/>
                <w:bottom w:val="none" w:sz="0" w:space="0" w:color="auto"/>
                <w:right w:val="none" w:sz="0" w:space="0" w:color="auto"/>
              </w:divBdr>
            </w:div>
            <w:div w:id="1338774387">
              <w:marLeft w:val="0"/>
              <w:marRight w:val="0"/>
              <w:marTop w:val="0"/>
              <w:marBottom w:val="0"/>
              <w:divBdr>
                <w:top w:val="none" w:sz="0" w:space="0" w:color="auto"/>
                <w:left w:val="none" w:sz="0" w:space="0" w:color="auto"/>
                <w:bottom w:val="none" w:sz="0" w:space="0" w:color="auto"/>
                <w:right w:val="none" w:sz="0" w:space="0" w:color="auto"/>
              </w:divBdr>
            </w:div>
            <w:div w:id="722871116">
              <w:marLeft w:val="0"/>
              <w:marRight w:val="0"/>
              <w:marTop w:val="0"/>
              <w:marBottom w:val="0"/>
              <w:divBdr>
                <w:top w:val="none" w:sz="0" w:space="0" w:color="auto"/>
                <w:left w:val="none" w:sz="0" w:space="0" w:color="auto"/>
                <w:bottom w:val="none" w:sz="0" w:space="0" w:color="auto"/>
                <w:right w:val="none" w:sz="0" w:space="0" w:color="auto"/>
              </w:divBdr>
            </w:div>
            <w:div w:id="496270264">
              <w:marLeft w:val="0"/>
              <w:marRight w:val="0"/>
              <w:marTop w:val="0"/>
              <w:marBottom w:val="0"/>
              <w:divBdr>
                <w:top w:val="none" w:sz="0" w:space="0" w:color="auto"/>
                <w:left w:val="none" w:sz="0" w:space="0" w:color="auto"/>
                <w:bottom w:val="none" w:sz="0" w:space="0" w:color="auto"/>
                <w:right w:val="none" w:sz="0" w:space="0" w:color="auto"/>
              </w:divBdr>
            </w:div>
            <w:div w:id="1551260797">
              <w:marLeft w:val="0"/>
              <w:marRight w:val="0"/>
              <w:marTop w:val="0"/>
              <w:marBottom w:val="0"/>
              <w:divBdr>
                <w:top w:val="none" w:sz="0" w:space="0" w:color="auto"/>
                <w:left w:val="none" w:sz="0" w:space="0" w:color="auto"/>
                <w:bottom w:val="none" w:sz="0" w:space="0" w:color="auto"/>
                <w:right w:val="none" w:sz="0" w:space="0" w:color="auto"/>
              </w:divBdr>
            </w:div>
            <w:div w:id="1574008175">
              <w:marLeft w:val="0"/>
              <w:marRight w:val="0"/>
              <w:marTop w:val="0"/>
              <w:marBottom w:val="0"/>
              <w:divBdr>
                <w:top w:val="none" w:sz="0" w:space="0" w:color="auto"/>
                <w:left w:val="none" w:sz="0" w:space="0" w:color="auto"/>
                <w:bottom w:val="none" w:sz="0" w:space="0" w:color="auto"/>
                <w:right w:val="none" w:sz="0" w:space="0" w:color="auto"/>
              </w:divBdr>
            </w:div>
            <w:div w:id="1038511877">
              <w:marLeft w:val="0"/>
              <w:marRight w:val="0"/>
              <w:marTop w:val="0"/>
              <w:marBottom w:val="0"/>
              <w:divBdr>
                <w:top w:val="none" w:sz="0" w:space="0" w:color="auto"/>
                <w:left w:val="none" w:sz="0" w:space="0" w:color="auto"/>
                <w:bottom w:val="none" w:sz="0" w:space="0" w:color="auto"/>
                <w:right w:val="none" w:sz="0" w:space="0" w:color="auto"/>
              </w:divBdr>
            </w:div>
            <w:div w:id="767389616">
              <w:marLeft w:val="0"/>
              <w:marRight w:val="0"/>
              <w:marTop w:val="0"/>
              <w:marBottom w:val="0"/>
              <w:divBdr>
                <w:top w:val="none" w:sz="0" w:space="0" w:color="auto"/>
                <w:left w:val="none" w:sz="0" w:space="0" w:color="auto"/>
                <w:bottom w:val="none" w:sz="0" w:space="0" w:color="auto"/>
                <w:right w:val="none" w:sz="0" w:space="0" w:color="auto"/>
              </w:divBdr>
            </w:div>
            <w:div w:id="1535381813">
              <w:marLeft w:val="0"/>
              <w:marRight w:val="0"/>
              <w:marTop w:val="0"/>
              <w:marBottom w:val="0"/>
              <w:divBdr>
                <w:top w:val="none" w:sz="0" w:space="0" w:color="auto"/>
                <w:left w:val="none" w:sz="0" w:space="0" w:color="auto"/>
                <w:bottom w:val="none" w:sz="0" w:space="0" w:color="auto"/>
                <w:right w:val="none" w:sz="0" w:space="0" w:color="auto"/>
              </w:divBdr>
            </w:div>
            <w:div w:id="454834143">
              <w:marLeft w:val="0"/>
              <w:marRight w:val="0"/>
              <w:marTop w:val="0"/>
              <w:marBottom w:val="0"/>
              <w:divBdr>
                <w:top w:val="none" w:sz="0" w:space="0" w:color="auto"/>
                <w:left w:val="none" w:sz="0" w:space="0" w:color="auto"/>
                <w:bottom w:val="none" w:sz="0" w:space="0" w:color="auto"/>
                <w:right w:val="none" w:sz="0" w:space="0" w:color="auto"/>
              </w:divBdr>
            </w:div>
            <w:div w:id="2125154591">
              <w:marLeft w:val="0"/>
              <w:marRight w:val="0"/>
              <w:marTop w:val="0"/>
              <w:marBottom w:val="0"/>
              <w:divBdr>
                <w:top w:val="none" w:sz="0" w:space="0" w:color="auto"/>
                <w:left w:val="none" w:sz="0" w:space="0" w:color="auto"/>
                <w:bottom w:val="none" w:sz="0" w:space="0" w:color="auto"/>
                <w:right w:val="none" w:sz="0" w:space="0" w:color="auto"/>
              </w:divBdr>
            </w:div>
            <w:div w:id="1025062880">
              <w:marLeft w:val="0"/>
              <w:marRight w:val="0"/>
              <w:marTop w:val="0"/>
              <w:marBottom w:val="0"/>
              <w:divBdr>
                <w:top w:val="none" w:sz="0" w:space="0" w:color="auto"/>
                <w:left w:val="none" w:sz="0" w:space="0" w:color="auto"/>
                <w:bottom w:val="none" w:sz="0" w:space="0" w:color="auto"/>
                <w:right w:val="none" w:sz="0" w:space="0" w:color="auto"/>
              </w:divBdr>
            </w:div>
            <w:div w:id="666636899">
              <w:marLeft w:val="0"/>
              <w:marRight w:val="0"/>
              <w:marTop w:val="0"/>
              <w:marBottom w:val="0"/>
              <w:divBdr>
                <w:top w:val="none" w:sz="0" w:space="0" w:color="auto"/>
                <w:left w:val="none" w:sz="0" w:space="0" w:color="auto"/>
                <w:bottom w:val="none" w:sz="0" w:space="0" w:color="auto"/>
                <w:right w:val="none" w:sz="0" w:space="0" w:color="auto"/>
              </w:divBdr>
            </w:div>
            <w:div w:id="1785686617">
              <w:marLeft w:val="0"/>
              <w:marRight w:val="0"/>
              <w:marTop w:val="0"/>
              <w:marBottom w:val="0"/>
              <w:divBdr>
                <w:top w:val="none" w:sz="0" w:space="0" w:color="auto"/>
                <w:left w:val="none" w:sz="0" w:space="0" w:color="auto"/>
                <w:bottom w:val="none" w:sz="0" w:space="0" w:color="auto"/>
                <w:right w:val="none" w:sz="0" w:space="0" w:color="auto"/>
              </w:divBdr>
            </w:div>
            <w:div w:id="1954819543">
              <w:marLeft w:val="0"/>
              <w:marRight w:val="0"/>
              <w:marTop w:val="0"/>
              <w:marBottom w:val="0"/>
              <w:divBdr>
                <w:top w:val="none" w:sz="0" w:space="0" w:color="auto"/>
                <w:left w:val="none" w:sz="0" w:space="0" w:color="auto"/>
                <w:bottom w:val="none" w:sz="0" w:space="0" w:color="auto"/>
                <w:right w:val="none" w:sz="0" w:space="0" w:color="auto"/>
              </w:divBdr>
            </w:div>
            <w:div w:id="468591309">
              <w:marLeft w:val="0"/>
              <w:marRight w:val="0"/>
              <w:marTop w:val="0"/>
              <w:marBottom w:val="0"/>
              <w:divBdr>
                <w:top w:val="none" w:sz="0" w:space="0" w:color="auto"/>
                <w:left w:val="none" w:sz="0" w:space="0" w:color="auto"/>
                <w:bottom w:val="none" w:sz="0" w:space="0" w:color="auto"/>
                <w:right w:val="none" w:sz="0" w:space="0" w:color="auto"/>
              </w:divBdr>
            </w:div>
            <w:div w:id="605773848">
              <w:marLeft w:val="0"/>
              <w:marRight w:val="0"/>
              <w:marTop w:val="0"/>
              <w:marBottom w:val="0"/>
              <w:divBdr>
                <w:top w:val="none" w:sz="0" w:space="0" w:color="auto"/>
                <w:left w:val="none" w:sz="0" w:space="0" w:color="auto"/>
                <w:bottom w:val="none" w:sz="0" w:space="0" w:color="auto"/>
                <w:right w:val="none" w:sz="0" w:space="0" w:color="auto"/>
              </w:divBdr>
            </w:div>
            <w:div w:id="371808390">
              <w:marLeft w:val="0"/>
              <w:marRight w:val="0"/>
              <w:marTop w:val="0"/>
              <w:marBottom w:val="0"/>
              <w:divBdr>
                <w:top w:val="none" w:sz="0" w:space="0" w:color="auto"/>
                <w:left w:val="none" w:sz="0" w:space="0" w:color="auto"/>
                <w:bottom w:val="none" w:sz="0" w:space="0" w:color="auto"/>
                <w:right w:val="none" w:sz="0" w:space="0" w:color="auto"/>
              </w:divBdr>
            </w:div>
            <w:div w:id="1057780072">
              <w:marLeft w:val="0"/>
              <w:marRight w:val="0"/>
              <w:marTop w:val="0"/>
              <w:marBottom w:val="0"/>
              <w:divBdr>
                <w:top w:val="none" w:sz="0" w:space="0" w:color="auto"/>
                <w:left w:val="none" w:sz="0" w:space="0" w:color="auto"/>
                <w:bottom w:val="none" w:sz="0" w:space="0" w:color="auto"/>
                <w:right w:val="none" w:sz="0" w:space="0" w:color="auto"/>
              </w:divBdr>
            </w:div>
            <w:div w:id="1450734108">
              <w:marLeft w:val="0"/>
              <w:marRight w:val="0"/>
              <w:marTop w:val="0"/>
              <w:marBottom w:val="0"/>
              <w:divBdr>
                <w:top w:val="none" w:sz="0" w:space="0" w:color="auto"/>
                <w:left w:val="none" w:sz="0" w:space="0" w:color="auto"/>
                <w:bottom w:val="none" w:sz="0" w:space="0" w:color="auto"/>
                <w:right w:val="none" w:sz="0" w:space="0" w:color="auto"/>
              </w:divBdr>
            </w:div>
            <w:div w:id="1206409108">
              <w:marLeft w:val="0"/>
              <w:marRight w:val="0"/>
              <w:marTop w:val="0"/>
              <w:marBottom w:val="0"/>
              <w:divBdr>
                <w:top w:val="none" w:sz="0" w:space="0" w:color="auto"/>
                <w:left w:val="none" w:sz="0" w:space="0" w:color="auto"/>
                <w:bottom w:val="none" w:sz="0" w:space="0" w:color="auto"/>
                <w:right w:val="none" w:sz="0" w:space="0" w:color="auto"/>
              </w:divBdr>
            </w:div>
            <w:div w:id="1659652705">
              <w:marLeft w:val="0"/>
              <w:marRight w:val="0"/>
              <w:marTop w:val="0"/>
              <w:marBottom w:val="0"/>
              <w:divBdr>
                <w:top w:val="none" w:sz="0" w:space="0" w:color="auto"/>
                <w:left w:val="none" w:sz="0" w:space="0" w:color="auto"/>
                <w:bottom w:val="none" w:sz="0" w:space="0" w:color="auto"/>
                <w:right w:val="none" w:sz="0" w:space="0" w:color="auto"/>
              </w:divBdr>
            </w:div>
            <w:div w:id="98768761">
              <w:marLeft w:val="0"/>
              <w:marRight w:val="0"/>
              <w:marTop w:val="0"/>
              <w:marBottom w:val="0"/>
              <w:divBdr>
                <w:top w:val="none" w:sz="0" w:space="0" w:color="auto"/>
                <w:left w:val="none" w:sz="0" w:space="0" w:color="auto"/>
                <w:bottom w:val="none" w:sz="0" w:space="0" w:color="auto"/>
                <w:right w:val="none" w:sz="0" w:space="0" w:color="auto"/>
              </w:divBdr>
            </w:div>
            <w:div w:id="410931507">
              <w:marLeft w:val="0"/>
              <w:marRight w:val="0"/>
              <w:marTop w:val="0"/>
              <w:marBottom w:val="0"/>
              <w:divBdr>
                <w:top w:val="none" w:sz="0" w:space="0" w:color="auto"/>
                <w:left w:val="none" w:sz="0" w:space="0" w:color="auto"/>
                <w:bottom w:val="none" w:sz="0" w:space="0" w:color="auto"/>
                <w:right w:val="none" w:sz="0" w:space="0" w:color="auto"/>
              </w:divBdr>
            </w:div>
            <w:div w:id="1029575392">
              <w:marLeft w:val="0"/>
              <w:marRight w:val="0"/>
              <w:marTop w:val="0"/>
              <w:marBottom w:val="0"/>
              <w:divBdr>
                <w:top w:val="none" w:sz="0" w:space="0" w:color="auto"/>
                <w:left w:val="none" w:sz="0" w:space="0" w:color="auto"/>
                <w:bottom w:val="none" w:sz="0" w:space="0" w:color="auto"/>
                <w:right w:val="none" w:sz="0" w:space="0" w:color="auto"/>
              </w:divBdr>
            </w:div>
            <w:div w:id="662200598">
              <w:marLeft w:val="0"/>
              <w:marRight w:val="0"/>
              <w:marTop w:val="0"/>
              <w:marBottom w:val="0"/>
              <w:divBdr>
                <w:top w:val="none" w:sz="0" w:space="0" w:color="auto"/>
                <w:left w:val="none" w:sz="0" w:space="0" w:color="auto"/>
                <w:bottom w:val="none" w:sz="0" w:space="0" w:color="auto"/>
                <w:right w:val="none" w:sz="0" w:space="0" w:color="auto"/>
              </w:divBdr>
            </w:div>
            <w:div w:id="1028987738">
              <w:marLeft w:val="0"/>
              <w:marRight w:val="0"/>
              <w:marTop w:val="0"/>
              <w:marBottom w:val="0"/>
              <w:divBdr>
                <w:top w:val="none" w:sz="0" w:space="0" w:color="auto"/>
                <w:left w:val="none" w:sz="0" w:space="0" w:color="auto"/>
                <w:bottom w:val="none" w:sz="0" w:space="0" w:color="auto"/>
                <w:right w:val="none" w:sz="0" w:space="0" w:color="auto"/>
              </w:divBdr>
            </w:div>
            <w:div w:id="1534223718">
              <w:marLeft w:val="0"/>
              <w:marRight w:val="0"/>
              <w:marTop w:val="0"/>
              <w:marBottom w:val="0"/>
              <w:divBdr>
                <w:top w:val="none" w:sz="0" w:space="0" w:color="auto"/>
                <w:left w:val="none" w:sz="0" w:space="0" w:color="auto"/>
                <w:bottom w:val="none" w:sz="0" w:space="0" w:color="auto"/>
                <w:right w:val="none" w:sz="0" w:space="0" w:color="auto"/>
              </w:divBdr>
            </w:div>
            <w:div w:id="570047161">
              <w:marLeft w:val="0"/>
              <w:marRight w:val="0"/>
              <w:marTop w:val="0"/>
              <w:marBottom w:val="0"/>
              <w:divBdr>
                <w:top w:val="none" w:sz="0" w:space="0" w:color="auto"/>
                <w:left w:val="none" w:sz="0" w:space="0" w:color="auto"/>
                <w:bottom w:val="none" w:sz="0" w:space="0" w:color="auto"/>
                <w:right w:val="none" w:sz="0" w:space="0" w:color="auto"/>
              </w:divBdr>
            </w:div>
            <w:div w:id="1947493231">
              <w:marLeft w:val="0"/>
              <w:marRight w:val="0"/>
              <w:marTop w:val="0"/>
              <w:marBottom w:val="0"/>
              <w:divBdr>
                <w:top w:val="none" w:sz="0" w:space="0" w:color="auto"/>
                <w:left w:val="none" w:sz="0" w:space="0" w:color="auto"/>
                <w:bottom w:val="none" w:sz="0" w:space="0" w:color="auto"/>
                <w:right w:val="none" w:sz="0" w:space="0" w:color="auto"/>
              </w:divBdr>
            </w:div>
            <w:div w:id="876431387">
              <w:marLeft w:val="0"/>
              <w:marRight w:val="0"/>
              <w:marTop w:val="0"/>
              <w:marBottom w:val="0"/>
              <w:divBdr>
                <w:top w:val="none" w:sz="0" w:space="0" w:color="auto"/>
                <w:left w:val="none" w:sz="0" w:space="0" w:color="auto"/>
                <w:bottom w:val="none" w:sz="0" w:space="0" w:color="auto"/>
                <w:right w:val="none" w:sz="0" w:space="0" w:color="auto"/>
              </w:divBdr>
            </w:div>
            <w:div w:id="1073818823">
              <w:marLeft w:val="0"/>
              <w:marRight w:val="0"/>
              <w:marTop w:val="0"/>
              <w:marBottom w:val="0"/>
              <w:divBdr>
                <w:top w:val="none" w:sz="0" w:space="0" w:color="auto"/>
                <w:left w:val="none" w:sz="0" w:space="0" w:color="auto"/>
                <w:bottom w:val="none" w:sz="0" w:space="0" w:color="auto"/>
                <w:right w:val="none" w:sz="0" w:space="0" w:color="auto"/>
              </w:divBdr>
            </w:div>
            <w:div w:id="1524132227">
              <w:marLeft w:val="0"/>
              <w:marRight w:val="0"/>
              <w:marTop w:val="0"/>
              <w:marBottom w:val="0"/>
              <w:divBdr>
                <w:top w:val="none" w:sz="0" w:space="0" w:color="auto"/>
                <w:left w:val="none" w:sz="0" w:space="0" w:color="auto"/>
                <w:bottom w:val="none" w:sz="0" w:space="0" w:color="auto"/>
                <w:right w:val="none" w:sz="0" w:space="0" w:color="auto"/>
              </w:divBdr>
            </w:div>
            <w:div w:id="1939485869">
              <w:marLeft w:val="0"/>
              <w:marRight w:val="0"/>
              <w:marTop w:val="0"/>
              <w:marBottom w:val="0"/>
              <w:divBdr>
                <w:top w:val="none" w:sz="0" w:space="0" w:color="auto"/>
                <w:left w:val="none" w:sz="0" w:space="0" w:color="auto"/>
                <w:bottom w:val="none" w:sz="0" w:space="0" w:color="auto"/>
                <w:right w:val="none" w:sz="0" w:space="0" w:color="auto"/>
              </w:divBdr>
            </w:div>
            <w:div w:id="1917277238">
              <w:marLeft w:val="0"/>
              <w:marRight w:val="0"/>
              <w:marTop w:val="0"/>
              <w:marBottom w:val="0"/>
              <w:divBdr>
                <w:top w:val="none" w:sz="0" w:space="0" w:color="auto"/>
                <w:left w:val="none" w:sz="0" w:space="0" w:color="auto"/>
                <w:bottom w:val="none" w:sz="0" w:space="0" w:color="auto"/>
                <w:right w:val="none" w:sz="0" w:space="0" w:color="auto"/>
              </w:divBdr>
            </w:div>
            <w:div w:id="988826720">
              <w:marLeft w:val="0"/>
              <w:marRight w:val="0"/>
              <w:marTop w:val="0"/>
              <w:marBottom w:val="0"/>
              <w:divBdr>
                <w:top w:val="none" w:sz="0" w:space="0" w:color="auto"/>
                <w:left w:val="none" w:sz="0" w:space="0" w:color="auto"/>
                <w:bottom w:val="none" w:sz="0" w:space="0" w:color="auto"/>
                <w:right w:val="none" w:sz="0" w:space="0" w:color="auto"/>
              </w:divBdr>
            </w:div>
            <w:div w:id="302541516">
              <w:marLeft w:val="0"/>
              <w:marRight w:val="0"/>
              <w:marTop w:val="0"/>
              <w:marBottom w:val="0"/>
              <w:divBdr>
                <w:top w:val="none" w:sz="0" w:space="0" w:color="auto"/>
                <w:left w:val="none" w:sz="0" w:space="0" w:color="auto"/>
                <w:bottom w:val="none" w:sz="0" w:space="0" w:color="auto"/>
                <w:right w:val="none" w:sz="0" w:space="0" w:color="auto"/>
              </w:divBdr>
            </w:div>
            <w:div w:id="953244454">
              <w:marLeft w:val="0"/>
              <w:marRight w:val="0"/>
              <w:marTop w:val="0"/>
              <w:marBottom w:val="0"/>
              <w:divBdr>
                <w:top w:val="none" w:sz="0" w:space="0" w:color="auto"/>
                <w:left w:val="none" w:sz="0" w:space="0" w:color="auto"/>
                <w:bottom w:val="none" w:sz="0" w:space="0" w:color="auto"/>
                <w:right w:val="none" w:sz="0" w:space="0" w:color="auto"/>
              </w:divBdr>
            </w:div>
            <w:div w:id="1512185005">
              <w:marLeft w:val="0"/>
              <w:marRight w:val="0"/>
              <w:marTop w:val="0"/>
              <w:marBottom w:val="0"/>
              <w:divBdr>
                <w:top w:val="none" w:sz="0" w:space="0" w:color="auto"/>
                <w:left w:val="none" w:sz="0" w:space="0" w:color="auto"/>
                <w:bottom w:val="none" w:sz="0" w:space="0" w:color="auto"/>
                <w:right w:val="none" w:sz="0" w:space="0" w:color="auto"/>
              </w:divBdr>
            </w:div>
            <w:div w:id="494228582">
              <w:marLeft w:val="0"/>
              <w:marRight w:val="0"/>
              <w:marTop w:val="0"/>
              <w:marBottom w:val="0"/>
              <w:divBdr>
                <w:top w:val="none" w:sz="0" w:space="0" w:color="auto"/>
                <w:left w:val="none" w:sz="0" w:space="0" w:color="auto"/>
                <w:bottom w:val="none" w:sz="0" w:space="0" w:color="auto"/>
                <w:right w:val="none" w:sz="0" w:space="0" w:color="auto"/>
              </w:divBdr>
            </w:div>
            <w:div w:id="2092967823">
              <w:marLeft w:val="0"/>
              <w:marRight w:val="0"/>
              <w:marTop w:val="0"/>
              <w:marBottom w:val="0"/>
              <w:divBdr>
                <w:top w:val="none" w:sz="0" w:space="0" w:color="auto"/>
                <w:left w:val="none" w:sz="0" w:space="0" w:color="auto"/>
                <w:bottom w:val="none" w:sz="0" w:space="0" w:color="auto"/>
                <w:right w:val="none" w:sz="0" w:space="0" w:color="auto"/>
              </w:divBdr>
            </w:div>
            <w:div w:id="685206573">
              <w:marLeft w:val="0"/>
              <w:marRight w:val="0"/>
              <w:marTop w:val="0"/>
              <w:marBottom w:val="0"/>
              <w:divBdr>
                <w:top w:val="none" w:sz="0" w:space="0" w:color="auto"/>
                <w:left w:val="none" w:sz="0" w:space="0" w:color="auto"/>
                <w:bottom w:val="none" w:sz="0" w:space="0" w:color="auto"/>
                <w:right w:val="none" w:sz="0" w:space="0" w:color="auto"/>
              </w:divBdr>
            </w:div>
            <w:div w:id="529997873">
              <w:marLeft w:val="0"/>
              <w:marRight w:val="0"/>
              <w:marTop w:val="0"/>
              <w:marBottom w:val="0"/>
              <w:divBdr>
                <w:top w:val="none" w:sz="0" w:space="0" w:color="auto"/>
                <w:left w:val="none" w:sz="0" w:space="0" w:color="auto"/>
                <w:bottom w:val="none" w:sz="0" w:space="0" w:color="auto"/>
                <w:right w:val="none" w:sz="0" w:space="0" w:color="auto"/>
              </w:divBdr>
            </w:div>
            <w:div w:id="312299335">
              <w:marLeft w:val="0"/>
              <w:marRight w:val="0"/>
              <w:marTop w:val="0"/>
              <w:marBottom w:val="0"/>
              <w:divBdr>
                <w:top w:val="none" w:sz="0" w:space="0" w:color="auto"/>
                <w:left w:val="none" w:sz="0" w:space="0" w:color="auto"/>
                <w:bottom w:val="none" w:sz="0" w:space="0" w:color="auto"/>
                <w:right w:val="none" w:sz="0" w:space="0" w:color="auto"/>
              </w:divBdr>
            </w:div>
            <w:div w:id="45838959">
              <w:marLeft w:val="0"/>
              <w:marRight w:val="0"/>
              <w:marTop w:val="0"/>
              <w:marBottom w:val="0"/>
              <w:divBdr>
                <w:top w:val="none" w:sz="0" w:space="0" w:color="auto"/>
                <w:left w:val="none" w:sz="0" w:space="0" w:color="auto"/>
                <w:bottom w:val="none" w:sz="0" w:space="0" w:color="auto"/>
                <w:right w:val="none" w:sz="0" w:space="0" w:color="auto"/>
              </w:divBdr>
            </w:div>
            <w:div w:id="631711604">
              <w:marLeft w:val="0"/>
              <w:marRight w:val="0"/>
              <w:marTop w:val="0"/>
              <w:marBottom w:val="0"/>
              <w:divBdr>
                <w:top w:val="none" w:sz="0" w:space="0" w:color="auto"/>
                <w:left w:val="none" w:sz="0" w:space="0" w:color="auto"/>
                <w:bottom w:val="none" w:sz="0" w:space="0" w:color="auto"/>
                <w:right w:val="none" w:sz="0" w:space="0" w:color="auto"/>
              </w:divBdr>
            </w:div>
            <w:div w:id="390545859">
              <w:marLeft w:val="0"/>
              <w:marRight w:val="0"/>
              <w:marTop w:val="0"/>
              <w:marBottom w:val="0"/>
              <w:divBdr>
                <w:top w:val="none" w:sz="0" w:space="0" w:color="auto"/>
                <w:left w:val="none" w:sz="0" w:space="0" w:color="auto"/>
                <w:bottom w:val="none" w:sz="0" w:space="0" w:color="auto"/>
                <w:right w:val="none" w:sz="0" w:space="0" w:color="auto"/>
              </w:divBdr>
            </w:div>
            <w:div w:id="2055883383">
              <w:marLeft w:val="0"/>
              <w:marRight w:val="0"/>
              <w:marTop w:val="0"/>
              <w:marBottom w:val="0"/>
              <w:divBdr>
                <w:top w:val="none" w:sz="0" w:space="0" w:color="auto"/>
                <w:left w:val="none" w:sz="0" w:space="0" w:color="auto"/>
                <w:bottom w:val="none" w:sz="0" w:space="0" w:color="auto"/>
                <w:right w:val="none" w:sz="0" w:space="0" w:color="auto"/>
              </w:divBdr>
            </w:div>
            <w:div w:id="1317492148">
              <w:marLeft w:val="0"/>
              <w:marRight w:val="0"/>
              <w:marTop w:val="0"/>
              <w:marBottom w:val="0"/>
              <w:divBdr>
                <w:top w:val="none" w:sz="0" w:space="0" w:color="auto"/>
                <w:left w:val="none" w:sz="0" w:space="0" w:color="auto"/>
                <w:bottom w:val="none" w:sz="0" w:space="0" w:color="auto"/>
                <w:right w:val="none" w:sz="0" w:space="0" w:color="auto"/>
              </w:divBdr>
            </w:div>
            <w:div w:id="1759406817">
              <w:marLeft w:val="0"/>
              <w:marRight w:val="0"/>
              <w:marTop w:val="0"/>
              <w:marBottom w:val="0"/>
              <w:divBdr>
                <w:top w:val="none" w:sz="0" w:space="0" w:color="auto"/>
                <w:left w:val="none" w:sz="0" w:space="0" w:color="auto"/>
                <w:bottom w:val="none" w:sz="0" w:space="0" w:color="auto"/>
                <w:right w:val="none" w:sz="0" w:space="0" w:color="auto"/>
              </w:divBdr>
            </w:div>
            <w:div w:id="1788816827">
              <w:marLeft w:val="0"/>
              <w:marRight w:val="0"/>
              <w:marTop w:val="0"/>
              <w:marBottom w:val="0"/>
              <w:divBdr>
                <w:top w:val="none" w:sz="0" w:space="0" w:color="auto"/>
                <w:left w:val="none" w:sz="0" w:space="0" w:color="auto"/>
                <w:bottom w:val="none" w:sz="0" w:space="0" w:color="auto"/>
                <w:right w:val="none" w:sz="0" w:space="0" w:color="auto"/>
              </w:divBdr>
            </w:div>
            <w:div w:id="2068726660">
              <w:marLeft w:val="0"/>
              <w:marRight w:val="0"/>
              <w:marTop w:val="0"/>
              <w:marBottom w:val="0"/>
              <w:divBdr>
                <w:top w:val="none" w:sz="0" w:space="0" w:color="auto"/>
                <w:left w:val="none" w:sz="0" w:space="0" w:color="auto"/>
                <w:bottom w:val="none" w:sz="0" w:space="0" w:color="auto"/>
                <w:right w:val="none" w:sz="0" w:space="0" w:color="auto"/>
              </w:divBdr>
            </w:div>
            <w:div w:id="851720837">
              <w:marLeft w:val="0"/>
              <w:marRight w:val="0"/>
              <w:marTop w:val="0"/>
              <w:marBottom w:val="0"/>
              <w:divBdr>
                <w:top w:val="none" w:sz="0" w:space="0" w:color="auto"/>
                <w:left w:val="none" w:sz="0" w:space="0" w:color="auto"/>
                <w:bottom w:val="none" w:sz="0" w:space="0" w:color="auto"/>
                <w:right w:val="none" w:sz="0" w:space="0" w:color="auto"/>
              </w:divBdr>
            </w:div>
            <w:div w:id="703945188">
              <w:marLeft w:val="0"/>
              <w:marRight w:val="0"/>
              <w:marTop w:val="0"/>
              <w:marBottom w:val="0"/>
              <w:divBdr>
                <w:top w:val="none" w:sz="0" w:space="0" w:color="auto"/>
                <w:left w:val="none" w:sz="0" w:space="0" w:color="auto"/>
                <w:bottom w:val="none" w:sz="0" w:space="0" w:color="auto"/>
                <w:right w:val="none" w:sz="0" w:space="0" w:color="auto"/>
              </w:divBdr>
            </w:div>
            <w:div w:id="259874683">
              <w:marLeft w:val="0"/>
              <w:marRight w:val="0"/>
              <w:marTop w:val="0"/>
              <w:marBottom w:val="0"/>
              <w:divBdr>
                <w:top w:val="none" w:sz="0" w:space="0" w:color="auto"/>
                <w:left w:val="none" w:sz="0" w:space="0" w:color="auto"/>
                <w:bottom w:val="none" w:sz="0" w:space="0" w:color="auto"/>
                <w:right w:val="none" w:sz="0" w:space="0" w:color="auto"/>
              </w:divBdr>
            </w:div>
            <w:div w:id="615525064">
              <w:marLeft w:val="0"/>
              <w:marRight w:val="0"/>
              <w:marTop w:val="0"/>
              <w:marBottom w:val="0"/>
              <w:divBdr>
                <w:top w:val="none" w:sz="0" w:space="0" w:color="auto"/>
                <w:left w:val="none" w:sz="0" w:space="0" w:color="auto"/>
                <w:bottom w:val="none" w:sz="0" w:space="0" w:color="auto"/>
                <w:right w:val="none" w:sz="0" w:space="0" w:color="auto"/>
              </w:divBdr>
            </w:div>
            <w:div w:id="1636831907">
              <w:marLeft w:val="0"/>
              <w:marRight w:val="0"/>
              <w:marTop w:val="0"/>
              <w:marBottom w:val="0"/>
              <w:divBdr>
                <w:top w:val="none" w:sz="0" w:space="0" w:color="auto"/>
                <w:left w:val="none" w:sz="0" w:space="0" w:color="auto"/>
                <w:bottom w:val="none" w:sz="0" w:space="0" w:color="auto"/>
                <w:right w:val="none" w:sz="0" w:space="0" w:color="auto"/>
              </w:divBdr>
            </w:div>
            <w:div w:id="303314267">
              <w:marLeft w:val="0"/>
              <w:marRight w:val="0"/>
              <w:marTop w:val="0"/>
              <w:marBottom w:val="0"/>
              <w:divBdr>
                <w:top w:val="none" w:sz="0" w:space="0" w:color="auto"/>
                <w:left w:val="none" w:sz="0" w:space="0" w:color="auto"/>
                <w:bottom w:val="none" w:sz="0" w:space="0" w:color="auto"/>
                <w:right w:val="none" w:sz="0" w:space="0" w:color="auto"/>
              </w:divBdr>
            </w:div>
            <w:div w:id="2096440022">
              <w:marLeft w:val="0"/>
              <w:marRight w:val="0"/>
              <w:marTop w:val="0"/>
              <w:marBottom w:val="0"/>
              <w:divBdr>
                <w:top w:val="none" w:sz="0" w:space="0" w:color="auto"/>
                <w:left w:val="none" w:sz="0" w:space="0" w:color="auto"/>
                <w:bottom w:val="none" w:sz="0" w:space="0" w:color="auto"/>
                <w:right w:val="none" w:sz="0" w:space="0" w:color="auto"/>
              </w:divBdr>
            </w:div>
            <w:div w:id="19665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47690">
      <w:bodyDiv w:val="1"/>
      <w:marLeft w:val="0"/>
      <w:marRight w:val="0"/>
      <w:marTop w:val="0"/>
      <w:marBottom w:val="0"/>
      <w:divBdr>
        <w:top w:val="none" w:sz="0" w:space="0" w:color="auto"/>
        <w:left w:val="none" w:sz="0" w:space="0" w:color="auto"/>
        <w:bottom w:val="none" w:sz="0" w:space="0" w:color="auto"/>
        <w:right w:val="none" w:sz="0" w:space="0" w:color="auto"/>
      </w:divBdr>
      <w:divsChild>
        <w:div w:id="736897804">
          <w:marLeft w:val="446"/>
          <w:marRight w:val="0"/>
          <w:marTop w:val="0"/>
          <w:marBottom w:val="0"/>
          <w:divBdr>
            <w:top w:val="none" w:sz="0" w:space="0" w:color="auto"/>
            <w:left w:val="none" w:sz="0" w:space="0" w:color="auto"/>
            <w:bottom w:val="none" w:sz="0" w:space="0" w:color="auto"/>
            <w:right w:val="none" w:sz="0" w:space="0" w:color="auto"/>
          </w:divBdr>
        </w:div>
      </w:divsChild>
    </w:div>
    <w:div w:id="330916692">
      <w:bodyDiv w:val="1"/>
      <w:marLeft w:val="0"/>
      <w:marRight w:val="0"/>
      <w:marTop w:val="0"/>
      <w:marBottom w:val="0"/>
      <w:divBdr>
        <w:top w:val="none" w:sz="0" w:space="0" w:color="auto"/>
        <w:left w:val="none" w:sz="0" w:space="0" w:color="auto"/>
        <w:bottom w:val="none" w:sz="0" w:space="0" w:color="auto"/>
        <w:right w:val="none" w:sz="0" w:space="0" w:color="auto"/>
      </w:divBdr>
    </w:div>
    <w:div w:id="368116097">
      <w:bodyDiv w:val="1"/>
      <w:marLeft w:val="0"/>
      <w:marRight w:val="0"/>
      <w:marTop w:val="0"/>
      <w:marBottom w:val="0"/>
      <w:divBdr>
        <w:top w:val="none" w:sz="0" w:space="0" w:color="auto"/>
        <w:left w:val="none" w:sz="0" w:space="0" w:color="auto"/>
        <w:bottom w:val="none" w:sz="0" w:space="0" w:color="auto"/>
        <w:right w:val="none" w:sz="0" w:space="0" w:color="auto"/>
      </w:divBdr>
      <w:divsChild>
        <w:div w:id="786435230">
          <w:marLeft w:val="446"/>
          <w:marRight w:val="0"/>
          <w:marTop w:val="0"/>
          <w:marBottom w:val="0"/>
          <w:divBdr>
            <w:top w:val="none" w:sz="0" w:space="0" w:color="auto"/>
            <w:left w:val="none" w:sz="0" w:space="0" w:color="auto"/>
            <w:bottom w:val="none" w:sz="0" w:space="0" w:color="auto"/>
            <w:right w:val="none" w:sz="0" w:space="0" w:color="auto"/>
          </w:divBdr>
        </w:div>
      </w:divsChild>
    </w:div>
    <w:div w:id="373194163">
      <w:bodyDiv w:val="1"/>
      <w:marLeft w:val="0"/>
      <w:marRight w:val="0"/>
      <w:marTop w:val="0"/>
      <w:marBottom w:val="0"/>
      <w:divBdr>
        <w:top w:val="none" w:sz="0" w:space="0" w:color="auto"/>
        <w:left w:val="none" w:sz="0" w:space="0" w:color="auto"/>
        <w:bottom w:val="none" w:sz="0" w:space="0" w:color="auto"/>
        <w:right w:val="none" w:sz="0" w:space="0" w:color="auto"/>
      </w:divBdr>
      <w:divsChild>
        <w:div w:id="1757285488">
          <w:marLeft w:val="446"/>
          <w:marRight w:val="0"/>
          <w:marTop w:val="0"/>
          <w:marBottom w:val="0"/>
          <w:divBdr>
            <w:top w:val="none" w:sz="0" w:space="0" w:color="auto"/>
            <w:left w:val="none" w:sz="0" w:space="0" w:color="auto"/>
            <w:bottom w:val="none" w:sz="0" w:space="0" w:color="auto"/>
            <w:right w:val="none" w:sz="0" w:space="0" w:color="auto"/>
          </w:divBdr>
        </w:div>
        <w:div w:id="95250406">
          <w:marLeft w:val="446"/>
          <w:marRight w:val="0"/>
          <w:marTop w:val="0"/>
          <w:marBottom w:val="0"/>
          <w:divBdr>
            <w:top w:val="none" w:sz="0" w:space="0" w:color="auto"/>
            <w:left w:val="none" w:sz="0" w:space="0" w:color="auto"/>
            <w:bottom w:val="none" w:sz="0" w:space="0" w:color="auto"/>
            <w:right w:val="none" w:sz="0" w:space="0" w:color="auto"/>
          </w:divBdr>
        </w:div>
        <w:div w:id="1975327296">
          <w:marLeft w:val="446"/>
          <w:marRight w:val="0"/>
          <w:marTop w:val="0"/>
          <w:marBottom w:val="0"/>
          <w:divBdr>
            <w:top w:val="none" w:sz="0" w:space="0" w:color="auto"/>
            <w:left w:val="none" w:sz="0" w:space="0" w:color="auto"/>
            <w:bottom w:val="none" w:sz="0" w:space="0" w:color="auto"/>
            <w:right w:val="none" w:sz="0" w:space="0" w:color="auto"/>
          </w:divBdr>
        </w:div>
        <w:div w:id="806817473">
          <w:marLeft w:val="446"/>
          <w:marRight w:val="0"/>
          <w:marTop w:val="0"/>
          <w:marBottom w:val="0"/>
          <w:divBdr>
            <w:top w:val="none" w:sz="0" w:space="0" w:color="auto"/>
            <w:left w:val="none" w:sz="0" w:space="0" w:color="auto"/>
            <w:bottom w:val="none" w:sz="0" w:space="0" w:color="auto"/>
            <w:right w:val="none" w:sz="0" w:space="0" w:color="auto"/>
          </w:divBdr>
        </w:div>
        <w:div w:id="1399286275">
          <w:marLeft w:val="446"/>
          <w:marRight w:val="0"/>
          <w:marTop w:val="0"/>
          <w:marBottom w:val="0"/>
          <w:divBdr>
            <w:top w:val="none" w:sz="0" w:space="0" w:color="auto"/>
            <w:left w:val="none" w:sz="0" w:space="0" w:color="auto"/>
            <w:bottom w:val="none" w:sz="0" w:space="0" w:color="auto"/>
            <w:right w:val="none" w:sz="0" w:space="0" w:color="auto"/>
          </w:divBdr>
        </w:div>
      </w:divsChild>
    </w:div>
    <w:div w:id="398066163">
      <w:bodyDiv w:val="1"/>
      <w:marLeft w:val="0"/>
      <w:marRight w:val="0"/>
      <w:marTop w:val="0"/>
      <w:marBottom w:val="0"/>
      <w:divBdr>
        <w:top w:val="none" w:sz="0" w:space="0" w:color="auto"/>
        <w:left w:val="none" w:sz="0" w:space="0" w:color="auto"/>
        <w:bottom w:val="none" w:sz="0" w:space="0" w:color="auto"/>
        <w:right w:val="none" w:sz="0" w:space="0" w:color="auto"/>
      </w:divBdr>
    </w:div>
    <w:div w:id="442266594">
      <w:bodyDiv w:val="1"/>
      <w:marLeft w:val="0"/>
      <w:marRight w:val="0"/>
      <w:marTop w:val="0"/>
      <w:marBottom w:val="0"/>
      <w:divBdr>
        <w:top w:val="none" w:sz="0" w:space="0" w:color="auto"/>
        <w:left w:val="none" w:sz="0" w:space="0" w:color="auto"/>
        <w:bottom w:val="none" w:sz="0" w:space="0" w:color="auto"/>
        <w:right w:val="none" w:sz="0" w:space="0" w:color="auto"/>
      </w:divBdr>
    </w:div>
    <w:div w:id="585267705">
      <w:bodyDiv w:val="1"/>
      <w:marLeft w:val="0"/>
      <w:marRight w:val="0"/>
      <w:marTop w:val="0"/>
      <w:marBottom w:val="0"/>
      <w:divBdr>
        <w:top w:val="none" w:sz="0" w:space="0" w:color="auto"/>
        <w:left w:val="none" w:sz="0" w:space="0" w:color="auto"/>
        <w:bottom w:val="none" w:sz="0" w:space="0" w:color="auto"/>
        <w:right w:val="none" w:sz="0" w:space="0" w:color="auto"/>
      </w:divBdr>
      <w:divsChild>
        <w:div w:id="68624787">
          <w:marLeft w:val="0"/>
          <w:marRight w:val="0"/>
          <w:marTop w:val="0"/>
          <w:marBottom w:val="0"/>
          <w:divBdr>
            <w:top w:val="none" w:sz="0" w:space="0" w:color="auto"/>
            <w:left w:val="none" w:sz="0" w:space="0" w:color="auto"/>
            <w:bottom w:val="none" w:sz="0" w:space="0" w:color="auto"/>
            <w:right w:val="none" w:sz="0" w:space="0" w:color="auto"/>
          </w:divBdr>
          <w:divsChild>
            <w:div w:id="268389894">
              <w:marLeft w:val="0"/>
              <w:marRight w:val="0"/>
              <w:marTop w:val="0"/>
              <w:marBottom w:val="0"/>
              <w:divBdr>
                <w:top w:val="none" w:sz="0" w:space="0" w:color="auto"/>
                <w:left w:val="none" w:sz="0" w:space="0" w:color="auto"/>
                <w:bottom w:val="none" w:sz="0" w:space="0" w:color="auto"/>
                <w:right w:val="none" w:sz="0" w:space="0" w:color="auto"/>
              </w:divBdr>
            </w:div>
            <w:div w:id="1431195817">
              <w:marLeft w:val="0"/>
              <w:marRight w:val="0"/>
              <w:marTop w:val="0"/>
              <w:marBottom w:val="0"/>
              <w:divBdr>
                <w:top w:val="none" w:sz="0" w:space="0" w:color="auto"/>
                <w:left w:val="none" w:sz="0" w:space="0" w:color="auto"/>
                <w:bottom w:val="none" w:sz="0" w:space="0" w:color="auto"/>
                <w:right w:val="none" w:sz="0" w:space="0" w:color="auto"/>
              </w:divBdr>
            </w:div>
            <w:div w:id="229118660">
              <w:marLeft w:val="0"/>
              <w:marRight w:val="0"/>
              <w:marTop w:val="0"/>
              <w:marBottom w:val="0"/>
              <w:divBdr>
                <w:top w:val="none" w:sz="0" w:space="0" w:color="auto"/>
                <w:left w:val="none" w:sz="0" w:space="0" w:color="auto"/>
                <w:bottom w:val="none" w:sz="0" w:space="0" w:color="auto"/>
                <w:right w:val="none" w:sz="0" w:space="0" w:color="auto"/>
              </w:divBdr>
            </w:div>
            <w:div w:id="98069137">
              <w:marLeft w:val="0"/>
              <w:marRight w:val="0"/>
              <w:marTop w:val="0"/>
              <w:marBottom w:val="0"/>
              <w:divBdr>
                <w:top w:val="none" w:sz="0" w:space="0" w:color="auto"/>
                <w:left w:val="none" w:sz="0" w:space="0" w:color="auto"/>
                <w:bottom w:val="none" w:sz="0" w:space="0" w:color="auto"/>
                <w:right w:val="none" w:sz="0" w:space="0" w:color="auto"/>
              </w:divBdr>
            </w:div>
            <w:div w:id="191642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31734">
      <w:bodyDiv w:val="1"/>
      <w:marLeft w:val="0"/>
      <w:marRight w:val="0"/>
      <w:marTop w:val="0"/>
      <w:marBottom w:val="0"/>
      <w:divBdr>
        <w:top w:val="none" w:sz="0" w:space="0" w:color="auto"/>
        <w:left w:val="none" w:sz="0" w:space="0" w:color="auto"/>
        <w:bottom w:val="none" w:sz="0" w:space="0" w:color="auto"/>
        <w:right w:val="none" w:sz="0" w:space="0" w:color="auto"/>
      </w:divBdr>
    </w:div>
    <w:div w:id="690229323">
      <w:bodyDiv w:val="1"/>
      <w:marLeft w:val="0"/>
      <w:marRight w:val="0"/>
      <w:marTop w:val="0"/>
      <w:marBottom w:val="0"/>
      <w:divBdr>
        <w:top w:val="none" w:sz="0" w:space="0" w:color="auto"/>
        <w:left w:val="none" w:sz="0" w:space="0" w:color="auto"/>
        <w:bottom w:val="none" w:sz="0" w:space="0" w:color="auto"/>
        <w:right w:val="none" w:sz="0" w:space="0" w:color="auto"/>
      </w:divBdr>
    </w:div>
    <w:div w:id="701444790">
      <w:bodyDiv w:val="1"/>
      <w:marLeft w:val="0"/>
      <w:marRight w:val="0"/>
      <w:marTop w:val="0"/>
      <w:marBottom w:val="0"/>
      <w:divBdr>
        <w:top w:val="none" w:sz="0" w:space="0" w:color="auto"/>
        <w:left w:val="none" w:sz="0" w:space="0" w:color="auto"/>
        <w:bottom w:val="none" w:sz="0" w:space="0" w:color="auto"/>
        <w:right w:val="none" w:sz="0" w:space="0" w:color="auto"/>
      </w:divBdr>
      <w:divsChild>
        <w:div w:id="1976449032">
          <w:marLeft w:val="0"/>
          <w:marRight w:val="0"/>
          <w:marTop w:val="0"/>
          <w:marBottom w:val="0"/>
          <w:divBdr>
            <w:top w:val="none" w:sz="0" w:space="0" w:color="auto"/>
            <w:left w:val="none" w:sz="0" w:space="0" w:color="auto"/>
            <w:bottom w:val="none" w:sz="0" w:space="0" w:color="auto"/>
            <w:right w:val="none" w:sz="0" w:space="0" w:color="auto"/>
          </w:divBdr>
          <w:divsChild>
            <w:div w:id="1772969307">
              <w:marLeft w:val="0"/>
              <w:marRight w:val="0"/>
              <w:marTop w:val="0"/>
              <w:marBottom w:val="0"/>
              <w:divBdr>
                <w:top w:val="none" w:sz="0" w:space="0" w:color="auto"/>
                <w:left w:val="none" w:sz="0" w:space="0" w:color="auto"/>
                <w:bottom w:val="none" w:sz="0" w:space="0" w:color="auto"/>
                <w:right w:val="none" w:sz="0" w:space="0" w:color="auto"/>
              </w:divBdr>
            </w:div>
            <w:div w:id="403571776">
              <w:marLeft w:val="0"/>
              <w:marRight w:val="0"/>
              <w:marTop w:val="0"/>
              <w:marBottom w:val="0"/>
              <w:divBdr>
                <w:top w:val="none" w:sz="0" w:space="0" w:color="auto"/>
                <w:left w:val="none" w:sz="0" w:space="0" w:color="auto"/>
                <w:bottom w:val="none" w:sz="0" w:space="0" w:color="auto"/>
                <w:right w:val="none" w:sz="0" w:space="0" w:color="auto"/>
              </w:divBdr>
            </w:div>
            <w:div w:id="343553186">
              <w:marLeft w:val="0"/>
              <w:marRight w:val="0"/>
              <w:marTop w:val="0"/>
              <w:marBottom w:val="0"/>
              <w:divBdr>
                <w:top w:val="none" w:sz="0" w:space="0" w:color="auto"/>
                <w:left w:val="none" w:sz="0" w:space="0" w:color="auto"/>
                <w:bottom w:val="none" w:sz="0" w:space="0" w:color="auto"/>
                <w:right w:val="none" w:sz="0" w:space="0" w:color="auto"/>
              </w:divBdr>
            </w:div>
            <w:div w:id="1081222250">
              <w:marLeft w:val="0"/>
              <w:marRight w:val="0"/>
              <w:marTop w:val="0"/>
              <w:marBottom w:val="0"/>
              <w:divBdr>
                <w:top w:val="none" w:sz="0" w:space="0" w:color="auto"/>
                <w:left w:val="none" w:sz="0" w:space="0" w:color="auto"/>
                <w:bottom w:val="none" w:sz="0" w:space="0" w:color="auto"/>
                <w:right w:val="none" w:sz="0" w:space="0" w:color="auto"/>
              </w:divBdr>
            </w:div>
            <w:div w:id="2034070845">
              <w:marLeft w:val="0"/>
              <w:marRight w:val="0"/>
              <w:marTop w:val="0"/>
              <w:marBottom w:val="0"/>
              <w:divBdr>
                <w:top w:val="none" w:sz="0" w:space="0" w:color="auto"/>
                <w:left w:val="none" w:sz="0" w:space="0" w:color="auto"/>
                <w:bottom w:val="none" w:sz="0" w:space="0" w:color="auto"/>
                <w:right w:val="none" w:sz="0" w:space="0" w:color="auto"/>
              </w:divBdr>
            </w:div>
            <w:div w:id="1308318570">
              <w:marLeft w:val="0"/>
              <w:marRight w:val="0"/>
              <w:marTop w:val="0"/>
              <w:marBottom w:val="0"/>
              <w:divBdr>
                <w:top w:val="none" w:sz="0" w:space="0" w:color="auto"/>
                <w:left w:val="none" w:sz="0" w:space="0" w:color="auto"/>
                <w:bottom w:val="none" w:sz="0" w:space="0" w:color="auto"/>
                <w:right w:val="none" w:sz="0" w:space="0" w:color="auto"/>
              </w:divBdr>
            </w:div>
            <w:div w:id="102575928">
              <w:marLeft w:val="0"/>
              <w:marRight w:val="0"/>
              <w:marTop w:val="0"/>
              <w:marBottom w:val="0"/>
              <w:divBdr>
                <w:top w:val="none" w:sz="0" w:space="0" w:color="auto"/>
                <w:left w:val="none" w:sz="0" w:space="0" w:color="auto"/>
                <w:bottom w:val="none" w:sz="0" w:space="0" w:color="auto"/>
                <w:right w:val="none" w:sz="0" w:space="0" w:color="auto"/>
              </w:divBdr>
            </w:div>
            <w:div w:id="480273614">
              <w:marLeft w:val="0"/>
              <w:marRight w:val="0"/>
              <w:marTop w:val="0"/>
              <w:marBottom w:val="0"/>
              <w:divBdr>
                <w:top w:val="none" w:sz="0" w:space="0" w:color="auto"/>
                <w:left w:val="none" w:sz="0" w:space="0" w:color="auto"/>
                <w:bottom w:val="none" w:sz="0" w:space="0" w:color="auto"/>
                <w:right w:val="none" w:sz="0" w:space="0" w:color="auto"/>
              </w:divBdr>
            </w:div>
            <w:div w:id="1791321633">
              <w:marLeft w:val="0"/>
              <w:marRight w:val="0"/>
              <w:marTop w:val="0"/>
              <w:marBottom w:val="0"/>
              <w:divBdr>
                <w:top w:val="none" w:sz="0" w:space="0" w:color="auto"/>
                <w:left w:val="none" w:sz="0" w:space="0" w:color="auto"/>
                <w:bottom w:val="none" w:sz="0" w:space="0" w:color="auto"/>
                <w:right w:val="none" w:sz="0" w:space="0" w:color="auto"/>
              </w:divBdr>
            </w:div>
            <w:div w:id="737477446">
              <w:marLeft w:val="0"/>
              <w:marRight w:val="0"/>
              <w:marTop w:val="0"/>
              <w:marBottom w:val="0"/>
              <w:divBdr>
                <w:top w:val="none" w:sz="0" w:space="0" w:color="auto"/>
                <w:left w:val="none" w:sz="0" w:space="0" w:color="auto"/>
                <w:bottom w:val="none" w:sz="0" w:space="0" w:color="auto"/>
                <w:right w:val="none" w:sz="0" w:space="0" w:color="auto"/>
              </w:divBdr>
            </w:div>
            <w:div w:id="8013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094">
      <w:bodyDiv w:val="1"/>
      <w:marLeft w:val="0"/>
      <w:marRight w:val="0"/>
      <w:marTop w:val="0"/>
      <w:marBottom w:val="0"/>
      <w:divBdr>
        <w:top w:val="none" w:sz="0" w:space="0" w:color="auto"/>
        <w:left w:val="none" w:sz="0" w:space="0" w:color="auto"/>
        <w:bottom w:val="none" w:sz="0" w:space="0" w:color="auto"/>
        <w:right w:val="none" w:sz="0" w:space="0" w:color="auto"/>
      </w:divBdr>
    </w:div>
    <w:div w:id="782307429">
      <w:bodyDiv w:val="1"/>
      <w:marLeft w:val="0"/>
      <w:marRight w:val="0"/>
      <w:marTop w:val="0"/>
      <w:marBottom w:val="0"/>
      <w:divBdr>
        <w:top w:val="none" w:sz="0" w:space="0" w:color="auto"/>
        <w:left w:val="none" w:sz="0" w:space="0" w:color="auto"/>
        <w:bottom w:val="none" w:sz="0" w:space="0" w:color="auto"/>
        <w:right w:val="none" w:sz="0" w:space="0" w:color="auto"/>
      </w:divBdr>
    </w:div>
    <w:div w:id="798495443">
      <w:bodyDiv w:val="1"/>
      <w:marLeft w:val="0"/>
      <w:marRight w:val="0"/>
      <w:marTop w:val="0"/>
      <w:marBottom w:val="0"/>
      <w:divBdr>
        <w:top w:val="none" w:sz="0" w:space="0" w:color="auto"/>
        <w:left w:val="none" w:sz="0" w:space="0" w:color="auto"/>
        <w:bottom w:val="none" w:sz="0" w:space="0" w:color="auto"/>
        <w:right w:val="none" w:sz="0" w:space="0" w:color="auto"/>
      </w:divBdr>
    </w:div>
    <w:div w:id="842162901">
      <w:bodyDiv w:val="1"/>
      <w:marLeft w:val="0"/>
      <w:marRight w:val="0"/>
      <w:marTop w:val="0"/>
      <w:marBottom w:val="0"/>
      <w:divBdr>
        <w:top w:val="none" w:sz="0" w:space="0" w:color="auto"/>
        <w:left w:val="none" w:sz="0" w:space="0" w:color="auto"/>
        <w:bottom w:val="none" w:sz="0" w:space="0" w:color="auto"/>
        <w:right w:val="none" w:sz="0" w:space="0" w:color="auto"/>
      </w:divBdr>
    </w:div>
    <w:div w:id="849761609">
      <w:bodyDiv w:val="1"/>
      <w:marLeft w:val="0"/>
      <w:marRight w:val="0"/>
      <w:marTop w:val="0"/>
      <w:marBottom w:val="0"/>
      <w:divBdr>
        <w:top w:val="none" w:sz="0" w:space="0" w:color="auto"/>
        <w:left w:val="none" w:sz="0" w:space="0" w:color="auto"/>
        <w:bottom w:val="none" w:sz="0" w:space="0" w:color="auto"/>
        <w:right w:val="none" w:sz="0" w:space="0" w:color="auto"/>
      </w:divBdr>
    </w:div>
    <w:div w:id="874539910">
      <w:bodyDiv w:val="1"/>
      <w:marLeft w:val="0"/>
      <w:marRight w:val="0"/>
      <w:marTop w:val="0"/>
      <w:marBottom w:val="0"/>
      <w:divBdr>
        <w:top w:val="none" w:sz="0" w:space="0" w:color="auto"/>
        <w:left w:val="none" w:sz="0" w:space="0" w:color="auto"/>
        <w:bottom w:val="none" w:sz="0" w:space="0" w:color="auto"/>
        <w:right w:val="none" w:sz="0" w:space="0" w:color="auto"/>
      </w:divBdr>
    </w:div>
    <w:div w:id="887187775">
      <w:bodyDiv w:val="1"/>
      <w:marLeft w:val="0"/>
      <w:marRight w:val="0"/>
      <w:marTop w:val="0"/>
      <w:marBottom w:val="0"/>
      <w:divBdr>
        <w:top w:val="none" w:sz="0" w:space="0" w:color="auto"/>
        <w:left w:val="none" w:sz="0" w:space="0" w:color="auto"/>
        <w:bottom w:val="none" w:sz="0" w:space="0" w:color="auto"/>
        <w:right w:val="none" w:sz="0" w:space="0" w:color="auto"/>
      </w:divBdr>
      <w:divsChild>
        <w:div w:id="1306858365">
          <w:marLeft w:val="446"/>
          <w:marRight w:val="0"/>
          <w:marTop w:val="0"/>
          <w:marBottom w:val="0"/>
          <w:divBdr>
            <w:top w:val="none" w:sz="0" w:space="0" w:color="auto"/>
            <w:left w:val="none" w:sz="0" w:space="0" w:color="auto"/>
            <w:bottom w:val="none" w:sz="0" w:space="0" w:color="auto"/>
            <w:right w:val="none" w:sz="0" w:space="0" w:color="auto"/>
          </w:divBdr>
        </w:div>
      </w:divsChild>
    </w:div>
    <w:div w:id="893275855">
      <w:bodyDiv w:val="1"/>
      <w:marLeft w:val="0"/>
      <w:marRight w:val="0"/>
      <w:marTop w:val="0"/>
      <w:marBottom w:val="0"/>
      <w:divBdr>
        <w:top w:val="none" w:sz="0" w:space="0" w:color="auto"/>
        <w:left w:val="none" w:sz="0" w:space="0" w:color="auto"/>
        <w:bottom w:val="none" w:sz="0" w:space="0" w:color="auto"/>
        <w:right w:val="none" w:sz="0" w:space="0" w:color="auto"/>
      </w:divBdr>
    </w:div>
    <w:div w:id="899099562">
      <w:bodyDiv w:val="1"/>
      <w:marLeft w:val="0"/>
      <w:marRight w:val="0"/>
      <w:marTop w:val="0"/>
      <w:marBottom w:val="0"/>
      <w:divBdr>
        <w:top w:val="none" w:sz="0" w:space="0" w:color="auto"/>
        <w:left w:val="none" w:sz="0" w:space="0" w:color="auto"/>
        <w:bottom w:val="none" w:sz="0" w:space="0" w:color="auto"/>
        <w:right w:val="none" w:sz="0" w:space="0" w:color="auto"/>
      </w:divBdr>
      <w:divsChild>
        <w:div w:id="504395525">
          <w:marLeft w:val="446"/>
          <w:marRight w:val="0"/>
          <w:marTop w:val="0"/>
          <w:marBottom w:val="0"/>
          <w:divBdr>
            <w:top w:val="none" w:sz="0" w:space="0" w:color="auto"/>
            <w:left w:val="none" w:sz="0" w:space="0" w:color="auto"/>
            <w:bottom w:val="none" w:sz="0" w:space="0" w:color="auto"/>
            <w:right w:val="none" w:sz="0" w:space="0" w:color="auto"/>
          </w:divBdr>
        </w:div>
      </w:divsChild>
    </w:div>
    <w:div w:id="929386638">
      <w:bodyDiv w:val="1"/>
      <w:marLeft w:val="0"/>
      <w:marRight w:val="0"/>
      <w:marTop w:val="0"/>
      <w:marBottom w:val="0"/>
      <w:divBdr>
        <w:top w:val="none" w:sz="0" w:space="0" w:color="auto"/>
        <w:left w:val="none" w:sz="0" w:space="0" w:color="auto"/>
        <w:bottom w:val="none" w:sz="0" w:space="0" w:color="auto"/>
        <w:right w:val="none" w:sz="0" w:space="0" w:color="auto"/>
      </w:divBdr>
    </w:div>
    <w:div w:id="931663749">
      <w:bodyDiv w:val="1"/>
      <w:marLeft w:val="0"/>
      <w:marRight w:val="0"/>
      <w:marTop w:val="0"/>
      <w:marBottom w:val="0"/>
      <w:divBdr>
        <w:top w:val="none" w:sz="0" w:space="0" w:color="auto"/>
        <w:left w:val="none" w:sz="0" w:space="0" w:color="auto"/>
        <w:bottom w:val="none" w:sz="0" w:space="0" w:color="auto"/>
        <w:right w:val="none" w:sz="0" w:space="0" w:color="auto"/>
      </w:divBdr>
      <w:divsChild>
        <w:div w:id="169804161">
          <w:marLeft w:val="0"/>
          <w:marRight w:val="0"/>
          <w:marTop w:val="0"/>
          <w:marBottom w:val="0"/>
          <w:divBdr>
            <w:top w:val="none" w:sz="0" w:space="0" w:color="auto"/>
            <w:left w:val="none" w:sz="0" w:space="0" w:color="auto"/>
            <w:bottom w:val="none" w:sz="0" w:space="0" w:color="auto"/>
            <w:right w:val="none" w:sz="0" w:space="0" w:color="auto"/>
          </w:divBdr>
          <w:divsChild>
            <w:div w:id="991979595">
              <w:marLeft w:val="0"/>
              <w:marRight w:val="0"/>
              <w:marTop w:val="0"/>
              <w:marBottom w:val="0"/>
              <w:divBdr>
                <w:top w:val="none" w:sz="0" w:space="0" w:color="auto"/>
                <w:left w:val="none" w:sz="0" w:space="0" w:color="auto"/>
                <w:bottom w:val="none" w:sz="0" w:space="0" w:color="auto"/>
                <w:right w:val="none" w:sz="0" w:space="0" w:color="auto"/>
              </w:divBdr>
            </w:div>
            <w:div w:id="465046100">
              <w:marLeft w:val="0"/>
              <w:marRight w:val="0"/>
              <w:marTop w:val="0"/>
              <w:marBottom w:val="0"/>
              <w:divBdr>
                <w:top w:val="none" w:sz="0" w:space="0" w:color="auto"/>
                <w:left w:val="none" w:sz="0" w:space="0" w:color="auto"/>
                <w:bottom w:val="none" w:sz="0" w:space="0" w:color="auto"/>
                <w:right w:val="none" w:sz="0" w:space="0" w:color="auto"/>
              </w:divBdr>
            </w:div>
            <w:div w:id="1160656054">
              <w:marLeft w:val="0"/>
              <w:marRight w:val="0"/>
              <w:marTop w:val="0"/>
              <w:marBottom w:val="0"/>
              <w:divBdr>
                <w:top w:val="none" w:sz="0" w:space="0" w:color="auto"/>
                <w:left w:val="none" w:sz="0" w:space="0" w:color="auto"/>
                <w:bottom w:val="none" w:sz="0" w:space="0" w:color="auto"/>
                <w:right w:val="none" w:sz="0" w:space="0" w:color="auto"/>
              </w:divBdr>
            </w:div>
            <w:div w:id="1376807533">
              <w:marLeft w:val="0"/>
              <w:marRight w:val="0"/>
              <w:marTop w:val="0"/>
              <w:marBottom w:val="0"/>
              <w:divBdr>
                <w:top w:val="none" w:sz="0" w:space="0" w:color="auto"/>
                <w:left w:val="none" w:sz="0" w:space="0" w:color="auto"/>
                <w:bottom w:val="none" w:sz="0" w:space="0" w:color="auto"/>
                <w:right w:val="none" w:sz="0" w:space="0" w:color="auto"/>
              </w:divBdr>
            </w:div>
            <w:div w:id="1879855962">
              <w:marLeft w:val="0"/>
              <w:marRight w:val="0"/>
              <w:marTop w:val="0"/>
              <w:marBottom w:val="0"/>
              <w:divBdr>
                <w:top w:val="none" w:sz="0" w:space="0" w:color="auto"/>
                <w:left w:val="none" w:sz="0" w:space="0" w:color="auto"/>
                <w:bottom w:val="none" w:sz="0" w:space="0" w:color="auto"/>
                <w:right w:val="none" w:sz="0" w:space="0" w:color="auto"/>
              </w:divBdr>
            </w:div>
            <w:div w:id="1328707179">
              <w:marLeft w:val="0"/>
              <w:marRight w:val="0"/>
              <w:marTop w:val="0"/>
              <w:marBottom w:val="0"/>
              <w:divBdr>
                <w:top w:val="none" w:sz="0" w:space="0" w:color="auto"/>
                <w:left w:val="none" w:sz="0" w:space="0" w:color="auto"/>
                <w:bottom w:val="none" w:sz="0" w:space="0" w:color="auto"/>
                <w:right w:val="none" w:sz="0" w:space="0" w:color="auto"/>
              </w:divBdr>
            </w:div>
            <w:div w:id="62997658">
              <w:marLeft w:val="0"/>
              <w:marRight w:val="0"/>
              <w:marTop w:val="0"/>
              <w:marBottom w:val="0"/>
              <w:divBdr>
                <w:top w:val="none" w:sz="0" w:space="0" w:color="auto"/>
                <w:left w:val="none" w:sz="0" w:space="0" w:color="auto"/>
                <w:bottom w:val="none" w:sz="0" w:space="0" w:color="auto"/>
                <w:right w:val="none" w:sz="0" w:space="0" w:color="auto"/>
              </w:divBdr>
            </w:div>
            <w:div w:id="1430467563">
              <w:marLeft w:val="0"/>
              <w:marRight w:val="0"/>
              <w:marTop w:val="0"/>
              <w:marBottom w:val="0"/>
              <w:divBdr>
                <w:top w:val="none" w:sz="0" w:space="0" w:color="auto"/>
                <w:left w:val="none" w:sz="0" w:space="0" w:color="auto"/>
                <w:bottom w:val="none" w:sz="0" w:space="0" w:color="auto"/>
                <w:right w:val="none" w:sz="0" w:space="0" w:color="auto"/>
              </w:divBdr>
            </w:div>
            <w:div w:id="1203597229">
              <w:marLeft w:val="0"/>
              <w:marRight w:val="0"/>
              <w:marTop w:val="0"/>
              <w:marBottom w:val="0"/>
              <w:divBdr>
                <w:top w:val="none" w:sz="0" w:space="0" w:color="auto"/>
                <w:left w:val="none" w:sz="0" w:space="0" w:color="auto"/>
                <w:bottom w:val="none" w:sz="0" w:space="0" w:color="auto"/>
                <w:right w:val="none" w:sz="0" w:space="0" w:color="auto"/>
              </w:divBdr>
            </w:div>
            <w:div w:id="2069188790">
              <w:marLeft w:val="0"/>
              <w:marRight w:val="0"/>
              <w:marTop w:val="0"/>
              <w:marBottom w:val="0"/>
              <w:divBdr>
                <w:top w:val="none" w:sz="0" w:space="0" w:color="auto"/>
                <w:left w:val="none" w:sz="0" w:space="0" w:color="auto"/>
                <w:bottom w:val="none" w:sz="0" w:space="0" w:color="auto"/>
                <w:right w:val="none" w:sz="0" w:space="0" w:color="auto"/>
              </w:divBdr>
            </w:div>
            <w:div w:id="2046100768">
              <w:marLeft w:val="0"/>
              <w:marRight w:val="0"/>
              <w:marTop w:val="0"/>
              <w:marBottom w:val="0"/>
              <w:divBdr>
                <w:top w:val="none" w:sz="0" w:space="0" w:color="auto"/>
                <w:left w:val="none" w:sz="0" w:space="0" w:color="auto"/>
                <w:bottom w:val="none" w:sz="0" w:space="0" w:color="auto"/>
                <w:right w:val="none" w:sz="0" w:space="0" w:color="auto"/>
              </w:divBdr>
            </w:div>
            <w:div w:id="825169956">
              <w:marLeft w:val="0"/>
              <w:marRight w:val="0"/>
              <w:marTop w:val="0"/>
              <w:marBottom w:val="0"/>
              <w:divBdr>
                <w:top w:val="none" w:sz="0" w:space="0" w:color="auto"/>
                <w:left w:val="none" w:sz="0" w:space="0" w:color="auto"/>
                <w:bottom w:val="none" w:sz="0" w:space="0" w:color="auto"/>
                <w:right w:val="none" w:sz="0" w:space="0" w:color="auto"/>
              </w:divBdr>
            </w:div>
            <w:div w:id="653216840">
              <w:marLeft w:val="0"/>
              <w:marRight w:val="0"/>
              <w:marTop w:val="0"/>
              <w:marBottom w:val="0"/>
              <w:divBdr>
                <w:top w:val="none" w:sz="0" w:space="0" w:color="auto"/>
                <w:left w:val="none" w:sz="0" w:space="0" w:color="auto"/>
                <w:bottom w:val="none" w:sz="0" w:space="0" w:color="auto"/>
                <w:right w:val="none" w:sz="0" w:space="0" w:color="auto"/>
              </w:divBdr>
            </w:div>
            <w:div w:id="255866670">
              <w:marLeft w:val="0"/>
              <w:marRight w:val="0"/>
              <w:marTop w:val="0"/>
              <w:marBottom w:val="0"/>
              <w:divBdr>
                <w:top w:val="none" w:sz="0" w:space="0" w:color="auto"/>
                <w:left w:val="none" w:sz="0" w:space="0" w:color="auto"/>
                <w:bottom w:val="none" w:sz="0" w:space="0" w:color="auto"/>
                <w:right w:val="none" w:sz="0" w:space="0" w:color="auto"/>
              </w:divBdr>
            </w:div>
            <w:div w:id="140773567">
              <w:marLeft w:val="0"/>
              <w:marRight w:val="0"/>
              <w:marTop w:val="0"/>
              <w:marBottom w:val="0"/>
              <w:divBdr>
                <w:top w:val="none" w:sz="0" w:space="0" w:color="auto"/>
                <w:left w:val="none" w:sz="0" w:space="0" w:color="auto"/>
                <w:bottom w:val="none" w:sz="0" w:space="0" w:color="auto"/>
                <w:right w:val="none" w:sz="0" w:space="0" w:color="auto"/>
              </w:divBdr>
            </w:div>
            <w:div w:id="219827481">
              <w:marLeft w:val="0"/>
              <w:marRight w:val="0"/>
              <w:marTop w:val="0"/>
              <w:marBottom w:val="0"/>
              <w:divBdr>
                <w:top w:val="none" w:sz="0" w:space="0" w:color="auto"/>
                <w:left w:val="none" w:sz="0" w:space="0" w:color="auto"/>
                <w:bottom w:val="none" w:sz="0" w:space="0" w:color="auto"/>
                <w:right w:val="none" w:sz="0" w:space="0" w:color="auto"/>
              </w:divBdr>
            </w:div>
            <w:div w:id="1470243562">
              <w:marLeft w:val="0"/>
              <w:marRight w:val="0"/>
              <w:marTop w:val="0"/>
              <w:marBottom w:val="0"/>
              <w:divBdr>
                <w:top w:val="none" w:sz="0" w:space="0" w:color="auto"/>
                <w:left w:val="none" w:sz="0" w:space="0" w:color="auto"/>
                <w:bottom w:val="none" w:sz="0" w:space="0" w:color="auto"/>
                <w:right w:val="none" w:sz="0" w:space="0" w:color="auto"/>
              </w:divBdr>
            </w:div>
            <w:div w:id="1802534205">
              <w:marLeft w:val="0"/>
              <w:marRight w:val="0"/>
              <w:marTop w:val="0"/>
              <w:marBottom w:val="0"/>
              <w:divBdr>
                <w:top w:val="none" w:sz="0" w:space="0" w:color="auto"/>
                <w:left w:val="none" w:sz="0" w:space="0" w:color="auto"/>
                <w:bottom w:val="none" w:sz="0" w:space="0" w:color="auto"/>
                <w:right w:val="none" w:sz="0" w:space="0" w:color="auto"/>
              </w:divBdr>
            </w:div>
            <w:div w:id="764037189">
              <w:marLeft w:val="0"/>
              <w:marRight w:val="0"/>
              <w:marTop w:val="0"/>
              <w:marBottom w:val="0"/>
              <w:divBdr>
                <w:top w:val="none" w:sz="0" w:space="0" w:color="auto"/>
                <w:left w:val="none" w:sz="0" w:space="0" w:color="auto"/>
                <w:bottom w:val="none" w:sz="0" w:space="0" w:color="auto"/>
                <w:right w:val="none" w:sz="0" w:space="0" w:color="auto"/>
              </w:divBdr>
            </w:div>
            <w:div w:id="207837085">
              <w:marLeft w:val="0"/>
              <w:marRight w:val="0"/>
              <w:marTop w:val="0"/>
              <w:marBottom w:val="0"/>
              <w:divBdr>
                <w:top w:val="none" w:sz="0" w:space="0" w:color="auto"/>
                <w:left w:val="none" w:sz="0" w:space="0" w:color="auto"/>
                <w:bottom w:val="none" w:sz="0" w:space="0" w:color="auto"/>
                <w:right w:val="none" w:sz="0" w:space="0" w:color="auto"/>
              </w:divBdr>
            </w:div>
            <w:div w:id="1111436417">
              <w:marLeft w:val="0"/>
              <w:marRight w:val="0"/>
              <w:marTop w:val="0"/>
              <w:marBottom w:val="0"/>
              <w:divBdr>
                <w:top w:val="none" w:sz="0" w:space="0" w:color="auto"/>
                <w:left w:val="none" w:sz="0" w:space="0" w:color="auto"/>
                <w:bottom w:val="none" w:sz="0" w:space="0" w:color="auto"/>
                <w:right w:val="none" w:sz="0" w:space="0" w:color="auto"/>
              </w:divBdr>
            </w:div>
            <w:div w:id="1625695909">
              <w:marLeft w:val="0"/>
              <w:marRight w:val="0"/>
              <w:marTop w:val="0"/>
              <w:marBottom w:val="0"/>
              <w:divBdr>
                <w:top w:val="none" w:sz="0" w:space="0" w:color="auto"/>
                <w:left w:val="none" w:sz="0" w:space="0" w:color="auto"/>
                <w:bottom w:val="none" w:sz="0" w:space="0" w:color="auto"/>
                <w:right w:val="none" w:sz="0" w:space="0" w:color="auto"/>
              </w:divBdr>
            </w:div>
            <w:div w:id="717902948">
              <w:marLeft w:val="0"/>
              <w:marRight w:val="0"/>
              <w:marTop w:val="0"/>
              <w:marBottom w:val="0"/>
              <w:divBdr>
                <w:top w:val="none" w:sz="0" w:space="0" w:color="auto"/>
                <w:left w:val="none" w:sz="0" w:space="0" w:color="auto"/>
                <w:bottom w:val="none" w:sz="0" w:space="0" w:color="auto"/>
                <w:right w:val="none" w:sz="0" w:space="0" w:color="auto"/>
              </w:divBdr>
            </w:div>
            <w:div w:id="879903663">
              <w:marLeft w:val="0"/>
              <w:marRight w:val="0"/>
              <w:marTop w:val="0"/>
              <w:marBottom w:val="0"/>
              <w:divBdr>
                <w:top w:val="none" w:sz="0" w:space="0" w:color="auto"/>
                <w:left w:val="none" w:sz="0" w:space="0" w:color="auto"/>
                <w:bottom w:val="none" w:sz="0" w:space="0" w:color="auto"/>
                <w:right w:val="none" w:sz="0" w:space="0" w:color="auto"/>
              </w:divBdr>
            </w:div>
            <w:div w:id="668488348">
              <w:marLeft w:val="0"/>
              <w:marRight w:val="0"/>
              <w:marTop w:val="0"/>
              <w:marBottom w:val="0"/>
              <w:divBdr>
                <w:top w:val="none" w:sz="0" w:space="0" w:color="auto"/>
                <w:left w:val="none" w:sz="0" w:space="0" w:color="auto"/>
                <w:bottom w:val="none" w:sz="0" w:space="0" w:color="auto"/>
                <w:right w:val="none" w:sz="0" w:space="0" w:color="auto"/>
              </w:divBdr>
            </w:div>
            <w:div w:id="1284075574">
              <w:marLeft w:val="0"/>
              <w:marRight w:val="0"/>
              <w:marTop w:val="0"/>
              <w:marBottom w:val="0"/>
              <w:divBdr>
                <w:top w:val="none" w:sz="0" w:space="0" w:color="auto"/>
                <w:left w:val="none" w:sz="0" w:space="0" w:color="auto"/>
                <w:bottom w:val="none" w:sz="0" w:space="0" w:color="auto"/>
                <w:right w:val="none" w:sz="0" w:space="0" w:color="auto"/>
              </w:divBdr>
            </w:div>
            <w:div w:id="1578052131">
              <w:marLeft w:val="0"/>
              <w:marRight w:val="0"/>
              <w:marTop w:val="0"/>
              <w:marBottom w:val="0"/>
              <w:divBdr>
                <w:top w:val="none" w:sz="0" w:space="0" w:color="auto"/>
                <w:left w:val="none" w:sz="0" w:space="0" w:color="auto"/>
                <w:bottom w:val="none" w:sz="0" w:space="0" w:color="auto"/>
                <w:right w:val="none" w:sz="0" w:space="0" w:color="auto"/>
              </w:divBdr>
            </w:div>
            <w:div w:id="330068597">
              <w:marLeft w:val="0"/>
              <w:marRight w:val="0"/>
              <w:marTop w:val="0"/>
              <w:marBottom w:val="0"/>
              <w:divBdr>
                <w:top w:val="none" w:sz="0" w:space="0" w:color="auto"/>
                <w:left w:val="none" w:sz="0" w:space="0" w:color="auto"/>
                <w:bottom w:val="none" w:sz="0" w:space="0" w:color="auto"/>
                <w:right w:val="none" w:sz="0" w:space="0" w:color="auto"/>
              </w:divBdr>
            </w:div>
            <w:div w:id="300842346">
              <w:marLeft w:val="0"/>
              <w:marRight w:val="0"/>
              <w:marTop w:val="0"/>
              <w:marBottom w:val="0"/>
              <w:divBdr>
                <w:top w:val="none" w:sz="0" w:space="0" w:color="auto"/>
                <w:left w:val="none" w:sz="0" w:space="0" w:color="auto"/>
                <w:bottom w:val="none" w:sz="0" w:space="0" w:color="auto"/>
                <w:right w:val="none" w:sz="0" w:space="0" w:color="auto"/>
              </w:divBdr>
            </w:div>
            <w:div w:id="141123404">
              <w:marLeft w:val="0"/>
              <w:marRight w:val="0"/>
              <w:marTop w:val="0"/>
              <w:marBottom w:val="0"/>
              <w:divBdr>
                <w:top w:val="none" w:sz="0" w:space="0" w:color="auto"/>
                <w:left w:val="none" w:sz="0" w:space="0" w:color="auto"/>
                <w:bottom w:val="none" w:sz="0" w:space="0" w:color="auto"/>
                <w:right w:val="none" w:sz="0" w:space="0" w:color="auto"/>
              </w:divBdr>
            </w:div>
            <w:div w:id="233006413">
              <w:marLeft w:val="0"/>
              <w:marRight w:val="0"/>
              <w:marTop w:val="0"/>
              <w:marBottom w:val="0"/>
              <w:divBdr>
                <w:top w:val="none" w:sz="0" w:space="0" w:color="auto"/>
                <w:left w:val="none" w:sz="0" w:space="0" w:color="auto"/>
                <w:bottom w:val="none" w:sz="0" w:space="0" w:color="auto"/>
                <w:right w:val="none" w:sz="0" w:space="0" w:color="auto"/>
              </w:divBdr>
            </w:div>
            <w:div w:id="1312754036">
              <w:marLeft w:val="0"/>
              <w:marRight w:val="0"/>
              <w:marTop w:val="0"/>
              <w:marBottom w:val="0"/>
              <w:divBdr>
                <w:top w:val="none" w:sz="0" w:space="0" w:color="auto"/>
                <w:left w:val="none" w:sz="0" w:space="0" w:color="auto"/>
                <w:bottom w:val="none" w:sz="0" w:space="0" w:color="auto"/>
                <w:right w:val="none" w:sz="0" w:space="0" w:color="auto"/>
              </w:divBdr>
            </w:div>
            <w:div w:id="574244855">
              <w:marLeft w:val="0"/>
              <w:marRight w:val="0"/>
              <w:marTop w:val="0"/>
              <w:marBottom w:val="0"/>
              <w:divBdr>
                <w:top w:val="none" w:sz="0" w:space="0" w:color="auto"/>
                <w:left w:val="none" w:sz="0" w:space="0" w:color="auto"/>
                <w:bottom w:val="none" w:sz="0" w:space="0" w:color="auto"/>
                <w:right w:val="none" w:sz="0" w:space="0" w:color="auto"/>
              </w:divBdr>
            </w:div>
            <w:div w:id="2118866082">
              <w:marLeft w:val="0"/>
              <w:marRight w:val="0"/>
              <w:marTop w:val="0"/>
              <w:marBottom w:val="0"/>
              <w:divBdr>
                <w:top w:val="none" w:sz="0" w:space="0" w:color="auto"/>
                <w:left w:val="none" w:sz="0" w:space="0" w:color="auto"/>
                <w:bottom w:val="none" w:sz="0" w:space="0" w:color="auto"/>
                <w:right w:val="none" w:sz="0" w:space="0" w:color="auto"/>
              </w:divBdr>
            </w:div>
            <w:div w:id="1929607361">
              <w:marLeft w:val="0"/>
              <w:marRight w:val="0"/>
              <w:marTop w:val="0"/>
              <w:marBottom w:val="0"/>
              <w:divBdr>
                <w:top w:val="none" w:sz="0" w:space="0" w:color="auto"/>
                <w:left w:val="none" w:sz="0" w:space="0" w:color="auto"/>
                <w:bottom w:val="none" w:sz="0" w:space="0" w:color="auto"/>
                <w:right w:val="none" w:sz="0" w:space="0" w:color="auto"/>
              </w:divBdr>
            </w:div>
            <w:div w:id="889809229">
              <w:marLeft w:val="0"/>
              <w:marRight w:val="0"/>
              <w:marTop w:val="0"/>
              <w:marBottom w:val="0"/>
              <w:divBdr>
                <w:top w:val="none" w:sz="0" w:space="0" w:color="auto"/>
                <w:left w:val="none" w:sz="0" w:space="0" w:color="auto"/>
                <w:bottom w:val="none" w:sz="0" w:space="0" w:color="auto"/>
                <w:right w:val="none" w:sz="0" w:space="0" w:color="auto"/>
              </w:divBdr>
            </w:div>
            <w:div w:id="1194729715">
              <w:marLeft w:val="0"/>
              <w:marRight w:val="0"/>
              <w:marTop w:val="0"/>
              <w:marBottom w:val="0"/>
              <w:divBdr>
                <w:top w:val="none" w:sz="0" w:space="0" w:color="auto"/>
                <w:left w:val="none" w:sz="0" w:space="0" w:color="auto"/>
                <w:bottom w:val="none" w:sz="0" w:space="0" w:color="auto"/>
                <w:right w:val="none" w:sz="0" w:space="0" w:color="auto"/>
              </w:divBdr>
            </w:div>
            <w:div w:id="219051855">
              <w:marLeft w:val="0"/>
              <w:marRight w:val="0"/>
              <w:marTop w:val="0"/>
              <w:marBottom w:val="0"/>
              <w:divBdr>
                <w:top w:val="none" w:sz="0" w:space="0" w:color="auto"/>
                <w:left w:val="none" w:sz="0" w:space="0" w:color="auto"/>
                <w:bottom w:val="none" w:sz="0" w:space="0" w:color="auto"/>
                <w:right w:val="none" w:sz="0" w:space="0" w:color="auto"/>
              </w:divBdr>
            </w:div>
            <w:div w:id="1307470282">
              <w:marLeft w:val="0"/>
              <w:marRight w:val="0"/>
              <w:marTop w:val="0"/>
              <w:marBottom w:val="0"/>
              <w:divBdr>
                <w:top w:val="none" w:sz="0" w:space="0" w:color="auto"/>
                <w:left w:val="none" w:sz="0" w:space="0" w:color="auto"/>
                <w:bottom w:val="none" w:sz="0" w:space="0" w:color="auto"/>
                <w:right w:val="none" w:sz="0" w:space="0" w:color="auto"/>
              </w:divBdr>
            </w:div>
            <w:div w:id="211582365">
              <w:marLeft w:val="0"/>
              <w:marRight w:val="0"/>
              <w:marTop w:val="0"/>
              <w:marBottom w:val="0"/>
              <w:divBdr>
                <w:top w:val="none" w:sz="0" w:space="0" w:color="auto"/>
                <w:left w:val="none" w:sz="0" w:space="0" w:color="auto"/>
                <w:bottom w:val="none" w:sz="0" w:space="0" w:color="auto"/>
                <w:right w:val="none" w:sz="0" w:space="0" w:color="auto"/>
              </w:divBdr>
            </w:div>
            <w:div w:id="752121482">
              <w:marLeft w:val="0"/>
              <w:marRight w:val="0"/>
              <w:marTop w:val="0"/>
              <w:marBottom w:val="0"/>
              <w:divBdr>
                <w:top w:val="none" w:sz="0" w:space="0" w:color="auto"/>
                <w:left w:val="none" w:sz="0" w:space="0" w:color="auto"/>
                <w:bottom w:val="none" w:sz="0" w:space="0" w:color="auto"/>
                <w:right w:val="none" w:sz="0" w:space="0" w:color="auto"/>
              </w:divBdr>
            </w:div>
            <w:div w:id="1075202667">
              <w:marLeft w:val="0"/>
              <w:marRight w:val="0"/>
              <w:marTop w:val="0"/>
              <w:marBottom w:val="0"/>
              <w:divBdr>
                <w:top w:val="none" w:sz="0" w:space="0" w:color="auto"/>
                <w:left w:val="none" w:sz="0" w:space="0" w:color="auto"/>
                <w:bottom w:val="none" w:sz="0" w:space="0" w:color="auto"/>
                <w:right w:val="none" w:sz="0" w:space="0" w:color="auto"/>
              </w:divBdr>
            </w:div>
            <w:div w:id="52236136">
              <w:marLeft w:val="0"/>
              <w:marRight w:val="0"/>
              <w:marTop w:val="0"/>
              <w:marBottom w:val="0"/>
              <w:divBdr>
                <w:top w:val="none" w:sz="0" w:space="0" w:color="auto"/>
                <w:left w:val="none" w:sz="0" w:space="0" w:color="auto"/>
                <w:bottom w:val="none" w:sz="0" w:space="0" w:color="auto"/>
                <w:right w:val="none" w:sz="0" w:space="0" w:color="auto"/>
              </w:divBdr>
            </w:div>
            <w:div w:id="608658602">
              <w:marLeft w:val="0"/>
              <w:marRight w:val="0"/>
              <w:marTop w:val="0"/>
              <w:marBottom w:val="0"/>
              <w:divBdr>
                <w:top w:val="none" w:sz="0" w:space="0" w:color="auto"/>
                <w:left w:val="none" w:sz="0" w:space="0" w:color="auto"/>
                <w:bottom w:val="none" w:sz="0" w:space="0" w:color="auto"/>
                <w:right w:val="none" w:sz="0" w:space="0" w:color="auto"/>
              </w:divBdr>
            </w:div>
            <w:div w:id="2088115553">
              <w:marLeft w:val="0"/>
              <w:marRight w:val="0"/>
              <w:marTop w:val="0"/>
              <w:marBottom w:val="0"/>
              <w:divBdr>
                <w:top w:val="none" w:sz="0" w:space="0" w:color="auto"/>
                <w:left w:val="none" w:sz="0" w:space="0" w:color="auto"/>
                <w:bottom w:val="none" w:sz="0" w:space="0" w:color="auto"/>
                <w:right w:val="none" w:sz="0" w:space="0" w:color="auto"/>
              </w:divBdr>
            </w:div>
            <w:div w:id="866214637">
              <w:marLeft w:val="0"/>
              <w:marRight w:val="0"/>
              <w:marTop w:val="0"/>
              <w:marBottom w:val="0"/>
              <w:divBdr>
                <w:top w:val="none" w:sz="0" w:space="0" w:color="auto"/>
                <w:left w:val="none" w:sz="0" w:space="0" w:color="auto"/>
                <w:bottom w:val="none" w:sz="0" w:space="0" w:color="auto"/>
                <w:right w:val="none" w:sz="0" w:space="0" w:color="auto"/>
              </w:divBdr>
            </w:div>
            <w:div w:id="872115947">
              <w:marLeft w:val="0"/>
              <w:marRight w:val="0"/>
              <w:marTop w:val="0"/>
              <w:marBottom w:val="0"/>
              <w:divBdr>
                <w:top w:val="none" w:sz="0" w:space="0" w:color="auto"/>
                <w:left w:val="none" w:sz="0" w:space="0" w:color="auto"/>
                <w:bottom w:val="none" w:sz="0" w:space="0" w:color="auto"/>
                <w:right w:val="none" w:sz="0" w:space="0" w:color="auto"/>
              </w:divBdr>
            </w:div>
            <w:div w:id="1671448375">
              <w:marLeft w:val="0"/>
              <w:marRight w:val="0"/>
              <w:marTop w:val="0"/>
              <w:marBottom w:val="0"/>
              <w:divBdr>
                <w:top w:val="none" w:sz="0" w:space="0" w:color="auto"/>
                <w:left w:val="none" w:sz="0" w:space="0" w:color="auto"/>
                <w:bottom w:val="none" w:sz="0" w:space="0" w:color="auto"/>
                <w:right w:val="none" w:sz="0" w:space="0" w:color="auto"/>
              </w:divBdr>
            </w:div>
            <w:div w:id="363557344">
              <w:marLeft w:val="0"/>
              <w:marRight w:val="0"/>
              <w:marTop w:val="0"/>
              <w:marBottom w:val="0"/>
              <w:divBdr>
                <w:top w:val="none" w:sz="0" w:space="0" w:color="auto"/>
                <w:left w:val="none" w:sz="0" w:space="0" w:color="auto"/>
                <w:bottom w:val="none" w:sz="0" w:space="0" w:color="auto"/>
                <w:right w:val="none" w:sz="0" w:space="0" w:color="auto"/>
              </w:divBdr>
            </w:div>
            <w:div w:id="1443575421">
              <w:marLeft w:val="0"/>
              <w:marRight w:val="0"/>
              <w:marTop w:val="0"/>
              <w:marBottom w:val="0"/>
              <w:divBdr>
                <w:top w:val="none" w:sz="0" w:space="0" w:color="auto"/>
                <w:left w:val="none" w:sz="0" w:space="0" w:color="auto"/>
                <w:bottom w:val="none" w:sz="0" w:space="0" w:color="auto"/>
                <w:right w:val="none" w:sz="0" w:space="0" w:color="auto"/>
              </w:divBdr>
            </w:div>
            <w:div w:id="1858498433">
              <w:marLeft w:val="0"/>
              <w:marRight w:val="0"/>
              <w:marTop w:val="0"/>
              <w:marBottom w:val="0"/>
              <w:divBdr>
                <w:top w:val="none" w:sz="0" w:space="0" w:color="auto"/>
                <w:left w:val="none" w:sz="0" w:space="0" w:color="auto"/>
                <w:bottom w:val="none" w:sz="0" w:space="0" w:color="auto"/>
                <w:right w:val="none" w:sz="0" w:space="0" w:color="auto"/>
              </w:divBdr>
            </w:div>
            <w:div w:id="1453356986">
              <w:marLeft w:val="0"/>
              <w:marRight w:val="0"/>
              <w:marTop w:val="0"/>
              <w:marBottom w:val="0"/>
              <w:divBdr>
                <w:top w:val="none" w:sz="0" w:space="0" w:color="auto"/>
                <w:left w:val="none" w:sz="0" w:space="0" w:color="auto"/>
                <w:bottom w:val="none" w:sz="0" w:space="0" w:color="auto"/>
                <w:right w:val="none" w:sz="0" w:space="0" w:color="auto"/>
              </w:divBdr>
            </w:div>
            <w:div w:id="1122459188">
              <w:marLeft w:val="0"/>
              <w:marRight w:val="0"/>
              <w:marTop w:val="0"/>
              <w:marBottom w:val="0"/>
              <w:divBdr>
                <w:top w:val="none" w:sz="0" w:space="0" w:color="auto"/>
                <w:left w:val="none" w:sz="0" w:space="0" w:color="auto"/>
                <w:bottom w:val="none" w:sz="0" w:space="0" w:color="auto"/>
                <w:right w:val="none" w:sz="0" w:space="0" w:color="auto"/>
              </w:divBdr>
            </w:div>
            <w:div w:id="302396025">
              <w:marLeft w:val="0"/>
              <w:marRight w:val="0"/>
              <w:marTop w:val="0"/>
              <w:marBottom w:val="0"/>
              <w:divBdr>
                <w:top w:val="none" w:sz="0" w:space="0" w:color="auto"/>
                <w:left w:val="none" w:sz="0" w:space="0" w:color="auto"/>
                <w:bottom w:val="none" w:sz="0" w:space="0" w:color="auto"/>
                <w:right w:val="none" w:sz="0" w:space="0" w:color="auto"/>
              </w:divBdr>
            </w:div>
            <w:div w:id="1790968636">
              <w:marLeft w:val="0"/>
              <w:marRight w:val="0"/>
              <w:marTop w:val="0"/>
              <w:marBottom w:val="0"/>
              <w:divBdr>
                <w:top w:val="none" w:sz="0" w:space="0" w:color="auto"/>
                <w:left w:val="none" w:sz="0" w:space="0" w:color="auto"/>
                <w:bottom w:val="none" w:sz="0" w:space="0" w:color="auto"/>
                <w:right w:val="none" w:sz="0" w:space="0" w:color="auto"/>
              </w:divBdr>
            </w:div>
            <w:div w:id="818887581">
              <w:marLeft w:val="0"/>
              <w:marRight w:val="0"/>
              <w:marTop w:val="0"/>
              <w:marBottom w:val="0"/>
              <w:divBdr>
                <w:top w:val="none" w:sz="0" w:space="0" w:color="auto"/>
                <w:left w:val="none" w:sz="0" w:space="0" w:color="auto"/>
                <w:bottom w:val="none" w:sz="0" w:space="0" w:color="auto"/>
                <w:right w:val="none" w:sz="0" w:space="0" w:color="auto"/>
              </w:divBdr>
            </w:div>
            <w:div w:id="410272387">
              <w:marLeft w:val="0"/>
              <w:marRight w:val="0"/>
              <w:marTop w:val="0"/>
              <w:marBottom w:val="0"/>
              <w:divBdr>
                <w:top w:val="none" w:sz="0" w:space="0" w:color="auto"/>
                <w:left w:val="none" w:sz="0" w:space="0" w:color="auto"/>
                <w:bottom w:val="none" w:sz="0" w:space="0" w:color="auto"/>
                <w:right w:val="none" w:sz="0" w:space="0" w:color="auto"/>
              </w:divBdr>
            </w:div>
            <w:div w:id="1101023533">
              <w:marLeft w:val="0"/>
              <w:marRight w:val="0"/>
              <w:marTop w:val="0"/>
              <w:marBottom w:val="0"/>
              <w:divBdr>
                <w:top w:val="none" w:sz="0" w:space="0" w:color="auto"/>
                <w:left w:val="none" w:sz="0" w:space="0" w:color="auto"/>
                <w:bottom w:val="none" w:sz="0" w:space="0" w:color="auto"/>
                <w:right w:val="none" w:sz="0" w:space="0" w:color="auto"/>
              </w:divBdr>
            </w:div>
            <w:div w:id="1795559562">
              <w:marLeft w:val="0"/>
              <w:marRight w:val="0"/>
              <w:marTop w:val="0"/>
              <w:marBottom w:val="0"/>
              <w:divBdr>
                <w:top w:val="none" w:sz="0" w:space="0" w:color="auto"/>
                <w:left w:val="none" w:sz="0" w:space="0" w:color="auto"/>
                <w:bottom w:val="none" w:sz="0" w:space="0" w:color="auto"/>
                <w:right w:val="none" w:sz="0" w:space="0" w:color="auto"/>
              </w:divBdr>
            </w:div>
            <w:div w:id="437024945">
              <w:marLeft w:val="0"/>
              <w:marRight w:val="0"/>
              <w:marTop w:val="0"/>
              <w:marBottom w:val="0"/>
              <w:divBdr>
                <w:top w:val="none" w:sz="0" w:space="0" w:color="auto"/>
                <w:left w:val="none" w:sz="0" w:space="0" w:color="auto"/>
                <w:bottom w:val="none" w:sz="0" w:space="0" w:color="auto"/>
                <w:right w:val="none" w:sz="0" w:space="0" w:color="auto"/>
              </w:divBdr>
            </w:div>
            <w:div w:id="1129788898">
              <w:marLeft w:val="0"/>
              <w:marRight w:val="0"/>
              <w:marTop w:val="0"/>
              <w:marBottom w:val="0"/>
              <w:divBdr>
                <w:top w:val="none" w:sz="0" w:space="0" w:color="auto"/>
                <w:left w:val="none" w:sz="0" w:space="0" w:color="auto"/>
                <w:bottom w:val="none" w:sz="0" w:space="0" w:color="auto"/>
                <w:right w:val="none" w:sz="0" w:space="0" w:color="auto"/>
              </w:divBdr>
            </w:div>
            <w:div w:id="894198271">
              <w:marLeft w:val="0"/>
              <w:marRight w:val="0"/>
              <w:marTop w:val="0"/>
              <w:marBottom w:val="0"/>
              <w:divBdr>
                <w:top w:val="none" w:sz="0" w:space="0" w:color="auto"/>
                <w:left w:val="none" w:sz="0" w:space="0" w:color="auto"/>
                <w:bottom w:val="none" w:sz="0" w:space="0" w:color="auto"/>
                <w:right w:val="none" w:sz="0" w:space="0" w:color="auto"/>
              </w:divBdr>
            </w:div>
            <w:div w:id="153229707">
              <w:marLeft w:val="0"/>
              <w:marRight w:val="0"/>
              <w:marTop w:val="0"/>
              <w:marBottom w:val="0"/>
              <w:divBdr>
                <w:top w:val="none" w:sz="0" w:space="0" w:color="auto"/>
                <w:left w:val="none" w:sz="0" w:space="0" w:color="auto"/>
                <w:bottom w:val="none" w:sz="0" w:space="0" w:color="auto"/>
                <w:right w:val="none" w:sz="0" w:space="0" w:color="auto"/>
              </w:divBdr>
            </w:div>
            <w:div w:id="1974167997">
              <w:marLeft w:val="0"/>
              <w:marRight w:val="0"/>
              <w:marTop w:val="0"/>
              <w:marBottom w:val="0"/>
              <w:divBdr>
                <w:top w:val="none" w:sz="0" w:space="0" w:color="auto"/>
                <w:left w:val="none" w:sz="0" w:space="0" w:color="auto"/>
                <w:bottom w:val="none" w:sz="0" w:space="0" w:color="auto"/>
                <w:right w:val="none" w:sz="0" w:space="0" w:color="auto"/>
              </w:divBdr>
            </w:div>
            <w:div w:id="799106217">
              <w:marLeft w:val="0"/>
              <w:marRight w:val="0"/>
              <w:marTop w:val="0"/>
              <w:marBottom w:val="0"/>
              <w:divBdr>
                <w:top w:val="none" w:sz="0" w:space="0" w:color="auto"/>
                <w:left w:val="none" w:sz="0" w:space="0" w:color="auto"/>
                <w:bottom w:val="none" w:sz="0" w:space="0" w:color="auto"/>
                <w:right w:val="none" w:sz="0" w:space="0" w:color="auto"/>
              </w:divBdr>
            </w:div>
            <w:div w:id="1484277173">
              <w:marLeft w:val="0"/>
              <w:marRight w:val="0"/>
              <w:marTop w:val="0"/>
              <w:marBottom w:val="0"/>
              <w:divBdr>
                <w:top w:val="none" w:sz="0" w:space="0" w:color="auto"/>
                <w:left w:val="none" w:sz="0" w:space="0" w:color="auto"/>
                <w:bottom w:val="none" w:sz="0" w:space="0" w:color="auto"/>
                <w:right w:val="none" w:sz="0" w:space="0" w:color="auto"/>
              </w:divBdr>
            </w:div>
            <w:div w:id="1415861203">
              <w:marLeft w:val="0"/>
              <w:marRight w:val="0"/>
              <w:marTop w:val="0"/>
              <w:marBottom w:val="0"/>
              <w:divBdr>
                <w:top w:val="none" w:sz="0" w:space="0" w:color="auto"/>
                <w:left w:val="none" w:sz="0" w:space="0" w:color="auto"/>
                <w:bottom w:val="none" w:sz="0" w:space="0" w:color="auto"/>
                <w:right w:val="none" w:sz="0" w:space="0" w:color="auto"/>
              </w:divBdr>
            </w:div>
            <w:div w:id="1838375635">
              <w:marLeft w:val="0"/>
              <w:marRight w:val="0"/>
              <w:marTop w:val="0"/>
              <w:marBottom w:val="0"/>
              <w:divBdr>
                <w:top w:val="none" w:sz="0" w:space="0" w:color="auto"/>
                <w:left w:val="none" w:sz="0" w:space="0" w:color="auto"/>
                <w:bottom w:val="none" w:sz="0" w:space="0" w:color="auto"/>
                <w:right w:val="none" w:sz="0" w:space="0" w:color="auto"/>
              </w:divBdr>
            </w:div>
            <w:div w:id="1685471611">
              <w:marLeft w:val="0"/>
              <w:marRight w:val="0"/>
              <w:marTop w:val="0"/>
              <w:marBottom w:val="0"/>
              <w:divBdr>
                <w:top w:val="none" w:sz="0" w:space="0" w:color="auto"/>
                <w:left w:val="none" w:sz="0" w:space="0" w:color="auto"/>
                <w:bottom w:val="none" w:sz="0" w:space="0" w:color="auto"/>
                <w:right w:val="none" w:sz="0" w:space="0" w:color="auto"/>
              </w:divBdr>
            </w:div>
            <w:div w:id="645286234">
              <w:marLeft w:val="0"/>
              <w:marRight w:val="0"/>
              <w:marTop w:val="0"/>
              <w:marBottom w:val="0"/>
              <w:divBdr>
                <w:top w:val="none" w:sz="0" w:space="0" w:color="auto"/>
                <w:left w:val="none" w:sz="0" w:space="0" w:color="auto"/>
                <w:bottom w:val="none" w:sz="0" w:space="0" w:color="auto"/>
                <w:right w:val="none" w:sz="0" w:space="0" w:color="auto"/>
              </w:divBdr>
            </w:div>
            <w:div w:id="777262745">
              <w:marLeft w:val="0"/>
              <w:marRight w:val="0"/>
              <w:marTop w:val="0"/>
              <w:marBottom w:val="0"/>
              <w:divBdr>
                <w:top w:val="none" w:sz="0" w:space="0" w:color="auto"/>
                <w:left w:val="none" w:sz="0" w:space="0" w:color="auto"/>
                <w:bottom w:val="none" w:sz="0" w:space="0" w:color="auto"/>
                <w:right w:val="none" w:sz="0" w:space="0" w:color="auto"/>
              </w:divBdr>
            </w:div>
            <w:div w:id="2124840766">
              <w:marLeft w:val="0"/>
              <w:marRight w:val="0"/>
              <w:marTop w:val="0"/>
              <w:marBottom w:val="0"/>
              <w:divBdr>
                <w:top w:val="none" w:sz="0" w:space="0" w:color="auto"/>
                <w:left w:val="none" w:sz="0" w:space="0" w:color="auto"/>
                <w:bottom w:val="none" w:sz="0" w:space="0" w:color="auto"/>
                <w:right w:val="none" w:sz="0" w:space="0" w:color="auto"/>
              </w:divBdr>
            </w:div>
            <w:div w:id="473916517">
              <w:marLeft w:val="0"/>
              <w:marRight w:val="0"/>
              <w:marTop w:val="0"/>
              <w:marBottom w:val="0"/>
              <w:divBdr>
                <w:top w:val="none" w:sz="0" w:space="0" w:color="auto"/>
                <w:left w:val="none" w:sz="0" w:space="0" w:color="auto"/>
                <w:bottom w:val="none" w:sz="0" w:space="0" w:color="auto"/>
                <w:right w:val="none" w:sz="0" w:space="0" w:color="auto"/>
              </w:divBdr>
            </w:div>
            <w:div w:id="298002822">
              <w:marLeft w:val="0"/>
              <w:marRight w:val="0"/>
              <w:marTop w:val="0"/>
              <w:marBottom w:val="0"/>
              <w:divBdr>
                <w:top w:val="none" w:sz="0" w:space="0" w:color="auto"/>
                <w:left w:val="none" w:sz="0" w:space="0" w:color="auto"/>
                <w:bottom w:val="none" w:sz="0" w:space="0" w:color="auto"/>
                <w:right w:val="none" w:sz="0" w:space="0" w:color="auto"/>
              </w:divBdr>
            </w:div>
            <w:div w:id="206071104">
              <w:marLeft w:val="0"/>
              <w:marRight w:val="0"/>
              <w:marTop w:val="0"/>
              <w:marBottom w:val="0"/>
              <w:divBdr>
                <w:top w:val="none" w:sz="0" w:space="0" w:color="auto"/>
                <w:left w:val="none" w:sz="0" w:space="0" w:color="auto"/>
                <w:bottom w:val="none" w:sz="0" w:space="0" w:color="auto"/>
                <w:right w:val="none" w:sz="0" w:space="0" w:color="auto"/>
              </w:divBdr>
            </w:div>
            <w:div w:id="2112622116">
              <w:marLeft w:val="0"/>
              <w:marRight w:val="0"/>
              <w:marTop w:val="0"/>
              <w:marBottom w:val="0"/>
              <w:divBdr>
                <w:top w:val="none" w:sz="0" w:space="0" w:color="auto"/>
                <w:left w:val="none" w:sz="0" w:space="0" w:color="auto"/>
                <w:bottom w:val="none" w:sz="0" w:space="0" w:color="auto"/>
                <w:right w:val="none" w:sz="0" w:space="0" w:color="auto"/>
              </w:divBdr>
            </w:div>
            <w:div w:id="425425675">
              <w:marLeft w:val="0"/>
              <w:marRight w:val="0"/>
              <w:marTop w:val="0"/>
              <w:marBottom w:val="0"/>
              <w:divBdr>
                <w:top w:val="none" w:sz="0" w:space="0" w:color="auto"/>
                <w:left w:val="none" w:sz="0" w:space="0" w:color="auto"/>
                <w:bottom w:val="none" w:sz="0" w:space="0" w:color="auto"/>
                <w:right w:val="none" w:sz="0" w:space="0" w:color="auto"/>
              </w:divBdr>
            </w:div>
            <w:div w:id="307709306">
              <w:marLeft w:val="0"/>
              <w:marRight w:val="0"/>
              <w:marTop w:val="0"/>
              <w:marBottom w:val="0"/>
              <w:divBdr>
                <w:top w:val="none" w:sz="0" w:space="0" w:color="auto"/>
                <w:left w:val="none" w:sz="0" w:space="0" w:color="auto"/>
                <w:bottom w:val="none" w:sz="0" w:space="0" w:color="auto"/>
                <w:right w:val="none" w:sz="0" w:space="0" w:color="auto"/>
              </w:divBdr>
            </w:div>
            <w:div w:id="1677921211">
              <w:marLeft w:val="0"/>
              <w:marRight w:val="0"/>
              <w:marTop w:val="0"/>
              <w:marBottom w:val="0"/>
              <w:divBdr>
                <w:top w:val="none" w:sz="0" w:space="0" w:color="auto"/>
                <w:left w:val="none" w:sz="0" w:space="0" w:color="auto"/>
                <w:bottom w:val="none" w:sz="0" w:space="0" w:color="auto"/>
                <w:right w:val="none" w:sz="0" w:space="0" w:color="auto"/>
              </w:divBdr>
            </w:div>
            <w:div w:id="430441088">
              <w:marLeft w:val="0"/>
              <w:marRight w:val="0"/>
              <w:marTop w:val="0"/>
              <w:marBottom w:val="0"/>
              <w:divBdr>
                <w:top w:val="none" w:sz="0" w:space="0" w:color="auto"/>
                <w:left w:val="none" w:sz="0" w:space="0" w:color="auto"/>
                <w:bottom w:val="none" w:sz="0" w:space="0" w:color="auto"/>
                <w:right w:val="none" w:sz="0" w:space="0" w:color="auto"/>
              </w:divBdr>
            </w:div>
            <w:div w:id="1831679959">
              <w:marLeft w:val="0"/>
              <w:marRight w:val="0"/>
              <w:marTop w:val="0"/>
              <w:marBottom w:val="0"/>
              <w:divBdr>
                <w:top w:val="none" w:sz="0" w:space="0" w:color="auto"/>
                <w:left w:val="none" w:sz="0" w:space="0" w:color="auto"/>
                <w:bottom w:val="none" w:sz="0" w:space="0" w:color="auto"/>
                <w:right w:val="none" w:sz="0" w:space="0" w:color="auto"/>
              </w:divBdr>
            </w:div>
            <w:div w:id="1385131834">
              <w:marLeft w:val="0"/>
              <w:marRight w:val="0"/>
              <w:marTop w:val="0"/>
              <w:marBottom w:val="0"/>
              <w:divBdr>
                <w:top w:val="none" w:sz="0" w:space="0" w:color="auto"/>
                <w:left w:val="none" w:sz="0" w:space="0" w:color="auto"/>
                <w:bottom w:val="none" w:sz="0" w:space="0" w:color="auto"/>
                <w:right w:val="none" w:sz="0" w:space="0" w:color="auto"/>
              </w:divBdr>
            </w:div>
            <w:div w:id="937980058">
              <w:marLeft w:val="0"/>
              <w:marRight w:val="0"/>
              <w:marTop w:val="0"/>
              <w:marBottom w:val="0"/>
              <w:divBdr>
                <w:top w:val="none" w:sz="0" w:space="0" w:color="auto"/>
                <w:left w:val="none" w:sz="0" w:space="0" w:color="auto"/>
                <w:bottom w:val="none" w:sz="0" w:space="0" w:color="auto"/>
                <w:right w:val="none" w:sz="0" w:space="0" w:color="auto"/>
              </w:divBdr>
            </w:div>
            <w:div w:id="1864593256">
              <w:marLeft w:val="0"/>
              <w:marRight w:val="0"/>
              <w:marTop w:val="0"/>
              <w:marBottom w:val="0"/>
              <w:divBdr>
                <w:top w:val="none" w:sz="0" w:space="0" w:color="auto"/>
                <w:left w:val="none" w:sz="0" w:space="0" w:color="auto"/>
                <w:bottom w:val="none" w:sz="0" w:space="0" w:color="auto"/>
                <w:right w:val="none" w:sz="0" w:space="0" w:color="auto"/>
              </w:divBdr>
            </w:div>
            <w:div w:id="178199906">
              <w:marLeft w:val="0"/>
              <w:marRight w:val="0"/>
              <w:marTop w:val="0"/>
              <w:marBottom w:val="0"/>
              <w:divBdr>
                <w:top w:val="none" w:sz="0" w:space="0" w:color="auto"/>
                <w:left w:val="none" w:sz="0" w:space="0" w:color="auto"/>
                <w:bottom w:val="none" w:sz="0" w:space="0" w:color="auto"/>
                <w:right w:val="none" w:sz="0" w:space="0" w:color="auto"/>
              </w:divBdr>
            </w:div>
            <w:div w:id="932205943">
              <w:marLeft w:val="0"/>
              <w:marRight w:val="0"/>
              <w:marTop w:val="0"/>
              <w:marBottom w:val="0"/>
              <w:divBdr>
                <w:top w:val="none" w:sz="0" w:space="0" w:color="auto"/>
                <w:left w:val="none" w:sz="0" w:space="0" w:color="auto"/>
                <w:bottom w:val="none" w:sz="0" w:space="0" w:color="auto"/>
                <w:right w:val="none" w:sz="0" w:space="0" w:color="auto"/>
              </w:divBdr>
            </w:div>
            <w:div w:id="1640961610">
              <w:marLeft w:val="0"/>
              <w:marRight w:val="0"/>
              <w:marTop w:val="0"/>
              <w:marBottom w:val="0"/>
              <w:divBdr>
                <w:top w:val="none" w:sz="0" w:space="0" w:color="auto"/>
                <w:left w:val="none" w:sz="0" w:space="0" w:color="auto"/>
                <w:bottom w:val="none" w:sz="0" w:space="0" w:color="auto"/>
                <w:right w:val="none" w:sz="0" w:space="0" w:color="auto"/>
              </w:divBdr>
            </w:div>
            <w:div w:id="312148929">
              <w:marLeft w:val="0"/>
              <w:marRight w:val="0"/>
              <w:marTop w:val="0"/>
              <w:marBottom w:val="0"/>
              <w:divBdr>
                <w:top w:val="none" w:sz="0" w:space="0" w:color="auto"/>
                <w:left w:val="none" w:sz="0" w:space="0" w:color="auto"/>
                <w:bottom w:val="none" w:sz="0" w:space="0" w:color="auto"/>
                <w:right w:val="none" w:sz="0" w:space="0" w:color="auto"/>
              </w:divBdr>
            </w:div>
            <w:div w:id="102769139">
              <w:marLeft w:val="0"/>
              <w:marRight w:val="0"/>
              <w:marTop w:val="0"/>
              <w:marBottom w:val="0"/>
              <w:divBdr>
                <w:top w:val="none" w:sz="0" w:space="0" w:color="auto"/>
                <w:left w:val="none" w:sz="0" w:space="0" w:color="auto"/>
                <w:bottom w:val="none" w:sz="0" w:space="0" w:color="auto"/>
                <w:right w:val="none" w:sz="0" w:space="0" w:color="auto"/>
              </w:divBdr>
            </w:div>
            <w:div w:id="145753423">
              <w:marLeft w:val="0"/>
              <w:marRight w:val="0"/>
              <w:marTop w:val="0"/>
              <w:marBottom w:val="0"/>
              <w:divBdr>
                <w:top w:val="none" w:sz="0" w:space="0" w:color="auto"/>
                <w:left w:val="none" w:sz="0" w:space="0" w:color="auto"/>
                <w:bottom w:val="none" w:sz="0" w:space="0" w:color="auto"/>
                <w:right w:val="none" w:sz="0" w:space="0" w:color="auto"/>
              </w:divBdr>
            </w:div>
            <w:div w:id="652293328">
              <w:marLeft w:val="0"/>
              <w:marRight w:val="0"/>
              <w:marTop w:val="0"/>
              <w:marBottom w:val="0"/>
              <w:divBdr>
                <w:top w:val="none" w:sz="0" w:space="0" w:color="auto"/>
                <w:left w:val="none" w:sz="0" w:space="0" w:color="auto"/>
                <w:bottom w:val="none" w:sz="0" w:space="0" w:color="auto"/>
                <w:right w:val="none" w:sz="0" w:space="0" w:color="auto"/>
              </w:divBdr>
            </w:div>
            <w:div w:id="434060832">
              <w:marLeft w:val="0"/>
              <w:marRight w:val="0"/>
              <w:marTop w:val="0"/>
              <w:marBottom w:val="0"/>
              <w:divBdr>
                <w:top w:val="none" w:sz="0" w:space="0" w:color="auto"/>
                <w:left w:val="none" w:sz="0" w:space="0" w:color="auto"/>
                <w:bottom w:val="none" w:sz="0" w:space="0" w:color="auto"/>
                <w:right w:val="none" w:sz="0" w:space="0" w:color="auto"/>
              </w:divBdr>
            </w:div>
            <w:div w:id="2001035516">
              <w:marLeft w:val="0"/>
              <w:marRight w:val="0"/>
              <w:marTop w:val="0"/>
              <w:marBottom w:val="0"/>
              <w:divBdr>
                <w:top w:val="none" w:sz="0" w:space="0" w:color="auto"/>
                <w:left w:val="none" w:sz="0" w:space="0" w:color="auto"/>
                <w:bottom w:val="none" w:sz="0" w:space="0" w:color="auto"/>
                <w:right w:val="none" w:sz="0" w:space="0" w:color="auto"/>
              </w:divBdr>
            </w:div>
            <w:div w:id="1536039348">
              <w:marLeft w:val="0"/>
              <w:marRight w:val="0"/>
              <w:marTop w:val="0"/>
              <w:marBottom w:val="0"/>
              <w:divBdr>
                <w:top w:val="none" w:sz="0" w:space="0" w:color="auto"/>
                <w:left w:val="none" w:sz="0" w:space="0" w:color="auto"/>
                <w:bottom w:val="none" w:sz="0" w:space="0" w:color="auto"/>
                <w:right w:val="none" w:sz="0" w:space="0" w:color="auto"/>
              </w:divBdr>
            </w:div>
            <w:div w:id="699742809">
              <w:marLeft w:val="0"/>
              <w:marRight w:val="0"/>
              <w:marTop w:val="0"/>
              <w:marBottom w:val="0"/>
              <w:divBdr>
                <w:top w:val="none" w:sz="0" w:space="0" w:color="auto"/>
                <w:left w:val="none" w:sz="0" w:space="0" w:color="auto"/>
                <w:bottom w:val="none" w:sz="0" w:space="0" w:color="auto"/>
                <w:right w:val="none" w:sz="0" w:space="0" w:color="auto"/>
              </w:divBdr>
            </w:div>
            <w:div w:id="2076120886">
              <w:marLeft w:val="0"/>
              <w:marRight w:val="0"/>
              <w:marTop w:val="0"/>
              <w:marBottom w:val="0"/>
              <w:divBdr>
                <w:top w:val="none" w:sz="0" w:space="0" w:color="auto"/>
                <w:left w:val="none" w:sz="0" w:space="0" w:color="auto"/>
                <w:bottom w:val="none" w:sz="0" w:space="0" w:color="auto"/>
                <w:right w:val="none" w:sz="0" w:space="0" w:color="auto"/>
              </w:divBdr>
            </w:div>
            <w:div w:id="1974096738">
              <w:marLeft w:val="0"/>
              <w:marRight w:val="0"/>
              <w:marTop w:val="0"/>
              <w:marBottom w:val="0"/>
              <w:divBdr>
                <w:top w:val="none" w:sz="0" w:space="0" w:color="auto"/>
                <w:left w:val="none" w:sz="0" w:space="0" w:color="auto"/>
                <w:bottom w:val="none" w:sz="0" w:space="0" w:color="auto"/>
                <w:right w:val="none" w:sz="0" w:space="0" w:color="auto"/>
              </w:divBdr>
            </w:div>
            <w:div w:id="1960643715">
              <w:marLeft w:val="0"/>
              <w:marRight w:val="0"/>
              <w:marTop w:val="0"/>
              <w:marBottom w:val="0"/>
              <w:divBdr>
                <w:top w:val="none" w:sz="0" w:space="0" w:color="auto"/>
                <w:left w:val="none" w:sz="0" w:space="0" w:color="auto"/>
                <w:bottom w:val="none" w:sz="0" w:space="0" w:color="auto"/>
                <w:right w:val="none" w:sz="0" w:space="0" w:color="auto"/>
              </w:divBdr>
            </w:div>
            <w:div w:id="2060352325">
              <w:marLeft w:val="0"/>
              <w:marRight w:val="0"/>
              <w:marTop w:val="0"/>
              <w:marBottom w:val="0"/>
              <w:divBdr>
                <w:top w:val="none" w:sz="0" w:space="0" w:color="auto"/>
                <w:left w:val="none" w:sz="0" w:space="0" w:color="auto"/>
                <w:bottom w:val="none" w:sz="0" w:space="0" w:color="auto"/>
                <w:right w:val="none" w:sz="0" w:space="0" w:color="auto"/>
              </w:divBdr>
            </w:div>
            <w:div w:id="963118434">
              <w:marLeft w:val="0"/>
              <w:marRight w:val="0"/>
              <w:marTop w:val="0"/>
              <w:marBottom w:val="0"/>
              <w:divBdr>
                <w:top w:val="none" w:sz="0" w:space="0" w:color="auto"/>
                <w:left w:val="none" w:sz="0" w:space="0" w:color="auto"/>
                <w:bottom w:val="none" w:sz="0" w:space="0" w:color="auto"/>
                <w:right w:val="none" w:sz="0" w:space="0" w:color="auto"/>
              </w:divBdr>
            </w:div>
            <w:div w:id="113063466">
              <w:marLeft w:val="0"/>
              <w:marRight w:val="0"/>
              <w:marTop w:val="0"/>
              <w:marBottom w:val="0"/>
              <w:divBdr>
                <w:top w:val="none" w:sz="0" w:space="0" w:color="auto"/>
                <w:left w:val="none" w:sz="0" w:space="0" w:color="auto"/>
                <w:bottom w:val="none" w:sz="0" w:space="0" w:color="auto"/>
                <w:right w:val="none" w:sz="0" w:space="0" w:color="auto"/>
              </w:divBdr>
            </w:div>
            <w:div w:id="89400370">
              <w:marLeft w:val="0"/>
              <w:marRight w:val="0"/>
              <w:marTop w:val="0"/>
              <w:marBottom w:val="0"/>
              <w:divBdr>
                <w:top w:val="none" w:sz="0" w:space="0" w:color="auto"/>
                <w:left w:val="none" w:sz="0" w:space="0" w:color="auto"/>
                <w:bottom w:val="none" w:sz="0" w:space="0" w:color="auto"/>
                <w:right w:val="none" w:sz="0" w:space="0" w:color="auto"/>
              </w:divBdr>
            </w:div>
            <w:div w:id="752167471">
              <w:marLeft w:val="0"/>
              <w:marRight w:val="0"/>
              <w:marTop w:val="0"/>
              <w:marBottom w:val="0"/>
              <w:divBdr>
                <w:top w:val="none" w:sz="0" w:space="0" w:color="auto"/>
                <w:left w:val="none" w:sz="0" w:space="0" w:color="auto"/>
                <w:bottom w:val="none" w:sz="0" w:space="0" w:color="auto"/>
                <w:right w:val="none" w:sz="0" w:space="0" w:color="auto"/>
              </w:divBdr>
            </w:div>
            <w:div w:id="1809202027">
              <w:marLeft w:val="0"/>
              <w:marRight w:val="0"/>
              <w:marTop w:val="0"/>
              <w:marBottom w:val="0"/>
              <w:divBdr>
                <w:top w:val="none" w:sz="0" w:space="0" w:color="auto"/>
                <w:left w:val="none" w:sz="0" w:space="0" w:color="auto"/>
                <w:bottom w:val="none" w:sz="0" w:space="0" w:color="auto"/>
                <w:right w:val="none" w:sz="0" w:space="0" w:color="auto"/>
              </w:divBdr>
            </w:div>
            <w:div w:id="91978906">
              <w:marLeft w:val="0"/>
              <w:marRight w:val="0"/>
              <w:marTop w:val="0"/>
              <w:marBottom w:val="0"/>
              <w:divBdr>
                <w:top w:val="none" w:sz="0" w:space="0" w:color="auto"/>
                <w:left w:val="none" w:sz="0" w:space="0" w:color="auto"/>
                <w:bottom w:val="none" w:sz="0" w:space="0" w:color="auto"/>
                <w:right w:val="none" w:sz="0" w:space="0" w:color="auto"/>
              </w:divBdr>
            </w:div>
            <w:div w:id="1465346357">
              <w:marLeft w:val="0"/>
              <w:marRight w:val="0"/>
              <w:marTop w:val="0"/>
              <w:marBottom w:val="0"/>
              <w:divBdr>
                <w:top w:val="none" w:sz="0" w:space="0" w:color="auto"/>
                <w:left w:val="none" w:sz="0" w:space="0" w:color="auto"/>
                <w:bottom w:val="none" w:sz="0" w:space="0" w:color="auto"/>
                <w:right w:val="none" w:sz="0" w:space="0" w:color="auto"/>
              </w:divBdr>
            </w:div>
            <w:div w:id="937712123">
              <w:marLeft w:val="0"/>
              <w:marRight w:val="0"/>
              <w:marTop w:val="0"/>
              <w:marBottom w:val="0"/>
              <w:divBdr>
                <w:top w:val="none" w:sz="0" w:space="0" w:color="auto"/>
                <w:left w:val="none" w:sz="0" w:space="0" w:color="auto"/>
                <w:bottom w:val="none" w:sz="0" w:space="0" w:color="auto"/>
                <w:right w:val="none" w:sz="0" w:space="0" w:color="auto"/>
              </w:divBdr>
            </w:div>
            <w:div w:id="112940315">
              <w:marLeft w:val="0"/>
              <w:marRight w:val="0"/>
              <w:marTop w:val="0"/>
              <w:marBottom w:val="0"/>
              <w:divBdr>
                <w:top w:val="none" w:sz="0" w:space="0" w:color="auto"/>
                <w:left w:val="none" w:sz="0" w:space="0" w:color="auto"/>
                <w:bottom w:val="none" w:sz="0" w:space="0" w:color="auto"/>
                <w:right w:val="none" w:sz="0" w:space="0" w:color="auto"/>
              </w:divBdr>
            </w:div>
            <w:div w:id="289288574">
              <w:marLeft w:val="0"/>
              <w:marRight w:val="0"/>
              <w:marTop w:val="0"/>
              <w:marBottom w:val="0"/>
              <w:divBdr>
                <w:top w:val="none" w:sz="0" w:space="0" w:color="auto"/>
                <w:left w:val="none" w:sz="0" w:space="0" w:color="auto"/>
                <w:bottom w:val="none" w:sz="0" w:space="0" w:color="auto"/>
                <w:right w:val="none" w:sz="0" w:space="0" w:color="auto"/>
              </w:divBdr>
            </w:div>
            <w:div w:id="1403330358">
              <w:marLeft w:val="0"/>
              <w:marRight w:val="0"/>
              <w:marTop w:val="0"/>
              <w:marBottom w:val="0"/>
              <w:divBdr>
                <w:top w:val="none" w:sz="0" w:space="0" w:color="auto"/>
                <w:left w:val="none" w:sz="0" w:space="0" w:color="auto"/>
                <w:bottom w:val="none" w:sz="0" w:space="0" w:color="auto"/>
                <w:right w:val="none" w:sz="0" w:space="0" w:color="auto"/>
              </w:divBdr>
            </w:div>
            <w:div w:id="1653026661">
              <w:marLeft w:val="0"/>
              <w:marRight w:val="0"/>
              <w:marTop w:val="0"/>
              <w:marBottom w:val="0"/>
              <w:divBdr>
                <w:top w:val="none" w:sz="0" w:space="0" w:color="auto"/>
                <w:left w:val="none" w:sz="0" w:space="0" w:color="auto"/>
                <w:bottom w:val="none" w:sz="0" w:space="0" w:color="auto"/>
                <w:right w:val="none" w:sz="0" w:space="0" w:color="auto"/>
              </w:divBdr>
            </w:div>
            <w:div w:id="1043752553">
              <w:marLeft w:val="0"/>
              <w:marRight w:val="0"/>
              <w:marTop w:val="0"/>
              <w:marBottom w:val="0"/>
              <w:divBdr>
                <w:top w:val="none" w:sz="0" w:space="0" w:color="auto"/>
                <w:left w:val="none" w:sz="0" w:space="0" w:color="auto"/>
                <w:bottom w:val="none" w:sz="0" w:space="0" w:color="auto"/>
                <w:right w:val="none" w:sz="0" w:space="0" w:color="auto"/>
              </w:divBdr>
            </w:div>
            <w:div w:id="1570143547">
              <w:marLeft w:val="0"/>
              <w:marRight w:val="0"/>
              <w:marTop w:val="0"/>
              <w:marBottom w:val="0"/>
              <w:divBdr>
                <w:top w:val="none" w:sz="0" w:space="0" w:color="auto"/>
                <w:left w:val="none" w:sz="0" w:space="0" w:color="auto"/>
                <w:bottom w:val="none" w:sz="0" w:space="0" w:color="auto"/>
                <w:right w:val="none" w:sz="0" w:space="0" w:color="auto"/>
              </w:divBdr>
            </w:div>
            <w:div w:id="1757482089">
              <w:marLeft w:val="0"/>
              <w:marRight w:val="0"/>
              <w:marTop w:val="0"/>
              <w:marBottom w:val="0"/>
              <w:divBdr>
                <w:top w:val="none" w:sz="0" w:space="0" w:color="auto"/>
                <w:left w:val="none" w:sz="0" w:space="0" w:color="auto"/>
                <w:bottom w:val="none" w:sz="0" w:space="0" w:color="auto"/>
                <w:right w:val="none" w:sz="0" w:space="0" w:color="auto"/>
              </w:divBdr>
            </w:div>
            <w:div w:id="393548027">
              <w:marLeft w:val="0"/>
              <w:marRight w:val="0"/>
              <w:marTop w:val="0"/>
              <w:marBottom w:val="0"/>
              <w:divBdr>
                <w:top w:val="none" w:sz="0" w:space="0" w:color="auto"/>
                <w:left w:val="none" w:sz="0" w:space="0" w:color="auto"/>
                <w:bottom w:val="none" w:sz="0" w:space="0" w:color="auto"/>
                <w:right w:val="none" w:sz="0" w:space="0" w:color="auto"/>
              </w:divBdr>
            </w:div>
            <w:div w:id="1771781215">
              <w:marLeft w:val="0"/>
              <w:marRight w:val="0"/>
              <w:marTop w:val="0"/>
              <w:marBottom w:val="0"/>
              <w:divBdr>
                <w:top w:val="none" w:sz="0" w:space="0" w:color="auto"/>
                <w:left w:val="none" w:sz="0" w:space="0" w:color="auto"/>
                <w:bottom w:val="none" w:sz="0" w:space="0" w:color="auto"/>
                <w:right w:val="none" w:sz="0" w:space="0" w:color="auto"/>
              </w:divBdr>
            </w:div>
            <w:div w:id="627010685">
              <w:marLeft w:val="0"/>
              <w:marRight w:val="0"/>
              <w:marTop w:val="0"/>
              <w:marBottom w:val="0"/>
              <w:divBdr>
                <w:top w:val="none" w:sz="0" w:space="0" w:color="auto"/>
                <w:left w:val="none" w:sz="0" w:space="0" w:color="auto"/>
                <w:bottom w:val="none" w:sz="0" w:space="0" w:color="auto"/>
                <w:right w:val="none" w:sz="0" w:space="0" w:color="auto"/>
              </w:divBdr>
            </w:div>
            <w:div w:id="622269272">
              <w:marLeft w:val="0"/>
              <w:marRight w:val="0"/>
              <w:marTop w:val="0"/>
              <w:marBottom w:val="0"/>
              <w:divBdr>
                <w:top w:val="none" w:sz="0" w:space="0" w:color="auto"/>
                <w:left w:val="none" w:sz="0" w:space="0" w:color="auto"/>
                <w:bottom w:val="none" w:sz="0" w:space="0" w:color="auto"/>
                <w:right w:val="none" w:sz="0" w:space="0" w:color="auto"/>
              </w:divBdr>
            </w:div>
            <w:div w:id="693850087">
              <w:marLeft w:val="0"/>
              <w:marRight w:val="0"/>
              <w:marTop w:val="0"/>
              <w:marBottom w:val="0"/>
              <w:divBdr>
                <w:top w:val="none" w:sz="0" w:space="0" w:color="auto"/>
                <w:left w:val="none" w:sz="0" w:space="0" w:color="auto"/>
                <w:bottom w:val="none" w:sz="0" w:space="0" w:color="auto"/>
                <w:right w:val="none" w:sz="0" w:space="0" w:color="auto"/>
              </w:divBdr>
            </w:div>
            <w:div w:id="1798639147">
              <w:marLeft w:val="0"/>
              <w:marRight w:val="0"/>
              <w:marTop w:val="0"/>
              <w:marBottom w:val="0"/>
              <w:divBdr>
                <w:top w:val="none" w:sz="0" w:space="0" w:color="auto"/>
                <w:left w:val="none" w:sz="0" w:space="0" w:color="auto"/>
                <w:bottom w:val="none" w:sz="0" w:space="0" w:color="auto"/>
                <w:right w:val="none" w:sz="0" w:space="0" w:color="auto"/>
              </w:divBdr>
            </w:div>
            <w:div w:id="252444750">
              <w:marLeft w:val="0"/>
              <w:marRight w:val="0"/>
              <w:marTop w:val="0"/>
              <w:marBottom w:val="0"/>
              <w:divBdr>
                <w:top w:val="none" w:sz="0" w:space="0" w:color="auto"/>
                <w:left w:val="none" w:sz="0" w:space="0" w:color="auto"/>
                <w:bottom w:val="none" w:sz="0" w:space="0" w:color="auto"/>
                <w:right w:val="none" w:sz="0" w:space="0" w:color="auto"/>
              </w:divBdr>
            </w:div>
            <w:div w:id="1141462500">
              <w:marLeft w:val="0"/>
              <w:marRight w:val="0"/>
              <w:marTop w:val="0"/>
              <w:marBottom w:val="0"/>
              <w:divBdr>
                <w:top w:val="none" w:sz="0" w:space="0" w:color="auto"/>
                <w:left w:val="none" w:sz="0" w:space="0" w:color="auto"/>
                <w:bottom w:val="none" w:sz="0" w:space="0" w:color="auto"/>
                <w:right w:val="none" w:sz="0" w:space="0" w:color="auto"/>
              </w:divBdr>
            </w:div>
            <w:div w:id="739640215">
              <w:marLeft w:val="0"/>
              <w:marRight w:val="0"/>
              <w:marTop w:val="0"/>
              <w:marBottom w:val="0"/>
              <w:divBdr>
                <w:top w:val="none" w:sz="0" w:space="0" w:color="auto"/>
                <w:left w:val="none" w:sz="0" w:space="0" w:color="auto"/>
                <w:bottom w:val="none" w:sz="0" w:space="0" w:color="auto"/>
                <w:right w:val="none" w:sz="0" w:space="0" w:color="auto"/>
              </w:divBdr>
            </w:div>
            <w:div w:id="1002707605">
              <w:marLeft w:val="0"/>
              <w:marRight w:val="0"/>
              <w:marTop w:val="0"/>
              <w:marBottom w:val="0"/>
              <w:divBdr>
                <w:top w:val="none" w:sz="0" w:space="0" w:color="auto"/>
                <w:left w:val="none" w:sz="0" w:space="0" w:color="auto"/>
                <w:bottom w:val="none" w:sz="0" w:space="0" w:color="auto"/>
                <w:right w:val="none" w:sz="0" w:space="0" w:color="auto"/>
              </w:divBdr>
            </w:div>
            <w:div w:id="1591620765">
              <w:marLeft w:val="0"/>
              <w:marRight w:val="0"/>
              <w:marTop w:val="0"/>
              <w:marBottom w:val="0"/>
              <w:divBdr>
                <w:top w:val="none" w:sz="0" w:space="0" w:color="auto"/>
                <w:left w:val="none" w:sz="0" w:space="0" w:color="auto"/>
                <w:bottom w:val="none" w:sz="0" w:space="0" w:color="auto"/>
                <w:right w:val="none" w:sz="0" w:space="0" w:color="auto"/>
              </w:divBdr>
            </w:div>
            <w:div w:id="2115250427">
              <w:marLeft w:val="0"/>
              <w:marRight w:val="0"/>
              <w:marTop w:val="0"/>
              <w:marBottom w:val="0"/>
              <w:divBdr>
                <w:top w:val="none" w:sz="0" w:space="0" w:color="auto"/>
                <w:left w:val="none" w:sz="0" w:space="0" w:color="auto"/>
                <w:bottom w:val="none" w:sz="0" w:space="0" w:color="auto"/>
                <w:right w:val="none" w:sz="0" w:space="0" w:color="auto"/>
              </w:divBdr>
            </w:div>
            <w:div w:id="1003046095">
              <w:marLeft w:val="0"/>
              <w:marRight w:val="0"/>
              <w:marTop w:val="0"/>
              <w:marBottom w:val="0"/>
              <w:divBdr>
                <w:top w:val="none" w:sz="0" w:space="0" w:color="auto"/>
                <w:left w:val="none" w:sz="0" w:space="0" w:color="auto"/>
                <w:bottom w:val="none" w:sz="0" w:space="0" w:color="auto"/>
                <w:right w:val="none" w:sz="0" w:space="0" w:color="auto"/>
              </w:divBdr>
            </w:div>
            <w:div w:id="1589464120">
              <w:marLeft w:val="0"/>
              <w:marRight w:val="0"/>
              <w:marTop w:val="0"/>
              <w:marBottom w:val="0"/>
              <w:divBdr>
                <w:top w:val="none" w:sz="0" w:space="0" w:color="auto"/>
                <w:left w:val="none" w:sz="0" w:space="0" w:color="auto"/>
                <w:bottom w:val="none" w:sz="0" w:space="0" w:color="auto"/>
                <w:right w:val="none" w:sz="0" w:space="0" w:color="auto"/>
              </w:divBdr>
            </w:div>
            <w:div w:id="796219049">
              <w:marLeft w:val="0"/>
              <w:marRight w:val="0"/>
              <w:marTop w:val="0"/>
              <w:marBottom w:val="0"/>
              <w:divBdr>
                <w:top w:val="none" w:sz="0" w:space="0" w:color="auto"/>
                <w:left w:val="none" w:sz="0" w:space="0" w:color="auto"/>
                <w:bottom w:val="none" w:sz="0" w:space="0" w:color="auto"/>
                <w:right w:val="none" w:sz="0" w:space="0" w:color="auto"/>
              </w:divBdr>
            </w:div>
            <w:div w:id="717629920">
              <w:marLeft w:val="0"/>
              <w:marRight w:val="0"/>
              <w:marTop w:val="0"/>
              <w:marBottom w:val="0"/>
              <w:divBdr>
                <w:top w:val="none" w:sz="0" w:space="0" w:color="auto"/>
                <w:left w:val="none" w:sz="0" w:space="0" w:color="auto"/>
                <w:bottom w:val="none" w:sz="0" w:space="0" w:color="auto"/>
                <w:right w:val="none" w:sz="0" w:space="0" w:color="auto"/>
              </w:divBdr>
            </w:div>
            <w:div w:id="362441368">
              <w:marLeft w:val="0"/>
              <w:marRight w:val="0"/>
              <w:marTop w:val="0"/>
              <w:marBottom w:val="0"/>
              <w:divBdr>
                <w:top w:val="none" w:sz="0" w:space="0" w:color="auto"/>
                <w:left w:val="none" w:sz="0" w:space="0" w:color="auto"/>
                <w:bottom w:val="none" w:sz="0" w:space="0" w:color="auto"/>
                <w:right w:val="none" w:sz="0" w:space="0" w:color="auto"/>
              </w:divBdr>
            </w:div>
            <w:div w:id="1892766099">
              <w:marLeft w:val="0"/>
              <w:marRight w:val="0"/>
              <w:marTop w:val="0"/>
              <w:marBottom w:val="0"/>
              <w:divBdr>
                <w:top w:val="none" w:sz="0" w:space="0" w:color="auto"/>
                <w:left w:val="none" w:sz="0" w:space="0" w:color="auto"/>
                <w:bottom w:val="none" w:sz="0" w:space="0" w:color="auto"/>
                <w:right w:val="none" w:sz="0" w:space="0" w:color="auto"/>
              </w:divBdr>
            </w:div>
            <w:div w:id="323314742">
              <w:marLeft w:val="0"/>
              <w:marRight w:val="0"/>
              <w:marTop w:val="0"/>
              <w:marBottom w:val="0"/>
              <w:divBdr>
                <w:top w:val="none" w:sz="0" w:space="0" w:color="auto"/>
                <w:left w:val="none" w:sz="0" w:space="0" w:color="auto"/>
                <w:bottom w:val="none" w:sz="0" w:space="0" w:color="auto"/>
                <w:right w:val="none" w:sz="0" w:space="0" w:color="auto"/>
              </w:divBdr>
            </w:div>
            <w:div w:id="315452297">
              <w:marLeft w:val="0"/>
              <w:marRight w:val="0"/>
              <w:marTop w:val="0"/>
              <w:marBottom w:val="0"/>
              <w:divBdr>
                <w:top w:val="none" w:sz="0" w:space="0" w:color="auto"/>
                <w:left w:val="none" w:sz="0" w:space="0" w:color="auto"/>
                <w:bottom w:val="none" w:sz="0" w:space="0" w:color="auto"/>
                <w:right w:val="none" w:sz="0" w:space="0" w:color="auto"/>
              </w:divBdr>
            </w:div>
            <w:div w:id="217789562">
              <w:marLeft w:val="0"/>
              <w:marRight w:val="0"/>
              <w:marTop w:val="0"/>
              <w:marBottom w:val="0"/>
              <w:divBdr>
                <w:top w:val="none" w:sz="0" w:space="0" w:color="auto"/>
                <w:left w:val="none" w:sz="0" w:space="0" w:color="auto"/>
                <w:bottom w:val="none" w:sz="0" w:space="0" w:color="auto"/>
                <w:right w:val="none" w:sz="0" w:space="0" w:color="auto"/>
              </w:divBdr>
            </w:div>
            <w:div w:id="1193492952">
              <w:marLeft w:val="0"/>
              <w:marRight w:val="0"/>
              <w:marTop w:val="0"/>
              <w:marBottom w:val="0"/>
              <w:divBdr>
                <w:top w:val="none" w:sz="0" w:space="0" w:color="auto"/>
                <w:left w:val="none" w:sz="0" w:space="0" w:color="auto"/>
                <w:bottom w:val="none" w:sz="0" w:space="0" w:color="auto"/>
                <w:right w:val="none" w:sz="0" w:space="0" w:color="auto"/>
              </w:divBdr>
            </w:div>
            <w:div w:id="370958635">
              <w:marLeft w:val="0"/>
              <w:marRight w:val="0"/>
              <w:marTop w:val="0"/>
              <w:marBottom w:val="0"/>
              <w:divBdr>
                <w:top w:val="none" w:sz="0" w:space="0" w:color="auto"/>
                <w:left w:val="none" w:sz="0" w:space="0" w:color="auto"/>
                <w:bottom w:val="none" w:sz="0" w:space="0" w:color="auto"/>
                <w:right w:val="none" w:sz="0" w:space="0" w:color="auto"/>
              </w:divBdr>
            </w:div>
            <w:div w:id="1705717203">
              <w:marLeft w:val="0"/>
              <w:marRight w:val="0"/>
              <w:marTop w:val="0"/>
              <w:marBottom w:val="0"/>
              <w:divBdr>
                <w:top w:val="none" w:sz="0" w:space="0" w:color="auto"/>
                <w:left w:val="none" w:sz="0" w:space="0" w:color="auto"/>
                <w:bottom w:val="none" w:sz="0" w:space="0" w:color="auto"/>
                <w:right w:val="none" w:sz="0" w:space="0" w:color="auto"/>
              </w:divBdr>
            </w:div>
            <w:div w:id="362481361">
              <w:marLeft w:val="0"/>
              <w:marRight w:val="0"/>
              <w:marTop w:val="0"/>
              <w:marBottom w:val="0"/>
              <w:divBdr>
                <w:top w:val="none" w:sz="0" w:space="0" w:color="auto"/>
                <w:left w:val="none" w:sz="0" w:space="0" w:color="auto"/>
                <w:bottom w:val="none" w:sz="0" w:space="0" w:color="auto"/>
                <w:right w:val="none" w:sz="0" w:space="0" w:color="auto"/>
              </w:divBdr>
            </w:div>
            <w:div w:id="345061315">
              <w:marLeft w:val="0"/>
              <w:marRight w:val="0"/>
              <w:marTop w:val="0"/>
              <w:marBottom w:val="0"/>
              <w:divBdr>
                <w:top w:val="none" w:sz="0" w:space="0" w:color="auto"/>
                <w:left w:val="none" w:sz="0" w:space="0" w:color="auto"/>
                <w:bottom w:val="none" w:sz="0" w:space="0" w:color="auto"/>
                <w:right w:val="none" w:sz="0" w:space="0" w:color="auto"/>
              </w:divBdr>
            </w:div>
            <w:div w:id="1159347369">
              <w:marLeft w:val="0"/>
              <w:marRight w:val="0"/>
              <w:marTop w:val="0"/>
              <w:marBottom w:val="0"/>
              <w:divBdr>
                <w:top w:val="none" w:sz="0" w:space="0" w:color="auto"/>
                <w:left w:val="none" w:sz="0" w:space="0" w:color="auto"/>
                <w:bottom w:val="none" w:sz="0" w:space="0" w:color="auto"/>
                <w:right w:val="none" w:sz="0" w:space="0" w:color="auto"/>
              </w:divBdr>
            </w:div>
            <w:div w:id="909845951">
              <w:marLeft w:val="0"/>
              <w:marRight w:val="0"/>
              <w:marTop w:val="0"/>
              <w:marBottom w:val="0"/>
              <w:divBdr>
                <w:top w:val="none" w:sz="0" w:space="0" w:color="auto"/>
                <w:left w:val="none" w:sz="0" w:space="0" w:color="auto"/>
                <w:bottom w:val="none" w:sz="0" w:space="0" w:color="auto"/>
                <w:right w:val="none" w:sz="0" w:space="0" w:color="auto"/>
              </w:divBdr>
            </w:div>
            <w:div w:id="490828117">
              <w:marLeft w:val="0"/>
              <w:marRight w:val="0"/>
              <w:marTop w:val="0"/>
              <w:marBottom w:val="0"/>
              <w:divBdr>
                <w:top w:val="none" w:sz="0" w:space="0" w:color="auto"/>
                <w:left w:val="none" w:sz="0" w:space="0" w:color="auto"/>
                <w:bottom w:val="none" w:sz="0" w:space="0" w:color="auto"/>
                <w:right w:val="none" w:sz="0" w:space="0" w:color="auto"/>
              </w:divBdr>
            </w:div>
            <w:div w:id="1932620682">
              <w:marLeft w:val="0"/>
              <w:marRight w:val="0"/>
              <w:marTop w:val="0"/>
              <w:marBottom w:val="0"/>
              <w:divBdr>
                <w:top w:val="none" w:sz="0" w:space="0" w:color="auto"/>
                <w:left w:val="none" w:sz="0" w:space="0" w:color="auto"/>
                <w:bottom w:val="none" w:sz="0" w:space="0" w:color="auto"/>
                <w:right w:val="none" w:sz="0" w:space="0" w:color="auto"/>
              </w:divBdr>
            </w:div>
            <w:div w:id="615218411">
              <w:marLeft w:val="0"/>
              <w:marRight w:val="0"/>
              <w:marTop w:val="0"/>
              <w:marBottom w:val="0"/>
              <w:divBdr>
                <w:top w:val="none" w:sz="0" w:space="0" w:color="auto"/>
                <w:left w:val="none" w:sz="0" w:space="0" w:color="auto"/>
                <w:bottom w:val="none" w:sz="0" w:space="0" w:color="auto"/>
                <w:right w:val="none" w:sz="0" w:space="0" w:color="auto"/>
              </w:divBdr>
            </w:div>
            <w:div w:id="38676136">
              <w:marLeft w:val="0"/>
              <w:marRight w:val="0"/>
              <w:marTop w:val="0"/>
              <w:marBottom w:val="0"/>
              <w:divBdr>
                <w:top w:val="none" w:sz="0" w:space="0" w:color="auto"/>
                <w:left w:val="none" w:sz="0" w:space="0" w:color="auto"/>
                <w:bottom w:val="none" w:sz="0" w:space="0" w:color="auto"/>
                <w:right w:val="none" w:sz="0" w:space="0" w:color="auto"/>
              </w:divBdr>
            </w:div>
            <w:div w:id="208760699">
              <w:marLeft w:val="0"/>
              <w:marRight w:val="0"/>
              <w:marTop w:val="0"/>
              <w:marBottom w:val="0"/>
              <w:divBdr>
                <w:top w:val="none" w:sz="0" w:space="0" w:color="auto"/>
                <w:left w:val="none" w:sz="0" w:space="0" w:color="auto"/>
                <w:bottom w:val="none" w:sz="0" w:space="0" w:color="auto"/>
                <w:right w:val="none" w:sz="0" w:space="0" w:color="auto"/>
              </w:divBdr>
            </w:div>
            <w:div w:id="1660186529">
              <w:marLeft w:val="0"/>
              <w:marRight w:val="0"/>
              <w:marTop w:val="0"/>
              <w:marBottom w:val="0"/>
              <w:divBdr>
                <w:top w:val="none" w:sz="0" w:space="0" w:color="auto"/>
                <w:left w:val="none" w:sz="0" w:space="0" w:color="auto"/>
                <w:bottom w:val="none" w:sz="0" w:space="0" w:color="auto"/>
                <w:right w:val="none" w:sz="0" w:space="0" w:color="auto"/>
              </w:divBdr>
            </w:div>
            <w:div w:id="206457592">
              <w:marLeft w:val="0"/>
              <w:marRight w:val="0"/>
              <w:marTop w:val="0"/>
              <w:marBottom w:val="0"/>
              <w:divBdr>
                <w:top w:val="none" w:sz="0" w:space="0" w:color="auto"/>
                <w:left w:val="none" w:sz="0" w:space="0" w:color="auto"/>
                <w:bottom w:val="none" w:sz="0" w:space="0" w:color="auto"/>
                <w:right w:val="none" w:sz="0" w:space="0" w:color="auto"/>
              </w:divBdr>
            </w:div>
            <w:div w:id="918560316">
              <w:marLeft w:val="0"/>
              <w:marRight w:val="0"/>
              <w:marTop w:val="0"/>
              <w:marBottom w:val="0"/>
              <w:divBdr>
                <w:top w:val="none" w:sz="0" w:space="0" w:color="auto"/>
                <w:left w:val="none" w:sz="0" w:space="0" w:color="auto"/>
                <w:bottom w:val="none" w:sz="0" w:space="0" w:color="auto"/>
                <w:right w:val="none" w:sz="0" w:space="0" w:color="auto"/>
              </w:divBdr>
            </w:div>
            <w:div w:id="1788544251">
              <w:marLeft w:val="0"/>
              <w:marRight w:val="0"/>
              <w:marTop w:val="0"/>
              <w:marBottom w:val="0"/>
              <w:divBdr>
                <w:top w:val="none" w:sz="0" w:space="0" w:color="auto"/>
                <w:left w:val="none" w:sz="0" w:space="0" w:color="auto"/>
                <w:bottom w:val="none" w:sz="0" w:space="0" w:color="auto"/>
                <w:right w:val="none" w:sz="0" w:space="0" w:color="auto"/>
              </w:divBdr>
            </w:div>
            <w:div w:id="126288455">
              <w:marLeft w:val="0"/>
              <w:marRight w:val="0"/>
              <w:marTop w:val="0"/>
              <w:marBottom w:val="0"/>
              <w:divBdr>
                <w:top w:val="none" w:sz="0" w:space="0" w:color="auto"/>
                <w:left w:val="none" w:sz="0" w:space="0" w:color="auto"/>
                <w:bottom w:val="none" w:sz="0" w:space="0" w:color="auto"/>
                <w:right w:val="none" w:sz="0" w:space="0" w:color="auto"/>
              </w:divBdr>
            </w:div>
            <w:div w:id="1655990548">
              <w:marLeft w:val="0"/>
              <w:marRight w:val="0"/>
              <w:marTop w:val="0"/>
              <w:marBottom w:val="0"/>
              <w:divBdr>
                <w:top w:val="none" w:sz="0" w:space="0" w:color="auto"/>
                <w:left w:val="none" w:sz="0" w:space="0" w:color="auto"/>
                <w:bottom w:val="none" w:sz="0" w:space="0" w:color="auto"/>
                <w:right w:val="none" w:sz="0" w:space="0" w:color="auto"/>
              </w:divBdr>
            </w:div>
            <w:div w:id="1571384828">
              <w:marLeft w:val="0"/>
              <w:marRight w:val="0"/>
              <w:marTop w:val="0"/>
              <w:marBottom w:val="0"/>
              <w:divBdr>
                <w:top w:val="none" w:sz="0" w:space="0" w:color="auto"/>
                <w:left w:val="none" w:sz="0" w:space="0" w:color="auto"/>
                <w:bottom w:val="none" w:sz="0" w:space="0" w:color="auto"/>
                <w:right w:val="none" w:sz="0" w:space="0" w:color="auto"/>
              </w:divBdr>
            </w:div>
            <w:div w:id="1927612963">
              <w:marLeft w:val="0"/>
              <w:marRight w:val="0"/>
              <w:marTop w:val="0"/>
              <w:marBottom w:val="0"/>
              <w:divBdr>
                <w:top w:val="none" w:sz="0" w:space="0" w:color="auto"/>
                <w:left w:val="none" w:sz="0" w:space="0" w:color="auto"/>
                <w:bottom w:val="none" w:sz="0" w:space="0" w:color="auto"/>
                <w:right w:val="none" w:sz="0" w:space="0" w:color="auto"/>
              </w:divBdr>
            </w:div>
            <w:div w:id="1675302669">
              <w:marLeft w:val="0"/>
              <w:marRight w:val="0"/>
              <w:marTop w:val="0"/>
              <w:marBottom w:val="0"/>
              <w:divBdr>
                <w:top w:val="none" w:sz="0" w:space="0" w:color="auto"/>
                <w:left w:val="none" w:sz="0" w:space="0" w:color="auto"/>
                <w:bottom w:val="none" w:sz="0" w:space="0" w:color="auto"/>
                <w:right w:val="none" w:sz="0" w:space="0" w:color="auto"/>
              </w:divBdr>
            </w:div>
            <w:div w:id="1832255897">
              <w:marLeft w:val="0"/>
              <w:marRight w:val="0"/>
              <w:marTop w:val="0"/>
              <w:marBottom w:val="0"/>
              <w:divBdr>
                <w:top w:val="none" w:sz="0" w:space="0" w:color="auto"/>
                <w:left w:val="none" w:sz="0" w:space="0" w:color="auto"/>
                <w:bottom w:val="none" w:sz="0" w:space="0" w:color="auto"/>
                <w:right w:val="none" w:sz="0" w:space="0" w:color="auto"/>
              </w:divBdr>
            </w:div>
            <w:div w:id="1194002503">
              <w:marLeft w:val="0"/>
              <w:marRight w:val="0"/>
              <w:marTop w:val="0"/>
              <w:marBottom w:val="0"/>
              <w:divBdr>
                <w:top w:val="none" w:sz="0" w:space="0" w:color="auto"/>
                <w:left w:val="none" w:sz="0" w:space="0" w:color="auto"/>
                <w:bottom w:val="none" w:sz="0" w:space="0" w:color="auto"/>
                <w:right w:val="none" w:sz="0" w:space="0" w:color="auto"/>
              </w:divBdr>
            </w:div>
            <w:div w:id="628173934">
              <w:marLeft w:val="0"/>
              <w:marRight w:val="0"/>
              <w:marTop w:val="0"/>
              <w:marBottom w:val="0"/>
              <w:divBdr>
                <w:top w:val="none" w:sz="0" w:space="0" w:color="auto"/>
                <w:left w:val="none" w:sz="0" w:space="0" w:color="auto"/>
                <w:bottom w:val="none" w:sz="0" w:space="0" w:color="auto"/>
                <w:right w:val="none" w:sz="0" w:space="0" w:color="auto"/>
              </w:divBdr>
            </w:div>
            <w:div w:id="416022863">
              <w:marLeft w:val="0"/>
              <w:marRight w:val="0"/>
              <w:marTop w:val="0"/>
              <w:marBottom w:val="0"/>
              <w:divBdr>
                <w:top w:val="none" w:sz="0" w:space="0" w:color="auto"/>
                <w:left w:val="none" w:sz="0" w:space="0" w:color="auto"/>
                <w:bottom w:val="none" w:sz="0" w:space="0" w:color="auto"/>
                <w:right w:val="none" w:sz="0" w:space="0" w:color="auto"/>
              </w:divBdr>
            </w:div>
            <w:div w:id="692073763">
              <w:marLeft w:val="0"/>
              <w:marRight w:val="0"/>
              <w:marTop w:val="0"/>
              <w:marBottom w:val="0"/>
              <w:divBdr>
                <w:top w:val="none" w:sz="0" w:space="0" w:color="auto"/>
                <w:left w:val="none" w:sz="0" w:space="0" w:color="auto"/>
                <w:bottom w:val="none" w:sz="0" w:space="0" w:color="auto"/>
                <w:right w:val="none" w:sz="0" w:space="0" w:color="auto"/>
              </w:divBdr>
            </w:div>
            <w:div w:id="95517226">
              <w:marLeft w:val="0"/>
              <w:marRight w:val="0"/>
              <w:marTop w:val="0"/>
              <w:marBottom w:val="0"/>
              <w:divBdr>
                <w:top w:val="none" w:sz="0" w:space="0" w:color="auto"/>
                <w:left w:val="none" w:sz="0" w:space="0" w:color="auto"/>
                <w:bottom w:val="none" w:sz="0" w:space="0" w:color="auto"/>
                <w:right w:val="none" w:sz="0" w:space="0" w:color="auto"/>
              </w:divBdr>
            </w:div>
            <w:div w:id="1391031702">
              <w:marLeft w:val="0"/>
              <w:marRight w:val="0"/>
              <w:marTop w:val="0"/>
              <w:marBottom w:val="0"/>
              <w:divBdr>
                <w:top w:val="none" w:sz="0" w:space="0" w:color="auto"/>
                <w:left w:val="none" w:sz="0" w:space="0" w:color="auto"/>
                <w:bottom w:val="none" w:sz="0" w:space="0" w:color="auto"/>
                <w:right w:val="none" w:sz="0" w:space="0" w:color="auto"/>
              </w:divBdr>
            </w:div>
            <w:div w:id="904342460">
              <w:marLeft w:val="0"/>
              <w:marRight w:val="0"/>
              <w:marTop w:val="0"/>
              <w:marBottom w:val="0"/>
              <w:divBdr>
                <w:top w:val="none" w:sz="0" w:space="0" w:color="auto"/>
                <w:left w:val="none" w:sz="0" w:space="0" w:color="auto"/>
                <w:bottom w:val="none" w:sz="0" w:space="0" w:color="auto"/>
                <w:right w:val="none" w:sz="0" w:space="0" w:color="auto"/>
              </w:divBdr>
            </w:div>
            <w:div w:id="1690332801">
              <w:marLeft w:val="0"/>
              <w:marRight w:val="0"/>
              <w:marTop w:val="0"/>
              <w:marBottom w:val="0"/>
              <w:divBdr>
                <w:top w:val="none" w:sz="0" w:space="0" w:color="auto"/>
                <w:left w:val="none" w:sz="0" w:space="0" w:color="auto"/>
                <w:bottom w:val="none" w:sz="0" w:space="0" w:color="auto"/>
                <w:right w:val="none" w:sz="0" w:space="0" w:color="auto"/>
              </w:divBdr>
            </w:div>
            <w:div w:id="2079083773">
              <w:marLeft w:val="0"/>
              <w:marRight w:val="0"/>
              <w:marTop w:val="0"/>
              <w:marBottom w:val="0"/>
              <w:divBdr>
                <w:top w:val="none" w:sz="0" w:space="0" w:color="auto"/>
                <w:left w:val="none" w:sz="0" w:space="0" w:color="auto"/>
                <w:bottom w:val="none" w:sz="0" w:space="0" w:color="auto"/>
                <w:right w:val="none" w:sz="0" w:space="0" w:color="auto"/>
              </w:divBdr>
            </w:div>
            <w:div w:id="589313558">
              <w:marLeft w:val="0"/>
              <w:marRight w:val="0"/>
              <w:marTop w:val="0"/>
              <w:marBottom w:val="0"/>
              <w:divBdr>
                <w:top w:val="none" w:sz="0" w:space="0" w:color="auto"/>
                <w:left w:val="none" w:sz="0" w:space="0" w:color="auto"/>
                <w:bottom w:val="none" w:sz="0" w:space="0" w:color="auto"/>
                <w:right w:val="none" w:sz="0" w:space="0" w:color="auto"/>
              </w:divBdr>
            </w:div>
            <w:div w:id="2861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7307">
      <w:bodyDiv w:val="1"/>
      <w:marLeft w:val="0"/>
      <w:marRight w:val="0"/>
      <w:marTop w:val="0"/>
      <w:marBottom w:val="0"/>
      <w:divBdr>
        <w:top w:val="none" w:sz="0" w:space="0" w:color="auto"/>
        <w:left w:val="none" w:sz="0" w:space="0" w:color="auto"/>
        <w:bottom w:val="none" w:sz="0" w:space="0" w:color="auto"/>
        <w:right w:val="none" w:sz="0" w:space="0" w:color="auto"/>
      </w:divBdr>
    </w:div>
    <w:div w:id="1101490817">
      <w:bodyDiv w:val="1"/>
      <w:marLeft w:val="0"/>
      <w:marRight w:val="0"/>
      <w:marTop w:val="0"/>
      <w:marBottom w:val="0"/>
      <w:divBdr>
        <w:top w:val="none" w:sz="0" w:space="0" w:color="auto"/>
        <w:left w:val="none" w:sz="0" w:space="0" w:color="auto"/>
        <w:bottom w:val="none" w:sz="0" w:space="0" w:color="auto"/>
        <w:right w:val="none" w:sz="0" w:space="0" w:color="auto"/>
      </w:divBdr>
    </w:div>
    <w:div w:id="1179924735">
      <w:bodyDiv w:val="1"/>
      <w:marLeft w:val="0"/>
      <w:marRight w:val="0"/>
      <w:marTop w:val="0"/>
      <w:marBottom w:val="0"/>
      <w:divBdr>
        <w:top w:val="none" w:sz="0" w:space="0" w:color="auto"/>
        <w:left w:val="none" w:sz="0" w:space="0" w:color="auto"/>
        <w:bottom w:val="none" w:sz="0" w:space="0" w:color="auto"/>
        <w:right w:val="none" w:sz="0" w:space="0" w:color="auto"/>
      </w:divBdr>
      <w:divsChild>
        <w:div w:id="1008556524">
          <w:marLeft w:val="0"/>
          <w:marRight w:val="0"/>
          <w:marTop w:val="0"/>
          <w:marBottom w:val="0"/>
          <w:divBdr>
            <w:top w:val="none" w:sz="0" w:space="0" w:color="auto"/>
            <w:left w:val="none" w:sz="0" w:space="0" w:color="auto"/>
            <w:bottom w:val="none" w:sz="0" w:space="0" w:color="auto"/>
            <w:right w:val="none" w:sz="0" w:space="0" w:color="auto"/>
          </w:divBdr>
          <w:divsChild>
            <w:div w:id="675033671">
              <w:marLeft w:val="0"/>
              <w:marRight w:val="0"/>
              <w:marTop w:val="0"/>
              <w:marBottom w:val="0"/>
              <w:divBdr>
                <w:top w:val="none" w:sz="0" w:space="0" w:color="auto"/>
                <w:left w:val="none" w:sz="0" w:space="0" w:color="auto"/>
                <w:bottom w:val="none" w:sz="0" w:space="0" w:color="auto"/>
                <w:right w:val="none" w:sz="0" w:space="0" w:color="auto"/>
              </w:divBdr>
            </w:div>
            <w:div w:id="1543976707">
              <w:marLeft w:val="0"/>
              <w:marRight w:val="0"/>
              <w:marTop w:val="0"/>
              <w:marBottom w:val="0"/>
              <w:divBdr>
                <w:top w:val="none" w:sz="0" w:space="0" w:color="auto"/>
                <w:left w:val="none" w:sz="0" w:space="0" w:color="auto"/>
                <w:bottom w:val="none" w:sz="0" w:space="0" w:color="auto"/>
                <w:right w:val="none" w:sz="0" w:space="0" w:color="auto"/>
              </w:divBdr>
            </w:div>
            <w:div w:id="320695155">
              <w:marLeft w:val="0"/>
              <w:marRight w:val="0"/>
              <w:marTop w:val="0"/>
              <w:marBottom w:val="0"/>
              <w:divBdr>
                <w:top w:val="none" w:sz="0" w:space="0" w:color="auto"/>
                <w:left w:val="none" w:sz="0" w:space="0" w:color="auto"/>
                <w:bottom w:val="none" w:sz="0" w:space="0" w:color="auto"/>
                <w:right w:val="none" w:sz="0" w:space="0" w:color="auto"/>
              </w:divBdr>
            </w:div>
            <w:div w:id="1152797863">
              <w:marLeft w:val="0"/>
              <w:marRight w:val="0"/>
              <w:marTop w:val="0"/>
              <w:marBottom w:val="0"/>
              <w:divBdr>
                <w:top w:val="none" w:sz="0" w:space="0" w:color="auto"/>
                <w:left w:val="none" w:sz="0" w:space="0" w:color="auto"/>
                <w:bottom w:val="none" w:sz="0" w:space="0" w:color="auto"/>
                <w:right w:val="none" w:sz="0" w:space="0" w:color="auto"/>
              </w:divBdr>
            </w:div>
            <w:div w:id="922645655">
              <w:marLeft w:val="0"/>
              <w:marRight w:val="0"/>
              <w:marTop w:val="0"/>
              <w:marBottom w:val="0"/>
              <w:divBdr>
                <w:top w:val="none" w:sz="0" w:space="0" w:color="auto"/>
                <w:left w:val="none" w:sz="0" w:space="0" w:color="auto"/>
                <w:bottom w:val="none" w:sz="0" w:space="0" w:color="auto"/>
                <w:right w:val="none" w:sz="0" w:space="0" w:color="auto"/>
              </w:divBdr>
            </w:div>
            <w:div w:id="2062823034">
              <w:marLeft w:val="0"/>
              <w:marRight w:val="0"/>
              <w:marTop w:val="0"/>
              <w:marBottom w:val="0"/>
              <w:divBdr>
                <w:top w:val="none" w:sz="0" w:space="0" w:color="auto"/>
                <w:left w:val="none" w:sz="0" w:space="0" w:color="auto"/>
                <w:bottom w:val="none" w:sz="0" w:space="0" w:color="auto"/>
                <w:right w:val="none" w:sz="0" w:space="0" w:color="auto"/>
              </w:divBdr>
            </w:div>
            <w:div w:id="5878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7378">
      <w:bodyDiv w:val="1"/>
      <w:marLeft w:val="0"/>
      <w:marRight w:val="0"/>
      <w:marTop w:val="0"/>
      <w:marBottom w:val="0"/>
      <w:divBdr>
        <w:top w:val="none" w:sz="0" w:space="0" w:color="auto"/>
        <w:left w:val="none" w:sz="0" w:space="0" w:color="auto"/>
        <w:bottom w:val="none" w:sz="0" w:space="0" w:color="auto"/>
        <w:right w:val="none" w:sz="0" w:space="0" w:color="auto"/>
      </w:divBdr>
    </w:div>
    <w:div w:id="1459447815">
      <w:bodyDiv w:val="1"/>
      <w:marLeft w:val="0"/>
      <w:marRight w:val="0"/>
      <w:marTop w:val="0"/>
      <w:marBottom w:val="0"/>
      <w:divBdr>
        <w:top w:val="none" w:sz="0" w:space="0" w:color="auto"/>
        <w:left w:val="none" w:sz="0" w:space="0" w:color="auto"/>
        <w:bottom w:val="none" w:sz="0" w:space="0" w:color="auto"/>
        <w:right w:val="none" w:sz="0" w:space="0" w:color="auto"/>
      </w:divBdr>
      <w:divsChild>
        <w:div w:id="1338578814">
          <w:marLeft w:val="0"/>
          <w:marRight w:val="0"/>
          <w:marTop w:val="0"/>
          <w:marBottom w:val="0"/>
          <w:divBdr>
            <w:top w:val="none" w:sz="0" w:space="0" w:color="auto"/>
            <w:left w:val="none" w:sz="0" w:space="0" w:color="auto"/>
            <w:bottom w:val="none" w:sz="0" w:space="0" w:color="auto"/>
            <w:right w:val="none" w:sz="0" w:space="0" w:color="auto"/>
          </w:divBdr>
          <w:divsChild>
            <w:div w:id="2097242784">
              <w:marLeft w:val="0"/>
              <w:marRight w:val="0"/>
              <w:marTop w:val="0"/>
              <w:marBottom w:val="0"/>
              <w:divBdr>
                <w:top w:val="none" w:sz="0" w:space="0" w:color="auto"/>
                <w:left w:val="none" w:sz="0" w:space="0" w:color="auto"/>
                <w:bottom w:val="none" w:sz="0" w:space="0" w:color="auto"/>
                <w:right w:val="none" w:sz="0" w:space="0" w:color="auto"/>
              </w:divBdr>
            </w:div>
            <w:div w:id="691342217">
              <w:marLeft w:val="0"/>
              <w:marRight w:val="0"/>
              <w:marTop w:val="0"/>
              <w:marBottom w:val="0"/>
              <w:divBdr>
                <w:top w:val="none" w:sz="0" w:space="0" w:color="auto"/>
                <w:left w:val="none" w:sz="0" w:space="0" w:color="auto"/>
                <w:bottom w:val="none" w:sz="0" w:space="0" w:color="auto"/>
                <w:right w:val="none" w:sz="0" w:space="0" w:color="auto"/>
              </w:divBdr>
            </w:div>
            <w:div w:id="408813669">
              <w:marLeft w:val="0"/>
              <w:marRight w:val="0"/>
              <w:marTop w:val="0"/>
              <w:marBottom w:val="0"/>
              <w:divBdr>
                <w:top w:val="none" w:sz="0" w:space="0" w:color="auto"/>
                <w:left w:val="none" w:sz="0" w:space="0" w:color="auto"/>
                <w:bottom w:val="none" w:sz="0" w:space="0" w:color="auto"/>
                <w:right w:val="none" w:sz="0" w:space="0" w:color="auto"/>
              </w:divBdr>
            </w:div>
            <w:div w:id="539048665">
              <w:marLeft w:val="0"/>
              <w:marRight w:val="0"/>
              <w:marTop w:val="0"/>
              <w:marBottom w:val="0"/>
              <w:divBdr>
                <w:top w:val="none" w:sz="0" w:space="0" w:color="auto"/>
                <w:left w:val="none" w:sz="0" w:space="0" w:color="auto"/>
                <w:bottom w:val="none" w:sz="0" w:space="0" w:color="auto"/>
                <w:right w:val="none" w:sz="0" w:space="0" w:color="auto"/>
              </w:divBdr>
            </w:div>
            <w:div w:id="1005551425">
              <w:marLeft w:val="0"/>
              <w:marRight w:val="0"/>
              <w:marTop w:val="0"/>
              <w:marBottom w:val="0"/>
              <w:divBdr>
                <w:top w:val="none" w:sz="0" w:space="0" w:color="auto"/>
                <w:left w:val="none" w:sz="0" w:space="0" w:color="auto"/>
                <w:bottom w:val="none" w:sz="0" w:space="0" w:color="auto"/>
                <w:right w:val="none" w:sz="0" w:space="0" w:color="auto"/>
              </w:divBdr>
            </w:div>
            <w:div w:id="81805861">
              <w:marLeft w:val="0"/>
              <w:marRight w:val="0"/>
              <w:marTop w:val="0"/>
              <w:marBottom w:val="0"/>
              <w:divBdr>
                <w:top w:val="none" w:sz="0" w:space="0" w:color="auto"/>
                <w:left w:val="none" w:sz="0" w:space="0" w:color="auto"/>
                <w:bottom w:val="none" w:sz="0" w:space="0" w:color="auto"/>
                <w:right w:val="none" w:sz="0" w:space="0" w:color="auto"/>
              </w:divBdr>
            </w:div>
            <w:div w:id="673266315">
              <w:marLeft w:val="0"/>
              <w:marRight w:val="0"/>
              <w:marTop w:val="0"/>
              <w:marBottom w:val="0"/>
              <w:divBdr>
                <w:top w:val="none" w:sz="0" w:space="0" w:color="auto"/>
                <w:left w:val="none" w:sz="0" w:space="0" w:color="auto"/>
                <w:bottom w:val="none" w:sz="0" w:space="0" w:color="auto"/>
                <w:right w:val="none" w:sz="0" w:space="0" w:color="auto"/>
              </w:divBdr>
            </w:div>
            <w:div w:id="1999453341">
              <w:marLeft w:val="0"/>
              <w:marRight w:val="0"/>
              <w:marTop w:val="0"/>
              <w:marBottom w:val="0"/>
              <w:divBdr>
                <w:top w:val="none" w:sz="0" w:space="0" w:color="auto"/>
                <w:left w:val="none" w:sz="0" w:space="0" w:color="auto"/>
                <w:bottom w:val="none" w:sz="0" w:space="0" w:color="auto"/>
                <w:right w:val="none" w:sz="0" w:space="0" w:color="auto"/>
              </w:divBdr>
            </w:div>
            <w:div w:id="1973093015">
              <w:marLeft w:val="0"/>
              <w:marRight w:val="0"/>
              <w:marTop w:val="0"/>
              <w:marBottom w:val="0"/>
              <w:divBdr>
                <w:top w:val="none" w:sz="0" w:space="0" w:color="auto"/>
                <w:left w:val="none" w:sz="0" w:space="0" w:color="auto"/>
                <w:bottom w:val="none" w:sz="0" w:space="0" w:color="auto"/>
                <w:right w:val="none" w:sz="0" w:space="0" w:color="auto"/>
              </w:divBdr>
            </w:div>
            <w:div w:id="1709062051">
              <w:marLeft w:val="0"/>
              <w:marRight w:val="0"/>
              <w:marTop w:val="0"/>
              <w:marBottom w:val="0"/>
              <w:divBdr>
                <w:top w:val="none" w:sz="0" w:space="0" w:color="auto"/>
                <w:left w:val="none" w:sz="0" w:space="0" w:color="auto"/>
                <w:bottom w:val="none" w:sz="0" w:space="0" w:color="auto"/>
                <w:right w:val="none" w:sz="0" w:space="0" w:color="auto"/>
              </w:divBdr>
            </w:div>
            <w:div w:id="2072078829">
              <w:marLeft w:val="0"/>
              <w:marRight w:val="0"/>
              <w:marTop w:val="0"/>
              <w:marBottom w:val="0"/>
              <w:divBdr>
                <w:top w:val="none" w:sz="0" w:space="0" w:color="auto"/>
                <w:left w:val="none" w:sz="0" w:space="0" w:color="auto"/>
                <w:bottom w:val="none" w:sz="0" w:space="0" w:color="auto"/>
                <w:right w:val="none" w:sz="0" w:space="0" w:color="auto"/>
              </w:divBdr>
            </w:div>
            <w:div w:id="1249928856">
              <w:marLeft w:val="0"/>
              <w:marRight w:val="0"/>
              <w:marTop w:val="0"/>
              <w:marBottom w:val="0"/>
              <w:divBdr>
                <w:top w:val="none" w:sz="0" w:space="0" w:color="auto"/>
                <w:left w:val="none" w:sz="0" w:space="0" w:color="auto"/>
                <w:bottom w:val="none" w:sz="0" w:space="0" w:color="auto"/>
                <w:right w:val="none" w:sz="0" w:space="0" w:color="auto"/>
              </w:divBdr>
            </w:div>
            <w:div w:id="50160746">
              <w:marLeft w:val="0"/>
              <w:marRight w:val="0"/>
              <w:marTop w:val="0"/>
              <w:marBottom w:val="0"/>
              <w:divBdr>
                <w:top w:val="none" w:sz="0" w:space="0" w:color="auto"/>
                <w:left w:val="none" w:sz="0" w:space="0" w:color="auto"/>
                <w:bottom w:val="none" w:sz="0" w:space="0" w:color="auto"/>
                <w:right w:val="none" w:sz="0" w:space="0" w:color="auto"/>
              </w:divBdr>
            </w:div>
            <w:div w:id="1824076710">
              <w:marLeft w:val="0"/>
              <w:marRight w:val="0"/>
              <w:marTop w:val="0"/>
              <w:marBottom w:val="0"/>
              <w:divBdr>
                <w:top w:val="none" w:sz="0" w:space="0" w:color="auto"/>
                <w:left w:val="none" w:sz="0" w:space="0" w:color="auto"/>
                <w:bottom w:val="none" w:sz="0" w:space="0" w:color="auto"/>
                <w:right w:val="none" w:sz="0" w:space="0" w:color="auto"/>
              </w:divBdr>
            </w:div>
            <w:div w:id="64650009">
              <w:marLeft w:val="0"/>
              <w:marRight w:val="0"/>
              <w:marTop w:val="0"/>
              <w:marBottom w:val="0"/>
              <w:divBdr>
                <w:top w:val="none" w:sz="0" w:space="0" w:color="auto"/>
                <w:left w:val="none" w:sz="0" w:space="0" w:color="auto"/>
                <w:bottom w:val="none" w:sz="0" w:space="0" w:color="auto"/>
                <w:right w:val="none" w:sz="0" w:space="0" w:color="auto"/>
              </w:divBdr>
            </w:div>
            <w:div w:id="451556938">
              <w:marLeft w:val="0"/>
              <w:marRight w:val="0"/>
              <w:marTop w:val="0"/>
              <w:marBottom w:val="0"/>
              <w:divBdr>
                <w:top w:val="none" w:sz="0" w:space="0" w:color="auto"/>
                <w:left w:val="none" w:sz="0" w:space="0" w:color="auto"/>
                <w:bottom w:val="none" w:sz="0" w:space="0" w:color="auto"/>
                <w:right w:val="none" w:sz="0" w:space="0" w:color="auto"/>
              </w:divBdr>
            </w:div>
            <w:div w:id="1207375062">
              <w:marLeft w:val="0"/>
              <w:marRight w:val="0"/>
              <w:marTop w:val="0"/>
              <w:marBottom w:val="0"/>
              <w:divBdr>
                <w:top w:val="none" w:sz="0" w:space="0" w:color="auto"/>
                <w:left w:val="none" w:sz="0" w:space="0" w:color="auto"/>
                <w:bottom w:val="none" w:sz="0" w:space="0" w:color="auto"/>
                <w:right w:val="none" w:sz="0" w:space="0" w:color="auto"/>
              </w:divBdr>
            </w:div>
            <w:div w:id="1783721934">
              <w:marLeft w:val="0"/>
              <w:marRight w:val="0"/>
              <w:marTop w:val="0"/>
              <w:marBottom w:val="0"/>
              <w:divBdr>
                <w:top w:val="none" w:sz="0" w:space="0" w:color="auto"/>
                <w:left w:val="none" w:sz="0" w:space="0" w:color="auto"/>
                <w:bottom w:val="none" w:sz="0" w:space="0" w:color="auto"/>
                <w:right w:val="none" w:sz="0" w:space="0" w:color="auto"/>
              </w:divBdr>
            </w:div>
            <w:div w:id="1327710372">
              <w:marLeft w:val="0"/>
              <w:marRight w:val="0"/>
              <w:marTop w:val="0"/>
              <w:marBottom w:val="0"/>
              <w:divBdr>
                <w:top w:val="none" w:sz="0" w:space="0" w:color="auto"/>
                <w:left w:val="none" w:sz="0" w:space="0" w:color="auto"/>
                <w:bottom w:val="none" w:sz="0" w:space="0" w:color="auto"/>
                <w:right w:val="none" w:sz="0" w:space="0" w:color="auto"/>
              </w:divBdr>
            </w:div>
            <w:div w:id="1683048091">
              <w:marLeft w:val="0"/>
              <w:marRight w:val="0"/>
              <w:marTop w:val="0"/>
              <w:marBottom w:val="0"/>
              <w:divBdr>
                <w:top w:val="none" w:sz="0" w:space="0" w:color="auto"/>
                <w:left w:val="none" w:sz="0" w:space="0" w:color="auto"/>
                <w:bottom w:val="none" w:sz="0" w:space="0" w:color="auto"/>
                <w:right w:val="none" w:sz="0" w:space="0" w:color="auto"/>
              </w:divBdr>
            </w:div>
            <w:div w:id="1143043977">
              <w:marLeft w:val="0"/>
              <w:marRight w:val="0"/>
              <w:marTop w:val="0"/>
              <w:marBottom w:val="0"/>
              <w:divBdr>
                <w:top w:val="none" w:sz="0" w:space="0" w:color="auto"/>
                <w:left w:val="none" w:sz="0" w:space="0" w:color="auto"/>
                <w:bottom w:val="none" w:sz="0" w:space="0" w:color="auto"/>
                <w:right w:val="none" w:sz="0" w:space="0" w:color="auto"/>
              </w:divBdr>
            </w:div>
            <w:div w:id="1583639661">
              <w:marLeft w:val="0"/>
              <w:marRight w:val="0"/>
              <w:marTop w:val="0"/>
              <w:marBottom w:val="0"/>
              <w:divBdr>
                <w:top w:val="none" w:sz="0" w:space="0" w:color="auto"/>
                <w:left w:val="none" w:sz="0" w:space="0" w:color="auto"/>
                <w:bottom w:val="none" w:sz="0" w:space="0" w:color="auto"/>
                <w:right w:val="none" w:sz="0" w:space="0" w:color="auto"/>
              </w:divBdr>
            </w:div>
            <w:div w:id="830412498">
              <w:marLeft w:val="0"/>
              <w:marRight w:val="0"/>
              <w:marTop w:val="0"/>
              <w:marBottom w:val="0"/>
              <w:divBdr>
                <w:top w:val="none" w:sz="0" w:space="0" w:color="auto"/>
                <w:left w:val="none" w:sz="0" w:space="0" w:color="auto"/>
                <w:bottom w:val="none" w:sz="0" w:space="0" w:color="auto"/>
                <w:right w:val="none" w:sz="0" w:space="0" w:color="auto"/>
              </w:divBdr>
            </w:div>
            <w:div w:id="316763660">
              <w:marLeft w:val="0"/>
              <w:marRight w:val="0"/>
              <w:marTop w:val="0"/>
              <w:marBottom w:val="0"/>
              <w:divBdr>
                <w:top w:val="none" w:sz="0" w:space="0" w:color="auto"/>
                <w:left w:val="none" w:sz="0" w:space="0" w:color="auto"/>
                <w:bottom w:val="none" w:sz="0" w:space="0" w:color="auto"/>
                <w:right w:val="none" w:sz="0" w:space="0" w:color="auto"/>
              </w:divBdr>
            </w:div>
            <w:div w:id="1836916017">
              <w:marLeft w:val="0"/>
              <w:marRight w:val="0"/>
              <w:marTop w:val="0"/>
              <w:marBottom w:val="0"/>
              <w:divBdr>
                <w:top w:val="none" w:sz="0" w:space="0" w:color="auto"/>
                <w:left w:val="none" w:sz="0" w:space="0" w:color="auto"/>
                <w:bottom w:val="none" w:sz="0" w:space="0" w:color="auto"/>
                <w:right w:val="none" w:sz="0" w:space="0" w:color="auto"/>
              </w:divBdr>
            </w:div>
            <w:div w:id="1906451078">
              <w:marLeft w:val="0"/>
              <w:marRight w:val="0"/>
              <w:marTop w:val="0"/>
              <w:marBottom w:val="0"/>
              <w:divBdr>
                <w:top w:val="none" w:sz="0" w:space="0" w:color="auto"/>
                <w:left w:val="none" w:sz="0" w:space="0" w:color="auto"/>
                <w:bottom w:val="none" w:sz="0" w:space="0" w:color="auto"/>
                <w:right w:val="none" w:sz="0" w:space="0" w:color="auto"/>
              </w:divBdr>
            </w:div>
            <w:div w:id="1985155779">
              <w:marLeft w:val="0"/>
              <w:marRight w:val="0"/>
              <w:marTop w:val="0"/>
              <w:marBottom w:val="0"/>
              <w:divBdr>
                <w:top w:val="none" w:sz="0" w:space="0" w:color="auto"/>
                <w:left w:val="none" w:sz="0" w:space="0" w:color="auto"/>
                <w:bottom w:val="none" w:sz="0" w:space="0" w:color="auto"/>
                <w:right w:val="none" w:sz="0" w:space="0" w:color="auto"/>
              </w:divBdr>
            </w:div>
            <w:div w:id="1567372705">
              <w:marLeft w:val="0"/>
              <w:marRight w:val="0"/>
              <w:marTop w:val="0"/>
              <w:marBottom w:val="0"/>
              <w:divBdr>
                <w:top w:val="none" w:sz="0" w:space="0" w:color="auto"/>
                <w:left w:val="none" w:sz="0" w:space="0" w:color="auto"/>
                <w:bottom w:val="none" w:sz="0" w:space="0" w:color="auto"/>
                <w:right w:val="none" w:sz="0" w:space="0" w:color="auto"/>
              </w:divBdr>
            </w:div>
            <w:div w:id="62342020">
              <w:marLeft w:val="0"/>
              <w:marRight w:val="0"/>
              <w:marTop w:val="0"/>
              <w:marBottom w:val="0"/>
              <w:divBdr>
                <w:top w:val="none" w:sz="0" w:space="0" w:color="auto"/>
                <w:left w:val="none" w:sz="0" w:space="0" w:color="auto"/>
                <w:bottom w:val="none" w:sz="0" w:space="0" w:color="auto"/>
                <w:right w:val="none" w:sz="0" w:space="0" w:color="auto"/>
              </w:divBdr>
            </w:div>
            <w:div w:id="1002395372">
              <w:marLeft w:val="0"/>
              <w:marRight w:val="0"/>
              <w:marTop w:val="0"/>
              <w:marBottom w:val="0"/>
              <w:divBdr>
                <w:top w:val="none" w:sz="0" w:space="0" w:color="auto"/>
                <w:left w:val="none" w:sz="0" w:space="0" w:color="auto"/>
                <w:bottom w:val="none" w:sz="0" w:space="0" w:color="auto"/>
                <w:right w:val="none" w:sz="0" w:space="0" w:color="auto"/>
              </w:divBdr>
            </w:div>
            <w:div w:id="1094547982">
              <w:marLeft w:val="0"/>
              <w:marRight w:val="0"/>
              <w:marTop w:val="0"/>
              <w:marBottom w:val="0"/>
              <w:divBdr>
                <w:top w:val="none" w:sz="0" w:space="0" w:color="auto"/>
                <w:left w:val="none" w:sz="0" w:space="0" w:color="auto"/>
                <w:bottom w:val="none" w:sz="0" w:space="0" w:color="auto"/>
                <w:right w:val="none" w:sz="0" w:space="0" w:color="auto"/>
              </w:divBdr>
            </w:div>
            <w:div w:id="589892893">
              <w:marLeft w:val="0"/>
              <w:marRight w:val="0"/>
              <w:marTop w:val="0"/>
              <w:marBottom w:val="0"/>
              <w:divBdr>
                <w:top w:val="none" w:sz="0" w:space="0" w:color="auto"/>
                <w:left w:val="none" w:sz="0" w:space="0" w:color="auto"/>
                <w:bottom w:val="none" w:sz="0" w:space="0" w:color="auto"/>
                <w:right w:val="none" w:sz="0" w:space="0" w:color="auto"/>
              </w:divBdr>
            </w:div>
            <w:div w:id="407313747">
              <w:marLeft w:val="0"/>
              <w:marRight w:val="0"/>
              <w:marTop w:val="0"/>
              <w:marBottom w:val="0"/>
              <w:divBdr>
                <w:top w:val="none" w:sz="0" w:space="0" w:color="auto"/>
                <w:left w:val="none" w:sz="0" w:space="0" w:color="auto"/>
                <w:bottom w:val="none" w:sz="0" w:space="0" w:color="auto"/>
                <w:right w:val="none" w:sz="0" w:space="0" w:color="auto"/>
              </w:divBdr>
            </w:div>
            <w:div w:id="2136479028">
              <w:marLeft w:val="0"/>
              <w:marRight w:val="0"/>
              <w:marTop w:val="0"/>
              <w:marBottom w:val="0"/>
              <w:divBdr>
                <w:top w:val="none" w:sz="0" w:space="0" w:color="auto"/>
                <w:left w:val="none" w:sz="0" w:space="0" w:color="auto"/>
                <w:bottom w:val="none" w:sz="0" w:space="0" w:color="auto"/>
                <w:right w:val="none" w:sz="0" w:space="0" w:color="auto"/>
              </w:divBdr>
            </w:div>
            <w:div w:id="1967881642">
              <w:marLeft w:val="0"/>
              <w:marRight w:val="0"/>
              <w:marTop w:val="0"/>
              <w:marBottom w:val="0"/>
              <w:divBdr>
                <w:top w:val="none" w:sz="0" w:space="0" w:color="auto"/>
                <w:left w:val="none" w:sz="0" w:space="0" w:color="auto"/>
                <w:bottom w:val="none" w:sz="0" w:space="0" w:color="auto"/>
                <w:right w:val="none" w:sz="0" w:space="0" w:color="auto"/>
              </w:divBdr>
            </w:div>
            <w:div w:id="300116971">
              <w:marLeft w:val="0"/>
              <w:marRight w:val="0"/>
              <w:marTop w:val="0"/>
              <w:marBottom w:val="0"/>
              <w:divBdr>
                <w:top w:val="none" w:sz="0" w:space="0" w:color="auto"/>
                <w:left w:val="none" w:sz="0" w:space="0" w:color="auto"/>
                <w:bottom w:val="none" w:sz="0" w:space="0" w:color="auto"/>
                <w:right w:val="none" w:sz="0" w:space="0" w:color="auto"/>
              </w:divBdr>
            </w:div>
            <w:div w:id="1205213071">
              <w:marLeft w:val="0"/>
              <w:marRight w:val="0"/>
              <w:marTop w:val="0"/>
              <w:marBottom w:val="0"/>
              <w:divBdr>
                <w:top w:val="none" w:sz="0" w:space="0" w:color="auto"/>
                <w:left w:val="none" w:sz="0" w:space="0" w:color="auto"/>
                <w:bottom w:val="none" w:sz="0" w:space="0" w:color="auto"/>
                <w:right w:val="none" w:sz="0" w:space="0" w:color="auto"/>
              </w:divBdr>
            </w:div>
            <w:div w:id="1386880036">
              <w:marLeft w:val="0"/>
              <w:marRight w:val="0"/>
              <w:marTop w:val="0"/>
              <w:marBottom w:val="0"/>
              <w:divBdr>
                <w:top w:val="none" w:sz="0" w:space="0" w:color="auto"/>
                <w:left w:val="none" w:sz="0" w:space="0" w:color="auto"/>
                <w:bottom w:val="none" w:sz="0" w:space="0" w:color="auto"/>
                <w:right w:val="none" w:sz="0" w:space="0" w:color="auto"/>
              </w:divBdr>
            </w:div>
            <w:div w:id="383676316">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827472791">
              <w:marLeft w:val="0"/>
              <w:marRight w:val="0"/>
              <w:marTop w:val="0"/>
              <w:marBottom w:val="0"/>
              <w:divBdr>
                <w:top w:val="none" w:sz="0" w:space="0" w:color="auto"/>
                <w:left w:val="none" w:sz="0" w:space="0" w:color="auto"/>
                <w:bottom w:val="none" w:sz="0" w:space="0" w:color="auto"/>
                <w:right w:val="none" w:sz="0" w:space="0" w:color="auto"/>
              </w:divBdr>
            </w:div>
            <w:div w:id="1969049170">
              <w:marLeft w:val="0"/>
              <w:marRight w:val="0"/>
              <w:marTop w:val="0"/>
              <w:marBottom w:val="0"/>
              <w:divBdr>
                <w:top w:val="none" w:sz="0" w:space="0" w:color="auto"/>
                <w:left w:val="none" w:sz="0" w:space="0" w:color="auto"/>
                <w:bottom w:val="none" w:sz="0" w:space="0" w:color="auto"/>
                <w:right w:val="none" w:sz="0" w:space="0" w:color="auto"/>
              </w:divBdr>
            </w:div>
            <w:div w:id="791170095">
              <w:marLeft w:val="0"/>
              <w:marRight w:val="0"/>
              <w:marTop w:val="0"/>
              <w:marBottom w:val="0"/>
              <w:divBdr>
                <w:top w:val="none" w:sz="0" w:space="0" w:color="auto"/>
                <w:left w:val="none" w:sz="0" w:space="0" w:color="auto"/>
                <w:bottom w:val="none" w:sz="0" w:space="0" w:color="auto"/>
                <w:right w:val="none" w:sz="0" w:space="0" w:color="auto"/>
              </w:divBdr>
            </w:div>
            <w:div w:id="879703690">
              <w:marLeft w:val="0"/>
              <w:marRight w:val="0"/>
              <w:marTop w:val="0"/>
              <w:marBottom w:val="0"/>
              <w:divBdr>
                <w:top w:val="none" w:sz="0" w:space="0" w:color="auto"/>
                <w:left w:val="none" w:sz="0" w:space="0" w:color="auto"/>
                <w:bottom w:val="none" w:sz="0" w:space="0" w:color="auto"/>
                <w:right w:val="none" w:sz="0" w:space="0" w:color="auto"/>
              </w:divBdr>
            </w:div>
            <w:div w:id="1746685669">
              <w:marLeft w:val="0"/>
              <w:marRight w:val="0"/>
              <w:marTop w:val="0"/>
              <w:marBottom w:val="0"/>
              <w:divBdr>
                <w:top w:val="none" w:sz="0" w:space="0" w:color="auto"/>
                <w:left w:val="none" w:sz="0" w:space="0" w:color="auto"/>
                <w:bottom w:val="none" w:sz="0" w:space="0" w:color="auto"/>
                <w:right w:val="none" w:sz="0" w:space="0" w:color="auto"/>
              </w:divBdr>
            </w:div>
            <w:div w:id="1405569096">
              <w:marLeft w:val="0"/>
              <w:marRight w:val="0"/>
              <w:marTop w:val="0"/>
              <w:marBottom w:val="0"/>
              <w:divBdr>
                <w:top w:val="none" w:sz="0" w:space="0" w:color="auto"/>
                <w:left w:val="none" w:sz="0" w:space="0" w:color="auto"/>
                <w:bottom w:val="none" w:sz="0" w:space="0" w:color="auto"/>
                <w:right w:val="none" w:sz="0" w:space="0" w:color="auto"/>
              </w:divBdr>
            </w:div>
            <w:div w:id="564683070">
              <w:marLeft w:val="0"/>
              <w:marRight w:val="0"/>
              <w:marTop w:val="0"/>
              <w:marBottom w:val="0"/>
              <w:divBdr>
                <w:top w:val="none" w:sz="0" w:space="0" w:color="auto"/>
                <w:left w:val="none" w:sz="0" w:space="0" w:color="auto"/>
                <w:bottom w:val="none" w:sz="0" w:space="0" w:color="auto"/>
                <w:right w:val="none" w:sz="0" w:space="0" w:color="auto"/>
              </w:divBdr>
            </w:div>
            <w:div w:id="425853987">
              <w:marLeft w:val="0"/>
              <w:marRight w:val="0"/>
              <w:marTop w:val="0"/>
              <w:marBottom w:val="0"/>
              <w:divBdr>
                <w:top w:val="none" w:sz="0" w:space="0" w:color="auto"/>
                <w:left w:val="none" w:sz="0" w:space="0" w:color="auto"/>
                <w:bottom w:val="none" w:sz="0" w:space="0" w:color="auto"/>
                <w:right w:val="none" w:sz="0" w:space="0" w:color="auto"/>
              </w:divBdr>
            </w:div>
            <w:div w:id="1297180149">
              <w:marLeft w:val="0"/>
              <w:marRight w:val="0"/>
              <w:marTop w:val="0"/>
              <w:marBottom w:val="0"/>
              <w:divBdr>
                <w:top w:val="none" w:sz="0" w:space="0" w:color="auto"/>
                <w:left w:val="none" w:sz="0" w:space="0" w:color="auto"/>
                <w:bottom w:val="none" w:sz="0" w:space="0" w:color="auto"/>
                <w:right w:val="none" w:sz="0" w:space="0" w:color="auto"/>
              </w:divBdr>
            </w:div>
            <w:div w:id="380204430">
              <w:marLeft w:val="0"/>
              <w:marRight w:val="0"/>
              <w:marTop w:val="0"/>
              <w:marBottom w:val="0"/>
              <w:divBdr>
                <w:top w:val="none" w:sz="0" w:space="0" w:color="auto"/>
                <w:left w:val="none" w:sz="0" w:space="0" w:color="auto"/>
                <w:bottom w:val="none" w:sz="0" w:space="0" w:color="auto"/>
                <w:right w:val="none" w:sz="0" w:space="0" w:color="auto"/>
              </w:divBdr>
            </w:div>
            <w:div w:id="2110808335">
              <w:marLeft w:val="0"/>
              <w:marRight w:val="0"/>
              <w:marTop w:val="0"/>
              <w:marBottom w:val="0"/>
              <w:divBdr>
                <w:top w:val="none" w:sz="0" w:space="0" w:color="auto"/>
                <w:left w:val="none" w:sz="0" w:space="0" w:color="auto"/>
                <w:bottom w:val="none" w:sz="0" w:space="0" w:color="auto"/>
                <w:right w:val="none" w:sz="0" w:space="0" w:color="auto"/>
              </w:divBdr>
            </w:div>
            <w:div w:id="712116722">
              <w:marLeft w:val="0"/>
              <w:marRight w:val="0"/>
              <w:marTop w:val="0"/>
              <w:marBottom w:val="0"/>
              <w:divBdr>
                <w:top w:val="none" w:sz="0" w:space="0" w:color="auto"/>
                <w:left w:val="none" w:sz="0" w:space="0" w:color="auto"/>
                <w:bottom w:val="none" w:sz="0" w:space="0" w:color="auto"/>
                <w:right w:val="none" w:sz="0" w:space="0" w:color="auto"/>
              </w:divBdr>
            </w:div>
            <w:div w:id="268271313">
              <w:marLeft w:val="0"/>
              <w:marRight w:val="0"/>
              <w:marTop w:val="0"/>
              <w:marBottom w:val="0"/>
              <w:divBdr>
                <w:top w:val="none" w:sz="0" w:space="0" w:color="auto"/>
                <w:left w:val="none" w:sz="0" w:space="0" w:color="auto"/>
                <w:bottom w:val="none" w:sz="0" w:space="0" w:color="auto"/>
                <w:right w:val="none" w:sz="0" w:space="0" w:color="auto"/>
              </w:divBdr>
            </w:div>
            <w:div w:id="1366447826">
              <w:marLeft w:val="0"/>
              <w:marRight w:val="0"/>
              <w:marTop w:val="0"/>
              <w:marBottom w:val="0"/>
              <w:divBdr>
                <w:top w:val="none" w:sz="0" w:space="0" w:color="auto"/>
                <w:left w:val="none" w:sz="0" w:space="0" w:color="auto"/>
                <w:bottom w:val="none" w:sz="0" w:space="0" w:color="auto"/>
                <w:right w:val="none" w:sz="0" w:space="0" w:color="auto"/>
              </w:divBdr>
            </w:div>
            <w:div w:id="1216087801">
              <w:marLeft w:val="0"/>
              <w:marRight w:val="0"/>
              <w:marTop w:val="0"/>
              <w:marBottom w:val="0"/>
              <w:divBdr>
                <w:top w:val="none" w:sz="0" w:space="0" w:color="auto"/>
                <w:left w:val="none" w:sz="0" w:space="0" w:color="auto"/>
                <w:bottom w:val="none" w:sz="0" w:space="0" w:color="auto"/>
                <w:right w:val="none" w:sz="0" w:space="0" w:color="auto"/>
              </w:divBdr>
            </w:div>
            <w:div w:id="402410573">
              <w:marLeft w:val="0"/>
              <w:marRight w:val="0"/>
              <w:marTop w:val="0"/>
              <w:marBottom w:val="0"/>
              <w:divBdr>
                <w:top w:val="none" w:sz="0" w:space="0" w:color="auto"/>
                <w:left w:val="none" w:sz="0" w:space="0" w:color="auto"/>
                <w:bottom w:val="none" w:sz="0" w:space="0" w:color="auto"/>
                <w:right w:val="none" w:sz="0" w:space="0" w:color="auto"/>
              </w:divBdr>
            </w:div>
            <w:div w:id="1273980563">
              <w:marLeft w:val="0"/>
              <w:marRight w:val="0"/>
              <w:marTop w:val="0"/>
              <w:marBottom w:val="0"/>
              <w:divBdr>
                <w:top w:val="none" w:sz="0" w:space="0" w:color="auto"/>
                <w:left w:val="none" w:sz="0" w:space="0" w:color="auto"/>
                <w:bottom w:val="none" w:sz="0" w:space="0" w:color="auto"/>
                <w:right w:val="none" w:sz="0" w:space="0" w:color="auto"/>
              </w:divBdr>
            </w:div>
            <w:div w:id="1036197519">
              <w:marLeft w:val="0"/>
              <w:marRight w:val="0"/>
              <w:marTop w:val="0"/>
              <w:marBottom w:val="0"/>
              <w:divBdr>
                <w:top w:val="none" w:sz="0" w:space="0" w:color="auto"/>
                <w:left w:val="none" w:sz="0" w:space="0" w:color="auto"/>
                <w:bottom w:val="none" w:sz="0" w:space="0" w:color="auto"/>
                <w:right w:val="none" w:sz="0" w:space="0" w:color="auto"/>
              </w:divBdr>
            </w:div>
            <w:div w:id="1545020412">
              <w:marLeft w:val="0"/>
              <w:marRight w:val="0"/>
              <w:marTop w:val="0"/>
              <w:marBottom w:val="0"/>
              <w:divBdr>
                <w:top w:val="none" w:sz="0" w:space="0" w:color="auto"/>
                <w:left w:val="none" w:sz="0" w:space="0" w:color="auto"/>
                <w:bottom w:val="none" w:sz="0" w:space="0" w:color="auto"/>
                <w:right w:val="none" w:sz="0" w:space="0" w:color="auto"/>
              </w:divBdr>
            </w:div>
            <w:div w:id="275866505">
              <w:marLeft w:val="0"/>
              <w:marRight w:val="0"/>
              <w:marTop w:val="0"/>
              <w:marBottom w:val="0"/>
              <w:divBdr>
                <w:top w:val="none" w:sz="0" w:space="0" w:color="auto"/>
                <w:left w:val="none" w:sz="0" w:space="0" w:color="auto"/>
                <w:bottom w:val="none" w:sz="0" w:space="0" w:color="auto"/>
                <w:right w:val="none" w:sz="0" w:space="0" w:color="auto"/>
              </w:divBdr>
            </w:div>
            <w:div w:id="354162266">
              <w:marLeft w:val="0"/>
              <w:marRight w:val="0"/>
              <w:marTop w:val="0"/>
              <w:marBottom w:val="0"/>
              <w:divBdr>
                <w:top w:val="none" w:sz="0" w:space="0" w:color="auto"/>
                <w:left w:val="none" w:sz="0" w:space="0" w:color="auto"/>
                <w:bottom w:val="none" w:sz="0" w:space="0" w:color="auto"/>
                <w:right w:val="none" w:sz="0" w:space="0" w:color="auto"/>
              </w:divBdr>
            </w:div>
            <w:div w:id="32002960">
              <w:marLeft w:val="0"/>
              <w:marRight w:val="0"/>
              <w:marTop w:val="0"/>
              <w:marBottom w:val="0"/>
              <w:divBdr>
                <w:top w:val="none" w:sz="0" w:space="0" w:color="auto"/>
                <w:left w:val="none" w:sz="0" w:space="0" w:color="auto"/>
                <w:bottom w:val="none" w:sz="0" w:space="0" w:color="auto"/>
                <w:right w:val="none" w:sz="0" w:space="0" w:color="auto"/>
              </w:divBdr>
            </w:div>
            <w:div w:id="1302736463">
              <w:marLeft w:val="0"/>
              <w:marRight w:val="0"/>
              <w:marTop w:val="0"/>
              <w:marBottom w:val="0"/>
              <w:divBdr>
                <w:top w:val="none" w:sz="0" w:space="0" w:color="auto"/>
                <w:left w:val="none" w:sz="0" w:space="0" w:color="auto"/>
                <w:bottom w:val="none" w:sz="0" w:space="0" w:color="auto"/>
                <w:right w:val="none" w:sz="0" w:space="0" w:color="auto"/>
              </w:divBdr>
            </w:div>
            <w:div w:id="290988888">
              <w:marLeft w:val="0"/>
              <w:marRight w:val="0"/>
              <w:marTop w:val="0"/>
              <w:marBottom w:val="0"/>
              <w:divBdr>
                <w:top w:val="none" w:sz="0" w:space="0" w:color="auto"/>
                <w:left w:val="none" w:sz="0" w:space="0" w:color="auto"/>
                <w:bottom w:val="none" w:sz="0" w:space="0" w:color="auto"/>
                <w:right w:val="none" w:sz="0" w:space="0" w:color="auto"/>
              </w:divBdr>
            </w:div>
            <w:div w:id="1842044535">
              <w:marLeft w:val="0"/>
              <w:marRight w:val="0"/>
              <w:marTop w:val="0"/>
              <w:marBottom w:val="0"/>
              <w:divBdr>
                <w:top w:val="none" w:sz="0" w:space="0" w:color="auto"/>
                <w:left w:val="none" w:sz="0" w:space="0" w:color="auto"/>
                <w:bottom w:val="none" w:sz="0" w:space="0" w:color="auto"/>
                <w:right w:val="none" w:sz="0" w:space="0" w:color="auto"/>
              </w:divBdr>
            </w:div>
            <w:div w:id="532812740">
              <w:marLeft w:val="0"/>
              <w:marRight w:val="0"/>
              <w:marTop w:val="0"/>
              <w:marBottom w:val="0"/>
              <w:divBdr>
                <w:top w:val="none" w:sz="0" w:space="0" w:color="auto"/>
                <w:left w:val="none" w:sz="0" w:space="0" w:color="auto"/>
                <w:bottom w:val="none" w:sz="0" w:space="0" w:color="auto"/>
                <w:right w:val="none" w:sz="0" w:space="0" w:color="auto"/>
              </w:divBdr>
            </w:div>
            <w:div w:id="1478959768">
              <w:marLeft w:val="0"/>
              <w:marRight w:val="0"/>
              <w:marTop w:val="0"/>
              <w:marBottom w:val="0"/>
              <w:divBdr>
                <w:top w:val="none" w:sz="0" w:space="0" w:color="auto"/>
                <w:left w:val="none" w:sz="0" w:space="0" w:color="auto"/>
                <w:bottom w:val="none" w:sz="0" w:space="0" w:color="auto"/>
                <w:right w:val="none" w:sz="0" w:space="0" w:color="auto"/>
              </w:divBdr>
            </w:div>
            <w:div w:id="651107830">
              <w:marLeft w:val="0"/>
              <w:marRight w:val="0"/>
              <w:marTop w:val="0"/>
              <w:marBottom w:val="0"/>
              <w:divBdr>
                <w:top w:val="none" w:sz="0" w:space="0" w:color="auto"/>
                <w:left w:val="none" w:sz="0" w:space="0" w:color="auto"/>
                <w:bottom w:val="none" w:sz="0" w:space="0" w:color="auto"/>
                <w:right w:val="none" w:sz="0" w:space="0" w:color="auto"/>
              </w:divBdr>
            </w:div>
            <w:div w:id="1903903430">
              <w:marLeft w:val="0"/>
              <w:marRight w:val="0"/>
              <w:marTop w:val="0"/>
              <w:marBottom w:val="0"/>
              <w:divBdr>
                <w:top w:val="none" w:sz="0" w:space="0" w:color="auto"/>
                <w:left w:val="none" w:sz="0" w:space="0" w:color="auto"/>
                <w:bottom w:val="none" w:sz="0" w:space="0" w:color="auto"/>
                <w:right w:val="none" w:sz="0" w:space="0" w:color="auto"/>
              </w:divBdr>
            </w:div>
            <w:div w:id="1053114902">
              <w:marLeft w:val="0"/>
              <w:marRight w:val="0"/>
              <w:marTop w:val="0"/>
              <w:marBottom w:val="0"/>
              <w:divBdr>
                <w:top w:val="none" w:sz="0" w:space="0" w:color="auto"/>
                <w:left w:val="none" w:sz="0" w:space="0" w:color="auto"/>
                <w:bottom w:val="none" w:sz="0" w:space="0" w:color="auto"/>
                <w:right w:val="none" w:sz="0" w:space="0" w:color="auto"/>
              </w:divBdr>
            </w:div>
            <w:div w:id="1814909027">
              <w:marLeft w:val="0"/>
              <w:marRight w:val="0"/>
              <w:marTop w:val="0"/>
              <w:marBottom w:val="0"/>
              <w:divBdr>
                <w:top w:val="none" w:sz="0" w:space="0" w:color="auto"/>
                <w:left w:val="none" w:sz="0" w:space="0" w:color="auto"/>
                <w:bottom w:val="none" w:sz="0" w:space="0" w:color="auto"/>
                <w:right w:val="none" w:sz="0" w:space="0" w:color="auto"/>
              </w:divBdr>
            </w:div>
            <w:div w:id="417483372">
              <w:marLeft w:val="0"/>
              <w:marRight w:val="0"/>
              <w:marTop w:val="0"/>
              <w:marBottom w:val="0"/>
              <w:divBdr>
                <w:top w:val="none" w:sz="0" w:space="0" w:color="auto"/>
                <w:left w:val="none" w:sz="0" w:space="0" w:color="auto"/>
                <w:bottom w:val="none" w:sz="0" w:space="0" w:color="auto"/>
                <w:right w:val="none" w:sz="0" w:space="0" w:color="auto"/>
              </w:divBdr>
            </w:div>
            <w:div w:id="835998816">
              <w:marLeft w:val="0"/>
              <w:marRight w:val="0"/>
              <w:marTop w:val="0"/>
              <w:marBottom w:val="0"/>
              <w:divBdr>
                <w:top w:val="none" w:sz="0" w:space="0" w:color="auto"/>
                <w:left w:val="none" w:sz="0" w:space="0" w:color="auto"/>
                <w:bottom w:val="none" w:sz="0" w:space="0" w:color="auto"/>
                <w:right w:val="none" w:sz="0" w:space="0" w:color="auto"/>
              </w:divBdr>
            </w:div>
            <w:div w:id="2119837912">
              <w:marLeft w:val="0"/>
              <w:marRight w:val="0"/>
              <w:marTop w:val="0"/>
              <w:marBottom w:val="0"/>
              <w:divBdr>
                <w:top w:val="none" w:sz="0" w:space="0" w:color="auto"/>
                <w:left w:val="none" w:sz="0" w:space="0" w:color="auto"/>
                <w:bottom w:val="none" w:sz="0" w:space="0" w:color="auto"/>
                <w:right w:val="none" w:sz="0" w:space="0" w:color="auto"/>
              </w:divBdr>
            </w:div>
            <w:div w:id="1863938676">
              <w:marLeft w:val="0"/>
              <w:marRight w:val="0"/>
              <w:marTop w:val="0"/>
              <w:marBottom w:val="0"/>
              <w:divBdr>
                <w:top w:val="none" w:sz="0" w:space="0" w:color="auto"/>
                <w:left w:val="none" w:sz="0" w:space="0" w:color="auto"/>
                <w:bottom w:val="none" w:sz="0" w:space="0" w:color="auto"/>
                <w:right w:val="none" w:sz="0" w:space="0" w:color="auto"/>
              </w:divBdr>
            </w:div>
            <w:div w:id="90861509">
              <w:marLeft w:val="0"/>
              <w:marRight w:val="0"/>
              <w:marTop w:val="0"/>
              <w:marBottom w:val="0"/>
              <w:divBdr>
                <w:top w:val="none" w:sz="0" w:space="0" w:color="auto"/>
                <w:left w:val="none" w:sz="0" w:space="0" w:color="auto"/>
                <w:bottom w:val="none" w:sz="0" w:space="0" w:color="auto"/>
                <w:right w:val="none" w:sz="0" w:space="0" w:color="auto"/>
              </w:divBdr>
            </w:div>
            <w:div w:id="1999651472">
              <w:marLeft w:val="0"/>
              <w:marRight w:val="0"/>
              <w:marTop w:val="0"/>
              <w:marBottom w:val="0"/>
              <w:divBdr>
                <w:top w:val="none" w:sz="0" w:space="0" w:color="auto"/>
                <w:left w:val="none" w:sz="0" w:space="0" w:color="auto"/>
                <w:bottom w:val="none" w:sz="0" w:space="0" w:color="auto"/>
                <w:right w:val="none" w:sz="0" w:space="0" w:color="auto"/>
              </w:divBdr>
            </w:div>
            <w:div w:id="385682207">
              <w:marLeft w:val="0"/>
              <w:marRight w:val="0"/>
              <w:marTop w:val="0"/>
              <w:marBottom w:val="0"/>
              <w:divBdr>
                <w:top w:val="none" w:sz="0" w:space="0" w:color="auto"/>
                <w:left w:val="none" w:sz="0" w:space="0" w:color="auto"/>
                <w:bottom w:val="none" w:sz="0" w:space="0" w:color="auto"/>
                <w:right w:val="none" w:sz="0" w:space="0" w:color="auto"/>
              </w:divBdr>
            </w:div>
            <w:div w:id="951287033">
              <w:marLeft w:val="0"/>
              <w:marRight w:val="0"/>
              <w:marTop w:val="0"/>
              <w:marBottom w:val="0"/>
              <w:divBdr>
                <w:top w:val="none" w:sz="0" w:space="0" w:color="auto"/>
                <w:left w:val="none" w:sz="0" w:space="0" w:color="auto"/>
                <w:bottom w:val="none" w:sz="0" w:space="0" w:color="auto"/>
                <w:right w:val="none" w:sz="0" w:space="0" w:color="auto"/>
              </w:divBdr>
            </w:div>
            <w:div w:id="181357108">
              <w:marLeft w:val="0"/>
              <w:marRight w:val="0"/>
              <w:marTop w:val="0"/>
              <w:marBottom w:val="0"/>
              <w:divBdr>
                <w:top w:val="none" w:sz="0" w:space="0" w:color="auto"/>
                <w:left w:val="none" w:sz="0" w:space="0" w:color="auto"/>
                <w:bottom w:val="none" w:sz="0" w:space="0" w:color="auto"/>
                <w:right w:val="none" w:sz="0" w:space="0" w:color="auto"/>
              </w:divBdr>
            </w:div>
            <w:div w:id="1279333135">
              <w:marLeft w:val="0"/>
              <w:marRight w:val="0"/>
              <w:marTop w:val="0"/>
              <w:marBottom w:val="0"/>
              <w:divBdr>
                <w:top w:val="none" w:sz="0" w:space="0" w:color="auto"/>
                <w:left w:val="none" w:sz="0" w:space="0" w:color="auto"/>
                <w:bottom w:val="none" w:sz="0" w:space="0" w:color="auto"/>
                <w:right w:val="none" w:sz="0" w:space="0" w:color="auto"/>
              </w:divBdr>
            </w:div>
            <w:div w:id="1016230620">
              <w:marLeft w:val="0"/>
              <w:marRight w:val="0"/>
              <w:marTop w:val="0"/>
              <w:marBottom w:val="0"/>
              <w:divBdr>
                <w:top w:val="none" w:sz="0" w:space="0" w:color="auto"/>
                <w:left w:val="none" w:sz="0" w:space="0" w:color="auto"/>
                <w:bottom w:val="none" w:sz="0" w:space="0" w:color="auto"/>
                <w:right w:val="none" w:sz="0" w:space="0" w:color="auto"/>
              </w:divBdr>
            </w:div>
            <w:div w:id="444539666">
              <w:marLeft w:val="0"/>
              <w:marRight w:val="0"/>
              <w:marTop w:val="0"/>
              <w:marBottom w:val="0"/>
              <w:divBdr>
                <w:top w:val="none" w:sz="0" w:space="0" w:color="auto"/>
                <w:left w:val="none" w:sz="0" w:space="0" w:color="auto"/>
                <w:bottom w:val="none" w:sz="0" w:space="0" w:color="auto"/>
                <w:right w:val="none" w:sz="0" w:space="0" w:color="auto"/>
              </w:divBdr>
            </w:div>
            <w:div w:id="1929195734">
              <w:marLeft w:val="0"/>
              <w:marRight w:val="0"/>
              <w:marTop w:val="0"/>
              <w:marBottom w:val="0"/>
              <w:divBdr>
                <w:top w:val="none" w:sz="0" w:space="0" w:color="auto"/>
                <w:left w:val="none" w:sz="0" w:space="0" w:color="auto"/>
                <w:bottom w:val="none" w:sz="0" w:space="0" w:color="auto"/>
                <w:right w:val="none" w:sz="0" w:space="0" w:color="auto"/>
              </w:divBdr>
            </w:div>
            <w:div w:id="553197135">
              <w:marLeft w:val="0"/>
              <w:marRight w:val="0"/>
              <w:marTop w:val="0"/>
              <w:marBottom w:val="0"/>
              <w:divBdr>
                <w:top w:val="none" w:sz="0" w:space="0" w:color="auto"/>
                <w:left w:val="none" w:sz="0" w:space="0" w:color="auto"/>
                <w:bottom w:val="none" w:sz="0" w:space="0" w:color="auto"/>
                <w:right w:val="none" w:sz="0" w:space="0" w:color="auto"/>
              </w:divBdr>
            </w:div>
            <w:div w:id="1280379862">
              <w:marLeft w:val="0"/>
              <w:marRight w:val="0"/>
              <w:marTop w:val="0"/>
              <w:marBottom w:val="0"/>
              <w:divBdr>
                <w:top w:val="none" w:sz="0" w:space="0" w:color="auto"/>
                <w:left w:val="none" w:sz="0" w:space="0" w:color="auto"/>
                <w:bottom w:val="none" w:sz="0" w:space="0" w:color="auto"/>
                <w:right w:val="none" w:sz="0" w:space="0" w:color="auto"/>
              </w:divBdr>
            </w:div>
            <w:div w:id="657736080">
              <w:marLeft w:val="0"/>
              <w:marRight w:val="0"/>
              <w:marTop w:val="0"/>
              <w:marBottom w:val="0"/>
              <w:divBdr>
                <w:top w:val="none" w:sz="0" w:space="0" w:color="auto"/>
                <w:left w:val="none" w:sz="0" w:space="0" w:color="auto"/>
                <w:bottom w:val="none" w:sz="0" w:space="0" w:color="auto"/>
                <w:right w:val="none" w:sz="0" w:space="0" w:color="auto"/>
              </w:divBdr>
            </w:div>
            <w:div w:id="1100839148">
              <w:marLeft w:val="0"/>
              <w:marRight w:val="0"/>
              <w:marTop w:val="0"/>
              <w:marBottom w:val="0"/>
              <w:divBdr>
                <w:top w:val="none" w:sz="0" w:space="0" w:color="auto"/>
                <w:left w:val="none" w:sz="0" w:space="0" w:color="auto"/>
                <w:bottom w:val="none" w:sz="0" w:space="0" w:color="auto"/>
                <w:right w:val="none" w:sz="0" w:space="0" w:color="auto"/>
              </w:divBdr>
            </w:div>
            <w:div w:id="249387124">
              <w:marLeft w:val="0"/>
              <w:marRight w:val="0"/>
              <w:marTop w:val="0"/>
              <w:marBottom w:val="0"/>
              <w:divBdr>
                <w:top w:val="none" w:sz="0" w:space="0" w:color="auto"/>
                <w:left w:val="none" w:sz="0" w:space="0" w:color="auto"/>
                <w:bottom w:val="none" w:sz="0" w:space="0" w:color="auto"/>
                <w:right w:val="none" w:sz="0" w:space="0" w:color="auto"/>
              </w:divBdr>
            </w:div>
            <w:div w:id="2057923665">
              <w:marLeft w:val="0"/>
              <w:marRight w:val="0"/>
              <w:marTop w:val="0"/>
              <w:marBottom w:val="0"/>
              <w:divBdr>
                <w:top w:val="none" w:sz="0" w:space="0" w:color="auto"/>
                <w:left w:val="none" w:sz="0" w:space="0" w:color="auto"/>
                <w:bottom w:val="none" w:sz="0" w:space="0" w:color="auto"/>
                <w:right w:val="none" w:sz="0" w:space="0" w:color="auto"/>
              </w:divBdr>
            </w:div>
            <w:div w:id="2132361300">
              <w:marLeft w:val="0"/>
              <w:marRight w:val="0"/>
              <w:marTop w:val="0"/>
              <w:marBottom w:val="0"/>
              <w:divBdr>
                <w:top w:val="none" w:sz="0" w:space="0" w:color="auto"/>
                <w:left w:val="none" w:sz="0" w:space="0" w:color="auto"/>
                <w:bottom w:val="none" w:sz="0" w:space="0" w:color="auto"/>
                <w:right w:val="none" w:sz="0" w:space="0" w:color="auto"/>
              </w:divBdr>
            </w:div>
            <w:div w:id="2058121763">
              <w:marLeft w:val="0"/>
              <w:marRight w:val="0"/>
              <w:marTop w:val="0"/>
              <w:marBottom w:val="0"/>
              <w:divBdr>
                <w:top w:val="none" w:sz="0" w:space="0" w:color="auto"/>
                <w:left w:val="none" w:sz="0" w:space="0" w:color="auto"/>
                <w:bottom w:val="none" w:sz="0" w:space="0" w:color="auto"/>
                <w:right w:val="none" w:sz="0" w:space="0" w:color="auto"/>
              </w:divBdr>
            </w:div>
            <w:div w:id="1137721726">
              <w:marLeft w:val="0"/>
              <w:marRight w:val="0"/>
              <w:marTop w:val="0"/>
              <w:marBottom w:val="0"/>
              <w:divBdr>
                <w:top w:val="none" w:sz="0" w:space="0" w:color="auto"/>
                <w:left w:val="none" w:sz="0" w:space="0" w:color="auto"/>
                <w:bottom w:val="none" w:sz="0" w:space="0" w:color="auto"/>
                <w:right w:val="none" w:sz="0" w:space="0" w:color="auto"/>
              </w:divBdr>
            </w:div>
            <w:div w:id="617949153">
              <w:marLeft w:val="0"/>
              <w:marRight w:val="0"/>
              <w:marTop w:val="0"/>
              <w:marBottom w:val="0"/>
              <w:divBdr>
                <w:top w:val="none" w:sz="0" w:space="0" w:color="auto"/>
                <w:left w:val="none" w:sz="0" w:space="0" w:color="auto"/>
                <w:bottom w:val="none" w:sz="0" w:space="0" w:color="auto"/>
                <w:right w:val="none" w:sz="0" w:space="0" w:color="auto"/>
              </w:divBdr>
            </w:div>
            <w:div w:id="141778125">
              <w:marLeft w:val="0"/>
              <w:marRight w:val="0"/>
              <w:marTop w:val="0"/>
              <w:marBottom w:val="0"/>
              <w:divBdr>
                <w:top w:val="none" w:sz="0" w:space="0" w:color="auto"/>
                <w:left w:val="none" w:sz="0" w:space="0" w:color="auto"/>
                <w:bottom w:val="none" w:sz="0" w:space="0" w:color="auto"/>
                <w:right w:val="none" w:sz="0" w:space="0" w:color="auto"/>
              </w:divBdr>
            </w:div>
            <w:div w:id="1000161316">
              <w:marLeft w:val="0"/>
              <w:marRight w:val="0"/>
              <w:marTop w:val="0"/>
              <w:marBottom w:val="0"/>
              <w:divBdr>
                <w:top w:val="none" w:sz="0" w:space="0" w:color="auto"/>
                <w:left w:val="none" w:sz="0" w:space="0" w:color="auto"/>
                <w:bottom w:val="none" w:sz="0" w:space="0" w:color="auto"/>
                <w:right w:val="none" w:sz="0" w:space="0" w:color="auto"/>
              </w:divBdr>
            </w:div>
            <w:div w:id="974262604">
              <w:marLeft w:val="0"/>
              <w:marRight w:val="0"/>
              <w:marTop w:val="0"/>
              <w:marBottom w:val="0"/>
              <w:divBdr>
                <w:top w:val="none" w:sz="0" w:space="0" w:color="auto"/>
                <w:left w:val="none" w:sz="0" w:space="0" w:color="auto"/>
                <w:bottom w:val="none" w:sz="0" w:space="0" w:color="auto"/>
                <w:right w:val="none" w:sz="0" w:space="0" w:color="auto"/>
              </w:divBdr>
            </w:div>
            <w:div w:id="584581705">
              <w:marLeft w:val="0"/>
              <w:marRight w:val="0"/>
              <w:marTop w:val="0"/>
              <w:marBottom w:val="0"/>
              <w:divBdr>
                <w:top w:val="none" w:sz="0" w:space="0" w:color="auto"/>
                <w:left w:val="none" w:sz="0" w:space="0" w:color="auto"/>
                <w:bottom w:val="none" w:sz="0" w:space="0" w:color="auto"/>
                <w:right w:val="none" w:sz="0" w:space="0" w:color="auto"/>
              </w:divBdr>
            </w:div>
            <w:div w:id="655763908">
              <w:marLeft w:val="0"/>
              <w:marRight w:val="0"/>
              <w:marTop w:val="0"/>
              <w:marBottom w:val="0"/>
              <w:divBdr>
                <w:top w:val="none" w:sz="0" w:space="0" w:color="auto"/>
                <w:left w:val="none" w:sz="0" w:space="0" w:color="auto"/>
                <w:bottom w:val="none" w:sz="0" w:space="0" w:color="auto"/>
                <w:right w:val="none" w:sz="0" w:space="0" w:color="auto"/>
              </w:divBdr>
            </w:div>
            <w:div w:id="1654680534">
              <w:marLeft w:val="0"/>
              <w:marRight w:val="0"/>
              <w:marTop w:val="0"/>
              <w:marBottom w:val="0"/>
              <w:divBdr>
                <w:top w:val="none" w:sz="0" w:space="0" w:color="auto"/>
                <w:left w:val="none" w:sz="0" w:space="0" w:color="auto"/>
                <w:bottom w:val="none" w:sz="0" w:space="0" w:color="auto"/>
                <w:right w:val="none" w:sz="0" w:space="0" w:color="auto"/>
              </w:divBdr>
            </w:div>
            <w:div w:id="583801153">
              <w:marLeft w:val="0"/>
              <w:marRight w:val="0"/>
              <w:marTop w:val="0"/>
              <w:marBottom w:val="0"/>
              <w:divBdr>
                <w:top w:val="none" w:sz="0" w:space="0" w:color="auto"/>
                <w:left w:val="none" w:sz="0" w:space="0" w:color="auto"/>
                <w:bottom w:val="none" w:sz="0" w:space="0" w:color="auto"/>
                <w:right w:val="none" w:sz="0" w:space="0" w:color="auto"/>
              </w:divBdr>
            </w:div>
            <w:div w:id="1461846245">
              <w:marLeft w:val="0"/>
              <w:marRight w:val="0"/>
              <w:marTop w:val="0"/>
              <w:marBottom w:val="0"/>
              <w:divBdr>
                <w:top w:val="none" w:sz="0" w:space="0" w:color="auto"/>
                <w:left w:val="none" w:sz="0" w:space="0" w:color="auto"/>
                <w:bottom w:val="none" w:sz="0" w:space="0" w:color="auto"/>
                <w:right w:val="none" w:sz="0" w:space="0" w:color="auto"/>
              </w:divBdr>
            </w:div>
            <w:div w:id="1177041865">
              <w:marLeft w:val="0"/>
              <w:marRight w:val="0"/>
              <w:marTop w:val="0"/>
              <w:marBottom w:val="0"/>
              <w:divBdr>
                <w:top w:val="none" w:sz="0" w:space="0" w:color="auto"/>
                <w:left w:val="none" w:sz="0" w:space="0" w:color="auto"/>
                <w:bottom w:val="none" w:sz="0" w:space="0" w:color="auto"/>
                <w:right w:val="none" w:sz="0" w:space="0" w:color="auto"/>
              </w:divBdr>
            </w:div>
            <w:div w:id="427435209">
              <w:marLeft w:val="0"/>
              <w:marRight w:val="0"/>
              <w:marTop w:val="0"/>
              <w:marBottom w:val="0"/>
              <w:divBdr>
                <w:top w:val="none" w:sz="0" w:space="0" w:color="auto"/>
                <w:left w:val="none" w:sz="0" w:space="0" w:color="auto"/>
                <w:bottom w:val="none" w:sz="0" w:space="0" w:color="auto"/>
                <w:right w:val="none" w:sz="0" w:space="0" w:color="auto"/>
              </w:divBdr>
            </w:div>
            <w:div w:id="851601118">
              <w:marLeft w:val="0"/>
              <w:marRight w:val="0"/>
              <w:marTop w:val="0"/>
              <w:marBottom w:val="0"/>
              <w:divBdr>
                <w:top w:val="none" w:sz="0" w:space="0" w:color="auto"/>
                <w:left w:val="none" w:sz="0" w:space="0" w:color="auto"/>
                <w:bottom w:val="none" w:sz="0" w:space="0" w:color="auto"/>
                <w:right w:val="none" w:sz="0" w:space="0" w:color="auto"/>
              </w:divBdr>
            </w:div>
            <w:div w:id="2053967038">
              <w:marLeft w:val="0"/>
              <w:marRight w:val="0"/>
              <w:marTop w:val="0"/>
              <w:marBottom w:val="0"/>
              <w:divBdr>
                <w:top w:val="none" w:sz="0" w:space="0" w:color="auto"/>
                <w:left w:val="none" w:sz="0" w:space="0" w:color="auto"/>
                <w:bottom w:val="none" w:sz="0" w:space="0" w:color="auto"/>
                <w:right w:val="none" w:sz="0" w:space="0" w:color="auto"/>
              </w:divBdr>
            </w:div>
            <w:div w:id="1871606360">
              <w:marLeft w:val="0"/>
              <w:marRight w:val="0"/>
              <w:marTop w:val="0"/>
              <w:marBottom w:val="0"/>
              <w:divBdr>
                <w:top w:val="none" w:sz="0" w:space="0" w:color="auto"/>
                <w:left w:val="none" w:sz="0" w:space="0" w:color="auto"/>
                <w:bottom w:val="none" w:sz="0" w:space="0" w:color="auto"/>
                <w:right w:val="none" w:sz="0" w:space="0" w:color="auto"/>
              </w:divBdr>
            </w:div>
            <w:div w:id="850222601">
              <w:marLeft w:val="0"/>
              <w:marRight w:val="0"/>
              <w:marTop w:val="0"/>
              <w:marBottom w:val="0"/>
              <w:divBdr>
                <w:top w:val="none" w:sz="0" w:space="0" w:color="auto"/>
                <w:left w:val="none" w:sz="0" w:space="0" w:color="auto"/>
                <w:bottom w:val="none" w:sz="0" w:space="0" w:color="auto"/>
                <w:right w:val="none" w:sz="0" w:space="0" w:color="auto"/>
              </w:divBdr>
            </w:div>
            <w:div w:id="586113251">
              <w:marLeft w:val="0"/>
              <w:marRight w:val="0"/>
              <w:marTop w:val="0"/>
              <w:marBottom w:val="0"/>
              <w:divBdr>
                <w:top w:val="none" w:sz="0" w:space="0" w:color="auto"/>
                <w:left w:val="none" w:sz="0" w:space="0" w:color="auto"/>
                <w:bottom w:val="none" w:sz="0" w:space="0" w:color="auto"/>
                <w:right w:val="none" w:sz="0" w:space="0" w:color="auto"/>
              </w:divBdr>
            </w:div>
            <w:div w:id="444228715">
              <w:marLeft w:val="0"/>
              <w:marRight w:val="0"/>
              <w:marTop w:val="0"/>
              <w:marBottom w:val="0"/>
              <w:divBdr>
                <w:top w:val="none" w:sz="0" w:space="0" w:color="auto"/>
                <w:left w:val="none" w:sz="0" w:space="0" w:color="auto"/>
                <w:bottom w:val="none" w:sz="0" w:space="0" w:color="auto"/>
                <w:right w:val="none" w:sz="0" w:space="0" w:color="auto"/>
              </w:divBdr>
            </w:div>
            <w:div w:id="2006275110">
              <w:marLeft w:val="0"/>
              <w:marRight w:val="0"/>
              <w:marTop w:val="0"/>
              <w:marBottom w:val="0"/>
              <w:divBdr>
                <w:top w:val="none" w:sz="0" w:space="0" w:color="auto"/>
                <w:left w:val="none" w:sz="0" w:space="0" w:color="auto"/>
                <w:bottom w:val="none" w:sz="0" w:space="0" w:color="auto"/>
                <w:right w:val="none" w:sz="0" w:space="0" w:color="auto"/>
              </w:divBdr>
            </w:div>
            <w:div w:id="1685476131">
              <w:marLeft w:val="0"/>
              <w:marRight w:val="0"/>
              <w:marTop w:val="0"/>
              <w:marBottom w:val="0"/>
              <w:divBdr>
                <w:top w:val="none" w:sz="0" w:space="0" w:color="auto"/>
                <w:left w:val="none" w:sz="0" w:space="0" w:color="auto"/>
                <w:bottom w:val="none" w:sz="0" w:space="0" w:color="auto"/>
                <w:right w:val="none" w:sz="0" w:space="0" w:color="auto"/>
              </w:divBdr>
            </w:div>
            <w:div w:id="1965959423">
              <w:marLeft w:val="0"/>
              <w:marRight w:val="0"/>
              <w:marTop w:val="0"/>
              <w:marBottom w:val="0"/>
              <w:divBdr>
                <w:top w:val="none" w:sz="0" w:space="0" w:color="auto"/>
                <w:left w:val="none" w:sz="0" w:space="0" w:color="auto"/>
                <w:bottom w:val="none" w:sz="0" w:space="0" w:color="auto"/>
                <w:right w:val="none" w:sz="0" w:space="0" w:color="auto"/>
              </w:divBdr>
            </w:div>
            <w:div w:id="1572081546">
              <w:marLeft w:val="0"/>
              <w:marRight w:val="0"/>
              <w:marTop w:val="0"/>
              <w:marBottom w:val="0"/>
              <w:divBdr>
                <w:top w:val="none" w:sz="0" w:space="0" w:color="auto"/>
                <w:left w:val="none" w:sz="0" w:space="0" w:color="auto"/>
                <w:bottom w:val="none" w:sz="0" w:space="0" w:color="auto"/>
                <w:right w:val="none" w:sz="0" w:space="0" w:color="auto"/>
              </w:divBdr>
            </w:div>
            <w:div w:id="710957267">
              <w:marLeft w:val="0"/>
              <w:marRight w:val="0"/>
              <w:marTop w:val="0"/>
              <w:marBottom w:val="0"/>
              <w:divBdr>
                <w:top w:val="none" w:sz="0" w:space="0" w:color="auto"/>
                <w:left w:val="none" w:sz="0" w:space="0" w:color="auto"/>
                <w:bottom w:val="none" w:sz="0" w:space="0" w:color="auto"/>
                <w:right w:val="none" w:sz="0" w:space="0" w:color="auto"/>
              </w:divBdr>
            </w:div>
            <w:div w:id="1191185862">
              <w:marLeft w:val="0"/>
              <w:marRight w:val="0"/>
              <w:marTop w:val="0"/>
              <w:marBottom w:val="0"/>
              <w:divBdr>
                <w:top w:val="none" w:sz="0" w:space="0" w:color="auto"/>
                <w:left w:val="none" w:sz="0" w:space="0" w:color="auto"/>
                <w:bottom w:val="none" w:sz="0" w:space="0" w:color="auto"/>
                <w:right w:val="none" w:sz="0" w:space="0" w:color="auto"/>
              </w:divBdr>
            </w:div>
            <w:div w:id="1953585332">
              <w:marLeft w:val="0"/>
              <w:marRight w:val="0"/>
              <w:marTop w:val="0"/>
              <w:marBottom w:val="0"/>
              <w:divBdr>
                <w:top w:val="none" w:sz="0" w:space="0" w:color="auto"/>
                <w:left w:val="none" w:sz="0" w:space="0" w:color="auto"/>
                <w:bottom w:val="none" w:sz="0" w:space="0" w:color="auto"/>
                <w:right w:val="none" w:sz="0" w:space="0" w:color="auto"/>
              </w:divBdr>
            </w:div>
            <w:div w:id="232156733">
              <w:marLeft w:val="0"/>
              <w:marRight w:val="0"/>
              <w:marTop w:val="0"/>
              <w:marBottom w:val="0"/>
              <w:divBdr>
                <w:top w:val="none" w:sz="0" w:space="0" w:color="auto"/>
                <w:left w:val="none" w:sz="0" w:space="0" w:color="auto"/>
                <w:bottom w:val="none" w:sz="0" w:space="0" w:color="auto"/>
                <w:right w:val="none" w:sz="0" w:space="0" w:color="auto"/>
              </w:divBdr>
            </w:div>
            <w:div w:id="1248270805">
              <w:marLeft w:val="0"/>
              <w:marRight w:val="0"/>
              <w:marTop w:val="0"/>
              <w:marBottom w:val="0"/>
              <w:divBdr>
                <w:top w:val="none" w:sz="0" w:space="0" w:color="auto"/>
                <w:left w:val="none" w:sz="0" w:space="0" w:color="auto"/>
                <w:bottom w:val="none" w:sz="0" w:space="0" w:color="auto"/>
                <w:right w:val="none" w:sz="0" w:space="0" w:color="auto"/>
              </w:divBdr>
            </w:div>
            <w:div w:id="8219941">
              <w:marLeft w:val="0"/>
              <w:marRight w:val="0"/>
              <w:marTop w:val="0"/>
              <w:marBottom w:val="0"/>
              <w:divBdr>
                <w:top w:val="none" w:sz="0" w:space="0" w:color="auto"/>
                <w:left w:val="none" w:sz="0" w:space="0" w:color="auto"/>
                <w:bottom w:val="none" w:sz="0" w:space="0" w:color="auto"/>
                <w:right w:val="none" w:sz="0" w:space="0" w:color="auto"/>
              </w:divBdr>
            </w:div>
            <w:div w:id="1166242690">
              <w:marLeft w:val="0"/>
              <w:marRight w:val="0"/>
              <w:marTop w:val="0"/>
              <w:marBottom w:val="0"/>
              <w:divBdr>
                <w:top w:val="none" w:sz="0" w:space="0" w:color="auto"/>
                <w:left w:val="none" w:sz="0" w:space="0" w:color="auto"/>
                <w:bottom w:val="none" w:sz="0" w:space="0" w:color="auto"/>
                <w:right w:val="none" w:sz="0" w:space="0" w:color="auto"/>
              </w:divBdr>
            </w:div>
            <w:div w:id="1771121436">
              <w:marLeft w:val="0"/>
              <w:marRight w:val="0"/>
              <w:marTop w:val="0"/>
              <w:marBottom w:val="0"/>
              <w:divBdr>
                <w:top w:val="none" w:sz="0" w:space="0" w:color="auto"/>
                <w:left w:val="none" w:sz="0" w:space="0" w:color="auto"/>
                <w:bottom w:val="none" w:sz="0" w:space="0" w:color="auto"/>
                <w:right w:val="none" w:sz="0" w:space="0" w:color="auto"/>
              </w:divBdr>
            </w:div>
            <w:div w:id="1867332846">
              <w:marLeft w:val="0"/>
              <w:marRight w:val="0"/>
              <w:marTop w:val="0"/>
              <w:marBottom w:val="0"/>
              <w:divBdr>
                <w:top w:val="none" w:sz="0" w:space="0" w:color="auto"/>
                <w:left w:val="none" w:sz="0" w:space="0" w:color="auto"/>
                <w:bottom w:val="none" w:sz="0" w:space="0" w:color="auto"/>
                <w:right w:val="none" w:sz="0" w:space="0" w:color="auto"/>
              </w:divBdr>
            </w:div>
            <w:div w:id="6442390">
              <w:marLeft w:val="0"/>
              <w:marRight w:val="0"/>
              <w:marTop w:val="0"/>
              <w:marBottom w:val="0"/>
              <w:divBdr>
                <w:top w:val="none" w:sz="0" w:space="0" w:color="auto"/>
                <w:left w:val="none" w:sz="0" w:space="0" w:color="auto"/>
                <w:bottom w:val="none" w:sz="0" w:space="0" w:color="auto"/>
                <w:right w:val="none" w:sz="0" w:space="0" w:color="auto"/>
              </w:divBdr>
            </w:div>
            <w:div w:id="64032126">
              <w:marLeft w:val="0"/>
              <w:marRight w:val="0"/>
              <w:marTop w:val="0"/>
              <w:marBottom w:val="0"/>
              <w:divBdr>
                <w:top w:val="none" w:sz="0" w:space="0" w:color="auto"/>
                <w:left w:val="none" w:sz="0" w:space="0" w:color="auto"/>
                <w:bottom w:val="none" w:sz="0" w:space="0" w:color="auto"/>
                <w:right w:val="none" w:sz="0" w:space="0" w:color="auto"/>
              </w:divBdr>
            </w:div>
            <w:div w:id="468086827">
              <w:marLeft w:val="0"/>
              <w:marRight w:val="0"/>
              <w:marTop w:val="0"/>
              <w:marBottom w:val="0"/>
              <w:divBdr>
                <w:top w:val="none" w:sz="0" w:space="0" w:color="auto"/>
                <w:left w:val="none" w:sz="0" w:space="0" w:color="auto"/>
                <w:bottom w:val="none" w:sz="0" w:space="0" w:color="auto"/>
                <w:right w:val="none" w:sz="0" w:space="0" w:color="auto"/>
              </w:divBdr>
            </w:div>
            <w:div w:id="1428842723">
              <w:marLeft w:val="0"/>
              <w:marRight w:val="0"/>
              <w:marTop w:val="0"/>
              <w:marBottom w:val="0"/>
              <w:divBdr>
                <w:top w:val="none" w:sz="0" w:space="0" w:color="auto"/>
                <w:left w:val="none" w:sz="0" w:space="0" w:color="auto"/>
                <w:bottom w:val="none" w:sz="0" w:space="0" w:color="auto"/>
                <w:right w:val="none" w:sz="0" w:space="0" w:color="auto"/>
              </w:divBdr>
            </w:div>
            <w:div w:id="1808622341">
              <w:marLeft w:val="0"/>
              <w:marRight w:val="0"/>
              <w:marTop w:val="0"/>
              <w:marBottom w:val="0"/>
              <w:divBdr>
                <w:top w:val="none" w:sz="0" w:space="0" w:color="auto"/>
                <w:left w:val="none" w:sz="0" w:space="0" w:color="auto"/>
                <w:bottom w:val="none" w:sz="0" w:space="0" w:color="auto"/>
                <w:right w:val="none" w:sz="0" w:space="0" w:color="auto"/>
              </w:divBdr>
            </w:div>
            <w:div w:id="1462964211">
              <w:marLeft w:val="0"/>
              <w:marRight w:val="0"/>
              <w:marTop w:val="0"/>
              <w:marBottom w:val="0"/>
              <w:divBdr>
                <w:top w:val="none" w:sz="0" w:space="0" w:color="auto"/>
                <w:left w:val="none" w:sz="0" w:space="0" w:color="auto"/>
                <w:bottom w:val="none" w:sz="0" w:space="0" w:color="auto"/>
                <w:right w:val="none" w:sz="0" w:space="0" w:color="auto"/>
              </w:divBdr>
            </w:div>
            <w:div w:id="2004551664">
              <w:marLeft w:val="0"/>
              <w:marRight w:val="0"/>
              <w:marTop w:val="0"/>
              <w:marBottom w:val="0"/>
              <w:divBdr>
                <w:top w:val="none" w:sz="0" w:space="0" w:color="auto"/>
                <w:left w:val="none" w:sz="0" w:space="0" w:color="auto"/>
                <w:bottom w:val="none" w:sz="0" w:space="0" w:color="auto"/>
                <w:right w:val="none" w:sz="0" w:space="0" w:color="auto"/>
              </w:divBdr>
            </w:div>
            <w:div w:id="252664586">
              <w:marLeft w:val="0"/>
              <w:marRight w:val="0"/>
              <w:marTop w:val="0"/>
              <w:marBottom w:val="0"/>
              <w:divBdr>
                <w:top w:val="none" w:sz="0" w:space="0" w:color="auto"/>
                <w:left w:val="none" w:sz="0" w:space="0" w:color="auto"/>
                <w:bottom w:val="none" w:sz="0" w:space="0" w:color="auto"/>
                <w:right w:val="none" w:sz="0" w:space="0" w:color="auto"/>
              </w:divBdr>
            </w:div>
            <w:div w:id="935290754">
              <w:marLeft w:val="0"/>
              <w:marRight w:val="0"/>
              <w:marTop w:val="0"/>
              <w:marBottom w:val="0"/>
              <w:divBdr>
                <w:top w:val="none" w:sz="0" w:space="0" w:color="auto"/>
                <w:left w:val="none" w:sz="0" w:space="0" w:color="auto"/>
                <w:bottom w:val="none" w:sz="0" w:space="0" w:color="auto"/>
                <w:right w:val="none" w:sz="0" w:space="0" w:color="auto"/>
              </w:divBdr>
            </w:div>
            <w:div w:id="360589363">
              <w:marLeft w:val="0"/>
              <w:marRight w:val="0"/>
              <w:marTop w:val="0"/>
              <w:marBottom w:val="0"/>
              <w:divBdr>
                <w:top w:val="none" w:sz="0" w:space="0" w:color="auto"/>
                <w:left w:val="none" w:sz="0" w:space="0" w:color="auto"/>
                <w:bottom w:val="none" w:sz="0" w:space="0" w:color="auto"/>
                <w:right w:val="none" w:sz="0" w:space="0" w:color="auto"/>
              </w:divBdr>
            </w:div>
            <w:div w:id="956526397">
              <w:marLeft w:val="0"/>
              <w:marRight w:val="0"/>
              <w:marTop w:val="0"/>
              <w:marBottom w:val="0"/>
              <w:divBdr>
                <w:top w:val="none" w:sz="0" w:space="0" w:color="auto"/>
                <w:left w:val="none" w:sz="0" w:space="0" w:color="auto"/>
                <w:bottom w:val="none" w:sz="0" w:space="0" w:color="auto"/>
                <w:right w:val="none" w:sz="0" w:space="0" w:color="auto"/>
              </w:divBdr>
            </w:div>
            <w:div w:id="379787905">
              <w:marLeft w:val="0"/>
              <w:marRight w:val="0"/>
              <w:marTop w:val="0"/>
              <w:marBottom w:val="0"/>
              <w:divBdr>
                <w:top w:val="none" w:sz="0" w:space="0" w:color="auto"/>
                <w:left w:val="none" w:sz="0" w:space="0" w:color="auto"/>
                <w:bottom w:val="none" w:sz="0" w:space="0" w:color="auto"/>
                <w:right w:val="none" w:sz="0" w:space="0" w:color="auto"/>
              </w:divBdr>
            </w:div>
            <w:div w:id="1739133423">
              <w:marLeft w:val="0"/>
              <w:marRight w:val="0"/>
              <w:marTop w:val="0"/>
              <w:marBottom w:val="0"/>
              <w:divBdr>
                <w:top w:val="none" w:sz="0" w:space="0" w:color="auto"/>
                <w:left w:val="none" w:sz="0" w:space="0" w:color="auto"/>
                <w:bottom w:val="none" w:sz="0" w:space="0" w:color="auto"/>
                <w:right w:val="none" w:sz="0" w:space="0" w:color="auto"/>
              </w:divBdr>
            </w:div>
            <w:div w:id="2086801717">
              <w:marLeft w:val="0"/>
              <w:marRight w:val="0"/>
              <w:marTop w:val="0"/>
              <w:marBottom w:val="0"/>
              <w:divBdr>
                <w:top w:val="none" w:sz="0" w:space="0" w:color="auto"/>
                <w:left w:val="none" w:sz="0" w:space="0" w:color="auto"/>
                <w:bottom w:val="none" w:sz="0" w:space="0" w:color="auto"/>
                <w:right w:val="none" w:sz="0" w:space="0" w:color="auto"/>
              </w:divBdr>
            </w:div>
            <w:div w:id="487291045">
              <w:marLeft w:val="0"/>
              <w:marRight w:val="0"/>
              <w:marTop w:val="0"/>
              <w:marBottom w:val="0"/>
              <w:divBdr>
                <w:top w:val="none" w:sz="0" w:space="0" w:color="auto"/>
                <w:left w:val="none" w:sz="0" w:space="0" w:color="auto"/>
                <w:bottom w:val="none" w:sz="0" w:space="0" w:color="auto"/>
                <w:right w:val="none" w:sz="0" w:space="0" w:color="auto"/>
              </w:divBdr>
            </w:div>
            <w:div w:id="62411024">
              <w:marLeft w:val="0"/>
              <w:marRight w:val="0"/>
              <w:marTop w:val="0"/>
              <w:marBottom w:val="0"/>
              <w:divBdr>
                <w:top w:val="none" w:sz="0" w:space="0" w:color="auto"/>
                <w:left w:val="none" w:sz="0" w:space="0" w:color="auto"/>
                <w:bottom w:val="none" w:sz="0" w:space="0" w:color="auto"/>
                <w:right w:val="none" w:sz="0" w:space="0" w:color="auto"/>
              </w:divBdr>
            </w:div>
            <w:div w:id="1393480">
              <w:marLeft w:val="0"/>
              <w:marRight w:val="0"/>
              <w:marTop w:val="0"/>
              <w:marBottom w:val="0"/>
              <w:divBdr>
                <w:top w:val="none" w:sz="0" w:space="0" w:color="auto"/>
                <w:left w:val="none" w:sz="0" w:space="0" w:color="auto"/>
                <w:bottom w:val="none" w:sz="0" w:space="0" w:color="auto"/>
                <w:right w:val="none" w:sz="0" w:space="0" w:color="auto"/>
              </w:divBdr>
            </w:div>
            <w:div w:id="899827011">
              <w:marLeft w:val="0"/>
              <w:marRight w:val="0"/>
              <w:marTop w:val="0"/>
              <w:marBottom w:val="0"/>
              <w:divBdr>
                <w:top w:val="none" w:sz="0" w:space="0" w:color="auto"/>
                <w:left w:val="none" w:sz="0" w:space="0" w:color="auto"/>
                <w:bottom w:val="none" w:sz="0" w:space="0" w:color="auto"/>
                <w:right w:val="none" w:sz="0" w:space="0" w:color="auto"/>
              </w:divBdr>
            </w:div>
            <w:div w:id="973874012">
              <w:marLeft w:val="0"/>
              <w:marRight w:val="0"/>
              <w:marTop w:val="0"/>
              <w:marBottom w:val="0"/>
              <w:divBdr>
                <w:top w:val="none" w:sz="0" w:space="0" w:color="auto"/>
                <w:left w:val="none" w:sz="0" w:space="0" w:color="auto"/>
                <w:bottom w:val="none" w:sz="0" w:space="0" w:color="auto"/>
                <w:right w:val="none" w:sz="0" w:space="0" w:color="auto"/>
              </w:divBdr>
            </w:div>
            <w:div w:id="22635628">
              <w:marLeft w:val="0"/>
              <w:marRight w:val="0"/>
              <w:marTop w:val="0"/>
              <w:marBottom w:val="0"/>
              <w:divBdr>
                <w:top w:val="none" w:sz="0" w:space="0" w:color="auto"/>
                <w:left w:val="none" w:sz="0" w:space="0" w:color="auto"/>
                <w:bottom w:val="none" w:sz="0" w:space="0" w:color="auto"/>
                <w:right w:val="none" w:sz="0" w:space="0" w:color="auto"/>
              </w:divBdr>
            </w:div>
            <w:div w:id="477842903">
              <w:marLeft w:val="0"/>
              <w:marRight w:val="0"/>
              <w:marTop w:val="0"/>
              <w:marBottom w:val="0"/>
              <w:divBdr>
                <w:top w:val="none" w:sz="0" w:space="0" w:color="auto"/>
                <w:left w:val="none" w:sz="0" w:space="0" w:color="auto"/>
                <w:bottom w:val="none" w:sz="0" w:space="0" w:color="auto"/>
                <w:right w:val="none" w:sz="0" w:space="0" w:color="auto"/>
              </w:divBdr>
            </w:div>
            <w:div w:id="1668898078">
              <w:marLeft w:val="0"/>
              <w:marRight w:val="0"/>
              <w:marTop w:val="0"/>
              <w:marBottom w:val="0"/>
              <w:divBdr>
                <w:top w:val="none" w:sz="0" w:space="0" w:color="auto"/>
                <w:left w:val="none" w:sz="0" w:space="0" w:color="auto"/>
                <w:bottom w:val="none" w:sz="0" w:space="0" w:color="auto"/>
                <w:right w:val="none" w:sz="0" w:space="0" w:color="auto"/>
              </w:divBdr>
            </w:div>
            <w:div w:id="1690451016">
              <w:marLeft w:val="0"/>
              <w:marRight w:val="0"/>
              <w:marTop w:val="0"/>
              <w:marBottom w:val="0"/>
              <w:divBdr>
                <w:top w:val="none" w:sz="0" w:space="0" w:color="auto"/>
                <w:left w:val="none" w:sz="0" w:space="0" w:color="auto"/>
                <w:bottom w:val="none" w:sz="0" w:space="0" w:color="auto"/>
                <w:right w:val="none" w:sz="0" w:space="0" w:color="auto"/>
              </w:divBdr>
            </w:div>
            <w:div w:id="1040210255">
              <w:marLeft w:val="0"/>
              <w:marRight w:val="0"/>
              <w:marTop w:val="0"/>
              <w:marBottom w:val="0"/>
              <w:divBdr>
                <w:top w:val="none" w:sz="0" w:space="0" w:color="auto"/>
                <w:left w:val="none" w:sz="0" w:space="0" w:color="auto"/>
                <w:bottom w:val="none" w:sz="0" w:space="0" w:color="auto"/>
                <w:right w:val="none" w:sz="0" w:space="0" w:color="auto"/>
              </w:divBdr>
            </w:div>
            <w:div w:id="1635526312">
              <w:marLeft w:val="0"/>
              <w:marRight w:val="0"/>
              <w:marTop w:val="0"/>
              <w:marBottom w:val="0"/>
              <w:divBdr>
                <w:top w:val="none" w:sz="0" w:space="0" w:color="auto"/>
                <w:left w:val="none" w:sz="0" w:space="0" w:color="auto"/>
                <w:bottom w:val="none" w:sz="0" w:space="0" w:color="auto"/>
                <w:right w:val="none" w:sz="0" w:space="0" w:color="auto"/>
              </w:divBdr>
            </w:div>
            <w:div w:id="2074699205">
              <w:marLeft w:val="0"/>
              <w:marRight w:val="0"/>
              <w:marTop w:val="0"/>
              <w:marBottom w:val="0"/>
              <w:divBdr>
                <w:top w:val="none" w:sz="0" w:space="0" w:color="auto"/>
                <w:left w:val="none" w:sz="0" w:space="0" w:color="auto"/>
                <w:bottom w:val="none" w:sz="0" w:space="0" w:color="auto"/>
                <w:right w:val="none" w:sz="0" w:space="0" w:color="auto"/>
              </w:divBdr>
            </w:div>
            <w:div w:id="1846280229">
              <w:marLeft w:val="0"/>
              <w:marRight w:val="0"/>
              <w:marTop w:val="0"/>
              <w:marBottom w:val="0"/>
              <w:divBdr>
                <w:top w:val="none" w:sz="0" w:space="0" w:color="auto"/>
                <w:left w:val="none" w:sz="0" w:space="0" w:color="auto"/>
                <w:bottom w:val="none" w:sz="0" w:space="0" w:color="auto"/>
                <w:right w:val="none" w:sz="0" w:space="0" w:color="auto"/>
              </w:divBdr>
            </w:div>
            <w:div w:id="488906876">
              <w:marLeft w:val="0"/>
              <w:marRight w:val="0"/>
              <w:marTop w:val="0"/>
              <w:marBottom w:val="0"/>
              <w:divBdr>
                <w:top w:val="none" w:sz="0" w:space="0" w:color="auto"/>
                <w:left w:val="none" w:sz="0" w:space="0" w:color="auto"/>
                <w:bottom w:val="none" w:sz="0" w:space="0" w:color="auto"/>
                <w:right w:val="none" w:sz="0" w:space="0" w:color="auto"/>
              </w:divBdr>
            </w:div>
            <w:div w:id="1083069248">
              <w:marLeft w:val="0"/>
              <w:marRight w:val="0"/>
              <w:marTop w:val="0"/>
              <w:marBottom w:val="0"/>
              <w:divBdr>
                <w:top w:val="none" w:sz="0" w:space="0" w:color="auto"/>
                <w:left w:val="none" w:sz="0" w:space="0" w:color="auto"/>
                <w:bottom w:val="none" w:sz="0" w:space="0" w:color="auto"/>
                <w:right w:val="none" w:sz="0" w:space="0" w:color="auto"/>
              </w:divBdr>
            </w:div>
            <w:div w:id="1440951258">
              <w:marLeft w:val="0"/>
              <w:marRight w:val="0"/>
              <w:marTop w:val="0"/>
              <w:marBottom w:val="0"/>
              <w:divBdr>
                <w:top w:val="none" w:sz="0" w:space="0" w:color="auto"/>
                <w:left w:val="none" w:sz="0" w:space="0" w:color="auto"/>
                <w:bottom w:val="none" w:sz="0" w:space="0" w:color="auto"/>
                <w:right w:val="none" w:sz="0" w:space="0" w:color="auto"/>
              </w:divBdr>
            </w:div>
            <w:div w:id="14946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84768">
      <w:bodyDiv w:val="1"/>
      <w:marLeft w:val="0"/>
      <w:marRight w:val="0"/>
      <w:marTop w:val="0"/>
      <w:marBottom w:val="0"/>
      <w:divBdr>
        <w:top w:val="none" w:sz="0" w:space="0" w:color="auto"/>
        <w:left w:val="none" w:sz="0" w:space="0" w:color="auto"/>
        <w:bottom w:val="none" w:sz="0" w:space="0" w:color="auto"/>
        <w:right w:val="none" w:sz="0" w:space="0" w:color="auto"/>
      </w:divBdr>
      <w:divsChild>
        <w:div w:id="1692994436">
          <w:marLeft w:val="0"/>
          <w:marRight w:val="0"/>
          <w:marTop w:val="0"/>
          <w:marBottom w:val="0"/>
          <w:divBdr>
            <w:top w:val="none" w:sz="0" w:space="0" w:color="auto"/>
            <w:left w:val="none" w:sz="0" w:space="0" w:color="auto"/>
            <w:bottom w:val="none" w:sz="0" w:space="0" w:color="auto"/>
            <w:right w:val="none" w:sz="0" w:space="0" w:color="auto"/>
          </w:divBdr>
          <w:divsChild>
            <w:div w:id="2058894753">
              <w:marLeft w:val="0"/>
              <w:marRight w:val="0"/>
              <w:marTop w:val="0"/>
              <w:marBottom w:val="0"/>
              <w:divBdr>
                <w:top w:val="none" w:sz="0" w:space="0" w:color="auto"/>
                <w:left w:val="none" w:sz="0" w:space="0" w:color="auto"/>
                <w:bottom w:val="none" w:sz="0" w:space="0" w:color="auto"/>
                <w:right w:val="none" w:sz="0" w:space="0" w:color="auto"/>
              </w:divBdr>
            </w:div>
            <w:div w:id="1379815041">
              <w:marLeft w:val="0"/>
              <w:marRight w:val="0"/>
              <w:marTop w:val="0"/>
              <w:marBottom w:val="0"/>
              <w:divBdr>
                <w:top w:val="none" w:sz="0" w:space="0" w:color="auto"/>
                <w:left w:val="none" w:sz="0" w:space="0" w:color="auto"/>
                <w:bottom w:val="none" w:sz="0" w:space="0" w:color="auto"/>
                <w:right w:val="none" w:sz="0" w:space="0" w:color="auto"/>
              </w:divBdr>
            </w:div>
            <w:div w:id="1355301654">
              <w:marLeft w:val="0"/>
              <w:marRight w:val="0"/>
              <w:marTop w:val="0"/>
              <w:marBottom w:val="0"/>
              <w:divBdr>
                <w:top w:val="none" w:sz="0" w:space="0" w:color="auto"/>
                <w:left w:val="none" w:sz="0" w:space="0" w:color="auto"/>
                <w:bottom w:val="none" w:sz="0" w:space="0" w:color="auto"/>
                <w:right w:val="none" w:sz="0" w:space="0" w:color="auto"/>
              </w:divBdr>
            </w:div>
            <w:div w:id="868493506">
              <w:marLeft w:val="0"/>
              <w:marRight w:val="0"/>
              <w:marTop w:val="0"/>
              <w:marBottom w:val="0"/>
              <w:divBdr>
                <w:top w:val="none" w:sz="0" w:space="0" w:color="auto"/>
                <w:left w:val="none" w:sz="0" w:space="0" w:color="auto"/>
                <w:bottom w:val="none" w:sz="0" w:space="0" w:color="auto"/>
                <w:right w:val="none" w:sz="0" w:space="0" w:color="auto"/>
              </w:divBdr>
            </w:div>
            <w:div w:id="8524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4051">
      <w:bodyDiv w:val="1"/>
      <w:marLeft w:val="0"/>
      <w:marRight w:val="0"/>
      <w:marTop w:val="0"/>
      <w:marBottom w:val="0"/>
      <w:divBdr>
        <w:top w:val="none" w:sz="0" w:space="0" w:color="auto"/>
        <w:left w:val="none" w:sz="0" w:space="0" w:color="auto"/>
        <w:bottom w:val="none" w:sz="0" w:space="0" w:color="auto"/>
        <w:right w:val="none" w:sz="0" w:space="0" w:color="auto"/>
      </w:divBdr>
      <w:divsChild>
        <w:div w:id="1493519102">
          <w:marLeft w:val="446"/>
          <w:marRight w:val="0"/>
          <w:marTop w:val="0"/>
          <w:marBottom w:val="0"/>
          <w:divBdr>
            <w:top w:val="none" w:sz="0" w:space="0" w:color="auto"/>
            <w:left w:val="none" w:sz="0" w:space="0" w:color="auto"/>
            <w:bottom w:val="none" w:sz="0" w:space="0" w:color="auto"/>
            <w:right w:val="none" w:sz="0" w:space="0" w:color="auto"/>
          </w:divBdr>
        </w:div>
        <w:div w:id="2085032479">
          <w:marLeft w:val="446"/>
          <w:marRight w:val="0"/>
          <w:marTop w:val="0"/>
          <w:marBottom w:val="0"/>
          <w:divBdr>
            <w:top w:val="none" w:sz="0" w:space="0" w:color="auto"/>
            <w:left w:val="none" w:sz="0" w:space="0" w:color="auto"/>
            <w:bottom w:val="none" w:sz="0" w:space="0" w:color="auto"/>
            <w:right w:val="none" w:sz="0" w:space="0" w:color="auto"/>
          </w:divBdr>
        </w:div>
        <w:div w:id="193735704">
          <w:marLeft w:val="446"/>
          <w:marRight w:val="0"/>
          <w:marTop w:val="0"/>
          <w:marBottom w:val="0"/>
          <w:divBdr>
            <w:top w:val="none" w:sz="0" w:space="0" w:color="auto"/>
            <w:left w:val="none" w:sz="0" w:space="0" w:color="auto"/>
            <w:bottom w:val="none" w:sz="0" w:space="0" w:color="auto"/>
            <w:right w:val="none" w:sz="0" w:space="0" w:color="auto"/>
          </w:divBdr>
        </w:div>
        <w:div w:id="1180003773">
          <w:marLeft w:val="446"/>
          <w:marRight w:val="0"/>
          <w:marTop w:val="0"/>
          <w:marBottom w:val="0"/>
          <w:divBdr>
            <w:top w:val="none" w:sz="0" w:space="0" w:color="auto"/>
            <w:left w:val="none" w:sz="0" w:space="0" w:color="auto"/>
            <w:bottom w:val="none" w:sz="0" w:space="0" w:color="auto"/>
            <w:right w:val="none" w:sz="0" w:space="0" w:color="auto"/>
          </w:divBdr>
        </w:div>
        <w:div w:id="990137720">
          <w:marLeft w:val="446"/>
          <w:marRight w:val="0"/>
          <w:marTop w:val="0"/>
          <w:marBottom w:val="0"/>
          <w:divBdr>
            <w:top w:val="none" w:sz="0" w:space="0" w:color="auto"/>
            <w:left w:val="none" w:sz="0" w:space="0" w:color="auto"/>
            <w:bottom w:val="none" w:sz="0" w:space="0" w:color="auto"/>
            <w:right w:val="none" w:sz="0" w:space="0" w:color="auto"/>
          </w:divBdr>
        </w:div>
        <w:div w:id="1336566438">
          <w:marLeft w:val="446"/>
          <w:marRight w:val="0"/>
          <w:marTop w:val="0"/>
          <w:marBottom w:val="0"/>
          <w:divBdr>
            <w:top w:val="none" w:sz="0" w:space="0" w:color="auto"/>
            <w:left w:val="none" w:sz="0" w:space="0" w:color="auto"/>
            <w:bottom w:val="none" w:sz="0" w:space="0" w:color="auto"/>
            <w:right w:val="none" w:sz="0" w:space="0" w:color="auto"/>
          </w:divBdr>
        </w:div>
        <w:div w:id="114062256">
          <w:marLeft w:val="446"/>
          <w:marRight w:val="0"/>
          <w:marTop w:val="0"/>
          <w:marBottom w:val="0"/>
          <w:divBdr>
            <w:top w:val="none" w:sz="0" w:space="0" w:color="auto"/>
            <w:left w:val="none" w:sz="0" w:space="0" w:color="auto"/>
            <w:bottom w:val="none" w:sz="0" w:space="0" w:color="auto"/>
            <w:right w:val="none" w:sz="0" w:space="0" w:color="auto"/>
          </w:divBdr>
        </w:div>
      </w:divsChild>
    </w:div>
    <w:div w:id="1533882163">
      <w:bodyDiv w:val="1"/>
      <w:marLeft w:val="0"/>
      <w:marRight w:val="0"/>
      <w:marTop w:val="0"/>
      <w:marBottom w:val="0"/>
      <w:divBdr>
        <w:top w:val="none" w:sz="0" w:space="0" w:color="auto"/>
        <w:left w:val="none" w:sz="0" w:space="0" w:color="auto"/>
        <w:bottom w:val="none" w:sz="0" w:space="0" w:color="auto"/>
        <w:right w:val="none" w:sz="0" w:space="0" w:color="auto"/>
      </w:divBdr>
      <w:divsChild>
        <w:div w:id="1471706202">
          <w:marLeft w:val="446"/>
          <w:marRight w:val="0"/>
          <w:marTop w:val="0"/>
          <w:marBottom w:val="0"/>
          <w:divBdr>
            <w:top w:val="none" w:sz="0" w:space="0" w:color="auto"/>
            <w:left w:val="none" w:sz="0" w:space="0" w:color="auto"/>
            <w:bottom w:val="none" w:sz="0" w:space="0" w:color="auto"/>
            <w:right w:val="none" w:sz="0" w:space="0" w:color="auto"/>
          </w:divBdr>
        </w:div>
      </w:divsChild>
    </w:div>
    <w:div w:id="1574854403">
      <w:bodyDiv w:val="1"/>
      <w:marLeft w:val="0"/>
      <w:marRight w:val="0"/>
      <w:marTop w:val="0"/>
      <w:marBottom w:val="0"/>
      <w:divBdr>
        <w:top w:val="none" w:sz="0" w:space="0" w:color="auto"/>
        <w:left w:val="none" w:sz="0" w:space="0" w:color="auto"/>
        <w:bottom w:val="none" w:sz="0" w:space="0" w:color="auto"/>
        <w:right w:val="none" w:sz="0" w:space="0" w:color="auto"/>
      </w:divBdr>
    </w:div>
    <w:div w:id="1607931307">
      <w:bodyDiv w:val="1"/>
      <w:marLeft w:val="0"/>
      <w:marRight w:val="0"/>
      <w:marTop w:val="0"/>
      <w:marBottom w:val="0"/>
      <w:divBdr>
        <w:top w:val="none" w:sz="0" w:space="0" w:color="auto"/>
        <w:left w:val="none" w:sz="0" w:space="0" w:color="auto"/>
        <w:bottom w:val="none" w:sz="0" w:space="0" w:color="auto"/>
        <w:right w:val="none" w:sz="0" w:space="0" w:color="auto"/>
      </w:divBdr>
    </w:div>
    <w:div w:id="1662151439">
      <w:bodyDiv w:val="1"/>
      <w:marLeft w:val="0"/>
      <w:marRight w:val="0"/>
      <w:marTop w:val="0"/>
      <w:marBottom w:val="0"/>
      <w:divBdr>
        <w:top w:val="none" w:sz="0" w:space="0" w:color="auto"/>
        <w:left w:val="none" w:sz="0" w:space="0" w:color="auto"/>
        <w:bottom w:val="none" w:sz="0" w:space="0" w:color="auto"/>
        <w:right w:val="none" w:sz="0" w:space="0" w:color="auto"/>
      </w:divBdr>
    </w:div>
    <w:div w:id="1710566786">
      <w:bodyDiv w:val="1"/>
      <w:marLeft w:val="0"/>
      <w:marRight w:val="0"/>
      <w:marTop w:val="0"/>
      <w:marBottom w:val="0"/>
      <w:divBdr>
        <w:top w:val="none" w:sz="0" w:space="0" w:color="auto"/>
        <w:left w:val="none" w:sz="0" w:space="0" w:color="auto"/>
        <w:bottom w:val="none" w:sz="0" w:space="0" w:color="auto"/>
        <w:right w:val="none" w:sz="0" w:space="0" w:color="auto"/>
      </w:divBdr>
    </w:div>
    <w:div w:id="1776094508">
      <w:bodyDiv w:val="1"/>
      <w:marLeft w:val="0"/>
      <w:marRight w:val="0"/>
      <w:marTop w:val="0"/>
      <w:marBottom w:val="0"/>
      <w:divBdr>
        <w:top w:val="none" w:sz="0" w:space="0" w:color="auto"/>
        <w:left w:val="none" w:sz="0" w:space="0" w:color="auto"/>
        <w:bottom w:val="none" w:sz="0" w:space="0" w:color="auto"/>
        <w:right w:val="none" w:sz="0" w:space="0" w:color="auto"/>
      </w:divBdr>
    </w:div>
    <w:div w:id="1776945902">
      <w:bodyDiv w:val="1"/>
      <w:marLeft w:val="0"/>
      <w:marRight w:val="0"/>
      <w:marTop w:val="0"/>
      <w:marBottom w:val="0"/>
      <w:divBdr>
        <w:top w:val="none" w:sz="0" w:space="0" w:color="auto"/>
        <w:left w:val="none" w:sz="0" w:space="0" w:color="auto"/>
        <w:bottom w:val="none" w:sz="0" w:space="0" w:color="auto"/>
        <w:right w:val="none" w:sz="0" w:space="0" w:color="auto"/>
      </w:divBdr>
    </w:div>
    <w:div w:id="1780180627">
      <w:bodyDiv w:val="1"/>
      <w:marLeft w:val="0"/>
      <w:marRight w:val="0"/>
      <w:marTop w:val="0"/>
      <w:marBottom w:val="0"/>
      <w:divBdr>
        <w:top w:val="none" w:sz="0" w:space="0" w:color="auto"/>
        <w:left w:val="none" w:sz="0" w:space="0" w:color="auto"/>
        <w:bottom w:val="none" w:sz="0" w:space="0" w:color="auto"/>
        <w:right w:val="none" w:sz="0" w:space="0" w:color="auto"/>
      </w:divBdr>
    </w:div>
    <w:div w:id="1840075576">
      <w:bodyDiv w:val="1"/>
      <w:marLeft w:val="0"/>
      <w:marRight w:val="0"/>
      <w:marTop w:val="0"/>
      <w:marBottom w:val="0"/>
      <w:divBdr>
        <w:top w:val="none" w:sz="0" w:space="0" w:color="auto"/>
        <w:left w:val="none" w:sz="0" w:space="0" w:color="auto"/>
        <w:bottom w:val="none" w:sz="0" w:space="0" w:color="auto"/>
        <w:right w:val="none" w:sz="0" w:space="0" w:color="auto"/>
      </w:divBdr>
      <w:divsChild>
        <w:div w:id="1266233060">
          <w:marLeft w:val="0"/>
          <w:marRight w:val="0"/>
          <w:marTop w:val="0"/>
          <w:marBottom w:val="0"/>
          <w:divBdr>
            <w:top w:val="none" w:sz="0" w:space="0" w:color="auto"/>
            <w:left w:val="none" w:sz="0" w:space="0" w:color="auto"/>
            <w:bottom w:val="none" w:sz="0" w:space="0" w:color="auto"/>
            <w:right w:val="none" w:sz="0" w:space="0" w:color="auto"/>
          </w:divBdr>
          <w:divsChild>
            <w:div w:id="844855835">
              <w:marLeft w:val="0"/>
              <w:marRight w:val="0"/>
              <w:marTop w:val="0"/>
              <w:marBottom w:val="0"/>
              <w:divBdr>
                <w:top w:val="none" w:sz="0" w:space="0" w:color="auto"/>
                <w:left w:val="none" w:sz="0" w:space="0" w:color="auto"/>
                <w:bottom w:val="none" w:sz="0" w:space="0" w:color="auto"/>
                <w:right w:val="none" w:sz="0" w:space="0" w:color="auto"/>
              </w:divBdr>
            </w:div>
            <w:div w:id="376899093">
              <w:marLeft w:val="0"/>
              <w:marRight w:val="0"/>
              <w:marTop w:val="0"/>
              <w:marBottom w:val="0"/>
              <w:divBdr>
                <w:top w:val="none" w:sz="0" w:space="0" w:color="auto"/>
                <w:left w:val="none" w:sz="0" w:space="0" w:color="auto"/>
                <w:bottom w:val="none" w:sz="0" w:space="0" w:color="auto"/>
                <w:right w:val="none" w:sz="0" w:space="0" w:color="auto"/>
              </w:divBdr>
            </w:div>
            <w:div w:id="1759784904">
              <w:marLeft w:val="0"/>
              <w:marRight w:val="0"/>
              <w:marTop w:val="0"/>
              <w:marBottom w:val="0"/>
              <w:divBdr>
                <w:top w:val="none" w:sz="0" w:space="0" w:color="auto"/>
                <w:left w:val="none" w:sz="0" w:space="0" w:color="auto"/>
                <w:bottom w:val="none" w:sz="0" w:space="0" w:color="auto"/>
                <w:right w:val="none" w:sz="0" w:space="0" w:color="auto"/>
              </w:divBdr>
            </w:div>
            <w:div w:id="737941738">
              <w:marLeft w:val="0"/>
              <w:marRight w:val="0"/>
              <w:marTop w:val="0"/>
              <w:marBottom w:val="0"/>
              <w:divBdr>
                <w:top w:val="none" w:sz="0" w:space="0" w:color="auto"/>
                <w:left w:val="none" w:sz="0" w:space="0" w:color="auto"/>
                <w:bottom w:val="none" w:sz="0" w:space="0" w:color="auto"/>
                <w:right w:val="none" w:sz="0" w:space="0" w:color="auto"/>
              </w:divBdr>
            </w:div>
            <w:div w:id="1317799575">
              <w:marLeft w:val="0"/>
              <w:marRight w:val="0"/>
              <w:marTop w:val="0"/>
              <w:marBottom w:val="0"/>
              <w:divBdr>
                <w:top w:val="none" w:sz="0" w:space="0" w:color="auto"/>
                <w:left w:val="none" w:sz="0" w:space="0" w:color="auto"/>
                <w:bottom w:val="none" w:sz="0" w:space="0" w:color="auto"/>
                <w:right w:val="none" w:sz="0" w:space="0" w:color="auto"/>
              </w:divBdr>
            </w:div>
            <w:div w:id="1193541638">
              <w:marLeft w:val="0"/>
              <w:marRight w:val="0"/>
              <w:marTop w:val="0"/>
              <w:marBottom w:val="0"/>
              <w:divBdr>
                <w:top w:val="none" w:sz="0" w:space="0" w:color="auto"/>
                <w:left w:val="none" w:sz="0" w:space="0" w:color="auto"/>
                <w:bottom w:val="none" w:sz="0" w:space="0" w:color="auto"/>
                <w:right w:val="none" w:sz="0" w:space="0" w:color="auto"/>
              </w:divBdr>
            </w:div>
            <w:div w:id="2146463120">
              <w:marLeft w:val="0"/>
              <w:marRight w:val="0"/>
              <w:marTop w:val="0"/>
              <w:marBottom w:val="0"/>
              <w:divBdr>
                <w:top w:val="none" w:sz="0" w:space="0" w:color="auto"/>
                <w:left w:val="none" w:sz="0" w:space="0" w:color="auto"/>
                <w:bottom w:val="none" w:sz="0" w:space="0" w:color="auto"/>
                <w:right w:val="none" w:sz="0" w:space="0" w:color="auto"/>
              </w:divBdr>
            </w:div>
            <w:div w:id="1541086887">
              <w:marLeft w:val="0"/>
              <w:marRight w:val="0"/>
              <w:marTop w:val="0"/>
              <w:marBottom w:val="0"/>
              <w:divBdr>
                <w:top w:val="none" w:sz="0" w:space="0" w:color="auto"/>
                <w:left w:val="none" w:sz="0" w:space="0" w:color="auto"/>
                <w:bottom w:val="none" w:sz="0" w:space="0" w:color="auto"/>
                <w:right w:val="none" w:sz="0" w:space="0" w:color="auto"/>
              </w:divBdr>
            </w:div>
            <w:div w:id="174466627">
              <w:marLeft w:val="0"/>
              <w:marRight w:val="0"/>
              <w:marTop w:val="0"/>
              <w:marBottom w:val="0"/>
              <w:divBdr>
                <w:top w:val="none" w:sz="0" w:space="0" w:color="auto"/>
                <w:left w:val="none" w:sz="0" w:space="0" w:color="auto"/>
                <w:bottom w:val="none" w:sz="0" w:space="0" w:color="auto"/>
                <w:right w:val="none" w:sz="0" w:space="0" w:color="auto"/>
              </w:divBdr>
            </w:div>
            <w:div w:id="19412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7513">
      <w:bodyDiv w:val="1"/>
      <w:marLeft w:val="0"/>
      <w:marRight w:val="0"/>
      <w:marTop w:val="0"/>
      <w:marBottom w:val="0"/>
      <w:divBdr>
        <w:top w:val="none" w:sz="0" w:space="0" w:color="auto"/>
        <w:left w:val="none" w:sz="0" w:space="0" w:color="auto"/>
        <w:bottom w:val="none" w:sz="0" w:space="0" w:color="auto"/>
        <w:right w:val="none" w:sz="0" w:space="0" w:color="auto"/>
      </w:divBdr>
    </w:div>
    <w:div w:id="1866821807">
      <w:bodyDiv w:val="1"/>
      <w:marLeft w:val="0"/>
      <w:marRight w:val="0"/>
      <w:marTop w:val="0"/>
      <w:marBottom w:val="0"/>
      <w:divBdr>
        <w:top w:val="none" w:sz="0" w:space="0" w:color="auto"/>
        <w:left w:val="none" w:sz="0" w:space="0" w:color="auto"/>
        <w:bottom w:val="none" w:sz="0" w:space="0" w:color="auto"/>
        <w:right w:val="none" w:sz="0" w:space="0" w:color="auto"/>
      </w:divBdr>
      <w:divsChild>
        <w:div w:id="128976983">
          <w:marLeft w:val="0"/>
          <w:marRight w:val="0"/>
          <w:marTop w:val="0"/>
          <w:marBottom w:val="0"/>
          <w:divBdr>
            <w:top w:val="none" w:sz="0" w:space="0" w:color="auto"/>
            <w:left w:val="none" w:sz="0" w:space="0" w:color="auto"/>
            <w:bottom w:val="none" w:sz="0" w:space="0" w:color="auto"/>
            <w:right w:val="none" w:sz="0" w:space="0" w:color="auto"/>
          </w:divBdr>
          <w:divsChild>
            <w:div w:id="448471262">
              <w:marLeft w:val="0"/>
              <w:marRight w:val="0"/>
              <w:marTop w:val="0"/>
              <w:marBottom w:val="0"/>
              <w:divBdr>
                <w:top w:val="none" w:sz="0" w:space="0" w:color="auto"/>
                <w:left w:val="none" w:sz="0" w:space="0" w:color="auto"/>
                <w:bottom w:val="none" w:sz="0" w:space="0" w:color="auto"/>
                <w:right w:val="none" w:sz="0" w:space="0" w:color="auto"/>
              </w:divBdr>
            </w:div>
            <w:div w:id="1705325797">
              <w:marLeft w:val="0"/>
              <w:marRight w:val="0"/>
              <w:marTop w:val="0"/>
              <w:marBottom w:val="0"/>
              <w:divBdr>
                <w:top w:val="none" w:sz="0" w:space="0" w:color="auto"/>
                <w:left w:val="none" w:sz="0" w:space="0" w:color="auto"/>
                <w:bottom w:val="none" w:sz="0" w:space="0" w:color="auto"/>
                <w:right w:val="none" w:sz="0" w:space="0" w:color="auto"/>
              </w:divBdr>
            </w:div>
            <w:div w:id="1115514558">
              <w:marLeft w:val="0"/>
              <w:marRight w:val="0"/>
              <w:marTop w:val="0"/>
              <w:marBottom w:val="0"/>
              <w:divBdr>
                <w:top w:val="none" w:sz="0" w:space="0" w:color="auto"/>
                <w:left w:val="none" w:sz="0" w:space="0" w:color="auto"/>
                <w:bottom w:val="none" w:sz="0" w:space="0" w:color="auto"/>
                <w:right w:val="none" w:sz="0" w:space="0" w:color="auto"/>
              </w:divBdr>
            </w:div>
            <w:div w:id="790366573">
              <w:marLeft w:val="0"/>
              <w:marRight w:val="0"/>
              <w:marTop w:val="0"/>
              <w:marBottom w:val="0"/>
              <w:divBdr>
                <w:top w:val="none" w:sz="0" w:space="0" w:color="auto"/>
                <w:left w:val="none" w:sz="0" w:space="0" w:color="auto"/>
                <w:bottom w:val="none" w:sz="0" w:space="0" w:color="auto"/>
                <w:right w:val="none" w:sz="0" w:space="0" w:color="auto"/>
              </w:divBdr>
            </w:div>
            <w:div w:id="489950518">
              <w:marLeft w:val="0"/>
              <w:marRight w:val="0"/>
              <w:marTop w:val="0"/>
              <w:marBottom w:val="0"/>
              <w:divBdr>
                <w:top w:val="none" w:sz="0" w:space="0" w:color="auto"/>
                <w:left w:val="none" w:sz="0" w:space="0" w:color="auto"/>
                <w:bottom w:val="none" w:sz="0" w:space="0" w:color="auto"/>
                <w:right w:val="none" w:sz="0" w:space="0" w:color="auto"/>
              </w:divBdr>
            </w:div>
            <w:div w:id="1503665280">
              <w:marLeft w:val="0"/>
              <w:marRight w:val="0"/>
              <w:marTop w:val="0"/>
              <w:marBottom w:val="0"/>
              <w:divBdr>
                <w:top w:val="none" w:sz="0" w:space="0" w:color="auto"/>
                <w:left w:val="none" w:sz="0" w:space="0" w:color="auto"/>
                <w:bottom w:val="none" w:sz="0" w:space="0" w:color="auto"/>
                <w:right w:val="none" w:sz="0" w:space="0" w:color="auto"/>
              </w:divBdr>
            </w:div>
            <w:div w:id="1631782152">
              <w:marLeft w:val="0"/>
              <w:marRight w:val="0"/>
              <w:marTop w:val="0"/>
              <w:marBottom w:val="0"/>
              <w:divBdr>
                <w:top w:val="none" w:sz="0" w:space="0" w:color="auto"/>
                <w:left w:val="none" w:sz="0" w:space="0" w:color="auto"/>
                <w:bottom w:val="none" w:sz="0" w:space="0" w:color="auto"/>
                <w:right w:val="none" w:sz="0" w:space="0" w:color="auto"/>
              </w:divBdr>
            </w:div>
            <w:div w:id="116533120">
              <w:marLeft w:val="0"/>
              <w:marRight w:val="0"/>
              <w:marTop w:val="0"/>
              <w:marBottom w:val="0"/>
              <w:divBdr>
                <w:top w:val="none" w:sz="0" w:space="0" w:color="auto"/>
                <w:left w:val="none" w:sz="0" w:space="0" w:color="auto"/>
                <w:bottom w:val="none" w:sz="0" w:space="0" w:color="auto"/>
                <w:right w:val="none" w:sz="0" w:space="0" w:color="auto"/>
              </w:divBdr>
            </w:div>
            <w:div w:id="1544975784">
              <w:marLeft w:val="0"/>
              <w:marRight w:val="0"/>
              <w:marTop w:val="0"/>
              <w:marBottom w:val="0"/>
              <w:divBdr>
                <w:top w:val="none" w:sz="0" w:space="0" w:color="auto"/>
                <w:left w:val="none" w:sz="0" w:space="0" w:color="auto"/>
                <w:bottom w:val="none" w:sz="0" w:space="0" w:color="auto"/>
                <w:right w:val="none" w:sz="0" w:space="0" w:color="auto"/>
              </w:divBdr>
            </w:div>
            <w:div w:id="1203058164">
              <w:marLeft w:val="0"/>
              <w:marRight w:val="0"/>
              <w:marTop w:val="0"/>
              <w:marBottom w:val="0"/>
              <w:divBdr>
                <w:top w:val="none" w:sz="0" w:space="0" w:color="auto"/>
                <w:left w:val="none" w:sz="0" w:space="0" w:color="auto"/>
                <w:bottom w:val="none" w:sz="0" w:space="0" w:color="auto"/>
                <w:right w:val="none" w:sz="0" w:space="0" w:color="auto"/>
              </w:divBdr>
            </w:div>
            <w:div w:id="1660814798">
              <w:marLeft w:val="0"/>
              <w:marRight w:val="0"/>
              <w:marTop w:val="0"/>
              <w:marBottom w:val="0"/>
              <w:divBdr>
                <w:top w:val="none" w:sz="0" w:space="0" w:color="auto"/>
                <w:left w:val="none" w:sz="0" w:space="0" w:color="auto"/>
                <w:bottom w:val="none" w:sz="0" w:space="0" w:color="auto"/>
                <w:right w:val="none" w:sz="0" w:space="0" w:color="auto"/>
              </w:divBdr>
            </w:div>
            <w:div w:id="762919357">
              <w:marLeft w:val="0"/>
              <w:marRight w:val="0"/>
              <w:marTop w:val="0"/>
              <w:marBottom w:val="0"/>
              <w:divBdr>
                <w:top w:val="none" w:sz="0" w:space="0" w:color="auto"/>
                <w:left w:val="none" w:sz="0" w:space="0" w:color="auto"/>
                <w:bottom w:val="none" w:sz="0" w:space="0" w:color="auto"/>
                <w:right w:val="none" w:sz="0" w:space="0" w:color="auto"/>
              </w:divBdr>
            </w:div>
            <w:div w:id="8236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9033">
      <w:bodyDiv w:val="1"/>
      <w:marLeft w:val="0"/>
      <w:marRight w:val="0"/>
      <w:marTop w:val="0"/>
      <w:marBottom w:val="0"/>
      <w:divBdr>
        <w:top w:val="none" w:sz="0" w:space="0" w:color="auto"/>
        <w:left w:val="none" w:sz="0" w:space="0" w:color="auto"/>
        <w:bottom w:val="none" w:sz="0" w:space="0" w:color="auto"/>
        <w:right w:val="none" w:sz="0" w:space="0" w:color="auto"/>
      </w:divBdr>
      <w:divsChild>
        <w:div w:id="84349797">
          <w:marLeft w:val="446"/>
          <w:marRight w:val="0"/>
          <w:marTop w:val="0"/>
          <w:marBottom w:val="0"/>
          <w:divBdr>
            <w:top w:val="none" w:sz="0" w:space="0" w:color="auto"/>
            <w:left w:val="none" w:sz="0" w:space="0" w:color="auto"/>
            <w:bottom w:val="none" w:sz="0" w:space="0" w:color="auto"/>
            <w:right w:val="none" w:sz="0" w:space="0" w:color="auto"/>
          </w:divBdr>
        </w:div>
        <w:div w:id="384524631">
          <w:marLeft w:val="446"/>
          <w:marRight w:val="0"/>
          <w:marTop w:val="0"/>
          <w:marBottom w:val="0"/>
          <w:divBdr>
            <w:top w:val="none" w:sz="0" w:space="0" w:color="auto"/>
            <w:left w:val="none" w:sz="0" w:space="0" w:color="auto"/>
            <w:bottom w:val="none" w:sz="0" w:space="0" w:color="auto"/>
            <w:right w:val="none" w:sz="0" w:space="0" w:color="auto"/>
          </w:divBdr>
        </w:div>
      </w:divsChild>
    </w:div>
    <w:div w:id="1891572945">
      <w:bodyDiv w:val="1"/>
      <w:marLeft w:val="0"/>
      <w:marRight w:val="0"/>
      <w:marTop w:val="0"/>
      <w:marBottom w:val="0"/>
      <w:divBdr>
        <w:top w:val="none" w:sz="0" w:space="0" w:color="auto"/>
        <w:left w:val="none" w:sz="0" w:space="0" w:color="auto"/>
        <w:bottom w:val="none" w:sz="0" w:space="0" w:color="auto"/>
        <w:right w:val="none" w:sz="0" w:space="0" w:color="auto"/>
      </w:divBdr>
    </w:div>
    <w:div w:id="1938059609">
      <w:bodyDiv w:val="1"/>
      <w:marLeft w:val="0"/>
      <w:marRight w:val="0"/>
      <w:marTop w:val="0"/>
      <w:marBottom w:val="0"/>
      <w:divBdr>
        <w:top w:val="none" w:sz="0" w:space="0" w:color="auto"/>
        <w:left w:val="none" w:sz="0" w:space="0" w:color="auto"/>
        <w:bottom w:val="none" w:sz="0" w:space="0" w:color="auto"/>
        <w:right w:val="none" w:sz="0" w:space="0" w:color="auto"/>
      </w:divBdr>
    </w:div>
    <w:div w:id="2083944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9" Type="http://schemas.microsoft.com/office/2011/relationships/commentsExtended" Target="commentsExtended.xml"/><Relationship Id="rId21" Type="http://schemas.openxmlformats.org/officeDocument/2006/relationships/image" Target="media/image10.png"/><Relationship Id="rId34" Type="http://schemas.openxmlformats.org/officeDocument/2006/relationships/image" Target="media/image13.emf"/><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nasit.chubbdigital.com/servicing.es-screening/CLClaim" TargetMode="External"/><Relationship Id="rId55" Type="http://schemas.openxmlformats.org/officeDocument/2006/relationships/image" Target="media/image26.png"/><Relationship Id="rId63" Type="http://schemas.openxmlformats.org/officeDocument/2006/relationships/image" Target="media/image31.emf"/><Relationship Id="rId68" Type="http://schemas.openxmlformats.org/officeDocument/2006/relationships/image" Target="media/image34.png"/><Relationship Id="rId76" Type="http://schemas.openxmlformats.org/officeDocument/2006/relationships/image" Target="media/image42.png"/><Relationship Id="rId84" Type="http://schemas.openxmlformats.org/officeDocument/2006/relationships/image" Target="media/image49.png"/><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3.xml"/><Relationship Id="rId11" Type="http://schemas.openxmlformats.org/officeDocument/2006/relationships/image" Target="media/image1.jpeg"/><Relationship Id="rId24" Type="http://schemas.openxmlformats.org/officeDocument/2006/relationships/header" Target="header1.xml"/><Relationship Id="rId32" Type="http://schemas.openxmlformats.org/officeDocument/2006/relationships/hyperlink" Target="https://nasit.chubbdigital.com/servicing.es-screening/CLClaimPayment" TargetMode="External"/><Relationship Id="rId37" Type="http://schemas.openxmlformats.org/officeDocument/2006/relationships/image" Target="media/image14.png"/><Relationship Id="rId40" Type="http://schemas.microsoft.com/office/2016/09/relationships/commentsIds" Target="commentsIds.xml"/><Relationship Id="rId45" Type="http://schemas.openxmlformats.org/officeDocument/2006/relationships/image" Target="media/image19.png"/><Relationship Id="rId53" Type="http://schemas.openxmlformats.org/officeDocument/2006/relationships/image" Target="media/image24.png"/><Relationship Id="rId58" Type="http://schemas.openxmlformats.org/officeDocument/2006/relationships/package" Target="embeddings/Microsoft_Visio_Drawing.vsdx"/><Relationship Id="rId66" Type="http://schemas.openxmlformats.org/officeDocument/2006/relationships/package" Target="embeddings/Microsoft_Visio_Drawing4.vsdx"/><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0.emf"/><Relationship Id="rId82" Type="http://schemas.openxmlformats.org/officeDocument/2006/relationships/image" Target="media/image47.png"/><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footer" Target="footer2.xml"/><Relationship Id="rId30" Type="http://schemas.openxmlformats.org/officeDocument/2006/relationships/hyperlink" Target="https://nasit.chubbdigital.com/servicing.es-screening/CLClaim" TargetMode="External"/><Relationship Id="rId35" Type="http://schemas.openxmlformats.org/officeDocument/2006/relationships/oleObject" Target="embeddings/Microsoft_Excel_97-2003_Worksheet.xls"/><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package" Target="embeddings/Microsoft_Visio_Drawing3.vsdx"/><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hyperlink" Target="http://nasit.chubbdigital.com/enterprise.servicing.economicsanctions/CLPolicy" TargetMode="External"/><Relationship Id="rId72" Type="http://schemas.openxmlformats.org/officeDocument/2006/relationships/image" Target="media/image38.png"/><Relationship Id="rId80" Type="http://schemas.openxmlformats.org/officeDocument/2006/relationships/image" Target="media/image46.emf"/><Relationship Id="rId85" Type="http://schemas.openxmlformats.org/officeDocument/2006/relationships/image" Target="media/image50.emf"/><Relationship Id="rId3" Type="http://schemas.openxmlformats.org/officeDocument/2006/relationships/customXml" Target="../customXml/item3.xml"/><Relationship Id="rId12" Type="http://schemas.openxmlformats.org/officeDocument/2006/relationships/hyperlink" Target="https://docs.microsoft.com/en-us/aspnet/core/host-and-deploy/iis/?view=aspnetcore-3.0" TargetMode="External"/><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hyperlink" Target="https://nasit.chubbdigital.com/servicing.es-clearancenotification/CLClearanceNotification" TargetMode="External"/><Relationship Id="rId38" Type="http://schemas.openxmlformats.org/officeDocument/2006/relationships/comments" Target="comments.xml"/><Relationship Id="rId46" Type="http://schemas.openxmlformats.org/officeDocument/2006/relationships/image" Target="media/image20.png"/><Relationship Id="rId59" Type="http://schemas.openxmlformats.org/officeDocument/2006/relationships/image" Target="media/image29.emf"/><Relationship Id="rId67"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package" Target="embeddings/Microsoft_Visio_Drawing2.vsdx"/><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8.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header" Target="header3.xml"/><Relationship Id="rId36" Type="http://schemas.openxmlformats.org/officeDocument/2006/relationships/hyperlink" Target="http://172.25.107.160/BiztalkWcf_SanctionListService/SanctionListService.svc" TargetMode="External"/><Relationship Id="rId49" Type="http://schemas.openxmlformats.org/officeDocument/2006/relationships/image" Target="media/image23.png"/><Relationship Id="rId57" Type="http://schemas.openxmlformats.org/officeDocument/2006/relationships/image" Target="media/image28.emf"/><Relationship Id="rId10" Type="http://schemas.openxmlformats.org/officeDocument/2006/relationships/endnotes" Target="endnotes.xml"/><Relationship Id="rId31" Type="http://schemas.openxmlformats.org/officeDocument/2006/relationships/hyperlink" Target="http://nasit.chubbdigital.com/enterprise.servicing.economicsanctions/clpolicy" TargetMode="External"/><Relationship Id="rId44" Type="http://schemas.openxmlformats.org/officeDocument/2006/relationships/image" Target="media/image18.png"/><Relationship Id="rId52" Type="http://schemas.openxmlformats.org/officeDocument/2006/relationships/hyperlink" Target="https://nasit.chubbdigital.com/servicing.es-screening/CLClaimPayment" TargetMode="External"/><Relationship Id="rId60" Type="http://schemas.openxmlformats.org/officeDocument/2006/relationships/package" Target="embeddings/Microsoft_Visio_Drawing1.vsdx"/><Relationship Id="rId65" Type="http://schemas.openxmlformats.org/officeDocument/2006/relationships/image" Target="media/image32.emf"/><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package" Target="embeddings/Microsoft_Visio_Drawing5.vsdx"/><Relationship Id="rId86" Type="http://schemas.openxmlformats.org/officeDocument/2006/relationships/package" Target="embeddings/Microsoft_Visio_Drawing6.vsdx"/></Relationships>
</file>

<file path=word/_rels/header3.xml.rels><?xml version="1.0" encoding="UTF-8" standalone="yes"?>
<Relationships xmlns="http://schemas.openxmlformats.org/package/2006/relationships"><Relationship Id="rId1" Type="http://schemas.openxmlformats.org/officeDocument/2006/relationships/image" Target="media/image1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36291ADD00B74EA63A242824273084" ma:contentTypeVersion="12" ma:contentTypeDescription="Create a new document." ma:contentTypeScope="" ma:versionID="90af62ff7b3fd755e82600e32481d7db">
  <xsd:schema xmlns:xsd="http://www.w3.org/2001/XMLSchema" xmlns:xs="http://www.w3.org/2001/XMLSchema" xmlns:p="http://schemas.microsoft.com/office/2006/metadata/properties" xmlns:ns2="6c688eee-4112-4681-923d-9800d3b430b6" xmlns:ns3="9823af21-d362-44a9-a673-c57cd1a75c30" targetNamespace="http://schemas.microsoft.com/office/2006/metadata/properties" ma:root="true" ma:fieldsID="7d8bd8ff1ba5a99f3265e7d314e6a15e" ns2:_="" ns3:_="">
    <xsd:import namespace="6c688eee-4112-4681-923d-9800d3b430b6"/>
    <xsd:import namespace="9823af21-d362-44a9-a673-c57cd1a75c3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LengthInSecond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688eee-4112-4681-923d-9800d3b430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23af21-d362-44a9-a673-c57cd1a75c3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270B03-FA33-4878-877A-A7BE50277A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688eee-4112-4681-923d-9800d3b430b6"/>
    <ds:schemaRef ds:uri="9823af21-d362-44a9-a673-c57cd1a75c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2EC55A-44E5-4421-A3A5-C22A6D37519D}">
  <ds:schemaRefs>
    <ds:schemaRef ds:uri="http://schemas.openxmlformats.org/officeDocument/2006/bibliography"/>
  </ds:schemaRefs>
</ds:datastoreItem>
</file>

<file path=customXml/itemProps3.xml><?xml version="1.0" encoding="utf-8"?>
<ds:datastoreItem xmlns:ds="http://schemas.openxmlformats.org/officeDocument/2006/customXml" ds:itemID="{79942554-7A4B-4AD3-A328-6D4F7617F538}">
  <ds:schemaRefs>
    <ds:schemaRef ds:uri="http://purl.org/dc/terms/"/>
    <ds:schemaRef ds:uri="http://purl.org/dc/dcmitype/"/>
    <ds:schemaRef ds:uri="http://schemas.microsoft.com/office/infopath/2007/PartnerControls"/>
    <ds:schemaRef ds:uri="http://purl.org/dc/elements/1.1/"/>
    <ds:schemaRef ds:uri="http://schemas.openxmlformats.org/package/2006/metadata/core-properties"/>
    <ds:schemaRef ds:uri="http://www.w3.org/XML/1998/namespace"/>
    <ds:schemaRef ds:uri="http://schemas.microsoft.com/office/2006/documentManagement/types"/>
    <ds:schemaRef ds:uri="http://schemas.microsoft.com/office/2006/metadata/properties"/>
    <ds:schemaRef ds:uri="9823af21-d362-44a9-a673-c57cd1a75c30"/>
    <ds:schemaRef ds:uri="6c688eee-4112-4681-923d-9800d3b430b6"/>
  </ds:schemaRefs>
</ds:datastoreItem>
</file>

<file path=customXml/itemProps4.xml><?xml version="1.0" encoding="utf-8"?>
<ds:datastoreItem xmlns:ds="http://schemas.openxmlformats.org/officeDocument/2006/customXml" ds:itemID="{23F1BCB9-1921-409D-B851-25244E444B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79</Pages>
  <Words>13989</Words>
  <Characters>76944</Characters>
  <Application>Microsoft Office Word</Application>
  <DocSecurity>4</DocSecurity>
  <Lines>641</Lines>
  <Paragraphs>181</Paragraphs>
  <ScaleCrop>false</ScaleCrop>
  <HeadingPairs>
    <vt:vector size="2" baseType="variant">
      <vt:variant>
        <vt:lpstr>Title</vt:lpstr>
      </vt:variant>
      <vt:variant>
        <vt:i4>1</vt:i4>
      </vt:variant>
    </vt:vector>
  </HeadingPairs>
  <TitlesOfParts>
    <vt:vector size="1" baseType="lpstr">
      <vt:lpstr/>
    </vt:vector>
  </TitlesOfParts>
  <Company>Chubb</Company>
  <LinksUpToDate>false</LinksUpToDate>
  <CharactersWithSpaces>90752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Hoffman, Marie F</dc:creator>
  <cp:lastModifiedBy>Muñeton, Natalia</cp:lastModifiedBy>
  <cp:revision>2</cp:revision>
  <cp:lastPrinted>2016-03-01T17:13:00Z</cp:lastPrinted>
  <dcterms:created xsi:type="dcterms:W3CDTF">2021-11-04T16:51:00Z</dcterms:created>
  <dcterms:modified xsi:type="dcterms:W3CDTF">2021-11-04T16:51:00Z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UpdateToken">
    <vt:lpwstr>1</vt:lpwstr>
  </property>
  <property fmtid="{D5CDD505-2E9C-101B-9397-08002B2CF9AE}" pid="3" name="Offisync_UniqueId">
    <vt:lpwstr>369780</vt:lpwstr>
  </property>
  <property fmtid="{D5CDD505-2E9C-101B-9397-08002B2CF9AE}" pid="4" name="Offisync_ProviderInitializationData">
    <vt:lpwstr>https://village.chubb.com</vt:lpwstr>
  </property>
  <property fmtid="{D5CDD505-2E9C-101B-9397-08002B2CF9AE}" pid="5" name="Offisync_ServerID">
    <vt:lpwstr>94ca9b7a-279b-472e-ae48-b4a7c6e36abf</vt:lpwstr>
  </property>
  <property fmtid="{D5CDD505-2E9C-101B-9397-08002B2CF9AE}" pid="6" name="Jive_VersionGuid">
    <vt:lpwstr>7f58d834-1b88-47e6-b9f9-d1a6458854e1</vt:lpwstr>
  </property>
  <property fmtid="{D5CDD505-2E9C-101B-9397-08002B2CF9AE}" pid="7" name="Jive_LatestUserAccountName">
    <vt:lpwstr>CXDIAZ</vt:lpwstr>
  </property>
  <property fmtid="{D5CDD505-2E9C-101B-9397-08002B2CF9AE}" pid="8" name="Jive_ModifiedButNotPublished">
    <vt:lpwstr/>
  </property>
  <property fmtid="{D5CDD505-2E9C-101B-9397-08002B2CF9AE}" pid="9" name="ContentTypeId">
    <vt:lpwstr>0x010100AA36291ADD00B74EA63A242824273084</vt:lpwstr>
  </property>
  <property fmtid="{D5CDD505-2E9C-101B-9397-08002B2CF9AE}" pid="10" name="_dlc_DocIdItemGuid">
    <vt:lpwstr>5818fbb9-7351-47ad-8eba-a824866c7ccf</vt:lpwstr>
  </property>
  <property fmtid="{D5CDD505-2E9C-101B-9397-08002B2CF9AE}" pid="11" name="MSIP_Label_d35fc5bc-c9e2-44ae-bd42-5c3cbdd817bc_Enabled">
    <vt:lpwstr>true</vt:lpwstr>
  </property>
  <property fmtid="{D5CDD505-2E9C-101B-9397-08002B2CF9AE}" pid="12" name="MSIP_Label_d35fc5bc-c9e2-44ae-bd42-5c3cbdd817bc_SetDate">
    <vt:lpwstr>2021-11-02T14:29:10Z</vt:lpwstr>
  </property>
  <property fmtid="{D5CDD505-2E9C-101B-9397-08002B2CF9AE}" pid="13" name="MSIP_Label_d35fc5bc-c9e2-44ae-bd42-5c3cbdd817bc_Method">
    <vt:lpwstr>Standard</vt:lpwstr>
  </property>
  <property fmtid="{D5CDD505-2E9C-101B-9397-08002B2CF9AE}" pid="14" name="MSIP_Label_d35fc5bc-c9e2-44ae-bd42-5c3cbdd817bc_Name">
    <vt:lpwstr>Yellow Data - LATAM</vt:lpwstr>
  </property>
  <property fmtid="{D5CDD505-2E9C-101B-9397-08002B2CF9AE}" pid="15" name="MSIP_Label_d35fc5bc-c9e2-44ae-bd42-5c3cbdd817bc_SiteId">
    <vt:lpwstr>fffcdc91-d561-4287-aebc-78d2466eec29</vt:lpwstr>
  </property>
  <property fmtid="{D5CDD505-2E9C-101B-9397-08002B2CF9AE}" pid="16" name="MSIP_Label_d35fc5bc-c9e2-44ae-bd42-5c3cbdd817bc_ActionId">
    <vt:lpwstr>8a47f274-030a-4c74-b6a4-bc8b19aa56c1</vt:lpwstr>
  </property>
  <property fmtid="{D5CDD505-2E9C-101B-9397-08002B2CF9AE}" pid="17" name="MSIP_Label_d35fc5bc-c9e2-44ae-bd42-5c3cbdd817bc_ContentBits">
    <vt:lpwstr>0</vt:lpwstr>
  </property>
</Properties>
</file>